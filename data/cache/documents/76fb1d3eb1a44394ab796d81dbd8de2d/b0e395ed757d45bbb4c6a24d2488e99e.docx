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5DD1F" w14:textId="77777777" w:rsidR="00B34D41" w:rsidRPr="00B72C4F" w:rsidRDefault="00B34D41" w:rsidP="00B72C4F">
      <w:pPr>
        <w:widowControl w:val="0"/>
        <w:snapToGrid w:val="0"/>
        <w:spacing w:after="0" w:line="240" w:lineRule="auto"/>
        <w:jc w:val="center"/>
        <w:rPr>
          <w:rFonts w:ascii="Times New Roman" w:eastAsia="Times New Roman" w:hAnsi="Times New Roman"/>
          <w:lang w:val="uk-UA" w:eastAsia="ru-RU"/>
        </w:rPr>
      </w:pPr>
    </w:p>
    <w:p w14:paraId="66D0D91B" w14:textId="77777777" w:rsidR="00B34D41" w:rsidRPr="00B72C4F" w:rsidRDefault="00B34D41" w:rsidP="00B72C4F">
      <w:pPr>
        <w:widowControl w:val="0"/>
        <w:snapToGrid w:val="0"/>
        <w:spacing w:after="0" w:line="240" w:lineRule="auto"/>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ОБЛАСНЕ КОМУНАЛЬНЕ ВИРОБНИЧЕ</w:t>
      </w:r>
    </w:p>
    <w:p w14:paraId="7525E1C2" w14:textId="77777777" w:rsidR="00B34D41" w:rsidRPr="00B72C4F" w:rsidRDefault="00B34D41" w:rsidP="00B72C4F">
      <w:pPr>
        <w:widowControl w:val="0"/>
        <w:snapToGrid w:val="0"/>
        <w:spacing w:after="0" w:line="240" w:lineRule="auto"/>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 xml:space="preserve"> ПІДПРИЄМСТВО ТЕПЛОВОГО ГОСПОДАРСТВА</w:t>
      </w:r>
    </w:p>
    <w:p w14:paraId="4952C078" w14:textId="77777777" w:rsidR="00B34D41" w:rsidRPr="00B72C4F" w:rsidRDefault="00B34D41" w:rsidP="00B72C4F">
      <w:pPr>
        <w:keepNext/>
        <w:widowControl w:val="0"/>
        <w:snapToGrid w:val="0"/>
        <w:spacing w:after="0" w:line="240" w:lineRule="auto"/>
        <w:jc w:val="center"/>
        <w:outlineLvl w:val="0"/>
        <w:rPr>
          <w:rFonts w:ascii="Times New Roman" w:eastAsia="Times New Roman" w:hAnsi="Times New Roman"/>
          <w:b/>
          <w:lang w:val="uk-UA" w:eastAsia="ru-RU"/>
        </w:rPr>
      </w:pPr>
      <w:r w:rsidRPr="00B72C4F">
        <w:rPr>
          <w:rFonts w:ascii="Times New Roman" w:eastAsia="Times New Roman" w:hAnsi="Times New Roman"/>
          <w:b/>
          <w:lang w:val="uk-UA" w:eastAsia="ru-RU"/>
        </w:rPr>
        <w:t>"ЛУБНИТЕПЛОЕНЕРГО"</w:t>
      </w:r>
    </w:p>
    <w:p w14:paraId="06AE9224" w14:textId="77777777" w:rsidR="00B34D41" w:rsidRPr="00B72C4F" w:rsidRDefault="00B34D41" w:rsidP="00B72C4F">
      <w:pPr>
        <w:spacing w:after="0" w:line="240" w:lineRule="auto"/>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 ОКВПТГ „</w:t>
      </w:r>
      <w:proofErr w:type="spellStart"/>
      <w:r w:rsidRPr="00B72C4F">
        <w:rPr>
          <w:rFonts w:ascii="Times New Roman" w:eastAsia="Times New Roman" w:hAnsi="Times New Roman"/>
          <w:b/>
          <w:lang w:val="uk-UA" w:eastAsia="ru-RU"/>
        </w:rPr>
        <w:t>Лубнитеплоенерго</w:t>
      </w:r>
      <w:proofErr w:type="spellEnd"/>
      <w:r w:rsidRPr="00B72C4F">
        <w:rPr>
          <w:rFonts w:ascii="Times New Roman" w:eastAsia="Times New Roman" w:hAnsi="Times New Roman"/>
          <w:b/>
          <w:lang w:val="uk-UA" w:eastAsia="ru-RU"/>
        </w:rPr>
        <w:t>” )</w:t>
      </w:r>
    </w:p>
    <w:p w14:paraId="72291AAF" w14:textId="77777777" w:rsidR="00294432" w:rsidRPr="00B72C4F" w:rsidRDefault="00294432" w:rsidP="00B72C4F">
      <w:pPr>
        <w:spacing w:after="0" w:line="240" w:lineRule="auto"/>
        <w:jc w:val="center"/>
        <w:rPr>
          <w:rFonts w:ascii="Times New Roman" w:eastAsia="Times New Roman" w:hAnsi="Times New Roman"/>
          <w:b/>
          <w:lang w:val="uk-UA" w:eastAsia="ru-RU"/>
        </w:rPr>
      </w:pPr>
    </w:p>
    <w:tbl>
      <w:tblPr>
        <w:tblW w:w="27354" w:type="dxa"/>
        <w:tblInd w:w="28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674"/>
        <w:gridCol w:w="5670"/>
        <w:gridCol w:w="5670"/>
        <w:gridCol w:w="5670"/>
        <w:gridCol w:w="5670"/>
      </w:tblGrid>
      <w:tr w:rsidR="00294432" w:rsidRPr="00B72C4F" w14:paraId="2891BD1A" w14:textId="77777777" w:rsidTr="005F07E1">
        <w:tc>
          <w:tcPr>
            <w:tcW w:w="4674" w:type="dxa"/>
            <w:tcBorders>
              <w:top w:val="nil"/>
              <w:left w:val="nil"/>
              <w:bottom w:val="nil"/>
              <w:right w:val="nil"/>
            </w:tcBorders>
          </w:tcPr>
          <w:p w14:paraId="2DF1A0D7" w14:textId="77777777" w:rsidR="00294432" w:rsidRPr="00B72C4F" w:rsidRDefault="00294432" w:rsidP="00B72C4F">
            <w:pPr>
              <w:spacing w:after="0" w:line="240" w:lineRule="auto"/>
              <w:rPr>
                <w:rFonts w:ascii="Times New Roman" w:eastAsia="Times New Roman" w:hAnsi="Times New Roman"/>
                <w:b/>
                <w:bCs/>
                <w:lang w:val="uk-UA" w:eastAsia="ru-RU"/>
              </w:rPr>
            </w:pPr>
          </w:p>
          <w:p w14:paraId="29B415EC" w14:textId="77777777" w:rsidR="00294432" w:rsidRPr="00B72C4F" w:rsidRDefault="00294432" w:rsidP="00B72C4F">
            <w:pPr>
              <w:spacing w:after="0" w:line="240" w:lineRule="auto"/>
              <w:rPr>
                <w:rFonts w:ascii="Times New Roman" w:eastAsia="Times New Roman" w:hAnsi="Times New Roman"/>
                <w:b/>
                <w:bCs/>
                <w:lang w:val="uk-UA" w:eastAsia="ru-RU"/>
              </w:rPr>
            </w:pPr>
          </w:p>
          <w:p w14:paraId="7CB9D2F3" w14:textId="77777777" w:rsidR="00294432" w:rsidRPr="00B72C4F" w:rsidRDefault="00294432" w:rsidP="00B72C4F">
            <w:pPr>
              <w:spacing w:after="0" w:line="240" w:lineRule="auto"/>
              <w:rPr>
                <w:rFonts w:ascii="Times New Roman" w:eastAsia="Times New Roman" w:hAnsi="Times New Roman"/>
                <w:b/>
                <w:bCs/>
                <w:lang w:val="uk-UA" w:eastAsia="ru-RU"/>
              </w:rPr>
            </w:pPr>
          </w:p>
          <w:p w14:paraId="7FDEBAC5" w14:textId="77777777" w:rsidR="00294432" w:rsidRPr="00B72C4F" w:rsidRDefault="00294432" w:rsidP="00B72C4F">
            <w:pPr>
              <w:spacing w:after="0" w:line="240" w:lineRule="auto"/>
              <w:rPr>
                <w:rFonts w:ascii="Times New Roman" w:eastAsia="Times New Roman" w:hAnsi="Times New Roman"/>
                <w:lang w:val="uk-UA" w:eastAsia="ru-RU"/>
              </w:rPr>
            </w:pPr>
          </w:p>
          <w:p w14:paraId="1EB01992" w14:textId="77777777" w:rsidR="00294432" w:rsidRPr="00B72C4F" w:rsidRDefault="00294432" w:rsidP="00B72C4F">
            <w:pPr>
              <w:tabs>
                <w:tab w:val="left" w:pos="3510"/>
              </w:tabs>
              <w:spacing w:after="0" w:line="240" w:lineRule="auto"/>
              <w:rPr>
                <w:rFonts w:ascii="Times New Roman" w:eastAsia="Times New Roman" w:hAnsi="Times New Roman"/>
                <w:lang w:val="uk-UA" w:eastAsia="ru-RU"/>
              </w:rPr>
            </w:pPr>
            <w:r w:rsidRPr="00B72C4F">
              <w:rPr>
                <w:rFonts w:ascii="Times New Roman" w:eastAsia="Times New Roman" w:hAnsi="Times New Roman"/>
                <w:lang w:val="uk-UA" w:eastAsia="ru-RU"/>
              </w:rPr>
              <w:tab/>
            </w:r>
          </w:p>
          <w:p w14:paraId="64D1AF35" w14:textId="77777777" w:rsidR="00294432" w:rsidRPr="00B72C4F" w:rsidRDefault="00294432" w:rsidP="00B72C4F">
            <w:pPr>
              <w:tabs>
                <w:tab w:val="left" w:pos="3510"/>
              </w:tabs>
              <w:spacing w:after="0" w:line="240" w:lineRule="auto"/>
              <w:rPr>
                <w:rFonts w:ascii="Times New Roman" w:eastAsia="Times New Roman" w:hAnsi="Times New Roman"/>
                <w:lang w:val="uk-UA" w:eastAsia="ru-RU"/>
              </w:rPr>
            </w:pPr>
          </w:p>
        </w:tc>
        <w:tc>
          <w:tcPr>
            <w:tcW w:w="5670" w:type="dxa"/>
            <w:tcBorders>
              <w:top w:val="nil"/>
              <w:left w:val="nil"/>
              <w:bottom w:val="nil"/>
              <w:right w:val="nil"/>
            </w:tcBorders>
          </w:tcPr>
          <w:p w14:paraId="5B3B74CB" w14:textId="2B7CB37E" w:rsidR="00294432" w:rsidRPr="00B72C4F" w:rsidRDefault="00294432" w:rsidP="00B72C4F">
            <w:pPr>
              <w:spacing w:after="0" w:line="240" w:lineRule="auto"/>
              <w:rPr>
                <w:rFonts w:ascii="Times New Roman" w:eastAsia="Times New Roman" w:hAnsi="Times New Roman"/>
                <w:b/>
                <w:bCs/>
                <w:lang w:val="uk-UA" w:eastAsia="ru-RU"/>
              </w:rPr>
            </w:pPr>
          </w:p>
          <w:p w14:paraId="69FEAA8F" w14:textId="69E21C38" w:rsidR="00B72C4F" w:rsidRPr="00B72C4F" w:rsidRDefault="00B72C4F" w:rsidP="00B72C4F">
            <w:pPr>
              <w:spacing w:after="0" w:line="240" w:lineRule="auto"/>
              <w:rPr>
                <w:rFonts w:ascii="Times New Roman" w:eastAsia="Times New Roman" w:hAnsi="Times New Roman"/>
                <w:b/>
                <w:bCs/>
                <w:lang w:val="uk-UA" w:eastAsia="ru-RU"/>
              </w:rPr>
            </w:pPr>
          </w:p>
          <w:p w14:paraId="22617C3E" w14:textId="10E81F95" w:rsidR="00B72C4F" w:rsidRPr="00B72C4F" w:rsidRDefault="00B72C4F" w:rsidP="00B72C4F">
            <w:pPr>
              <w:spacing w:after="0" w:line="240" w:lineRule="auto"/>
              <w:rPr>
                <w:rFonts w:ascii="Times New Roman" w:eastAsia="Times New Roman" w:hAnsi="Times New Roman"/>
                <w:b/>
                <w:bCs/>
                <w:lang w:val="uk-UA" w:eastAsia="ru-RU"/>
              </w:rPr>
            </w:pPr>
          </w:p>
          <w:p w14:paraId="34104E6D" w14:textId="709D8762" w:rsidR="00B72C4F" w:rsidRPr="00B72C4F" w:rsidRDefault="00B72C4F" w:rsidP="00B72C4F">
            <w:pPr>
              <w:spacing w:after="0" w:line="240" w:lineRule="auto"/>
              <w:rPr>
                <w:rFonts w:ascii="Times New Roman" w:eastAsia="Times New Roman" w:hAnsi="Times New Roman"/>
                <w:b/>
                <w:bCs/>
                <w:lang w:val="uk-UA" w:eastAsia="ru-RU"/>
              </w:rPr>
            </w:pPr>
          </w:p>
          <w:p w14:paraId="665FA7FF" w14:textId="7EBCC2F7" w:rsidR="00B72C4F" w:rsidRPr="00B72C4F" w:rsidRDefault="00B72C4F" w:rsidP="00B72C4F">
            <w:pPr>
              <w:spacing w:after="0" w:line="240" w:lineRule="auto"/>
              <w:rPr>
                <w:rFonts w:ascii="Times New Roman" w:eastAsia="Times New Roman" w:hAnsi="Times New Roman"/>
                <w:b/>
                <w:bCs/>
                <w:lang w:val="uk-UA" w:eastAsia="ru-RU"/>
              </w:rPr>
            </w:pPr>
          </w:p>
          <w:p w14:paraId="2A907C10" w14:textId="77777777" w:rsidR="00B72C4F" w:rsidRPr="00B72C4F" w:rsidRDefault="00B72C4F" w:rsidP="00B72C4F">
            <w:pPr>
              <w:spacing w:after="0" w:line="240" w:lineRule="auto"/>
              <w:rPr>
                <w:rFonts w:ascii="Times New Roman" w:eastAsia="Times New Roman" w:hAnsi="Times New Roman"/>
                <w:b/>
                <w:bCs/>
                <w:lang w:val="uk-UA" w:eastAsia="ru-RU"/>
              </w:rPr>
            </w:pPr>
          </w:p>
          <w:p w14:paraId="12FC8935" w14:textId="77777777" w:rsidR="00294432" w:rsidRPr="00B72C4F" w:rsidRDefault="00294432" w:rsidP="00B72C4F">
            <w:pPr>
              <w:spacing w:after="0" w:line="240" w:lineRule="auto"/>
              <w:rPr>
                <w:rFonts w:ascii="Times New Roman" w:eastAsia="Times New Roman" w:hAnsi="Times New Roman"/>
                <w:b/>
                <w:bCs/>
                <w:lang w:val="uk-UA" w:eastAsia="ru-RU"/>
              </w:rPr>
            </w:pPr>
            <w:r w:rsidRPr="00B72C4F">
              <w:rPr>
                <w:rFonts w:ascii="Times New Roman" w:eastAsia="Times New Roman" w:hAnsi="Times New Roman"/>
                <w:b/>
                <w:bCs/>
                <w:lang w:val="uk-UA" w:eastAsia="ru-RU"/>
              </w:rPr>
              <w:t>Затверджено протоколом уповноваженої</w:t>
            </w:r>
          </w:p>
          <w:tbl>
            <w:tblPr>
              <w:tblpPr w:leftFromText="180" w:rightFromText="180" w:vertAnchor="text" w:horzAnchor="margin" w:tblpXSpec="right" w:tblpY="136"/>
              <w:tblW w:w="5670"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5670"/>
            </w:tblGrid>
            <w:tr w:rsidR="00294432" w:rsidRPr="00B72C4F" w14:paraId="66B24947" w14:textId="77777777" w:rsidTr="006877E5">
              <w:tc>
                <w:tcPr>
                  <w:tcW w:w="5670" w:type="dxa"/>
                  <w:tcBorders>
                    <w:top w:val="nil"/>
                    <w:left w:val="nil"/>
                    <w:bottom w:val="nil"/>
                    <w:right w:val="nil"/>
                  </w:tcBorders>
                </w:tcPr>
                <w:p w14:paraId="7D287A96" w14:textId="2D86C050" w:rsidR="00E12961" w:rsidRPr="00624085" w:rsidRDefault="00E12961" w:rsidP="00B72C4F">
                  <w:pPr>
                    <w:spacing w:after="0" w:line="240" w:lineRule="auto"/>
                    <w:rPr>
                      <w:rFonts w:ascii="Times New Roman" w:eastAsia="Times New Roman" w:hAnsi="Times New Roman"/>
                      <w:b/>
                      <w:bCs/>
                      <w:color w:val="FF0000"/>
                      <w:lang w:val="uk-UA" w:eastAsia="ru-RU"/>
                    </w:rPr>
                  </w:pPr>
                  <w:r w:rsidRPr="00624085">
                    <w:rPr>
                      <w:rFonts w:ascii="Times New Roman" w:eastAsia="Times New Roman" w:hAnsi="Times New Roman"/>
                      <w:b/>
                      <w:bCs/>
                      <w:color w:val="FF0000"/>
                      <w:lang w:val="uk-UA" w:eastAsia="ru-RU"/>
                    </w:rPr>
                    <w:t>особи  №</w:t>
                  </w:r>
                  <w:r w:rsidR="00624085">
                    <w:rPr>
                      <w:rFonts w:ascii="Times New Roman" w:eastAsia="Times New Roman" w:hAnsi="Times New Roman"/>
                      <w:b/>
                      <w:bCs/>
                      <w:color w:val="FF0000"/>
                      <w:lang w:val="uk-UA" w:eastAsia="ru-RU"/>
                    </w:rPr>
                    <w:t>155</w:t>
                  </w:r>
                </w:p>
                <w:p w14:paraId="14F3BF83" w14:textId="2D993D2F" w:rsidR="00E12961" w:rsidRPr="00B72C4F" w:rsidRDefault="00E12961" w:rsidP="00B72C4F">
                  <w:pPr>
                    <w:spacing w:after="0" w:line="240" w:lineRule="auto"/>
                    <w:rPr>
                      <w:rFonts w:ascii="Times New Roman" w:eastAsia="Times New Roman" w:hAnsi="Times New Roman"/>
                      <w:b/>
                      <w:bCs/>
                      <w:color w:val="FF0000"/>
                      <w:lang w:val="uk-UA" w:eastAsia="ru-RU"/>
                    </w:rPr>
                  </w:pPr>
                  <w:r w:rsidRPr="00624085">
                    <w:rPr>
                      <w:rFonts w:ascii="Times New Roman" w:eastAsia="Times New Roman" w:hAnsi="Times New Roman"/>
                      <w:b/>
                      <w:bCs/>
                      <w:color w:val="FF0000"/>
                      <w:lang w:val="uk-UA" w:eastAsia="ru-RU"/>
                    </w:rPr>
                    <w:t>від</w:t>
                  </w:r>
                  <w:r w:rsidR="006B3F16" w:rsidRPr="00624085">
                    <w:rPr>
                      <w:rFonts w:ascii="Times New Roman" w:eastAsia="Times New Roman" w:hAnsi="Times New Roman"/>
                      <w:b/>
                      <w:bCs/>
                      <w:color w:val="FF0000"/>
                      <w:lang w:val="uk-UA" w:eastAsia="ru-RU"/>
                    </w:rPr>
                    <w:t xml:space="preserve"> 2</w:t>
                  </w:r>
                  <w:r w:rsidR="00624085" w:rsidRPr="00624085">
                    <w:rPr>
                      <w:rFonts w:ascii="Times New Roman" w:eastAsia="Times New Roman" w:hAnsi="Times New Roman"/>
                      <w:b/>
                      <w:bCs/>
                      <w:color w:val="FF0000"/>
                      <w:lang w:val="uk-UA" w:eastAsia="ru-RU"/>
                    </w:rPr>
                    <w:t>7</w:t>
                  </w:r>
                  <w:r w:rsidR="006B3F16" w:rsidRPr="00624085">
                    <w:rPr>
                      <w:rFonts w:ascii="Times New Roman" w:eastAsia="Times New Roman" w:hAnsi="Times New Roman"/>
                      <w:b/>
                      <w:bCs/>
                      <w:color w:val="FF0000"/>
                      <w:lang w:val="uk-UA" w:eastAsia="ru-RU"/>
                    </w:rPr>
                    <w:t>.05.2026р.</w:t>
                  </w:r>
                </w:p>
                <w:p w14:paraId="6606B12C" w14:textId="77777777" w:rsidR="00E12961" w:rsidRPr="00B72C4F" w:rsidRDefault="00E12961" w:rsidP="00B72C4F">
                  <w:pPr>
                    <w:spacing w:after="0" w:line="240" w:lineRule="auto"/>
                    <w:rPr>
                      <w:rFonts w:ascii="Times New Roman" w:eastAsia="Times New Roman" w:hAnsi="Times New Roman"/>
                      <w:b/>
                      <w:bCs/>
                      <w:lang w:val="uk-UA" w:eastAsia="ru-RU"/>
                    </w:rPr>
                  </w:pPr>
                </w:p>
                <w:p w14:paraId="29C7C1BF" w14:textId="77777777" w:rsidR="00294432" w:rsidRPr="00B72C4F" w:rsidRDefault="00294432" w:rsidP="00B72C4F">
                  <w:pPr>
                    <w:spacing w:after="0" w:line="240" w:lineRule="auto"/>
                    <w:rPr>
                      <w:rFonts w:ascii="Times New Roman" w:eastAsia="Times New Roman" w:hAnsi="Times New Roman"/>
                      <w:b/>
                      <w:bCs/>
                      <w:lang w:val="uk-UA" w:eastAsia="ru-RU"/>
                    </w:rPr>
                  </w:pPr>
                  <w:r w:rsidRPr="00B72C4F">
                    <w:rPr>
                      <w:rFonts w:ascii="Times New Roman" w:eastAsia="Times New Roman" w:hAnsi="Times New Roman"/>
                      <w:b/>
                      <w:bCs/>
                      <w:lang w:val="uk-UA" w:eastAsia="ru-RU"/>
                    </w:rPr>
                    <w:t>Уповноважена особа   ______________</w:t>
                  </w:r>
                </w:p>
                <w:p w14:paraId="6F609147" w14:textId="42713F22" w:rsidR="00294432" w:rsidRPr="00B72C4F" w:rsidRDefault="00581FC5" w:rsidP="00B72C4F">
                  <w:pPr>
                    <w:spacing w:after="0" w:line="240" w:lineRule="auto"/>
                    <w:rPr>
                      <w:rFonts w:ascii="Times New Roman" w:eastAsia="Times New Roman" w:hAnsi="Times New Roman"/>
                      <w:b/>
                      <w:bCs/>
                      <w:lang w:val="uk-UA" w:eastAsia="ru-RU"/>
                    </w:rPr>
                  </w:pPr>
                  <w:r>
                    <w:rPr>
                      <w:rFonts w:ascii="Times New Roman" w:eastAsia="Times New Roman" w:hAnsi="Times New Roman"/>
                      <w:b/>
                      <w:bCs/>
                      <w:lang w:val="uk-UA" w:eastAsia="ru-RU"/>
                    </w:rPr>
                    <w:t>Юлія ШАПОВАЛОВА</w:t>
                  </w:r>
                </w:p>
              </w:tc>
            </w:tr>
          </w:tbl>
          <w:p w14:paraId="60B205A1" w14:textId="77777777" w:rsidR="00294432" w:rsidRPr="00B72C4F" w:rsidRDefault="00294432" w:rsidP="00B72C4F">
            <w:pPr>
              <w:spacing w:after="0" w:line="240" w:lineRule="auto"/>
              <w:rPr>
                <w:rFonts w:ascii="Times New Roman" w:eastAsia="Times New Roman" w:hAnsi="Times New Roman"/>
                <w:b/>
                <w:bCs/>
                <w:lang w:val="uk-UA" w:eastAsia="ru-RU"/>
              </w:rPr>
            </w:pPr>
          </w:p>
        </w:tc>
        <w:tc>
          <w:tcPr>
            <w:tcW w:w="5670" w:type="dxa"/>
            <w:tcBorders>
              <w:top w:val="nil"/>
              <w:left w:val="nil"/>
              <w:bottom w:val="nil"/>
              <w:right w:val="nil"/>
            </w:tcBorders>
          </w:tcPr>
          <w:p w14:paraId="288ECD5A" w14:textId="77777777" w:rsidR="00294432" w:rsidRPr="00B72C4F" w:rsidRDefault="00294432" w:rsidP="00B72C4F">
            <w:pPr>
              <w:spacing w:after="0" w:line="240" w:lineRule="auto"/>
              <w:ind w:firstLine="176"/>
              <w:rPr>
                <w:rFonts w:ascii="Times New Roman" w:eastAsia="Times New Roman" w:hAnsi="Times New Roman"/>
                <w:b/>
                <w:bCs/>
                <w:lang w:val="uk-UA" w:eastAsia="ru-RU"/>
              </w:rPr>
            </w:pPr>
          </w:p>
        </w:tc>
        <w:tc>
          <w:tcPr>
            <w:tcW w:w="5670" w:type="dxa"/>
            <w:tcBorders>
              <w:top w:val="nil"/>
              <w:left w:val="nil"/>
              <w:bottom w:val="nil"/>
              <w:right w:val="nil"/>
            </w:tcBorders>
          </w:tcPr>
          <w:p w14:paraId="0968C3B3" w14:textId="77777777" w:rsidR="00294432" w:rsidRPr="00B72C4F" w:rsidRDefault="00294432" w:rsidP="00B72C4F">
            <w:pPr>
              <w:spacing w:after="0" w:line="240" w:lineRule="auto"/>
              <w:ind w:firstLine="176"/>
              <w:rPr>
                <w:rFonts w:ascii="Times New Roman" w:eastAsia="Times New Roman" w:hAnsi="Times New Roman"/>
                <w:b/>
                <w:bCs/>
                <w:lang w:val="uk-UA" w:eastAsia="ru-RU"/>
              </w:rPr>
            </w:pPr>
          </w:p>
        </w:tc>
        <w:tc>
          <w:tcPr>
            <w:tcW w:w="5670" w:type="dxa"/>
            <w:tcBorders>
              <w:top w:val="nil"/>
              <w:left w:val="nil"/>
              <w:bottom w:val="nil"/>
              <w:right w:val="nil"/>
            </w:tcBorders>
          </w:tcPr>
          <w:p w14:paraId="132860E1" w14:textId="77777777" w:rsidR="00294432" w:rsidRPr="00B72C4F" w:rsidRDefault="00294432" w:rsidP="00B72C4F">
            <w:pPr>
              <w:spacing w:after="0" w:line="240" w:lineRule="auto"/>
              <w:rPr>
                <w:rFonts w:ascii="Times New Roman" w:eastAsia="Times New Roman" w:hAnsi="Times New Roman"/>
                <w:b/>
                <w:bCs/>
                <w:lang w:val="uk-UA" w:eastAsia="ru-RU"/>
              </w:rPr>
            </w:pPr>
          </w:p>
          <w:p w14:paraId="0F1949B8" w14:textId="77777777" w:rsidR="00294432" w:rsidRPr="00B72C4F" w:rsidRDefault="00294432" w:rsidP="00B72C4F">
            <w:pPr>
              <w:spacing w:after="0" w:line="240" w:lineRule="auto"/>
              <w:rPr>
                <w:rFonts w:ascii="Times New Roman" w:eastAsia="Times New Roman" w:hAnsi="Times New Roman"/>
                <w:b/>
                <w:bCs/>
                <w:lang w:val="uk-UA" w:eastAsia="ru-RU"/>
              </w:rPr>
            </w:pPr>
          </w:p>
          <w:p w14:paraId="582DD13D" w14:textId="77777777" w:rsidR="00294432" w:rsidRPr="00B72C4F" w:rsidRDefault="00294432" w:rsidP="00B72C4F">
            <w:pPr>
              <w:spacing w:after="0" w:line="240" w:lineRule="auto"/>
              <w:rPr>
                <w:rFonts w:ascii="Times New Roman" w:eastAsia="Times New Roman" w:hAnsi="Times New Roman"/>
                <w:b/>
                <w:bCs/>
                <w:lang w:val="uk-UA" w:eastAsia="ru-RU"/>
              </w:rPr>
            </w:pPr>
          </w:p>
          <w:p w14:paraId="70C0F03E" w14:textId="77777777" w:rsidR="00294432" w:rsidRPr="00B72C4F" w:rsidRDefault="00294432" w:rsidP="00B72C4F">
            <w:pPr>
              <w:spacing w:after="0" w:line="240" w:lineRule="auto"/>
              <w:rPr>
                <w:rFonts w:ascii="Times New Roman" w:eastAsia="Times New Roman" w:hAnsi="Times New Roman"/>
                <w:b/>
                <w:bCs/>
                <w:lang w:val="uk-UA" w:eastAsia="ru-RU"/>
              </w:rPr>
            </w:pPr>
          </w:p>
          <w:p w14:paraId="34CD679F" w14:textId="77777777" w:rsidR="00294432" w:rsidRPr="00B72C4F" w:rsidRDefault="00294432" w:rsidP="00B72C4F">
            <w:pPr>
              <w:spacing w:after="0" w:line="240" w:lineRule="auto"/>
              <w:rPr>
                <w:rFonts w:ascii="Times New Roman" w:eastAsia="Times New Roman" w:hAnsi="Times New Roman"/>
                <w:b/>
                <w:bCs/>
                <w:lang w:val="uk-UA" w:eastAsia="ru-RU"/>
              </w:rPr>
            </w:pPr>
          </w:p>
          <w:p w14:paraId="470D0438" w14:textId="77777777" w:rsidR="00294432" w:rsidRPr="00B72C4F" w:rsidRDefault="00294432" w:rsidP="00B72C4F">
            <w:pPr>
              <w:spacing w:after="0" w:line="240" w:lineRule="auto"/>
              <w:rPr>
                <w:rFonts w:ascii="Times New Roman" w:eastAsia="Times New Roman" w:hAnsi="Times New Roman"/>
                <w:b/>
                <w:bCs/>
                <w:lang w:val="uk-UA" w:eastAsia="ru-RU"/>
              </w:rPr>
            </w:pPr>
          </w:p>
          <w:p w14:paraId="5967C0CB" w14:textId="77777777" w:rsidR="00294432" w:rsidRPr="00B72C4F" w:rsidRDefault="00294432" w:rsidP="00B72C4F">
            <w:pPr>
              <w:spacing w:after="0" w:line="240" w:lineRule="auto"/>
              <w:rPr>
                <w:rFonts w:ascii="Times New Roman" w:eastAsia="Times New Roman" w:hAnsi="Times New Roman"/>
                <w:b/>
                <w:bCs/>
                <w:lang w:val="uk-UA" w:eastAsia="ru-RU"/>
              </w:rPr>
            </w:pPr>
          </w:p>
          <w:p w14:paraId="7C5C0D86" w14:textId="77777777" w:rsidR="00294432" w:rsidRPr="00B72C4F" w:rsidRDefault="00294432" w:rsidP="00B72C4F">
            <w:pPr>
              <w:spacing w:after="0" w:line="240" w:lineRule="auto"/>
              <w:rPr>
                <w:rFonts w:ascii="Times New Roman" w:eastAsia="Times New Roman" w:hAnsi="Times New Roman"/>
                <w:b/>
                <w:bCs/>
                <w:lang w:val="uk-UA" w:eastAsia="ru-RU"/>
              </w:rPr>
            </w:pPr>
          </w:p>
          <w:p w14:paraId="727FCF74" w14:textId="77777777" w:rsidR="00294432" w:rsidRPr="00B72C4F" w:rsidRDefault="00294432" w:rsidP="00B72C4F">
            <w:pPr>
              <w:spacing w:after="0" w:line="240" w:lineRule="auto"/>
              <w:ind w:firstLine="176"/>
              <w:rPr>
                <w:rFonts w:ascii="Times New Roman" w:eastAsia="Times New Roman" w:hAnsi="Times New Roman"/>
                <w:b/>
                <w:bCs/>
                <w:lang w:val="uk-UA" w:eastAsia="ru-RU"/>
              </w:rPr>
            </w:pPr>
            <w:r w:rsidRPr="00B72C4F">
              <w:rPr>
                <w:rFonts w:ascii="Times New Roman" w:eastAsia="Times New Roman" w:hAnsi="Times New Roman"/>
                <w:b/>
                <w:bCs/>
                <w:lang w:val="uk-UA" w:eastAsia="ru-RU"/>
              </w:rPr>
              <w:t>комітету №  56</w:t>
            </w:r>
          </w:p>
          <w:p w14:paraId="2C46860F" w14:textId="77777777" w:rsidR="00294432" w:rsidRPr="00B72C4F" w:rsidRDefault="00294432" w:rsidP="00B72C4F">
            <w:pPr>
              <w:spacing w:after="0" w:line="240" w:lineRule="auto"/>
              <w:ind w:firstLine="176"/>
              <w:rPr>
                <w:rFonts w:ascii="Times New Roman" w:eastAsia="Times New Roman" w:hAnsi="Times New Roman"/>
                <w:b/>
                <w:bCs/>
                <w:lang w:val="uk-UA" w:eastAsia="ru-RU"/>
              </w:rPr>
            </w:pPr>
            <w:r w:rsidRPr="00B72C4F">
              <w:rPr>
                <w:rFonts w:ascii="Times New Roman" w:eastAsia="Times New Roman" w:hAnsi="Times New Roman"/>
                <w:b/>
                <w:bCs/>
                <w:lang w:val="uk-UA" w:eastAsia="ru-RU"/>
              </w:rPr>
              <w:t xml:space="preserve">від  "07" вересня2018р.             </w:t>
            </w:r>
          </w:p>
        </w:tc>
      </w:tr>
      <w:tr w:rsidR="00294432" w:rsidRPr="00B72C4F" w14:paraId="61FE31D8" w14:textId="77777777" w:rsidTr="005F07E1">
        <w:tc>
          <w:tcPr>
            <w:tcW w:w="4674" w:type="dxa"/>
            <w:tcBorders>
              <w:top w:val="nil"/>
              <w:left w:val="nil"/>
              <w:bottom w:val="nil"/>
              <w:right w:val="nil"/>
            </w:tcBorders>
          </w:tcPr>
          <w:p w14:paraId="7A104524" w14:textId="77777777" w:rsidR="00294432" w:rsidRPr="00B72C4F" w:rsidRDefault="00294432" w:rsidP="00B72C4F">
            <w:pPr>
              <w:spacing w:after="0" w:line="240" w:lineRule="auto"/>
              <w:rPr>
                <w:rFonts w:ascii="Times New Roman" w:eastAsia="Times New Roman" w:hAnsi="Times New Roman"/>
                <w:b/>
                <w:bCs/>
                <w:lang w:val="uk-UA" w:eastAsia="ru-RU"/>
              </w:rPr>
            </w:pPr>
          </w:p>
        </w:tc>
        <w:tc>
          <w:tcPr>
            <w:tcW w:w="5670" w:type="dxa"/>
            <w:tcBorders>
              <w:top w:val="nil"/>
              <w:left w:val="nil"/>
              <w:bottom w:val="nil"/>
              <w:right w:val="nil"/>
            </w:tcBorders>
          </w:tcPr>
          <w:p w14:paraId="5D3966D8" w14:textId="77777777" w:rsidR="00294432" w:rsidRPr="00B72C4F" w:rsidRDefault="00294432" w:rsidP="00B72C4F">
            <w:pPr>
              <w:spacing w:after="0" w:line="240" w:lineRule="auto"/>
              <w:rPr>
                <w:rFonts w:ascii="Times New Roman" w:eastAsia="Times New Roman" w:hAnsi="Times New Roman"/>
                <w:b/>
                <w:bCs/>
                <w:color w:val="FFFFFF"/>
                <w:lang w:val="uk-UA" w:eastAsia="ru-RU"/>
              </w:rPr>
            </w:pPr>
            <w:r w:rsidRPr="00B72C4F">
              <w:rPr>
                <w:rFonts w:ascii="Times New Roman" w:eastAsia="Times New Roman" w:hAnsi="Times New Roman"/>
                <w:b/>
                <w:bCs/>
                <w:color w:val="FFFFFF"/>
                <w:lang w:val="uk-UA" w:eastAsia="ru-RU"/>
              </w:rPr>
              <w:t>Е</w:t>
            </w:r>
          </w:p>
          <w:p w14:paraId="7E2B548A" w14:textId="77777777" w:rsidR="00AA6C63" w:rsidRPr="00B72C4F" w:rsidRDefault="00AA6C63" w:rsidP="00B72C4F">
            <w:pPr>
              <w:spacing w:after="0" w:line="240" w:lineRule="auto"/>
              <w:rPr>
                <w:rFonts w:ascii="Times New Roman" w:eastAsia="Times New Roman" w:hAnsi="Times New Roman"/>
                <w:b/>
                <w:bCs/>
                <w:color w:val="FFFFFF"/>
                <w:lang w:val="uk-UA" w:eastAsia="ru-RU"/>
              </w:rPr>
            </w:pPr>
          </w:p>
          <w:p w14:paraId="5F573DCC" w14:textId="77777777" w:rsidR="00294432" w:rsidRPr="00B72C4F" w:rsidRDefault="00294432" w:rsidP="00B72C4F">
            <w:pPr>
              <w:spacing w:after="0" w:line="240" w:lineRule="auto"/>
              <w:rPr>
                <w:rFonts w:ascii="Times New Roman" w:eastAsia="Times New Roman" w:hAnsi="Times New Roman"/>
                <w:b/>
                <w:bCs/>
                <w:color w:val="FFFFFF"/>
                <w:lang w:val="uk-UA" w:eastAsia="ru-RU"/>
              </w:rPr>
            </w:pPr>
            <w:proofErr w:type="spellStart"/>
            <w:r w:rsidRPr="00B72C4F">
              <w:rPr>
                <w:rFonts w:ascii="Times New Roman" w:eastAsia="Times New Roman" w:hAnsi="Times New Roman"/>
                <w:b/>
                <w:bCs/>
                <w:color w:val="FFFFFF"/>
                <w:lang w:val="uk-UA" w:eastAsia="ru-RU"/>
              </w:rPr>
              <w:t>коЮ</w:t>
            </w:r>
            <w:proofErr w:type="spellEnd"/>
            <w:r w:rsidRPr="00B72C4F">
              <w:rPr>
                <w:rFonts w:ascii="Times New Roman" w:eastAsia="Times New Roman" w:hAnsi="Times New Roman"/>
                <w:b/>
                <w:bCs/>
                <w:color w:val="FFFFFF"/>
                <w:lang w:val="uk-UA" w:eastAsia="ru-RU"/>
              </w:rPr>
              <w:t>.</w:t>
            </w:r>
          </w:p>
          <w:p w14:paraId="30EAAB21" w14:textId="77777777" w:rsidR="00294432" w:rsidRPr="00B72C4F" w:rsidRDefault="00294432" w:rsidP="00B72C4F">
            <w:pPr>
              <w:spacing w:after="0" w:line="240" w:lineRule="auto"/>
              <w:ind w:left="176"/>
              <w:rPr>
                <w:rFonts w:ascii="Times New Roman" w:eastAsia="Times New Roman" w:hAnsi="Times New Roman"/>
                <w:b/>
                <w:bCs/>
                <w:lang w:val="uk-UA" w:eastAsia="ru-RU"/>
              </w:rPr>
            </w:pPr>
          </w:p>
        </w:tc>
        <w:tc>
          <w:tcPr>
            <w:tcW w:w="5670" w:type="dxa"/>
            <w:tcBorders>
              <w:top w:val="nil"/>
              <w:left w:val="nil"/>
              <w:bottom w:val="nil"/>
              <w:right w:val="nil"/>
            </w:tcBorders>
          </w:tcPr>
          <w:p w14:paraId="35B3D9AB" w14:textId="77777777" w:rsidR="00294432" w:rsidRPr="00B72C4F" w:rsidRDefault="00294432" w:rsidP="00B72C4F">
            <w:pPr>
              <w:spacing w:after="0" w:line="240" w:lineRule="auto"/>
              <w:ind w:left="176" w:right="424"/>
              <w:rPr>
                <w:rFonts w:ascii="Times New Roman" w:eastAsia="Times New Roman" w:hAnsi="Times New Roman"/>
                <w:b/>
                <w:bCs/>
                <w:lang w:val="uk-UA" w:eastAsia="ru-RU"/>
              </w:rPr>
            </w:pPr>
          </w:p>
        </w:tc>
        <w:tc>
          <w:tcPr>
            <w:tcW w:w="5670" w:type="dxa"/>
            <w:tcBorders>
              <w:top w:val="nil"/>
              <w:left w:val="nil"/>
              <w:bottom w:val="nil"/>
              <w:right w:val="nil"/>
            </w:tcBorders>
          </w:tcPr>
          <w:p w14:paraId="4FB2564D" w14:textId="77777777" w:rsidR="00294432" w:rsidRPr="00B72C4F" w:rsidRDefault="00294432" w:rsidP="00B72C4F">
            <w:pPr>
              <w:spacing w:after="0" w:line="240" w:lineRule="auto"/>
              <w:ind w:left="176" w:right="424"/>
              <w:rPr>
                <w:rFonts w:ascii="Times New Roman" w:eastAsia="Times New Roman" w:hAnsi="Times New Roman"/>
                <w:b/>
                <w:bCs/>
                <w:lang w:val="uk-UA" w:eastAsia="ru-RU"/>
              </w:rPr>
            </w:pPr>
          </w:p>
        </w:tc>
        <w:tc>
          <w:tcPr>
            <w:tcW w:w="5670" w:type="dxa"/>
            <w:tcBorders>
              <w:top w:val="nil"/>
              <w:left w:val="nil"/>
              <w:bottom w:val="nil"/>
              <w:right w:val="nil"/>
            </w:tcBorders>
          </w:tcPr>
          <w:p w14:paraId="07A5B85E" w14:textId="77777777" w:rsidR="00294432" w:rsidRPr="00B72C4F" w:rsidRDefault="00294432" w:rsidP="00B72C4F">
            <w:pPr>
              <w:spacing w:after="0" w:line="240" w:lineRule="auto"/>
              <w:ind w:left="176"/>
              <w:rPr>
                <w:rFonts w:ascii="Times New Roman" w:eastAsia="Times New Roman" w:hAnsi="Times New Roman"/>
                <w:b/>
                <w:bCs/>
                <w:lang w:val="uk-UA" w:eastAsia="ru-RU"/>
              </w:rPr>
            </w:pPr>
          </w:p>
          <w:p w14:paraId="7B9EB34E" w14:textId="77777777" w:rsidR="00294432" w:rsidRPr="00B72C4F" w:rsidRDefault="00294432" w:rsidP="00B72C4F">
            <w:pPr>
              <w:spacing w:after="0" w:line="240" w:lineRule="auto"/>
              <w:ind w:left="176"/>
              <w:rPr>
                <w:rFonts w:ascii="Times New Roman" w:eastAsia="Times New Roman" w:hAnsi="Times New Roman"/>
                <w:b/>
                <w:bCs/>
                <w:lang w:val="uk-UA" w:eastAsia="ru-RU"/>
              </w:rPr>
            </w:pPr>
            <w:r w:rsidRPr="00B72C4F">
              <w:rPr>
                <w:rFonts w:ascii="Times New Roman" w:eastAsia="Times New Roman" w:hAnsi="Times New Roman"/>
                <w:b/>
                <w:bCs/>
                <w:lang w:val="uk-UA" w:eastAsia="ru-RU"/>
              </w:rPr>
              <w:t>Голова тендерного</w:t>
            </w:r>
          </w:p>
          <w:p w14:paraId="1251AA47" w14:textId="77777777" w:rsidR="00294432" w:rsidRPr="00B72C4F" w:rsidRDefault="00294432" w:rsidP="00B72C4F">
            <w:pPr>
              <w:spacing w:after="0" w:line="240" w:lineRule="auto"/>
              <w:ind w:left="176"/>
              <w:rPr>
                <w:rFonts w:ascii="Times New Roman" w:eastAsia="Times New Roman" w:hAnsi="Times New Roman"/>
                <w:b/>
                <w:bCs/>
                <w:lang w:val="uk-UA" w:eastAsia="ru-RU"/>
              </w:rPr>
            </w:pPr>
            <w:r w:rsidRPr="00B72C4F">
              <w:rPr>
                <w:rFonts w:ascii="Times New Roman" w:eastAsia="Times New Roman" w:hAnsi="Times New Roman"/>
                <w:b/>
                <w:bCs/>
                <w:lang w:val="uk-UA" w:eastAsia="ru-RU"/>
              </w:rPr>
              <w:t>комітету                      ____________________</w:t>
            </w:r>
          </w:p>
        </w:tc>
      </w:tr>
    </w:tbl>
    <w:p w14:paraId="6FCB1351" w14:textId="77777777" w:rsidR="001A150D" w:rsidRPr="00B72C4F" w:rsidRDefault="00B91FAA" w:rsidP="00B72C4F">
      <w:pPr>
        <w:spacing w:after="0" w:line="240" w:lineRule="auto"/>
        <w:jc w:val="center"/>
        <w:rPr>
          <w:rFonts w:ascii="Times New Roman" w:hAnsi="Times New Roman"/>
          <w:lang w:val="uk-UA"/>
        </w:rPr>
      </w:pPr>
      <w:r w:rsidRPr="00B72C4F">
        <w:rPr>
          <w:rFonts w:ascii="Times New Roman" w:eastAsia="Times New Roman" w:hAnsi="Times New Roman"/>
          <w:b/>
          <w:bCs/>
          <w:lang w:val="uk-UA" w:eastAsia="ru-RU"/>
        </w:rPr>
        <w:t>ТЕНДЕРНА ДОКУМЕНТАЦІЯ</w:t>
      </w:r>
    </w:p>
    <w:p w14:paraId="5CB10130" w14:textId="03F42EE2" w:rsidR="00B91FAA" w:rsidRPr="00B72C4F" w:rsidRDefault="00B91FAA" w:rsidP="00B72C4F">
      <w:pPr>
        <w:spacing w:after="0" w:line="240" w:lineRule="auto"/>
        <w:jc w:val="center"/>
        <w:rPr>
          <w:rFonts w:ascii="Times New Roman" w:hAnsi="Times New Roman"/>
          <w:b/>
          <w:bCs/>
          <w:lang w:val="uk-UA"/>
        </w:rPr>
      </w:pPr>
      <w:r w:rsidRPr="00B72C4F">
        <w:rPr>
          <w:rFonts w:ascii="Times New Roman" w:hAnsi="Times New Roman"/>
          <w:b/>
          <w:bCs/>
          <w:lang w:val="uk-UA"/>
        </w:rPr>
        <w:t xml:space="preserve">ВІДКРИТІ ТОРГИ З ОСОБЛИВОСТЯМИ </w:t>
      </w:r>
    </w:p>
    <w:p w14:paraId="49B74900" w14:textId="177867FC" w:rsidR="00B72C4F" w:rsidRPr="00B72C4F" w:rsidRDefault="00B72C4F" w:rsidP="00B72C4F">
      <w:pPr>
        <w:spacing w:after="0" w:line="240" w:lineRule="auto"/>
        <w:jc w:val="center"/>
        <w:rPr>
          <w:rFonts w:ascii="Times New Roman" w:hAnsi="Times New Roman"/>
          <w:b/>
          <w:bCs/>
          <w:lang w:val="uk-UA"/>
        </w:rPr>
      </w:pPr>
    </w:p>
    <w:p w14:paraId="0139E001" w14:textId="24533558" w:rsidR="00B72C4F" w:rsidRPr="00B72C4F" w:rsidRDefault="00B72C4F" w:rsidP="00B72C4F">
      <w:pPr>
        <w:spacing w:after="0" w:line="240" w:lineRule="auto"/>
        <w:jc w:val="center"/>
        <w:rPr>
          <w:rFonts w:ascii="Times New Roman" w:hAnsi="Times New Roman"/>
          <w:b/>
          <w:bCs/>
          <w:lang w:val="uk-UA"/>
        </w:rPr>
      </w:pPr>
    </w:p>
    <w:p w14:paraId="2732468A" w14:textId="77777777" w:rsidR="00B72C4F" w:rsidRPr="00B72C4F" w:rsidRDefault="00B72C4F" w:rsidP="00B72C4F">
      <w:pPr>
        <w:spacing w:after="0" w:line="240" w:lineRule="auto"/>
        <w:jc w:val="center"/>
        <w:rPr>
          <w:rFonts w:ascii="Times New Roman" w:hAnsi="Times New Roman"/>
          <w:b/>
          <w:bCs/>
          <w:lang w:val="uk-UA"/>
        </w:rPr>
      </w:pPr>
    </w:p>
    <w:p w14:paraId="0D876489" w14:textId="77777777" w:rsidR="00B91FAA" w:rsidRPr="00B72C4F" w:rsidRDefault="00B91FAA" w:rsidP="00B72C4F">
      <w:pPr>
        <w:spacing w:after="0" w:line="240" w:lineRule="auto"/>
        <w:jc w:val="center"/>
        <w:rPr>
          <w:rFonts w:ascii="Times New Roman" w:hAnsi="Times New Roman"/>
          <w:lang w:val="uk-UA"/>
        </w:rPr>
      </w:pPr>
    </w:p>
    <w:p w14:paraId="1E2883EF" w14:textId="77777777" w:rsidR="00B91FAA" w:rsidRPr="00B72C4F" w:rsidRDefault="00B91FAA" w:rsidP="00B72C4F">
      <w:pPr>
        <w:shd w:val="clear" w:color="auto" w:fill="FFFFFF"/>
        <w:spacing w:after="0" w:line="240" w:lineRule="auto"/>
        <w:jc w:val="center"/>
        <w:textAlignment w:val="baseline"/>
        <w:rPr>
          <w:rFonts w:ascii="Times New Roman" w:hAnsi="Times New Roman"/>
          <w:b/>
          <w:bCs/>
          <w:bdr w:val="none" w:sz="0" w:space="0" w:color="auto" w:frame="1"/>
          <w:lang w:val="uk-UA"/>
        </w:rPr>
      </w:pPr>
      <w:bookmarkStart w:id="0" w:name="n48"/>
      <w:bookmarkEnd w:id="0"/>
      <w:r w:rsidRPr="00B72C4F">
        <w:rPr>
          <w:rFonts w:ascii="Times New Roman" w:hAnsi="Times New Roman"/>
          <w:b/>
          <w:bCs/>
          <w:bdr w:val="none" w:sz="0" w:space="0" w:color="auto" w:frame="1"/>
          <w:lang w:val="uk-UA"/>
        </w:rPr>
        <w:t>ПРЕДМЕТ ЗАКУПІВЛІ</w:t>
      </w:r>
    </w:p>
    <w:p w14:paraId="6A796349" w14:textId="1EA0799C" w:rsidR="00147179" w:rsidRPr="00B72C4F" w:rsidRDefault="007C4A8A" w:rsidP="00B72C4F">
      <w:pPr>
        <w:tabs>
          <w:tab w:val="left" w:pos="4771"/>
        </w:tabs>
        <w:suppressAutoHyphens/>
        <w:spacing w:after="0" w:line="240" w:lineRule="auto"/>
        <w:ind w:left="6" w:right="-8" w:firstLine="14"/>
        <w:contextualSpacing/>
        <w:jc w:val="center"/>
        <w:rPr>
          <w:rFonts w:ascii="Times New Roman" w:hAnsi="Times New Roman"/>
          <w:b/>
          <w:bCs/>
          <w:bdr w:val="none" w:sz="0" w:space="0" w:color="auto" w:frame="1"/>
          <w:lang w:val="uk-UA"/>
        </w:rPr>
      </w:pPr>
      <w:r w:rsidRPr="00B72C4F">
        <w:rPr>
          <w:rFonts w:ascii="Times New Roman" w:hAnsi="Times New Roman"/>
          <w:b/>
          <w:bCs/>
          <w:bdr w:val="none" w:sz="0" w:space="0" w:color="auto" w:frame="1"/>
          <w:lang w:val="uk-UA"/>
        </w:rPr>
        <w:tab/>
      </w:r>
    </w:p>
    <w:p w14:paraId="583B4A3A" w14:textId="6F46284C" w:rsidR="00581FC5" w:rsidRDefault="00CF05B3" w:rsidP="00F65D0B">
      <w:pPr>
        <w:spacing w:after="0" w:line="240" w:lineRule="auto"/>
        <w:jc w:val="center"/>
        <w:rPr>
          <w:rFonts w:ascii="Times New Roman" w:eastAsia="Times New Roman" w:hAnsi="Times New Roman"/>
          <w:b/>
          <w:bCs/>
          <w:bdr w:val="none" w:sz="0" w:space="0" w:color="auto" w:frame="1"/>
          <w:lang w:val="uk-UA" w:eastAsia="ru-RU"/>
        </w:rPr>
      </w:pPr>
      <w:r>
        <w:rPr>
          <w:rFonts w:ascii="Times New Roman" w:eastAsia="Times New Roman" w:hAnsi="Times New Roman"/>
          <w:b/>
          <w:bCs/>
          <w:bdr w:val="none" w:sz="0" w:space="0" w:color="auto" w:frame="1"/>
          <w:lang w:val="uk-UA" w:eastAsia="ru-RU"/>
        </w:rPr>
        <w:t>Комплекс</w:t>
      </w:r>
      <w:r w:rsidR="00581FC5">
        <w:rPr>
          <w:rFonts w:ascii="Times New Roman" w:eastAsia="Times New Roman" w:hAnsi="Times New Roman"/>
          <w:b/>
          <w:bCs/>
          <w:bdr w:val="none" w:sz="0" w:space="0" w:color="auto" w:frame="1"/>
          <w:lang w:val="uk-UA" w:eastAsia="ru-RU"/>
        </w:rPr>
        <w:t xml:space="preserve"> керування </w:t>
      </w:r>
      <w:proofErr w:type="spellStart"/>
      <w:r w:rsidR="00581FC5">
        <w:rPr>
          <w:rFonts w:ascii="Times New Roman" w:eastAsia="Times New Roman" w:hAnsi="Times New Roman"/>
          <w:b/>
          <w:bCs/>
          <w:bdr w:val="none" w:sz="0" w:space="0" w:color="auto" w:frame="1"/>
          <w:lang w:val="uk-UA" w:eastAsia="ru-RU"/>
        </w:rPr>
        <w:t>загальнокотельним</w:t>
      </w:r>
      <w:proofErr w:type="spellEnd"/>
      <w:r w:rsidR="00581FC5">
        <w:rPr>
          <w:rFonts w:ascii="Times New Roman" w:eastAsia="Times New Roman" w:hAnsi="Times New Roman"/>
          <w:b/>
          <w:bCs/>
          <w:bdr w:val="none" w:sz="0" w:space="0" w:color="auto" w:frame="1"/>
          <w:lang w:val="uk-UA" w:eastAsia="ru-RU"/>
        </w:rPr>
        <w:t xml:space="preserve"> обладнанням, </w:t>
      </w:r>
    </w:p>
    <w:p w14:paraId="6723D303" w14:textId="451CFEC7" w:rsidR="00581FC5" w:rsidRDefault="00CF05B3" w:rsidP="00F65D0B">
      <w:pPr>
        <w:spacing w:after="0" w:line="240" w:lineRule="auto"/>
        <w:jc w:val="center"/>
        <w:rPr>
          <w:rFonts w:ascii="Times New Roman" w:eastAsia="Times New Roman" w:hAnsi="Times New Roman"/>
          <w:b/>
          <w:bCs/>
          <w:bdr w:val="none" w:sz="0" w:space="0" w:color="auto" w:frame="1"/>
          <w:lang w:val="uk-UA" w:eastAsia="ru-RU"/>
        </w:rPr>
      </w:pPr>
      <w:r>
        <w:rPr>
          <w:rFonts w:ascii="Times New Roman" w:eastAsia="Times New Roman" w:hAnsi="Times New Roman"/>
          <w:b/>
          <w:bCs/>
          <w:bdr w:val="none" w:sz="0" w:space="0" w:color="auto" w:frame="1"/>
          <w:lang w:val="uk-UA" w:eastAsia="ru-RU"/>
        </w:rPr>
        <w:t>комплекси</w:t>
      </w:r>
      <w:r w:rsidR="00581FC5">
        <w:rPr>
          <w:rFonts w:ascii="Times New Roman" w:eastAsia="Times New Roman" w:hAnsi="Times New Roman"/>
          <w:b/>
          <w:bCs/>
          <w:bdr w:val="none" w:sz="0" w:space="0" w:color="auto" w:frame="1"/>
          <w:lang w:val="uk-UA" w:eastAsia="ru-RU"/>
        </w:rPr>
        <w:t xml:space="preserve"> керування водогрійним</w:t>
      </w:r>
      <w:r w:rsidR="00EB3A81">
        <w:rPr>
          <w:rFonts w:ascii="Times New Roman" w:eastAsia="Times New Roman" w:hAnsi="Times New Roman"/>
          <w:b/>
          <w:bCs/>
          <w:bdr w:val="none" w:sz="0" w:space="0" w:color="auto" w:frame="1"/>
          <w:lang w:val="uk-UA" w:eastAsia="ru-RU"/>
        </w:rPr>
        <w:t>и</w:t>
      </w:r>
      <w:r w:rsidR="00581FC5">
        <w:rPr>
          <w:rFonts w:ascii="Times New Roman" w:eastAsia="Times New Roman" w:hAnsi="Times New Roman"/>
          <w:b/>
          <w:bCs/>
          <w:bdr w:val="none" w:sz="0" w:space="0" w:color="auto" w:frame="1"/>
          <w:lang w:val="uk-UA" w:eastAsia="ru-RU"/>
        </w:rPr>
        <w:t xml:space="preserve"> котл</w:t>
      </w:r>
      <w:r w:rsidR="00EB3A81">
        <w:rPr>
          <w:rFonts w:ascii="Times New Roman" w:eastAsia="Times New Roman" w:hAnsi="Times New Roman"/>
          <w:b/>
          <w:bCs/>
          <w:bdr w:val="none" w:sz="0" w:space="0" w:color="auto" w:frame="1"/>
          <w:lang w:val="uk-UA" w:eastAsia="ru-RU"/>
        </w:rPr>
        <w:t>ами</w:t>
      </w:r>
      <w:r w:rsidR="00581FC5">
        <w:rPr>
          <w:rFonts w:ascii="Times New Roman" w:eastAsia="Times New Roman" w:hAnsi="Times New Roman"/>
          <w:b/>
          <w:bCs/>
          <w:bdr w:val="none" w:sz="0" w:space="0" w:color="auto" w:frame="1"/>
          <w:lang w:val="uk-UA" w:eastAsia="ru-RU"/>
        </w:rPr>
        <w:t xml:space="preserve"> </w:t>
      </w:r>
    </w:p>
    <w:p w14:paraId="1FC0E0E3" w14:textId="77777777" w:rsidR="00F65D0B" w:rsidRDefault="00F65D0B" w:rsidP="00F65D0B">
      <w:pPr>
        <w:spacing w:after="0" w:line="240" w:lineRule="auto"/>
        <w:jc w:val="center"/>
        <w:rPr>
          <w:rFonts w:ascii="Times New Roman" w:eastAsia="Times New Roman" w:hAnsi="Times New Roman"/>
          <w:b/>
          <w:bCs/>
          <w:bdr w:val="none" w:sz="0" w:space="0" w:color="auto" w:frame="1"/>
          <w:lang w:val="uk-UA" w:eastAsia="ru-RU"/>
        </w:rPr>
      </w:pPr>
    </w:p>
    <w:p w14:paraId="3F7EF8DE" w14:textId="34D077DF" w:rsidR="003C7F6A" w:rsidRPr="00AA43A4" w:rsidRDefault="00AA6C63" w:rsidP="00F65D0B">
      <w:pPr>
        <w:spacing w:after="0" w:line="240" w:lineRule="auto"/>
        <w:jc w:val="center"/>
        <w:rPr>
          <w:rFonts w:ascii="Times New Roman" w:eastAsia="Times New Roman" w:hAnsi="Times New Roman"/>
          <w:b/>
          <w:lang w:eastAsia="ru-RU"/>
        </w:rPr>
      </w:pPr>
      <w:r w:rsidRPr="00B72C4F">
        <w:rPr>
          <w:rFonts w:ascii="Times New Roman" w:hAnsi="Times New Roman"/>
          <w:b/>
          <w:bCs/>
          <w:bdr w:val="none" w:sz="0" w:space="0" w:color="auto" w:frame="1"/>
          <w:lang w:val="uk-UA"/>
        </w:rPr>
        <w:t>Код ДК 021:2015:</w:t>
      </w:r>
      <w:r w:rsidR="00581FC5">
        <w:rPr>
          <w:rFonts w:ascii="Times New Roman" w:hAnsi="Times New Roman"/>
          <w:b/>
          <w:bCs/>
          <w:bdr w:val="none" w:sz="0" w:space="0" w:color="auto" w:frame="1"/>
          <w:lang w:val="uk-UA"/>
        </w:rPr>
        <w:t xml:space="preserve"> </w:t>
      </w:r>
      <w:r w:rsidR="00581FC5" w:rsidRPr="00581FC5">
        <w:rPr>
          <w:rFonts w:ascii="Times New Roman" w:hAnsi="Times New Roman"/>
          <w:b/>
          <w:bCs/>
          <w:bdr w:val="none" w:sz="0" w:space="0" w:color="auto" w:frame="1"/>
          <w:lang w:val="uk-UA"/>
        </w:rPr>
        <w:t>38810000-6 - Обладнання для керування виробничими процесами</w:t>
      </w:r>
    </w:p>
    <w:p w14:paraId="399B5F75" w14:textId="051E4181" w:rsidR="00AA6C63" w:rsidRPr="00B72C4F" w:rsidRDefault="00AA6C63" w:rsidP="00B72C4F">
      <w:pPr>
        <w:spacing w:after="0" w:line="240" w:lineRule="auto"/>
        <w:jc w:val="center"/>
        <w:rPr>
          <w:rFonts w:ascii="Times New Roman" w:hAnsi="Times New Roman"/>
          <w:b/>
          <w:lang w:val="uk-UA"/>
        </w:rPr>
      </w:pPr>
    </w:p>
    <w:p w14:paraId="18A9DE14" w14:textId="77777777" w:rsidR="00213C8F" w:rsidRPr="00B72C4F" w:rsidRDefault="00213C8F" w:rsidP="00B72C4F">
      <w:pPr>
        <w:spacing w:after="0" w:line="240" w:lineRule="auto"/>
        <w:jc w:val="center"/>
        <w:rPr>
          <w:rFonts w:ascii="Times New Roman" w:hAnsi="Times New Roman"/>
          <w:lang w:val="uk-UA"/>
        </w:rPr>
      </w:pPr>
    </w:p>
    <w:p w14:paraId="47B95F2F" w14:textId="77777777" w:rsidR="002A3A82" w:rsidRPr="00B72C4F" w:rsidRDefault="002A3A82" w:rsidP="00B72C4F">
      <w:pPr>
        <w:spacing w:after="0" w:line="240" w:lineRule="auto"/>
        <w:jc w:val="center"/>
        <w:rPr>
          <w:rFonts w:ascii="Times New Roman" w:hAnsi="Times New Roman"/>
          <w:lang w:val="uk-UA"/>
        </w:rPr>
      </w:pPr>
    </w:p>
    <w:p w14:paraId="2D857793" w14:textId="77777777" w:rsidR="002A3A82" w:rsidRPr="00B72C4F" w:rsidRDefault="002A3A82" w:rsidP="00B72C4F">
      <w:pPr>
        <w:spacing w:after="0" w:line="240" w:lineRule="auto"/>
        <w:jc w:val="center"/>
        <w:rPr>
          <w:rFonts w:ascii="Times New Roman" w:hAnsi="Times New Roman"/>
          <w:lang w:val="uk-UA"/>
        </w:rPr>
      </w:pPr>
    </w:p>
    <w:p w14:paraId="744912A6" w14:textId="77777777" w:rsidR="00AA6C63" w:rsidRPr="00B72C4F" w:rsidRDefault="00AA6C63" w:rsidP="00B72C4F">
      <w:pPr>
        <w:spacing w:after="0" w:line="240" w:lineRule="auto"/>
        <w:jc w:val="center"/>
        <w:rPr>
          <w:rFonts w:ascii="Times New Roman" w:hAnsi="Times New Roman"/>
          <w:lang w:val="uk-UA"/>
        </w:rPr>
      </w:pPr>
    </w:p>
    <w:p w14:paraId="325D58C0" w14:textId="77777777" w:rsidR="00AA6C63" w:rsidRPr="00B72C4F" w:rsidRDefault="00AA6C63" w:rsidP="00B72C4F">
      <w:pPr>
        <w:spacing w:after="0" w:line="240" w:lineRule="auto"/>
        <w:jc w:val="center"/>
        <w:rPr>
          <w:rFonts w:ascii="Times New Roman" w:hAnsi="Times New Roman"/>
          <w:lang w:val="uk-UA"/>
        </w:rPr>
      </w:pPr>
    </w:p>
    <w:p w14:paraId="42228DB3" w14:textId="77777777" w:rsidR="00AA6C63" w:rsidRPr="00B72C4F" w:rsidRDefault="00AA6C63" w:rsidP="00B72C4F">
      <w:pPr>
        <w:spacing w:after="0" w:line="240" w:lineRule="auto"/>
        <w:jc w:val="center"/>
        <w:rPr>
          <w:rFonts w:ascii="Times New Roman" w:hAnsi="Times New Roman"/>
          <w:lang w:val="uk-UA"/>
        </w:rPr>
      </w:pPr>
    </w:p>
    <w:p w14:paraId="42A2DE99" w14:textId="77777777" w:rsidR="007F5182" w:rsidRPr="00B72C4F" w:rsidRDefault="007F5182" w:rsidP="00B72C4F">
      <w:pPr>
        <w:spacing w:after="0" w:line="240" w:lineRule="auto"/>
        <w:jc w:val="center"/>
        <w:rPr>
          <w:rFonts w:ascii="Times New Roman" w:hAnsi="Times New Roman"/>
          <w:lang w:val="uk-UA"/>
        </w:rPr>
      </w:pPr>
    </w:p>
    <w:p w14:paraId="7D4273DD" w14:textId="77777777" w:rsidR="00792291" w:rsidRPr="00B72C4F" w:rsidRDefault="00792291" w:rsidP="00B72C4F">
      <w:pPr>
        <w:spacing w:after="0" w:line="240" w:lineRule="auto"/>
        <w:jc w:val="center"/>
        <w:rPr>
          <w:rFonts w:ascii="Times New Roman" w:hAnsi="Times New Roman"/>
          <w:lang w:val="uk-UA"/>
        </w:rPr>
      </w:pPr>
    </w:p>
    <w:p w14:paraId="7963CEC8" w14:textId="77777777" w:rsidR="007F5182" w:rsidRPr="00B72C4F" w:rsidRDefault="007F5182" w:rsidP="00B72C4F">
      <w:pPr>
        <w:spacing w:after="0" w:line="240" w:lineRule="auto"/>
        <w:jc w:val="center"/>
        <w:rPr>
          <w:rFonts w:ascii="Times New Roman" w:hAnsi="Times New Roman"/>
          <w:lang w:val="uk-UA"/>
        </w:rPr>
      </w:pPr>
    </w:p>
    <w:p w14:paraId="0500C546" w14:textId="77777777" w:rsidR="00AA6C63" w:rsidRPr="00B72C4F" w:rsidRDefault="00AA6C63" w:rsidP="00B72C4F">
      <w:pPr>
        <w:spacing w:after="0" w:line="240" w:lineRule="auto"/>
        <w:jc w:val="center"/>
        <w:rPr>
          <w:rFonts w:ascii="Times New Roman" w:hAnsi="Times New Roman"/>
          <w:lang w:val="uk-UA"/>
        </w:rPr>
      </w:pPr>
    </w:p>
    <w:p w14:paraId="099CB03A" w14:textId="4EC8EBBE" w:rsidR="00CA380F" w:rsidRPr="00B72C4F" w:rsidRDefault="00CA380F" w:rsidP="00B72C4F">
      <w:pPr>
        <w:spacing w:after="0" w:line="240" w:lineRule="auto"/>
        <w:jc w:val="center"/>
        <w:rPr>
          <w:rFonts w:ascii="Times New Roman" w:hAnsi="Times New Roman"/>
          <w:lang w:val="uk-UA"/>
        </w:rPr>
      </w:pPr>
    </w:p>
    <w:p w14:paraId="0D08C4C9" w14:textId="24720C44" w:rsidR="00B72C4F" w:rsidRPr="00B72C4F" w:rsidRDefault="00B72C4F" w:rsidP="00B72C4F">
      <w:pPr>
        <w:spacing w:after="0" w:line="240" w:lineRule="auto"/>
        <w:jc w:val="center"/>
        <w:rPr>
          <w:rFonts w:ascii="Times New Roman" w:hAnsi="Times New Roman"/>
          <w:lang w:val="uk-UA"/>
        </w:rPr>
      </w:pPr>
    </w:p>
    <w:p w14:paraId="464D5DDA" w14:textId="2116432C" w:rsidR="00B72C4F" w:rsidRPr="00B72C4F" w:rsidRDefault="00B72C4F" w:rsidP="00B72C4F">
      <w:pPr>
        <w:spacing w:after="0" w:line="240" w:lineRule="auto"/>
        <w:jc w:val="center"/>
        <w:rPr>
          <w:rFonts w:ascii="Times New Roman" w:hAnsi="Times New Roman"/>
          <w:lang w:val="uk-UA"/>
        </w:rPr>
      </w:pPr>
    </w:p>
    <w:p w14:paraId="6E1BB3B1" w14:textId="37C97CCB" w:rsidR="00B72C4F" w:rsidRPr="00B72C4F" w:rsidRDefault="00B72C4F" w:rsidP="00B72C4F">
      <w:pPr>
        <w:spacing w:after="0" w:line="240" w:lineRule="auto"/>
        <w:jc w:val="center"/>
        <w:rPr>
          <w:rFonts w:ascii="Times New Roman" w:hAnsi="Times New Roman"/>
          <w:lang w:val="uk-UA"/>
        </w:rPr>
      </w:pPr>
    </w:p>
    <w:p w14:paraId="47C55C60" w14:textId="7975A68A" w:rsidR="00B72C4F" w:rsidRPr="00B72C4F" w:rsidRDefault="00B72C4F" w:rsidP="00B72C4F">
      <w:pPr>
        <w:spacing w:after="0" w:line="240" w:lineRule="auto"/>
        <w:jc w:val="center"/>
        <w:rPr>
          <w:rFonts w:ascii="Times New Roman" w:hAnsi="Times New Roman"/>
          <w:lang w:val="uk-UA"/>
        </w:rPr>
      </w:pPr>
    </w:p>
    <w:p w14:paraId="3182E9E7" w14:textId="065420CF" w:rsidR="00B72C4F" w:rsidRPr="00B72C4F" w:rsidRDefault="00B72C4F" w:rsidP="00B72C4F">
      <w:pPr>
        <w:spacing w:after="0" w:line="240" w:lineRule="auto"/>
        <w:jc w:val="center"/>
        <w:rPr>
          <w:rFonts w:ascii="Times New Roman" w:hAnsi="Times New Roman"/>
          <w:lang w:val="uk-UA"/>
        </w:rPr>
      </w:pPr>
    </w:p>
    <w:p w14:paraId="647B492A" w14:textId="439B74FB" w:rsidR="00B72C4F" w:rsidRDefault="00B72C4F" w:rsidP="00B72C4F">
      <w:pPr>
        <w:spacing w:after="0" w:line="240" w:lineRule="auto"/>
        <w:jc w:val="center"/>
        <w:rPr>
          <w:rFonts w:ascii="Times New Roman" w:hAnsi="Times New Roman"/>
          <w:lang w:val="uk-UA"/>
        </w:rPr>
      </w:pPr>
    </w:p>
    <w:p w14:paraId="3DE39CD2" w14:textId="600403BF" w:rsidR="00BD095F" w:rsidRDefault="00BD095F" w:rsidP="00B72C4F">
      <w:pPr>
        <w:spacing w:after="0" w:line="240" w:lineRule="auto"/>
        <w:jc w:val="center"/>
        <w:rPr>
          <w:rFonts w:ascii="Times New Roman" w:hAnsi="Times New Roman"/>
          <w:lang w:val="uk-UA"/>
        </w:rPr>
      </w:pPr>
    </w:p>
    <w:p w14:paraId="15109FF7" w14:textId="39D57796" w:rsidR="00BD095F" w:rsidRDefault="00BD095F" w:rsidP="00B72C4F">
      <w:pPr>
        <w:spacing w:after="0" w:line="240" w:lineRule="auto"/>
        <w:jc w:val="center"/>
        <w:rPr>
          <w:rFonts w:ascii="Times New Roman" w:hAnsi="Times New Roman"/>
          <w:lang w:val="uk-UA"/>
        </w:rPr>
      </w:pPr>
    </w:p>
    <w:p w14:paraId="2A484657" w14:textId="31BF4502" w:rsidR="00B72C4F" w:rsidRPr="00B72C4F" w:rsidRDefault="00B72C4F" w:rsidP="00B72C4F">
      <w:pPr>
        <w:spacing w:after="0" w:line="240" w:lineRule="auto"/>
        <w:jc w:val="center"/>
        <w:rPr>
          <w:rFonts w:ascii="Times New Roman" w:hAnsi="Times New Roman"/>
          <w:lang w:val="uk-UA"/>
        </w:rPr>
      </w:pPr>
    </w:p>
    <w:p w14:paraId="11C7298F" w14:textId="2091FF89" w:rsidR="00B72C4F" w:rsidRPr="00B72C4F" w:rsidRDefault="00B72C4F" w:rsidP="00B72C4F">
      <w:pPr>
        <w:spacing w:after="0" w:line="240" w:lineRule="auto"/>
        <w:jc w:val="center"/>
        <w:rPr>
          <w:rFonts w:ascii="Times New Roman" w:hAnsi="Times New Roman"/>
          <w:lang w:val="uk-UA"/>
        </w:rPr>
      </w:pPr>
    </w:p>
    <w:p w14:paraId="5B215179" w14:textId="125F3AC7" w:rsidR="001B62D8" w:rsidRDefault="001B62D8" w:rsidP="00B72C4F">
      <w:pPr>
        <w:spacing w:after="0" w:line="240" w:lineRule="auto"/>
        <w:jc w:val="center"/>
        <w:rPr>
          <w:rFonts w:ascii="Times New Roman" w:hAnsi="Times New Roman"/>
          <w:b/>
          <w:lang w:val="uk-UA"/>
        </w:rPr>
      </w:pPr>
    </w:p>
    <w:p w14:paraId="6A5E8CC1" w14:textId="77777777" w:rsidR="00AA43A4" w:rsidRDefault="00AA43A4" w:rsidP="00B72C4F">
      <w:pPr>
        <w:spacing w:after="0" w:line="240" w:lineRule="auto"/>
        <w:jc w:val="center"/>
        <w:rPr>
          <w:rFonts w:ascii="Times New Roman" w:hAnsi="Times New Roman"/>
          <w:b/>
          <w:lang w:val="uk-UA"/>
        </w:rPr>
      </w:pPr>
    </w:p>
    <w:p w14:paraId="66BF5E19" w14:textId="5689D480" w:rsidR="00B50640" w:rsidRDefault="00B50640" w:rsidP="00B72C4F">
      <w:pPr>
        <w:spacing w:after="0" w:line="240" w:lineRule="auto"/>
        <w:jc w:val="center"/>
        <w:rPr>
          <w:rFonts w:ascii="Times New Roman" w:hAnsi="Times New Roman"/>
          <w:b/>
          <w:lang w:val="uk-UA"/>
        </w:rPr>
      </w:pPr>
    </w:p>
    <w:p w14:paraId="00AA102A" w14:textId="77777777" w:rsidR="00B50640" w:rsidRPr="00B72C4F" w:rsidRDefault="00B50640" w:rsidP="00B72C4F">
      <w:pPr>
        <w:spacing w:after="0" w:line="240" w:lineRule="auto"/>
        <w:jc w:val="center"/>
        <w:rPr>
          <w:rFonts w:ascii="Times New Roman" w:hAnsi="Times New Roman"/>
          <w:b/>
          <w:lang w:val="uk-UA"/>
        </w:rPr>
      </w:pPr>
    </w:p>
    <w:p w14:paraId="283F75D6" w14:textId="77777777" w:rsidR="00375F24" w:rsidRPr="00B72C4F" w:rsidRDefault="0023081E" w:rsidP="00B72C4F">
      <w:pPr>
        <w:spacing w:after="0" w:line="240" w:lineRule="auto"/>
        <w:jc w:val="center"/>
        <w:rPr>
          <w:rFonts w:ascii="Times New Roman" w:hAnsi="Times New Roman"/>
          <w:b/>
          <w:lang w:val="uk-UA"/>
        </w:rPr>
      </w:pPr>
      <w:r w:rsidRPr="00B72C4F">
        <w:rPr>
          <w:rFonts w:ascii="Times New Roman" w:hAnsi="Times New Roman"/>
          <w:b/>
          <w:lang w:val="uk-UA"/>
        </w:rPr>
        <w:t>м. Лубни</w:t>
      </w:r>
    </w:p>
    <w:p w14:paraId="25985548" w14:textId="77777777" w:rsidR="00095D4D" w:rsidRPr="00B72C4F" w:rsidRDefault="00095D4D" w:rsidP="00B72C4F">
      <w:pPr>
        <w:spacing w:after="0" w:line="240" w:lineRule="auto"/>
        <w:jc w:val="center"/>
        <w:rPr>
          <w:rFonts w:ascii="Times New Roman" w:hAnsi="Times New Roman"/>
          <w:b/>
          <w:lang w:val="uk-UA"/>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65"/>
        <w:gridCol w:w="3164"/>
        <w:gridCol w:w="57"/>
        <w:gridCol w:w="6597"/>
      </w:tblGrid>
      <w:tr w:rsidR="00314CDF" w:rsidRPr="00B72C4F" w14:paraId="20155374"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600C6A05" w14:textId="77777777" w:rsidR="00314CDF" w:rsidRPr="00B72C4F" w:rsidRDefault="00314CDF" w:rsidP="00B72C4F">
            <w:pPr>
              <w:spacing w:after="0" w:line="240" w:lineRule="auto"/>
              <w:jc w:val="center"/>
              <w:rPr>
                <w:rFonts w:ascii="Times New Roman" w:eastAsia="Times New Roman" w:hAnsi="Times New Roman"/>
                <w:lang w:val="uk-UA" w:eastAsia="ru-RU"/>
              </w:rPr>
            </w:pPr>
            <w:r w:rsidRPr="00B72C4F">
              <w:rPr>
                <w:rFonts w:ascii="Times New Roman" w:eastAsia="Times New Roman" w:hAnsi="Times New Roman"/>
                <w:lang w:val="uk-UA" w:eastAsia="ru-RU"/>
              </w:rPr>
              <w:t>N</w:t>
            </w:r>
          </w:p>
        </w:tc>
        <w:tc>
          <w:tcPr>
            <w:tcW w:w="4821" w:type="pct"/>
            <w:gridSpan w:val="3"/>
            <w:tcBorders>
              <w:top w:val="outset" w:sz="6" w:space="0" w:color="auto"/>
              <w:left w:val="outset" w:sz="6" w:space="0" w:color="auto"/>
              <w:bottom w:val="outset" w:sz="6" w:space="0" w:color="auto"/>
              <w:right w:val="outset" w:sz="6" w:space="0" w:color="auto"/>
            </w:tcBorders>
            <w:hideMark/>
          </w:tcPr>
          <w:p w14:paraId="574C2ADD" w14:textId="4F3757B7" w:rsidR="00314CDF" w:rsidRPr="00B72C4F" w:rsidRDefault="000D45C6" w:rsidP="00B72C4F">
            <w:pPr>
              <w:spacing w:after="0" w:line="240" w:lineRule="auto"/>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 xml:space="preserve">Розділ 1. </w:t>
            </w:r>
            <w:r w:rsidR="00314CDF" w:rsidRPr="00B72C4F">
              <w:rPr>
                <w:rFonts w:ascii="Times New Roman" w:eastAsia="Times New Roman" w:hAnsi="Times New Roman"/>
                <w:b/>
                <w:lang w:val="uk-UA" w:eastAsia="ru-RU"/>
              </w:rPr>
              <w:t>Загальні положення</w:t>
            </w:r>
          </w:p>
        </w:tc>
      </w:tr>
      <w:tr w:rsidR="00314CDF" w:rsidRPr="00B72C4F" w14:paraId="706ADD69"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6D2F4395" w14:textId="77777777" w:rsidR="00314CDF" w:rsidRPr="00B72C4F" w:rsidRDefault="00314CDF" w:rsidP="00B72C4F">
            <w:pPr>
              <w:spacing w:after="0" w:line="240" w:lineRule="auto"/>
              <w:jc w:val="center"/>
              <w:rPr>
                <w:rFonts w:ascii="Times New Roman" w:eastAsia="Times New Roman" w:hAnsi="Times New Roman"/>
                <w:lang w:val="uk-UA" w:eastAsia="ru-RU"/>
              </w:rPr>
            </w:pPr>
            <w:r w:rsidRPr="00B72C4F">
              <w:rPr>
                <w:rFonts w:ascii="Times New Roman" w:eastAsia="Times New Roman" w:hAnsi="Times New Roman"/>
                <w:lang w:val="uk-UA" w:eastAsia="ru-RU"/>
              </w:rPr>
              <w:t>1</w:t>
            </w:r>
          </w:p>
        </w:tc>
        <w:tc>
          <w:tcPr>
            <w:tcW w:w="1554" w:type="pct"/>
            <w:tcBorders>
              <w:top w:val="outset" w:sz="6" w:space="0" w:color="auto"/>
              <w:left w:val="outset" w:sz="6" w:space="0" w:color="auto"/>
              <w:bottom w:val="outset" w:sz="6" w:space="0" w:color="auto"/>
              <w:right w:val="outset" w:sz="6" w:space="0" w:color="auto"/>
            </w:tcBorders>
            <w:hideMark/>
          </w:tcPr>
          <w:p w14:paraId="49409F0B" w14:textId="77777777" w:rsidR="00314CDF" w:rsidRPr="00B72C4F" w:rsidRDefault="00314CDF" w:rsidP="00B72C4F">
            <w:pPr>
              <w:spacing w:after="0" w:line="240" w:lineRule="auto"/>
              <w:jc w:val="center"/>
              <w:rPr>
                <w:rFonts w:ascii="Times New Roman" w:eastAsia="Times New Roman" w:hAnsi="Times New Roman"/>
                <w:lang w:val="uk-UA" w:eastAsia="ru-RU"/>
              </w:rPr>
            </w:pPr>
            <w:r w:rsidRPr="00B72C4F">
              <w:rPr>
                <w:rFonts w:ascii="Times New Roman" w:eastAsia="Times New Roman" w:hAnsi="Times New Roman"/>
                <w:lang w:val="uk-UA" w:eastAsia="ru-RU"/>
              </w:rPr>
              <w:t>2</w:t>
            </w:r>
          </w:p>
        </w:tc>
        <w:tc>
          <w:tcPr>
            <w:tcW w:w="3267" w:type="pct"/>
            <w:gridSpan w:val="2"/>
            <w:tcBorders>
              <w:top w:val="outset" w:sz="6" w:space="0" w:color="auto"/>
              <w:left w:val="outset" w:sz="6" w:space="0" w:color="auto"/>
              <w:bottom w:val="outset" w:sz="6" w:space="0" w:color="auto"/>
              <w:right w:val="outset" w:sz="6" w:space="0" w:color="auto"/>
            </w:tcBorders>
            <w:hideMark/>
          </w:tcPr>
          <w:p w14:paraId="4F2242D6" w14:textId="77777777" w:rsidR="00314CDF" w:rsidRPr="00B72C4F" w:rsidRDefault="00314CDF" w:rsidP="00B72C4F">
            <w:pPr>
              <w:spacing w:after="0" w:line="240" w:lineRule="auto"/>
              <w:jc w:val="center"/>
              <w:rPr>
                <w:rFonts w:ascii="Times New Roman" w:eastAsia="Times New Roman" w:hAnsi="Times New Roman"/>
                <w:lang w:val="uk-UA" w:eastAsia="ru-RU"/>
              </w:rPr>
            </w:pPr>
            <w:r w:rsidRPr="00B72C4F">
              <w:rPr>
                <w:rFonts w:ascii="Times New Roman" w:eastAsia="Times New Roman" w:hAnsi="Times New Roman"/>
                <w:lang w:val="uk-UA" w:eastAsia="ru-RU"/>
              </w:rPr>
              <w:t>3</w:t>
            </w:r>
          </w:p>
        </w:tc>
      </w:tr>
      <w:tr w:rsidR="00314CDF" w:rsidRPr="00B72C4F" w14:paraId="7AE36702"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4EBD04E6"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1</w:t>
            </w:r>
          </w:p>
        </w:tc>
        <w:tc>
          <w:tcPr>
            <w:tcW w:w="1554" w:type="pct"/>
            <w:tcBorders>
              <w:top w:val="outset" w:sz="6" w:space="0" w:color="auto"/>
              <w:left w:val="outset" w:sz="6" w:space="0" w:color="auto"/>
              <w:bottom w:val="outset" w:sz="6" w:space="0" w:color="auto"/>
              <w:right w:val="outset" w:sz="6" w:space="0" w:color="auto"/>
            </w:tcBorders>
            <w:hideMark/>
          </w:tcPr>
          <w:p w14:paraId="4471B9DB" w14:textId="77777777" w:rsidR="00314CDF" w:rsidRPr="00B72C4F" w:rsidRDefault="00314CDF"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Терміни, які вживаються в тендерній документації</w:t>
            </w:r>
          </w:p>
        </w:tc>
        <w:tc>
          <w:tcPr>
            <w:tcW w:w="3267" w:type="pct"/>
            <w:gridSpan w:val="2"/>
            <w:tcBorders>
              <w:top w:val="outset" w:sz="6" w:space="0" w:color="auto"/>
              <w:left w:val="outset" w:sz="6" w:space="0" w:color="auto"/>
              <w:bottom w:val="outset" w:sz="6" w:space="0" w:color="auto"/>
              <w:right w:val="outset" w:sz="6" w:space="0" w:color="auto"/>
            </w:tcBorders>
            <w:hideMark/>
          </w:tcPr>
          <w:p w14:paraId="59F3D947" w14:textId="77777777" w:rsidR="00314CDF" w:rsidRPr="00B72C4F" w:rsidRDefault="0036553A"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xml:space="preserve">Тендерну документацію сформовано Замовником відповідно до вимог статті 22  Закону України «Про публічні закупівлі» від 25.12.2015 № 922-VIII, в редакції закону від 10.09.2022 (далі – Закон), з урахуванням особливостей здійснення публічних </w:t>
            </w:r>
            <w:proofErr w:type="spellStart"/>
            <w:r w:rsidRPr="00B72C4F">
              <w:rPr>
                <w:rFonts w:ascii="Times New Roman" w:eastAsia="Times New Roman" w:hAnsi="Times New Roman"/>
                <w:lang w:val="uk-UA" w:eastAsia="ru-RU"/>
              </w:rPr>
              <w:t>закупівель</w:t>
            </w:r>
            <w:proofErr w:type="spellEnd"/>
            <w:r w:rsidRPr="00B72C4F">
              <w:rPr>
                <w:rFonts w:ascii="Times New Roman" w:eastAsia="Times New Roman" w:hAnsi="Times New Roman"/>
                <w:lang w:val="uk-UA" w:eastAsia="ru-RU"/>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КМУ від 12.10.2022 № 1178 зі змінами (далі-Особливості). Терміни, які використовуються в цій тендерній документації (далі - ТД), вживаються в значеннях, визначених Законом та Особливостями.</w:t>
            </w:r>
          </w:p>
        </w:tc>
      </w:tr>
      <w:tr w:rsidR="00314CDF" w:rsidRPr="00B72C4F" w14:paraId="26DBA69B"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00F3BF5A"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2</w:t>
            </w:r>
          </w:p>
        </w:tc>
        <w:tc>
          <w:tcPr>
            <w:tcW w:w="1554" w:type="pct"/>
            <w:tcBorders>
              <w:top w:val="outset" w:sz="6" w:space="0" w:color="auto"/>
              <w:left w:val="outset" w:sz="6" w:space="0" w:color="auto"/>
              <w:bottom w:val="outset" w:sz="6" w:space="0" w:color="auto"/>
              <w:right w:val="outset" w:sz="6" w:space="0" w:color="auto"/>
            </w:tcBorders>
            <w:hideMark/>
          </w:tcPr>
          <w:p w14:paraId="22008A7B" w14:textId="77777777" w:rsidR="00314CDF" w:rsidRPr="00B72C4F" w:rsidRDefault="00314CDF"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Інформація про замовника торгів</w:t>
            </w:r>
          </w:p>
        </w:tc>
        <w:tc>
          <w:tcPr>
            <w:tcW w:w="3267" w:type="pct"/>
            <w:gridSpan w:val="2"/>
            <w:tcBorders>
              <w:top w:val="outset" w:sz="6" w:space="0" w:color="auto"/>
              <w:left w:val="outset" w:sz="6" w:space="0" w:color="auto"/>
              <w:bottom w:val="outset" w:sz="6" w:space="0" w:color="auto"/>
              <w:right w:val="outset" w:sz="6" w:space="0" w:color="auto"/>
            </w:tcBorders>
            <w:hideMark/>
          </w:tcPr>
          <w:p w14:paraId="09CD5FAA"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w:t>
            </w:r>
          </w:p>
        </w:tc>
      </w:tr>
      <w:tr w:rsidR="00314CDF" w:rsidRPr="00B72C4F" w14:paraId="2F5CA8B4" w14:textId="77777777" w:rsidTr="007F5182">
        <w:trPr>
          <w:trHeight w:val="602"/>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53936016"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2.1</w:t>
            </w:r>
          </w:p>
        </w:tc>
        <w:tc>
          <w:tcPr>
            <w:tcW w:w="1554" w:type="pct"/>
            <w:tcBorders>
              <w:top w:val="outset" w:sz="6" w:space="0" w:color="auto"/>
              <w:left w:val="outset" w:sz="6" w:space="0" w:color="auto"/>
              <w:bottom w:val="outset" w:sz="6" w:space="0" w:color="auto"/>
              <w:right w:val="outset" w:sz="6" w:space="0" w:color="auto"/>
            </w:tcBorders>
            <w:hideMark/>
          </w:tcPr>
          <w:p w14:paraId="57DA1108"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повне найменування</w:t>
            </w:r>
          </w:p>
        </w:tc>
        <w:tc>
          <w:tcPr>
            <w:tcW w:w="3267" w:type="pct"/>
            <w:gridSpan w:val="2"/>
            <w:tcBorders>
              <w:top w:val="outset" w:sz="6" w:space="0" w:color="auto"/>
              <w:left w:val="outset" w:sz="6" w:space="0" w:color="auto"/>
              <w:bottom w:val="outset" w:sz="6" w:space="0" w:color="auto"/>
              <w:right w:val="outset" w:sz="6" w:space="0" w:color="auto"/>
            </w:tcBorders>
            <w:hideMark/>
          </w:tcPr>
          <w:p w14:paraId="63CC4AC1" w14:textId="77777777" w:rsidR="00314CDF" w:rsidRPr="00B72C4F" w:rsidRDefault="00B34D41"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О</w:t>
            </w:r>
            <w:r w:rsidR="00AC6EB6" w:rsidRPr="00B72C4F">
              <w:rPr>
                <w:rFonts w:ascii="Times New Roman" w:eastAsia="Times New Roman" w:hAnsi="Times New Roman"/>
                <w:lang w:val="uk-UA" w:eastAsia="ru-RU"/>
              </w:rPr>
              <w:t>бласне комунальне виробниче підприємство теплового господарства «</w:t>
            </w:r>
            <w:proofErr w:type="spellStart"/>
            <w:r w:rsidRPr="00B72C4F">
              <w:rPr>
                <w:rFonts w:ascii="Times New Roman" w:eastAsia="Times New Roman" w:hAnsi="Times New Roman"/>
                <w:lang w:val="uk-UA" w:eastAsia="ru-RU"/>
              </w:rPr>
              <w:t>Лубни</w:t>
            </w:r>
            <w:r w:rsidR="00AC6EB6" w:rsidRPr="00B72C4F">
              <w:rPr>
                <w:rFonts w:ascii="Times New Roman" w:eastAsia="Times New Roman" w:hAnsi="Times New Roman"/>
                <w:lang w:val="uk-UA" w:eastAsia="ru-RU"/>
              </w:rPr>
              <w:t>теплоенерго</w:t>
            </w:r>
            <w:proofErr w:type="spellEnd"/>
            <w:r w:rsidR="00AC6EB6" w:rsidRPr="00B72C4F">
              <w:rPr>
                <w:rFonts w:ascii="Times New Roman" w:eastAsia="Times New Roman" w:hAnsi="Times New Roman"/>
                <w:lang w:val="uk-UA" w:eastAsia="ru-RU"/>
              </w:rPr>
              <w:t>»</w:t>
            </w:r>
          </w:p>
        </w:tc>
      </w:tr>
      <w:tr w:rsidR="00314CDF" w:rsidRPr="00B72C4F" w14:paraId="2D550298"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10C0CC06"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2.2</w:t>
            </w:r>
          </w:p>
        </w:tc>
        <w:tc>
          <w:tcPr>
            <w:tcW w:w="1554" w:type="pct"/>
            <w:tcBorders>
              <w:top w:val="outset" w:sz="6" w:space="0" w:color="auto"/>
              <w:left w:val="outset" w:sz="6" w:space="0" w:color="auto"/>
              <w:bottom w:val="outset" w:sz="6" w:space="0" w:color="auto"/>
              <w:right w:val="outset" w:sz="6" w:space="0" w:color="auto"/>
            </w:tcBorders>
            <w:hideMark/>
          </w:tcPr>
          <w:p w14:paraId="4F5FB25C"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місцезнаходження</w:t>
            </w:r>
          </w:p>
        </w:tc>
        <w:tc>
          <w:tcPr>
            <w:tcW w:w="3267" w:type="pct"/>
            <w:gridSpan w:val="2"/>
            <w:tcBorders>
              <w:top w:val="outset" w:sz="6" w:space="0" w:color="auto"/>
              <w:left w:val="outset" w:sz="6" w:space="0" w:color="auto"/>
              <w:bottom w:val="outset" w:sz="6" w:space="0" w:color="auto"/>
              <w:right w:val="outset" w:sz="6" w:space="0" w:color="auto"/>
            </w:tcBorders>
            <w:hideMark/>
          </w:tcPr>
          <w:p w14:paraId="254A4565" w14:textId="77777777" w:rsidR="00314CDF" w:rsidRPr="00B72C4F" w:rsidRDefault="00F15B85"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xml:space="preserve">37500, Полтавська обл., </w:t>
            </w:r>
            <w:r w:rsidR="00AC6EB6" w:rsidRPr="00B72C4F">
              <w:rPr>
                <w:rFonts w:ascii="Times New Roman" w:eastAsia="Times New Roman" w:hAnsi="Times New Roman"/>
                <w:lang w:val="uk-UA" w:eastAsia="ru-RU"/>
              </w:rPr>
              <w:t xml:space="preserve">м. </w:t>
            </w:r>
            <w:r w:rsidR="00B34D41" w:rsidRPr="00B72C4F">
              <w:rPr>
                <w:rFonts w:ascii="Times New Roman" w:eastAsia="Times New Roman" w:hAnsi="Times New Roman"/>
                <w:lang w:val="uk-UA" w:eastAsia="ru-RU"/>
              </w:rPr>
              <w:t>Лубни, вул.</w:t>
            </w:r>
            <w:r w:rsidR="00C66C62" w:rsidRPr="00B72C4F">
              <w:rPr>
                <w:rFonts w:ascii="Times New Roman" w:eastAsia="Times New Roman" w:hAnsi="Times New Roman"/>
                <w:lang w:val="uk-UA" w:eastAsia="ru-RU"/>
              </w:rPr>
              <w:t xml:space="preserve"> Захисників України,</w:t>
            </w:r>
            <w:r w:rsidR="00B34D41" w:rsidRPr="00B72C4F">
              <w:rPr>
                <w:rFonts w:ascii="Times New Roman" w:eastAsia="Times New Roman" w:hAnsi="Times New Roman"/>
                <w:lang w:val="uk-UA" w:eastAsia="ru-RU"/>
              </w:rPr>
              <w:t xml:space="preserve"> 17</w:t>
            </w:r>
          </w:p>
        </w:tc>
      </w:tr>
      <w:tr w:rsidR="00314CDF" w:rsidRPr="00CF05B3" w14:paraId="487B3EDB"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31513EF6"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2.3</w:t>
            </w:r>
          </w:p>
        </w:tc>
        <w:tc>
          <w:tcPr>
            <w:tcW w:w="1554" w:type="pct"/>
            <w:tcBorders>
              <w:top w:val="outset" w:sz="6" w:space="0" w:color="auto"/>
              <w:left w:val="outset" w:sz="6" w:space="0" w:color="auto"/>
              <w:bottom w:val="outset" w:sz="6" w:space="0" w:color="auto"/>
              <w:right w:val="outset" w:sz="6" w:space="0" w:color="auto"/>
            </w:tcBorders>
            <w:hideMark/>
          </w:tcPr>
          <w:p w14:paraId="14E9309F"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посадова особа замовника, уповноважена здійснювати зв'язок з учасниками</w:t>
            </w:r>
          </w:p>
        </w:tc>
        <w:tc>
          <w:tcPr>
            <w:tcW w:w="3267" w:type="pct"/>
            <w:gridSpan w:val="2"/>
            <w:tcBorders>
              <w:top w:val="outset" w:sz="6" w:space="0" w:color="auto"/>
              <w:left w:val="outset" w:sz="6" w:space="0" w:color="auto"/>
              <w:bottom w:val="outset" w:sz="6" w:space="0" w:color="auto"/>
              <w:right w:val="outset" w:sz="6" w:space="0" w:color="auto"/>
            </w:tcBorders>
            <w:hideMark/>
          </w:tcPr>
          <w:p w14:paraId="50FB01A7" w14:textId="62433423" w:rsidR="00AC6EB6" w:rsidRPr="00B72C4F" w:rsidRDefault="009243D5" w:rsidP="00B72C4F">
            <w:pPr>
              <w:spacing w:after="0" w:line="240" w:lineRule="auto"/>
              <w:contextualSpacing/>
              <w:rPr>
                <w:rFonts w:ascii="Times New Roman" w:eastAsia="Times New Roman" w:hAnsi="Times New Roman"/>
                <w:lang w:val="uk-UA" w:eastAsia="ru-RU"/>
              </w:rPr>
            </w:pPr>
            <w:r>
              <w:rPr>
                <w:rFonts w:ascii="Times New Roman" w:hAnsi="Times New Roman"/>
                <w:lang w:val="uk-UA"/>
              </w:rPr>
              <w:t>Шаповалова Юлія Юріївна</w:t>
            </w:r>
            <w:r w:rsidR="0057113F" w:rsidRPr="00B72C4F">
              <w:rPr>
                <w:rFonts w:ascii="Times New Roman" w:hAnsi="Times New Roman"/>
                <w:lang w:val="uk-UA"/>
              </w:rPr>
              <w:t xml:space="preserve"> – фахівець з </w:t>
            </w:r>
            <w:r w:rsidR="00773BB5" w:rsidRPr="00B72C4F">
              <w:rPr>
                <w:rFonts w:ascii="Times New Roman" w:hAnsi="Times New Roman"/>
                <w:lang w:val="uk-UA"/>
              </w:rPr>
              <w:t>публічних</w:t>
            </w:r>
            <w:r w:rsidR="0057113F" w:rsidRPr="00B72C4F">
              <w:rPr>
                <w:rFonts w:ascii="Times New Roman" w:hAnsi="Times New Roman"/>
                <w:lang w:val="uk-UA"/>
              </w:rPr>
              <w:t xml:space="preserve"> </w:t>
            </w:r>
            <w:proofErr w:type="spellStart"/>
            <w:r w:rsidR="0057113F" w:rsidRPr="00B72C4F">
              <w:rPr>
                <w:rFonts w:ascii="Times New Roman" w:hAnsi="Times New Roman"/>
                <w:lang w:val="uk-UA"/>
              </w:rPr>
              <w:t>закупівель</w:t>
            </w:r>
            <w:proofErr w:type="spellEnd"/>
            <w:r w:rsidR="0057113F" w:rsidRPr="00B72C4F">
              <w:rPr>
                <w:rFonts w:ascii="Times New Roman" w:hAnsi="Times New Roman"/>
                <w:lang w:val="uk-UA"/>
              </w:rPr>
              <w:t xml:space="preserve">, </w:t>
            </w:r>
            <w:proofErr w:type="spellStart"/>
            <w:r w:rsidR="0057113F" w:rsidRPr="00B72C4F">
              <w:rPr>
                <w:rFonts w:ascii="Times New Roman" w:hAnsi="Times New Roman"/>
                <w:lang w:val="uk-UA"/>
              </w:rPr>
              <w:t>тел</w:t>
            </w:r>
            <w:proofErr w:type="spellEnd"/>
            <w:r w:rsidR="0057113F" w:rsidRPr="00B72C4F">
              <w:rPr>
                <w:rFonts w:ascii="Times New Roman" w:hAnsi="Times New Roman"/>
                <w:lang w:val="uk-UA"/>
              </w:rPr>
              <w:t xml:space="preserve">. </w:t>
            </w:r>
            <w:r w:rsidR="00541DEC" w:rsidRPr="00B72C4F">
              <w:rPr>
                <w:rFonts w:ascii="Times New Roman" w:hAnsi="Times New Roman"/>
                <w:lang w:val="uk-UA"/>
              </w:rPr>
              <w:t>0</w:t>
            </w:r>
            <w:r>
              <w:rPr>
                <w:rFonts w:ascii="Times New Roman" w:hAnsi="Times New Roman"/>
                <w:lang w:val="uk-UA"/>
              </w:rPr>
              <w:t>501492080</w:t>
            </w:r>
            <w:r w:rsidR="0057113F" w:rsidRPr="00B72C4F">
              <w:rPr>
                <w:rFonts w:ascii="Times New Roman" w:hAnsi="Times New Roman"/>
                <w:lang w:val="uk-UA"/>
              </w:rPr>
              <w:t>, e-</w:t>
            </w:r>
            <w:proofErr w:type="spellStart"/>
            <w:r w:rsidR="0057113F" w:rsidRPr="00B72C4F">
              <w:rPr>
                <w:rFonts w:ascii="Times New Roman" w:hAnsi="Times New Roman"/>
                <w:lang w:val="uk-UA"/>
              </w:rPr>
              <w:t>mail</w:t>
            </w:r>
            <w:proofErr w:type="spellEnd"/>
            <w:r w:rsidR="0057113F" w:rsidRPr="00B72C4F">
              <w:rPr>
                <w:rFonts w:ascii="Times New Roman" w:hAnsi="Times New Roman"/>
                <w:lang w:val="uk-UA"/>
              </w:rPr>
              <w:t xml:space="preserve">: </w:t>
            </w:r>
            <w:r w:rsidRPr="009243D5">
              <w:rPr>
                <w:rStyle w:val="a4"/>
                <w:rFonts w:ascii="Times New Roman" w:hAnsi="Times New Roman"/>
                <w:lang w:val="uk-UA"/>
              </w:rPr>
              <w:t>julie_lubnytep@ukr.net</w:t>
            </w:r>
          </w:p>
        </w:tc>
      </w:tr>
      <w:tr w:rsidR="00314CDF" w:rsidRPr="00B72C4F" w14:paraId="7B3FF878"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3B273392"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3</w:t>
            </w:r>
          </w:p>
        </w:tc>
        <w:tc>
          <w:tcPr>
            <w:tcW w:w="1554" w:type="pct"/>
            <w:tcBorders>
              <w:top w:val="outset" w:sz="6" w:space="0" w:color="auto"/>
              <w:left w:val="outset" w:sz="6" w:space="0" w:color="auto"/>
              <w:bottom w:val="outset" w:sz="6" w:space="0" w:color="auto"/>
              <w:right w:val="outset" w:sz="6" w:space="0" w:color="auto"/>
            </w:tcBorders>
            <w:hideMark/>
          </w:tcPr>
          <w:p w14:paraId="69F243F9"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Процедура закупівлі</w:t>
            </w:r>
          </w:p>
        </w:tc>
        <w:tc>
          <w:tcPr>
            <w:tcW w:w="3267" w:type="pct"/>
            <w:gridSpan w:val="2"/>
            <w:tcBorders>
              <w:top w:val="outset" w:sz="6" w:space="0" w:color="auto"/>
              <w:left w:val="outset" w:sz="6" w:space="0" w:color="auto"/>
              <w:bottom w:val="outset" w:sz="6" w:space="0" w:color="auto"/>
              <w:right w:val="outset" w:sz="6" w:space="0" w:color="auto"/>
            </w:tcBorders>
            <w:hideMark/>
          </w:tcPr>
          <w:p w14:paraId="0E26A2CB" w14:textId="77777777" w:rsidR="00314CDF"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xml:space="preserve">Відкриті торги </w:t>
            </w:r>
            <w:r w:rsidR="00FC3AC1" w:rsidRPr="00B72C4F">
              <w:rPr>
                <w:rFonts w:ascii="Times New Roman" w:eastAsia="Times New Roman" w:hAnsi="Times New Roman"/>
                <w:lang w:val="uk-UA" w:eastAsia="ru-RU"/>
              </w:rPr>
              <w:t>з Особливостями</w:t>
            </w:r>
          </w:p>
        </w:tc>
      </w:tr>
      <w:tr w:rsidR="00314CDF" w:rsidRPr="00B72C4F" w14:paraId="562C4B8B"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602C12AC" w14:textId="77777777" w:rsidR="00314CDF" w:rsidRPr="00B72C4F" w:rsidRDefault="00314CDF" w:rsidP="00B72C4F">
            <w:pPr>
              <w:spacing w:after="0" w:line="240" w:lineRule="auto"/>
              <w:contextualSpacing/>
              <w:rPr>
                <w:rFonts w:ascii="Times New Roman" w:eastAsia="Times New Roman" w:hAnsi="Times New Roman"/>
                <w:b/>
                <w:lang w:val="uk-UA" w:eastAsia="ru-RU"/>
              </w:rPr>
            </w:pPr>
            <w:bookmarkStart w:id="1" w:name="_Hlk531345815"/>
            <w:r w:rsidRPr="00B72C4F">
              <w:rPr>
                <w:rFonts w:ascii="Times New Roman" w:eastAsia="Times New Roman" w:hAnsi="Times New Roman"/>
                <w:b/>
                <w:lang w:val="uk-UA" w:eastAsia="ru-RU"/>
              </w:rPr>
              <w:t>4</w:t>
            </w:r>
          </w:p>
        </w:tc>
        <w:tc>
          <w:tcPr>
            <w:tcW w:w="1554" w:type="pct"/>
            <w:tcBorders>
              <w:top w:val="outset" w:sz="6" w:space="0" w:color="auto"/>
              <w:left w:val="outset" w:sz="6" w:space="0" w:color="auto"/>
              <w:bottom w:val="outset" w:sz="6" w:space="0" w:color="auto"/>
              <w:right w:val="outset" w:sz="6" w:space="0" w:color="auto"/>
            </w:tcBorders>
            <w:hideMark/>
          </w:tcPr>
          <w:p w14:paraId="15D52CB9" w14:textId="77777777" w:rsidR="00314CDF" w:rsidRPr="00B72C4F" w:rsidRDefault="00314CDF"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Інформація про предмет закупівлі</w:t>
            </w:r>
          </w:p>
        </w:tc>
        <w:tc>
          <w:tcPr>
            <w:tcW w:w="3267" w:type="pct"/>
            <w:gridSpan w:val="2"/>
            <w:tcBorders>
              <w:top w:val="outset" w:sz="6" w:space="0" w:color="auto"/>
              <w:left w:val="outset" w:sz="6" w:space="0" w:color="auto"/>
              <w:bottom w:val="outset" w:sz="6" w:space="0" w:color="auto"/>
              <w:right w:val="outset" w:sz="6" w:space="0" w:color="auto"/>
            </w:tcBorders>
            <w:hideMark/>
          </w:tcPr>
          <w:p w14:paraId="2E217FB0"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w:t>
            </w:r>
          </w:p>
        </w:tc>
      </w:tr>
      <w:bookmarkEnd w:id="1"/>
      <w:tr w:rsidR="00314CDF" w:rsidRPr="00240B62" w14:paraId="31384AA6" w14:textId="77777777" w:rsidTr="007F5182">
        <w:trPr>
          <w:trHeight w:val="606"/>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7C5AEDB5" w14:textId="77777777" w:rsidR="00314CDF" w:rsidRPr="00B72C4F" w:rsidRDefault="00314CDF"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4.1</w:t>
            </w:r>
          </w:p>
        </w:tc>
        <w:tc>
          <w:tcPr>
            <w:tcW w:w="1554" w:type="pct"/>
            <w:tcBorders>
              <w:top w:val="outset" w:sz="6" w:space="0" w:color="auto"/>
              <w:left w:val="outset" w:sz="6" w:space="0" w:color="auto"/>
              <w:bottom w:val="outset" w:sz="6" w:space="0" w:color="auto"/>
              <w:right w:val="outset" w:sz="6" w:space="0" w:color="auto"/>
            </w:tcBorders>
            <w:hideMark/>
          </w:tcPr>
          <w:p w14:paraId="475E2D44" w14:textId="77777777" w:rsidR="00314CDF" w:rsidRPr="00B72C4F" w:rsidRDefault="00314CDF" w:rsidP="00B72C4F">
            <w:pPr>
              <w:spacing w:after="0" w:line="240" w:lineRule="auto"/>
              <w:contextualSpacing/>
              <w:rPr>
                <w:rFonts w:ascii="Times New Roman" w:eastAsia="Times New Roman" w:hAnsi="Times New Roman"/>
                <w:lang w:val="uk-UA" w:eastAsia="ru-RU"/>
              </w:rPr>
            </w:pPr>
            <w:bookmarkStart w:id="2" w:name="_Hlk531345878"/>
            <w:r w:rsidRPr="00B72C4F">
              <w:rPr>
                <w:rFonts w:ascii="Times New Roman" w:eastAsia="Times New Roman" w:hAnsi="Times New Roman"/>
                <w:lang w:val="uk-UA" w:eastAsia="ru-RU"/>
              </w:rPr>
              <w:t>назва предмета закупівлі</w:t>
            </w:r>
            <w:bookmarkEnd w:id="2"/>
          </w:p>
        </w:tc>
        <w:tc>
          <w:tcPr>
            <w:tcW w:w="3267" w:type="pct"/>
            <w:gridSpan w:val="2"/>
            <w:tcBorders>
              <w:top w:val="outset" w:sz="6" w:space="0" w:color="auto"/>
              <w:left w:val="outset" w:sz="6" w:space="0" w:color="auto"/>
              <w:bottom w:val="outset" w:sz="6" w:space="0" w:color="auto"/>
              <w:right w:val="outset" w:sz="6" w:space="0" w:color="auto"/>
            </w:tcBorders>
          </w:tcPr>
          <w:p w14:paraId="791C2BE8" w14:textId="50C4DB47" w:rsidR="009243D5" w:rsidRPr="009243D5" w:rsidRDefault="00CF05B3" w:rsidP="009243D5">
            <w:pPr>
              <w:spacing w:after="0" w:line="240" w:lineRule="auto"/>
              <w:rPr>
                <w:rFonts w:ascii="Times New Roman" w:eastAsia="Times New Roman" w:hAnsi="Times New Roman"/>
                <w:b/>
                <w:lang w:val="uk-UA" w:eastAsia="ru-RU"/>
              </w:rPr>
            </w:pPr>
            <w:r>
              <w:rPr>
                <w:rFonts w:ascii="Times New Roman" w:eastAsia="Times New Roman" w:hAnsi="Times New Roman"/>
                <w:b/>
                <w:lang w:val="uk-UA" w:eastAsia="ru-RU"/>
              </w:rPr>
              <w:t>Комплекс</w:t>
            </w:r>
            <w:r w:rsidR="009243D5" w:rsidRPr="009243D5">
              <w:rPr>
                <w:rFonts w:ascii="Times New Roman" w:eastAsia="Times New Roman" w:hAnsi="Times New Roman"/>
                <w:b/>
                <w:lang w:val="uk-UA" w:eastAsia="ru-RU"/>
              </w:rPr>
              <w:t xml:space="preserve"> керування </w:t>
            </w:r>
            <w:proofErr w:type="spellStart"/>
            <w:r w:rsidR="009243D5" w:rsidRPr="009243D5">
              <w:rPr>
                <w:rFonts w:ascii="Times New Roman" w:eastAsia="Times New Roman" w:hAnsi="Times New Roman"/>
                <w:b/>
                <w:lang w:val="uk-UA" w:eastAsia="ru-RU"/>
              </w:rPr>
              <w:t>загальнокотельним</w:t>
            </w:r>
            <w:proofErr w:type="spellEnd"/>
            <w:r w:rsidR="009243D5" w:rsidRPr="009243D5">
              <w:rPr>
                <w:rFonts w:ascii="Times New Roman" w:eastAsia="Times New Roman" w:hAnsi="Times New Roman"/>
                <w:b/>
                <w:lang w:val="uk-UA" w:eastAsia="ru-RU"/>
              </w:rPr>
              <w:t xml:space="preserve"> обладнанням, </w:t>
            </w:r>
          </w:p>
          <w:p w14:paraId="48CD6A27" w14:textId="3878B774" w:rsidR="009243D5" w:rsidRPr="009243D5" w:rsidRDefault="00CF05B3" w:rsidP="009243D5">
            <w:pPr>
              <w:spacing w:after="0" w:line="240" w:lineRule="auto"/>
              <w:rPr>
                <w:rFonts w:ascii="Times New Roman" w:eastAsia="Times New Roman" w:hAnsi="Times New Roman"/>
                <w:b/>
                <w:lang w:val="uk-UA" w:eastAsia="ru-RU"/>
              </w:rPr>
            </w:pPr>
            <w:r>
              <w:rPr>
                <w:rFonts w:ascii="Times New Roman" w:eastAsia="Times New Roman" w:hAnsi="Times New Roman"/>
                <w:b/>
                <w:lang w:val="uk-UA" w:eastAsia="ru-RU"/>
              </w:rPr>
              <w:t>комплекси</w:t>
            </w:r>
            <w:r w:rsidR="009243D5" w:rsidRPr="009243D5">
              <w:rPr>
                <w:rFonts w:ascii="Times New Roman" w:eastAsia="Times New Roman" w:hAnsi="Times New Roman"/>
                <w:b/>
                <w:lang w:val="uk-UA" w:eastAsia="ru-RU"/>
              </w:rPr>
              <w:t xml:space="preserve"> керування водогрійним</w:t>
            </w:r>
            <w:r w:rsidR="00EB3A81">
              <w:rPr>
                <w:rFonts w:ascii="Times New Roman" w:eastAsia="Times New Roman" w:hAnsi="Times New Roman"/>
                <w:b/>
                <w:lang w:val="uk-UA" w:eastAsia="ru-RU"/>
              </w:rPr>
              <w:t>и</w:t>
            </w:r>
            <w:r w:rsidR="009243D5" w:rsidRPr="009243D5">
              <w:rPr>
                <w:rFonts w:ascii="Times New Roman" w:eastAsia="Times New Roman" w:hAnsi="Times New Roman"/>
                <w:b/>
                <w:lang w:val="uk-UA" w:eastAsia="ru-RU"/>
              </w:rPr>
              <w:t xml:space="preserve"> котл</w:t>
            </w:r>
            <w:r w:rsidR="00EB3A81">
              <w:rPr>
                <w:rFonts w:ascii="Times New Roman" w:eastAsia="Times New Roman" w:hAnsi="Times New Roman"/>
                <w:b/>
                <w:lang w:val="uk-UA" w:eastAsia="ru-RU"/>
              </w:rPr>
              <w:t>ами</w:t>
            </w:r>
          </w:p>
          <w:p w14:paraId="03C17F2B" w14:textId="48E67DB6" w:rsidR="000137D0" w:rsidRPr="00B72C4F" w:rsidRDefault="00117DC0" w:rsidP="00B72C4F">
            <w:pPr>
              <w:spacing w:after="0" w:line="240" w:lineRule="auto"/>
              <w:rPr>
                <w:rFonts w:ascii="Times New Roman" w:hAnsi="Times New Roman"/>
                <w:b/>
                <w:lang w:val="uk-UA"/>
              </w:rPr>
            </w:pPr>
            <w:r w:rsidRPr="00B72C4F">
              <w:rPr>
                <w:rFonts w:ascii="Times New Roman" w:eastAsia="Times New Roman" w:hAnsi="Times New Roman"/>
                <w:b/>
                <w:lang w:val="uk-UA" w:eastAsia="ru-RU"/>
              </w:rPr>
              <w:t>код за ДК 021:2015:</w:t>
            </w:r>
            <w:r w:rsidR="009243D5">
              <w:rPr>
                <w:rFonts w:ascii="Times New Roman" w:eastAsia="Times New Roman" w:hAnsi="Times New Roman"/>
                <w:b/>
                <w:lang w:val="uk-UA" w:eastAsia="ru-RU"/>
              </w:rPr>
              <w:t xml:space="preserve"> </w:t>
            </w:r>
            <w:r w:rsidR="009243D5" w:rsidRPr="00581FC5">
              <w:rPr>
                <w:rFonts w:ascii="Times New Roman" w:hAnsi="Times New Roman"/>
                <w:b/>
                <w:bCs/>
                <w:bdr w:val="none" w:sz="0" w:space="0" w:color="auto" w:frame="1"/>
                <w:lang w:val="uk-UA"/>
              </w:rPr>
              <w:t>38810000-6 - Обладнання для керування виробничими процесами</w:t>
            </w:r>
          </w:p>
        </w:tc>
      </w:tr>
      <w:tr w:rsidR="00C92DB6" w:rsidRPr="00B72C4F" w14:paraId="5496DD60" w14:textId="77777777" w:rsidTr="007F5182">
        <w:trPr>
          <w:trHeight w:val="977"/>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57948B59"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4.2</w:t>
            </w:r>
          </w:p>
        </w:tc>
        <w:tc>
          <w:tcPr>
            <w:tcW w:w="1554" w:type="pct"/>
            <w:tcBorders>
              <w:top w:val="outset" w:sz="6" w:space="0" w:color="auto"/>
              <w:left w:val="outset" w:sz="6" w:space="0" w:color="auto"/>
              <w:bottom w:val="outset" w:sz="6" w:space="0" w:color="auto"/>
              <w:right w:val="outset" w:sz="6" w:space="0" w:color="auto"/>
            </w:tcBorders>
            <w:hideMark/>
          </w:tcPr>
          <w:p w14:paraId="78B2CA1B"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xml:space="preserve">опис окремої частини (частин) предмета закупівлі (лота), щодо якої можуть бути подані тендерні пропозиції </w:t>
            </w:r>
          </w:p>
        </w:tc>
        <w:tc>
          <w:tcPr>
            <w:tcW w:w="3267" w:type="pct"/>
            <w:gridSpan w:val="2"/>
            <w:tcBorders>
              <w:top w:val="outset" w:sz="6" w:space="0" w:color="auto"/>
              <w:left w:val="outset" w:sz="6" w:space="0" w:color="auto"/>
              <w:bottom w:val="outset" w:sz="6" w:space="0" w:color="auto"/>
              <w:right w:val="outset" w:sz="6" w:space="0" w:color="auto"/>
            </w:tcBorders>
            <w:vAlign w:val="center"/>
            <w:hideMark/>
          </w:tcPr>
          <w:p w14:paraId="7E005E33" w14:textId="77777777" w:rsidR="00FC3AC1" w:rsidRPr="00B72C4F" w:rsidRDefault="00FC3AC1" w:rsidP="00B72C4F">
            <w:pPr>
              <w:spacing w:after="0" w:line="240" w:lineRule="auto"/>
              <w:contextualSpacing/>
              <w:jc w:val="both"/>
              <w:rPr>
                <w:rFonts w:ascii="Times New Roman" w:hAnsi="Times New Roman"/>
                <w:spacing w:val="-4"/>
                <w:lang w:val="uk-UA"/>
              </w:rPr>
            </w:pPr>
            <w:r w:rsidRPr="00B72C4F">
              <w:rPr>
                <w:rFonts w:ascii="Times New Roman" w:hAnsi="Times New Roman"/>
                <w:spacing w:val="-4"/>
                <w:lang w:val="uk-UA"/>
              </w:rPr>
              <w:t>Подання тендерних пропозиції щодо окремої частини (частин) предмета закупівлі (лота) не передбачено.</w:t>
            </w:r>
          </w:p>
          <w:p w14:paraId="6F2AB60C" w14:textId="77777777" w:rsidR="00C92DB6" w:rsidRPr="00B72C4F" w:rsidRDefault="00FC3AC1" w:rsidP="00B72C4F">
            <w:pPr>
              <w:spacing w:after="0" w:line="240" w:lineRule="auto"/>
              <w:contextualSpacing/>
              <w:jc w:val="both"/>
              <w:rPr>
                <w:rFonts w:ascii="Times New Roman" w:eastAsia="Times New Roman" w:hAnsi="Times New Roman"/>
                <w:b/>
                <w:lang w:val="uk-UA" w:eastAsia="ru-RU"/>
              </w:rPr>
            </w:pPr>
            <w:r w:rsidRPr="00B72C4F">
              <w:rPr>
                <w:rFonts w:ascii="Times New Roman" w:hAnsi="Times New Roman"/>
                <w:b/>
                <w:spacing w:val="-4"/>
                <w:lang w:val="uk-UA"/>
              </w:rPr>
              <w:t>Учасник процедури закупівлі подає тендерну пропозицію щодо предмета закупівлі в цілому.</w:t>
            </w:r>
          </w:p>
        </w:tc>
      </w:tr>
      <w:tr w:rsidR="00C92DB6" w:rsidRPr="00AA43A4" w14:paraId="5417181B"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3AB77ED2" w14:textId="77777777" w:rsidR="00C92DB6" w:rsidRPr="00B72C4F" w:rsidRDefault="00C92DB6" w:rsidP="00B72C4F">
            <w:pPr>
              <w:spacing w:after="0" w:line="240" w:lineRule="auto"/>
              <w:contextualSpacing/>
              <w:rPr>
                <w:rFonts w:ascii="Times New Roman" w:eastAsia="Times New Roman" w:hAnsi="Times New Roman"/>
                <w:lang w:val="uk-UA" w:eastAsia="ru-RU"/>
              </w:rPr>
            </w:pPr>
            <w:bookmarkStart w:id="3" w:name="_Hlk531345927"/>
            <w:r w:rsidRPr="00B72C4F">
              <w:rPr>
                <w:rFonts w:ascii="Times New Roman" w:eastAsia="Times New Roman" w:hAnsi="Times New Roman"/>
                <w:lang w:val="uk-UA" w:eastAsia="ru-RU"/>
              </w:rPr>
              <w:t>4.3</w:t>
            </w:r>
          </w:p>
        </w:tc>
        <w:tc>
          <w:tcPr>
            <w:tcW w:w="1554" w:type="pct"/>
            <w:tcBorders>
              <w:top w:val="outset" w:sz="6" w:space="0" w:color="auto"/>
              <w:left w:val="outset" w:sz="6" w:space="0" w:color="auto"/>
              <w:bottom w:val="outset" w:sz="6" w:space="0" w:color="auto"/>
              <w:right w:val="outset" w:sz="6" w:space="0" w:color="auto"/>
            </w:tcBorders>
            <w:hideMark/>
          </w:tcPr>
          <w:p w14:paraId="2C891B0D"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місце, кількість, обсяг поставки товарів (надання послуг, виконання робіт)</w:t>
            </w:r>
          </w:p>
        </w:tc>
        <w:tc>
          <w:tcPr>
            <w:tcW w:w="3267" w:type="pct"/>
            <w:gridSpan w:val="2"/>
            <w:tcBorders>
              <w:top w:val="outset" w:sz="6" w:space="0" w:color="auto"/>
              <w:left w:val="outset" w:sz="6" w:space="0" w:color="auto"/>
              <w:bottom w:val="outset" w:sz="6" w:space="0" w:color="auto"/>
              <w:right w:val="outset" w:sz="6" w:space="0" w:color="auto"/>
            </w:tcBorders>
            <w:hideMark/>
          </w:tcPr>
          <w:p w14:paraId="3AAEFAF2" w14:textId="3CBDE86B" w:rsidR="007F4ECA" w:rsidRPr="009243D5" w:rsidRDefault="007F4ECA" w:rsidP="007F4ECA">
            <w:pPr>
              <w:spacing w:after="0" w:line="240" w:lineRule="auto"/>
              <w:contextualSpacing/>
              <w:rPr>
                <w:rFonts w:ascii="Times New Roman" w:hAnsi="Times New Roman"/>
                <w:color w:val="FF0000"/>
                <w:lang w:val="uk-UA"/>
              </w:rPr>
            </w:pPr>
            <w:r w:rsidRPr="009243D5">
              <w:rPr>
                <w:rFonts w:ascii="Times New Roman" w:eastAsia="Times New Roman" w:hAnsi="Times New Roman"/>
                <w:color w:val="FF0000"/>
                <w:lang w:val="uk-UA" w:eastAsia="zh-CN"/>
              </w:rPr>
              <w:t>Місце поставки товарів</w:t>
            </w:r>
            <w:r w:rsidRPr="009243D5">
              <w:rPr>
                <w:rFonts w:ascii="Times New Roman" w:eastAsia="Times New Roman" w:hAnsi="Times New Roman"/>
                <w:color w:val="FF0000"/>
                <w:lang w:val="uk-UA" w:eastAsia="ru-RU"/>
              </w:rPr>
              <w:t xml:space="preserve">: 37500, Полтавська обл., </w:t>
            </w:r>
            <w:proofErr w:type="spellStart"/>
            <w:r w:rsidRPr="009243D5">
              <w:rPr>
                <w:rFonts w:ascii="Times New Roman" w:hAnsi="Times New Roman"/>
                <w:color w:val="FF0000"/>
                <w:lang w:val="uk-UA"/>
              </w:rPr>
              <w:t>м.Лубни</w:t>
            </w:r>
            <w:proofErr w:type="spellEnd"/>
            <w:r w:rsidRPr="009243D5">
              <w:rPr>
                <w:rFonts w:ascii="Times New Roman" w:hAnsi="Times New Roman"/>
                <w:color w:val="FF0000"/>
                <w:lang w:val="uk-UA"/>
              </w:rPr>
              <w:t xml:space="preserve">, </w:t>
            </w:r>
            <w:proofErr w:type="spellStart"/>
            <w:r w:rsidRPr="009243D5">
              <w:rPr>
                <w:rFonts w:ascii="Times New Roman" w:hAnsi="Times New Roman"/>
                <w:color w:val="FF0000"/>
                <w:lang w:val="uk-UA"/>
              </w:rPr>
              <w:t>вул</w:t>
            </w:r>
            <w:proofErr w:type="spellEnd"/>
            <w:r w:rsidRPr="009243D5">
              <w:rPr>
                <w:rFonts w:ascii="Times New Roman" w:hAnsi="Times New Roman"/>
                <w:color w:val="FF0000"/>
                <w:lang w:val="uk-UA"/>
              </w:rPr>
              <w:t xml:space="preserve"> Миколи Міхновського, 48В</w:t>
            </w:r>
          </w:p>
          <w:p w14:paraId="72594D19" w14:textId="6C777E2A" w:rsidR="009243D5" w:rsidRPr="009243D5" w:rsidRDefault="00CF05B3" w:rsidP="009243D5">
            <w:pPr>
              <w:spacing w:after="0" w:line="240" w:lineRule="auto"/>
              <w:rPr>
                <w:rFonts w:ascii="Times New Roman" w:eastAsia="Times New Roman" w:hAnsi="Times New Roman"/>
                <w:b/>
                <w:lang w:val="uk-UA" w:eastAsia="ru-RU"/>
              </w:rPr>
            </w:pPr>
            <w:r>
              <w:rPr>
                <w:rFonts w:ascii="Times New Roman" w:eastAsia="Times New Roman" w:hAnsi="Times New Roman"/>
                <w:b/>
                <w:lang w:val="uk-UA" w:eastAsia="ru-RU"/>
              </w:rPr>
              <w:t>Комплекс</w:t>
            </w:r>
            <w:r w:rsidR="009243D5" w:rsidRPr="009243D5">
              <w:rPr>
                <w:rFonts w:ascii="Times New Roman" w:eastAsia="Times New Roman" w:hAnsi="Times New Roman"/>
                <w:b/>
                <w:lang w:val="uk-UA" w:eastAsia="ru-RU"/>
              </w:rPr>
              <w:t xml:space="preserve"> керування </w:t>
            </w:r>
            <w:proofErr w:type="spellStart"/>
            <w:r w:rsidR="009243D5" w:rsidRPr="009243D5">
              <w:rPr>
                <w:rFonts w:ascii="Times New Roman" w:eastAsia="Times New Roman" w:hAnsi="Times New Roman"/>
                <w:b/>
                <w:lang w:val="uk-UA" w:eastAsia="ru-RU"/>
              </w:rPr>
              <w:t>загальнокотельним</w:t>
            </w:r>
            <w:proofErr w:type="spellEnd"/>
            <w:r w:rsidR="009243D5" w:rsidRPr="009243D5">
              <w:rPr>
                <w:rFonts w:ascii="Times New Roman" w:eastAsia="Times New Roman" w:hAnsi="Times New Roman"/>
                <w:b/>
                <w:lang w:val="uk-UA" w:eastAsia="ru-RU"/>
              </w:rPr>
              <w:t xml:space="preserve"> обладнанням</w:t>
            </w:r>
            <w:r w:rsidR="009243D5">
              <w:rPr>
                <w:rFonts w:ascii="Times New Roman" w:eastAsia="Times New Roman" w:hAnsi="Times New Roman"/>
                <w:b/>
                <w:lang w:val="uk-UA" w:eastAsia="ru-RU"/>
              </w:rPr>
              <w:t xml:space="preserve"> – 1 комплект,</w:t>
            </w:r>
          </w:p>
          <w:p w14:paraId="699935B7" w14:textId="62911CE4" w:rsidR="009243D5" w:rsidRDefault="00CF05B3" w:rsidP="009243D5">
            <w:pPr>
              <w:spacing w:after="0" w:line="240" w:lineRule="auto"/>
              <w:rPr>
                <w:rFonts w:ascii="Times New Roman" w:eastAsia="Times New Roman" w:hAnsi="Times New Roman"/>
                <w:b/>
                <w:lang w:val="uk-UA" w:eastAsia="ru-RU"/>
              </w:rPr>
            </w:pPr>
            <w:r>
              <w:rPr>
                <w:rFonts w:ascii="Times New Roman" w:eastAsia="Times New Roman" w:hAnsi="Times New Roman"/>
                <w:b/>
                <w:lang w:val="uk-UA" w:eastAsia="ru-RU"/>
              </w:rPr>
              <w:t>Комплекс</w:t>
            </w:r>
            <w:r w:rsidR="009243D5" w:rsidRPr="009243D5">
              <w:rPr>
                <w:rFonts w:ascii="Times New Roman" w:eastAsia="Times New Roman" w:hAnsi="Times New Roman"/>
                <w:b/>
                <w:lang w:val="uk-UA" w:eastAsia="ru-RU"/>
              </w:rPr>
              <w:t xml:space="preserve"> керування водогрійним котлом</w:t>
            </w:r>
            <w:r w:rsidR="009243D5">
              <w:rPr>
                <w:rFonts w:ascii="Times New Roman" w:eastAsia="Times New Roman" w:hAnsi="Times New Roman"/>
                <w:b/>
                <w:lang w:val="uk-UA" w:eastAsia="ru-RU"/>
              </w:rPr>
              <w:t xml:space="preserve"> – 2 комплекти,</w:t>
            </w:r>
          </w:p>
          <w:p w14:paraId="22D53CD3" w14:textId="6DFEF856" w:rsidR="00753703" w:rsidRDefault="00CF05B3" w:rsidP="009243D5">
            <w:pPr>
              <w:spacing w:after="0" w:line="240" w:lineRule="auto"/>
              <w:rPr>
                <w:rFonts w:ascii="Times New Roman" w:eastAsia="Times New Roman" w:hAnsi="Times New Roman"/>
                <w:b/>
                <w:lang w:val="uk-UA" w:eastAsia="ru-RU"/>
              </w:rPr>
            </w:pPr>
            <w:r>
              <w:rPr>
                <w:rFonts w:ascii="Times New Roman" w:eastAsia="Times New Roman" w:hAnsi="Times New Roman"/>
                <w:b/>
                <w:lang w:val="uk-UA" w:eastAsia="ru-RU"/>
              </w:rPr>
              <w:t>Комплекс</w:t>
            </w:r>
            <w:r w:rsidR="009243D5" w:rsidRPr="009243D5">
              <w:rPr>
                <w:rFonts w:ascii="Times New Roman" w:eastAsia="Times New Roman" w:hAnsi="Times New Roman"/>
                <w:b/>
                <w:lang w:val="uk-UA" w:eastAsia="ru-RU"/>
              </w:rPr>
              <w:t xml:space="preserve"> керування водогрійним котлом</w:t>
            </w:r>
            <w:r w:rsidR="009243D5">
              <w:rPr>
                <w:rFonts w:ascii="Times New Roman" w:eastAsia="Times New Roman" w:hAnsi="Times New Roman"/>
                <w:b/>
                <w:lang w:val="uk-UA" w:eastAsia="ru-RU"/>
              </w:rPr>
              <w:t xml:space="preserve"> – </w:t>
            </w:r>
            <w:r w:rsidR="00DA73A1">
              <w:rPr>
                <w:rFonts w:ascii="Times New Roman" w:eastAsia="Times New Roman" w:hAnsi="Times New Roman"/>
                <w:b/>
                <w:lang w:val="uk-UA" w:eastAsia="ru-RU"/>
              </w:rPr>
              <w:t>3</w:t>
            </w:r>
            <w:r w:rsidR="009243D5">
              <w:rPr>
                <w:rFonts w:ascii="Times New Roman" w:eastAsia="Times New Roman" w:hAnsi="Times New Roman"/>
                <w:b/>
                <w:lang w:val="uk-UA" w:eastAsia="ru-RU"/>
              </w:rPr>
              <w:t xml:space="preserve"> комплект</w:t>
            </w:r>
            <w:r>
              <w:rPr>
                <w:rFonts w:ascii="Times New Roman" w:eastAsia="Times New Roman" w:hAnsi="Times New Roman"/>
                <w:b/>
                <w:lang w:val="uk-UA" w:eastAsia="ru-RU"/>
              </w:rPr>
              <w:t>и.</w:t>
            </w:r>
          </w:p>
          <w:p w14:paraId="3F87B427" w14:textId="50230EF7" w:rsidR="005F5083" w:rsidRPr="005F5083" w:rsidRDefault="005F5083" w:rsidP="009243D5">
            <w:pPr>
              <w:spacing w:after="0" w:line="240" w:lineRule="auto"/>
              <w:rPr>
                <w:rFonts w:ascii="Times New Roman" w:hAnsi="Times New Roman"/>
                <w:b/>
                <w:bCs/>
                <w:bdr w:val="none" w:sz="0" w:space="0" w:color="auto" w:frame="1"/>
                <w:lang w:val="uk-UA"/>
              </w:rPr>
            </w:pPr>
            <w:r>
              <w:rPr>
                <w:rFonts w:ascii="Times New Roman" w:eastAsia="Times New Roman" w:hAnsi="Times New Roman"/>
                <w:lang w:val="uk-UA" w:eastAsia="zh-CN"/>
              </w:rPr>
              <w:t>Згідно Додатку №3 до Тендерної документації</w:t>
            </w:r>
            <w:r>
              <w:rPr>
                <w:rFonts w:ascii="Times New Roman" w:hAnsi="Times New Roman"/>
                <w:b/>
                <w:bCs/>
                <w:bdr w:val="none" w:sz="0" w:space="0" w:color="auto" w:frame="1"/>
                <w:lang w:val="uk-UA"/>
              </w:rPr>
              <w:t xml:space="preserve"> </w:t>
            </w:r>
          </w:p>
        </w:tc>
      </w:tr>
      <w:bookmarkEnd w:id="3"/>
      <w:tr w:rsidR="00C92DB6" w:rsidRPr="00B72C4F" w14:paraId="0D701E3D"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150498C8"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4.4</w:t>
            </w:r>
          </w:p>
        </w:tc>
        <w:tc>
          <w:tcPr>
            <w:tcW w:w="1554" w:type="pct"/>
            <w:tcBorders>
              <w:top w:val="outset" w:sz="6" w:space="0" w:color="auto"/>
              <w:left w:val="outset" w:sz="6" w:space="0" w:color="auto"/>
              <w:bottom w:val="outset" w:sz="6" w:space="0" w:color="auto"/>
              <w:right w:val="outset" w:sz="6" w:space="0" w:color="auto"/>
            </w:tcBorders>
            <w:hideMark/>
          </w:tcPr>
          <w:p w14:paraId="6C65E361"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строк поставки товарів (надання послуг, виконання робіт)</w:t>
            </w:r>
          </w:p>
        </w:tc>
        <w:tc>
          <w:tcPr>
            <w:tcW w:w="3267" w:type="pct"/>
            <w:gridSpan w:val="2"/>
            <w:tcBorders>
              <w:top w:val="outset" w:sz="6" w:space="0" w:color="auto"/>
              <w:left w:val="outset" w:sz="6" w:space="0" w:color="auto"/>
              <w:bottom w:val="outset" w:sz="6" w:space="0" w:color="auto"/>
              <w:right w:val="outset" w:sz="6" w:space="0" w:color="auto"/>
            </w:tcBorders>
            <w:hideMark/>
          </w:tcPr>
          <w:p w14:paraId="1BD0FF52" w14:textId="4B4E4969" w:rsidR="00C92DB6" w:rsidRPr="00B72C4F" w:rsidRDefault="00E71A06" w:rsidP="00B72C4F">
            <w:pPr>
              <w:spacing w:after="0" w:line="240" w:lineRule="auto"/>
              <w:contextualSpacing/>
              <w:rPr>
                <w:rFonts w:ascii="Times New Roman" w:eastAsia="Times New Roman" w:hAnsi="Times New Roman"/>
                <w:b/>
                <w:color w:val="FF0000"/>
                <w:lang w:val="uk-UA" w:eastAsia="ru-RU"/>
              </w:rPr>
            </w:pPr>
            <w:r w:rsidRPr="00B72C4F">
              <w:rPr>
                <w:rFonts w:ascii="Times New Roman" w:eastAsia="Times New Roman" w:hAnsi="Times New Roman"/>
                <w:b/>
                <w:color w:val="FF0000"/>
                <w:lang w:val="uk-UA" w:eastAsia="ru-RU"/>
              </w:rPr>
              <w:t xml:space="preserve">До </w:t>
            </w:r>
            <w:r w:rsidR="007A5423">
              <w:rPr>
                <w:rFonts w:ascii="Times New Roman" w:eastAsia="Times New Roman" w:hAnsi="Times New Roman"/>
                <w:b/>
                <w:color w:val="FF0000"/>
                <w:lang w:val="uk-UA" w:eastAsia="ru-RU"/>
              </w:rPr>
              <w:t>31</w:t>
            </w:r>
            <w:r w:rsidR="007F4ECA">
              <w:rPr>
                <w:rFonts w:ascii="Times New Roman" w:eastAsia="Times New Roman" w:hAnsi="Times New Roman"/>
                <w:b/>
                <w:color w:val="FF0000"/>
                <w:lang w:val="uk-UA" w:eastAsia="ru-RU"/>
              </w:rPr>
              <w:t>.</w:t>
            </w:r>
            <w:r w:rsidR="00237C04">
              <w:rPr>
                <w:rFonts w:ascii="Times New Roman" w:eastAsia="Times New Roman" w:hAnsi="Times New Roman"/>
                <w:b/>
                <w:color w:val="FF0000"/>
                <w:lang w:val="uk-UA" w:eastAsia="ru-RU"/>
              </w:rPr>
              <w:t>1</w:t>
            </w:r>
            <w:r w:rsidR="005F5083">
              <w:rPr>
                <w:rFonts w:ascii="Times New Roman" w:eastAsia="Times New Roman" w:hAnsi="Times New Roman"/>
                <w:b/>
                <w:color w:val="FF0000"/>
                <w:lang w:val="uk-UA" w:eastAsia="ru-RU"/>
              </w:rPr>
              <w:t>2</w:t>
            </w:r>
            <w:r w:rsidR="002E1638" w:rsidRPr="00B72C4F">
              <w:rPr>
                <w:rFonts w:ascii="Times New Roman" w:eastAsia="Times New Roman" w:hAnsi="Times New Roman"/>
                <w:b/>
                <w:color w:val="FF0000"/>
                <w:lang w:val="uk-UA" w:eastAsia="ru-RU"/>
              </w:rPr>
              <w:t>.</w:t>
            </w:r>
            <w:r w:rsidR="00216167" w:rsidRPr="00B72C4F">
              <w:rPr>
                <w:rFonts w:ascii="Times New Roman" w:eastAsia="Times New Roman" w:hAnsi="Times New Roman"/>
                <w:b/>
                <w:color w:val="FF0000"/>
                <w:lang w:val="uk-UA" w:eastAsia="ru-RU"/>
              </w:rPr>
              <w:t>202</w:t>
            </w:r>
            <w:r w:rsidR="000D45C6" w:rsidRPr="00B72C4F">
              <w:rPr>
                <w:rFonts w:ascii="Times New Roman" w:eastAsia="Times New Roman" w:hAnsi="Times New Roman"/>
                <w:b/>
                <w:color w:val="FF0000"/>
                <w:lang w:val="uk-UA" w:eastAsia="ru-RU"/>
              </w:rPr>
              <w:t>6</w:t>
            </w:r>
            <w:r w:rsidR="00C92DB6" w:rsidRPr="00B72C4F">
              <w:rPr>
                <w:rFonts w:ascii="Times New Roman" w:eastAsia="Times New Roman" w:hAnsi="Times New Roman"/>
                <w:b/>
                <w:color w:val="FF0000"/>
                <w:lang w:val="uk-UA" w:eastAsia="ru-RU"/>
              </w:rPr>
              <w:t xml:space="preserve"> року.  </w:t>
            </w:r>
          </w:p>
          <w:p w14:paraId="3BDFA2AA" w14:textId="77777777" w:rsidR="00C92DB6" w:rsidRPr="00B72C4F" w:rsidRDefault="00C92DB6" w:rsidP="00B72C4F">
            <w:pPr>
              <w:spacing w:after="0" w:line="240" w:lineRule="auto"/>
              <w:contextualSpacing/>
              <w:rPr>
                <w:rFonts w:ascii="Times New Roman" w:eastAsia="Times New Roman" w:hAnsi="Times New Roman"/>
                <w:lang w:val="uk-UA" w:eastAsia="ru-RU"/>
              </w:rPr>
            </w:pPr>
          </w:p>
        </w:tc>
      </w:tr>
      <w:tr w:rsidR="00C92DB6" w:rsidRPr="00237C04" w14:paraId="4415A0F7"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2144D2C5"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4.5</w:t>
            </w:r>
          </w:p>
        </w:tc>
        <w:tc>
          <w:tcPr>
            <w:tcW w:w="1554" w:type="pct"/>
            <w:tcBorders>
              <w:top w:val="outset" w:sz="6" w:space="0" w:color="auto"/>
              <w:left w:val="outset" w:sz="6" w:space="0" w:color="auto"/>
              <w:bottom w:val="outset" w:sz="6" w:space="0" w:color="auto"/>
              <w:right w:val="outset" w:sz="6" w:space="0" w:color="auto"/>
            </w:tcBorders>
          </w:tcPr>
          <w:p w14:paraId="6856836A"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xml:space="preserve">Умови оплати </w:t>
            </w:r>
          </w:p>
        </w:tc>
        <w:tc>
          <w:tcPr>
            <w:tcW w:w="3267" w:type="pct"/>
            <w:gridSpan w:val="2"/>
            <w:tcBorders>
              <w:top w:val="outset" w:sz="6" w:space="0" w:color="auto"/>
              <w:left w:val="outset" w:sz="6" w:space="0" w:color="auto"/>
              <w:bottom w:val="outset" w:sz="6" w:space="0" w:color="auto"/>
              <w:right w:val="outset" w:sz="6" w:space="0" w:color="auto"/>
            </w:tcBorders>
          </w:tcPr>
          <w:p w14:paraId="59FC6E05" w14:textId="308672CC" w:rsidR="00C92DB6" w:rsidRPr="00B72C4F" w:rsidRDefault="003141E8" w:rsidP="00B72C4F">
            <w:pPr>
              <w:spacing w:after="0" w:line="240" w:lineRule="auto"/>
              <w:contextualSpacing/>
              <w:jc w:val="both"/>
              <w:rPr>
                <w:rFonts w:ascii="Times New Roman" w:eastAsia="Times New Roman" w:hAnsi="Times New Roman"/>
                <w:lang w:val="uk-UA" w:eastAsia="ru-RU"/>
              </w:rPr>
            </w:pPr>
            <w:r w:rsidRPr="00B72C4F">
              <w:rPr>
                <w:rFonts w:ascii="Times New Roman" w:eastAsia="Times New Roman" w:hAnsi="Times New Roman"/>
                <w:lang w:val="uk-UA" w:eastAsia="ru-RU"/>
              </w:rPr>
              <w:t xml:space="preserve">Оплата здійснюється в безготівковій формі, шляхом перерахування Замовником грошових коштів на поточний рахунок </w:t>
            </w:r>
            <w:r w:rsidR="00A056A5">
              <w:rPr>
                <w:rFonts w:ascii="Times New Roman" w:eastAsia="Times New Roman" w:hAnsi="Times New Roman"/>
                <w:lang w:val="uk-UA" w:eastAsia="ru-RU"/>
              </w:rPr>
              <w:t>Постачальника</w:t>
            </w:r>
            <w:r w:rsidRPr="00B72C4F">
              <w:rPr>
                <w:rFonts w:ascii="Times New Roman" w:eastAsia="Times New Roman" w:hAnsi="Times New Roman"/>
                <w:lang w:val="uk-UA" w:eastAsia="ru-RU"/>
              </w:rPr>
              <w:t xml:space="preserve"> </w:t>
            </w:r>
            <w:r w:rsidR="00237C04" w:rsidRPr="00237C04">
              <w:rPr>
                <w:rFonts w:ascii="Times New Roman" w:eastAsia="Times New Roman" w:hAnsi="Times New Roman"/>
                <w:color w:val="FF0000"/>
                <w:lang w:val="uk-UA" w:eastAsia="ru-RU"/>
              </w:rPr>
              <w:t xml:space="preserve">50% </w:t>
            </w:r>
            <w:r w:rsidR="004E31F0">
              <w:rPr>
                <w:rFonts w:ascii="Times New Roman" w:eastAsia="Times New Roman" w:hAnsi="Times New Roman"/>
                <w:color w:val="FF0000"/>
                <w:lang w:val="uk-UA" w:eastAsia="ru-RU"/>
              </w:rPr>
              <w:t>попередньої оплати</w:t>
            </w:r>
            <w:r w:rsidR="00237C04" w:rsidRPr="00237C04">
              <w:rPr>
                <w:rFonts w:ascii="Times New Roman" w:eastAsia="Times New Roman" w:hAnsi="Times New Roman"/>
                <w:color w:val="FF0000"/>
                <w:lang w:val="uk-UA" w:eastAsia="ru-RU"/>
              </w:rPr>
              <w:t xml:space="preserve"> і 50% післяплата протягом 10 календарних днів з дня підписання сторонами видаткової накладної </w:t>
            </w:r>
            <w:r w:rsidR="00E94BC2">
              <w:rPr>
                <w:rFonts w:ascii="Times New Roman" w:eastAsia="Times New Roman" w:hAnsi="Times New Roman"/>
                <w:color w:val="FF0000"/>
                <w:lang w:val="uk-UA" w:eastAsia="ru-RU"/>
              </w:rPr>
              <w:t>за</w:t>
            </w:r>
            <w:r w:rsidR="00237C04" w:rsidRPr="00237C04">
              <w:rPr>
                <w:rFonts w:ascii="Times New Roman" w:eastAsia="Times New Roman" w:hAnsi="Times New Roman"/>
                <w:color w:val="FF0000"/>
                <w:lang w:val="uk-UA" w:eastAsia="ru-RU"/>
              </w:rPr>
              <w:t xml:space="preserve"> фактично поставлений товар</w:t>
            </w:r>
            <w:r w:rsidR="00237C04">
              <w:rPr>
                <w:rFonts w:ascii="Times New Roman" w:eastAsia="Times New Roman" w:hAnsi="Times New Roman"/>
                <w:color w:val="FF0000"/>
                <w:lang w:val="uk-UA" w:eastAsia="ru-RU"/>
              </w:rPr>
              <w:t>.</w:t>
            </w:r>
          </w:p>
        </w:tc>
      </w:tr>
      <w:tr w:rsidR="00C92DB6" w:rsidRPr="00B72C4F" w14:paraId="66DD8517"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0CCCF3D5" w14:textId="77777777" w:rsidR="00C92DB6" w:rsidRPr="00B72C4F" w:rsidRDefault="00955D41"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4.6</w:t>
            </w:r>
          </w:p>
        </w:tc>
        <w:tc>
          <w:tcPr>
            <w:tcW w:w="1554" w:type="pct"/>
            <w:tcBorders>
              <w:top w:val="outset" w:sz="6" w:space="0" w:color="auto"/>
              <w:left w:val="outset" w:sz="6" w:space="0" w:color="auto"/>
              <w:bottom w:val="outset" w:sz="6" w:space="0" w:color="auto"/>
              <w:right w:val="outset" w:sz="6" w:space="0" w:color="auto"/>
            </w:tcBorders>
          </w:tcPr>
          <w:p w14:paraId="2DB2EC86"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Джерело фінансування</w:t>
            </w:r>
          </w:p>
        </w:tc>
        <w:tc>
          <w:tcPr>
            <w:tcW w:w="3267" w:type="pct"/>
            <w:gridSpan w:val="2"/>
            <w:tcBorders>
              <w:top w:val="outset" w:sz="6" w:space="0" w:color="auto"/>
              <w:left w:val="outset" w:sz="6" w:space="0" w:color="auto"/>
              <w:bottom w:val="outset" w:sz="6" w:space="0" w:color="auto"/>
              <w:right w:val="outset" w:sz="6" w:space="0" w:color="auto"/>
            </w:tcBorders>
          </w:tcPr>
          <w:p w14:paraId="4428A8B8" w14:textId="77777777" w:rsidR="00C92DB6" w:rsidRPr="00B72C4F" w:rsidRDefault="00C92DB6"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xml:space="preserve">Власні кошти </w:t>
            </w:r>
          </w:p>
        </w:tc>
      </w:tr>
      <w:tr w:rsidR="00D51B6A" w:rsidRPr="00CF05B3" w14:paraId="360B3861"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5B47B2EC" w14:textId="77777777" w:rsidR="00D51B6A" w:rsidRPr="00B72C4F" w:rsidRDefault="00D51B6A"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4.7</w:t>
            </w:r>
          </w:p>
        </w:tc>
        <w:tc>
          <w:tcPr>
            <w:tcW w:w="1554" w:type="pct"/>
            <w:tcBorders>
              <w:top w:val="outset" w:sz="6" w:space="0" w:color="auto"/>
              <w:left w:val="outset" w:sz="6" w:space="0" w:color="auto"/>
              <w:bottom w:val="outset" w:sz="6" w:space="0" w:color="auto"/>
              <w:right w:val="outset" w:sz="6" w:space="0" w:color="auto"/>
            </w:tcBorders>
          </w:tcPr>
          <w:p w14:paraId="68A7F354" w14:textId="77777777" w:rsidR="00D51B6A" w:rsidRPr="00B72C4F" w:rsidRDefault="00D51B6A"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Очікувана вартість</w:t>
            </w:r>
          </w:p>
        </w:tc>
        <w:tc>
          <w:tcPr>
            <w:tcW w:w="3267" w:type="pct"/>
            <w:gridSpan w:val="2"/>
            <w:tcBorders>
              <w:top w:val="outset" w:sz="6" w:space="0" w:color="auto"/>
              <w:left w:val="outset" w:sz="6" w:space="0" w:color="auto"/>
              <w:bottom w:val="outset" w:sz="6" w:space="0" w:color="auto"/>
              <w:right w:val="outset" w:sz="6" w:space="0" w:color="auto"/>
            </w:tcBorders>
          </w:tcPr>
          <w:p w14:paraId="0E2ED76D" w14:textId="6A893720" w:rsidR="00D51B6A" w:rsidRPr="00B72C4F" w:rsidRDefault="005F5083" w:rsidP="00B72C4F">
            <w:pPr>
              <w:spacing w:after="0" w:line="240" w:lineRule="auto"/>
              <w:contextualSpacing/>
              <w:rPr>
                <w:rFonts w:ascii="Times New Roman" w:eastAsia="Times New Roman" w:hAnsi="Times New Roman"/>
                <w:b/>
                <w:color w:val="FF0000"/>
                <w:lang w:val="uk-UA" w:eastAsia="ru-RU"/>
              </w:rPr>
            </w:pPr>
            <w:r>
              <w:rPr>
                <w:rFonts w:ascii="Times New Roman" w:eastAsia="Times New Roman" w:hAnsi="Times New Roman"/>
                <w:b/>
                <w:color w:val="FF0000"/>
                <w:lang w:val="uk-UA" w:eastAsia="ru-RU"/>
              </w:rPr>
              <w:t>68915</w:t>
            </w:r>
            <w:r w:rsidR="003014F0">
              <w:rPr>
                <w:rFonts w:ascii="Times New Roman" w:eastAsia="Times New Roman" w:hAnsi="Times New Roman"/>
                <w:b/>
                <w:color w:val="FF0000"/>
                <w:lang w:val="uk-UA" w:eastAsia="ru-RU"/>
              </w:rPr>
              <w:t>5</w:t>
            </w:r>
            <w:r w:rsidR="005B3BE3" w:rsidRPr="00B72C4F">
              <w:rPr>
                <w:rFonts w:ascii="Times New Roman" w:eastAsia="Times New Roman" w:hAnsi="Times New Roman"/>
                <w:b/>
                <w:color w:val="FF0000"/>
                <w:lang w:val="uk-UA" w:eastAsia="ru-RU"/>
              </w:rPr>
              <w:t>грн</w:t>
            </w:r>
            <w:r w:rsidR="00792289" w:rsidRPr="00B72C4F">
              <w:rPr>
                <w:rFonts w:ascii="Times New Roman" w:eastAsia="Times New Roman" w:hAnsi="Times New Roman"/>
                <w:b/>
                <w:color w:val="FF0000"/>
                <w:lang w:val="uk-UA" w:eastAsia="ru-RU"/>
              </w:rPr>
              <w:t xml:space="preserve">. </w:t>
            </w:r>
            <w:r w:rsidR="003014F0">
              <w:rPr>
                <w:rFonts w:ascii="Times New Roman" w:eastAsia="Times New Roman" w:hAnsi="Times New Roman"/>
                <w:b/>
                <w:color w:val="FF0000"/>
                <w:lang w:val="uk-UA" w:eastAsia="ru-RU"/>
              </w:rPr>
              <w:t>0</w:t>
            </w:r>
            <w:r w:rsidR="00237C04">
              <w:rPr>
                <w:rFonts w:ascii="Times New Roman" w:eastAsia="Times New Roman" w:hAnsi="Times New Roman"/>
                <w:b/>
                <w:color w:val="FF0000"/>
                <w:lang w:val="uk-UA" w:eastAsia="ru-RU"/>
              </w:rPr>
              <w:t>0</w:t>
            </w:r>
            <w:r w:rsidR="00DC2BF7" w:rsidRPr="00B72C4F">
              <w:rPr>
                <w:rFonts w:ascii="Times New Roman" w:eastAsia="Times New Roman" w:hAnsi="Times New Roman"/>
                <w:b/>
                <w:color w:val="FF0000"/>
                <w:lang w:val="uk-UA" w:eastAsia="ru-RU"/>
              </w:rPr>
              <w:t xml:space="preserve">коп. </w:t>
            </w:r>
            <w:r w:rsidR="00792289" w:rsidRPr="00B72C4F">
              <w:rPr>
                <w:rFonts w:ascii="Times New Roman" w:eastAsia="Times New Roman" w:hAnsi="Times New Roman"/>
                <w:b/>
                <w:color w:val="FF0000"/>
                <w:lang w:val="uk-UA" w:eastAsia="ru-RU"/>
              </w:rPr>
              <w:t>(</w:t>
            </w:r>
            <w:r>
              <w:rPr>
                <w:rFonts w:ascii="Times New Roman" w:eastAsia="Times New Roman" w:hAnsi="Times New Roman"/>
                <w:b/>
                <w:color w:val="FF0000"/>
                <w:lang w:val="uk-UA" w:eastAsia="ru-RU"/>
              </w:rPr>
              <w:t>Шістсот вісімдесят дев’ять</w:t>
            </w:r>
            <w:r w:rsidR="00237C04">
              <w:rPr>
                <w:rFonts w:ascii="Times New Roman" w:eastAsia="Times New Roman" w:hAnsi="Times New Roman"/>
                <w:b/>
                <w:color w:val="FF0000"/>
                <w:lang w:val="uk-UA" w:eastAsia="ru-RU"/>
              </w:rPr>
              <w:t xml:space="preserve"> тисяч</w:t>
            </w:r>
            <w:r>
              <w:rPr>
                <w:rFonts w:ascii="Times New Roman" w:eastAsia="Times New Roman" w:hAnsi="Times New Roman"/>
                <w:b/>
                <w:color w:val="FF0000"/>
                <w:lang w:val="uk-UA" w:eastAsia="ru-RU"/>
              </w:rPr>
              <w:t xml:space="preserve"> сто п’ятдесят </w:t>
            </w:r>
            <w:r w:rsidR="003014F0">
              <w:rPr>
                <w:rFonts w:ascii="Times New Roman" w:eastAsia="Times New Roman" w:hAnsi="Times New Roman"/>
                <w:b/>
                <w:color w:val="FF0000"/>
                <w:lang w:val="uk-UA" w:eastAsia="ru-RU"/>
              </w:rPr>
              <w:t>п’ять</w:t>
            </w:r>
            <w:r w:rsidR="00167142">
              <w:rPr>
                <w:rFonts w:ascii="Times New Roman" w:eastAsia="Times New Roman" w:hAnsi="Times New Roman"/>
                <w:b/>
                <w:color w:val="FF0000"/>
                <w:lang w:val="uk-UA" w:eastAsia="ru-RU"/>
              </w:rPr>
              <w:t xml:space="preserve"> </w:t>
            </w:r>
            <w:r w:rsidR="0023081E" w:rsidRPr="00B72C4F">
              <w:rPr>
                <w:rFonts w:ascii="Times New Roman" w:eastAsia="Times New Roman" w:hAnsi="Times New Roman"/>
                <w:b/>
                <w:color w:val="FF0000"/>
                <w:lang w:val="uk-UA" w:eastAsia="ru-RU"/>
              </w:rPr>
              <w:t>грн.</w:t>
            </w:r>
            <w:r w:rsidR="00DC2BF7" w:rsidRPr="00B72C4F">
              <w:rPr>
                <w:rFonts w:ascii="Times New Roman" w:eastAsia="Times New Roman" w:hAnsi="Times New Roman"/>
                <w:b/>
                <w:color w:val="FF0000"/>
                <w:lang w:val="uk-UA" w:eastAsia="ru-RU"/>
              </w:rPr>
              <w:t xml:space="preserve"> </w:t>
            </w:r>
            <w:r w:rsidR="003014F0">
              <w:rPr>
                <w:rFonts w:ascii="Times New Roman" w:eastAsia="Times New Roman" w:hAnsi="Times New Roman"/>
                <w:b/>
                <w:color w:val="FF0000"/>
                <w:lang w:val="uk-UA" w:eastAsia="ru-RU"/>
              </w:rPr>
              <w:t>0</w:t>
            </w:r>
            <w:r w:rsidR="007F4ECA">
              <w:rPr>
                <w:rFonts w:ascii="Times New Roman" w:eastAsia="Times New Roman" w:hAnsi="Times New Roman"/>
                <w:b/>
                <w:color w:val="FF0000"/>
                <w:lang w:val="uk-UA" w:eastAsia="ru-RU"/>
              </w:rPr>
              <w:t>0</w:t>
            </w:r>
            <w:r>
              <w:rPr>
                <w:rFonts w:ascii="Times New Roman" w:eastAsia="Times New Roman" w:hAnsi="Times New Roman"/>
                <w:b/>
                <w:color w:val="FF0000"/>
                <w:lang w:val="uk-UA" w:eastAsia="ru-RU"/>
              </w:rPr>
              <w:t xml:space="preserve"> </w:t>
            </w:r>
            <w:r w:rsidR="00792289" w:rsidRPr="00B72C4F">
              <w:rPr>
                <w:rFonts w:ascii="Times New Roman" w:eastAsia="Times New Roman" w:hAnsi="Times New Roman"/>
                <w:b/>
                <w:color w:val="FF0000"/>
                <w:lang w:val="uk-UA" w:eastAsia="ru-RU"/>
              </w:rPr>
              <w:t>коп. з ПДВ)</w:t>
            </w:r>
          </w:p>
        </w:tc>
      </w:tr>
      <w:tr w:rsidR="00B753D9" w:rsidRPr="00B72C4F" w14:paraId="1055223E"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677EBB86"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5</w:t>
            </w:r>
          </w:p>
        </w:tc>
        <w:tc>
          <w:tcPr>
            <w:tcW w:w="1582" w:type="pct"/>
            <w:gridSpan w:val="2"/>
            <w:tcBorders>
              <w:top w:val="outset" w:sz="6" w:space="0" w:color="auto"/>
              <w:left w:val="outset" w:sz="6" w:space="0" w:color="auto"/>
              <w:bottom w:val="outset" w:sz="6" w:space="0" w:color="auto"/>
              <w:right w:val="outset" w:sz="6" w:space="0" w:color="auto"/>
            </w:tcBorders>
            <w:hideMark/>
          </w:tcPr>
          <w:p w14:paraId="03ECFF2A"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Недискримінація учасників</w:t>
            </w:r>
          </w:p>
        </w:tc>
        <w:tc>
          <w:tcPr>
            <w:tcW w:w="3239" w:type="pct"/>
            <w:tcBorders>
              <w:top w:val="outset" w:sz="6" w:space="0" w:color="auto"/>
              <w:left w:val="outset" w:sz="6" w:space="0" w:color="auto"/>
              <w:bottom w:val="outset" w:sz="6" w:space="0" w:color="auto"/>
              <w:right w:val="outset" w:sz="6" w:space="0" w:color="auto"/>
            </w:tcBorders>
            <w:hideMark/>
          </w:tcPr>
          <w:p w14:paraId="13146436" w14:textId="413C71EE" w:rsidR="00B753D9" w:rsidRPr="00B72C4F" w:rsidRDefault="00B753D9"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 xml:space="preserve">Учасники (резиденти та нерезиденти) всіх форм власності та організаційно-правових форм беруть участь у процедурах </w:t>
            </w:r>
            <w:proofErr w:type="spellStart"/>
            <w:r w:rsidRPr="00B72C4F">
              <w:rPr>
                <w:rFonts w:ascii="Times New Roman" w:eastAsia="Times New Roman" w:hAnsi="Times New Roman"/>
                <w:lang w:val="uk-UA" w:eastAsia="ru-RU"/>
              </w:rPr>
              <w:t>закупівель</w:t>
            </w:r>
            <w:proofErr w:type="spellEnd"/>
            <w:r w:rsidRPr="00B72C4F">
              <w:rPr>
                <w:rFonts w:ascii="Times New Roman" w:eastAsia="Times New Roman" w:hAnsi="Times New Roman"/>
                <w:lang w:val="uk-UA" w:eastAsia="ru-RU"/>
              </w:rPr>
              <w:t xml:space="preserve"> на рівних умовах.</w:t>
            </w:r>
          </w:p>
        </w:tc>
      </w:tr>
      <w:tr w:rsidR="00B753D9" w:rsidRPr="00B72C4F" w14:paraId="7AB8AEC9"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2D0F67F6"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6</w:t>
            </w:r>
          </w:p>
        </w:tc>
        <w:tc>
          <w:tcPr>
            <w:tcW w:w="1582" w:type="pct"/>
            <w:gridSpan w:val="2"/>
            <w:tcBorders>
              <w:top w:val="outset" w:sz="6" w:space="0" w:color="auto"/>
              <w:left w:val="outset" w:sz="6" w:space="0" w:color="auto"/>
              <w:bottom w:val="outset" w:sz="6" w:space="0" w:color="auto"/>
              <w:right w:val="outset" w:sz="6" w:space="0" w:color="auto"/>
            </w:tcBorders>
            <w:hideMark/>
          </w:tcPr>
          <w:p w14:paraId="43140E20"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 xml:space="preserve">Інформація про валюту, у якій повинно бути розраховано та </w:t>
            </w:r>
            <w:r w:rsidRPr="00B72C4F">
              <w:rPr>
                <w:rFonts w:ascii="Times New Roman" w:eastAsia="Times New Roman" w:hAnsi="Times New Roman"/>
                <w:b/>
                <w:lang w:val="uk-UA" w:eastAsia="ru-RU"/>
              </w:rPr>
              <w:lastRenderedPageBreak/>
              <w:t>зазначено ціну тендерної пропозиції</w:t>
            </w:r>
          </w:p>
        </w:tc>
        <w:tc>
          <w:tcPr>
            <w:tcW w:w="3239" w:type="pct"/>
            <w:tcBorders>
              <w:top w:val="outset" w:sz="6" w:space="0" w:color="auto"/>
              <w:left w:val="outset" w:sz="6" w:space="0" w:color="auto"/>
              <w:bottom w:val="outset" w:sz="6" w:space="0" w:color="auto"/>
              <w:right w:val="outset" w:sz="6" w:space="0" w:color="auto"/>
            </w:tcBorders>
            <w:hideMark/>
          </w:tcPr>
          <w:p w14:paraId="736EBF95" w14:textId="39F9E0F1" w:rsidR="00B753D9" w:rsidRPr="00B72C4F" w:rsidRDefault="00B753D9"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lastRenderedPageBreak/>
              <w:t xml:space="preserve">Валютою тендерної пропозиції є національна валюта України - </w:t>
            </w:r>
            <w:r w:rsidRPr="00B72C4F">
              <w:rPr>
                <w:rFonts w:ascii="Times New Roman" w:eastAsia="Times New Roman" w:hAnsi="Times New Roman"/>
                <w:b/>
                <w:lang w:val="uk-UA" w:eastAsia="ru-RU"/>
              </w:rPr>
              <w:t>гривня.</w:t>
            </w:r>
            <w:r w:rsidRPr="00B72C4F">
              <w:rPr>
                <w:rFonts w:ascii="Times New Roman" w:eastAsia="Times New Roman" w:hAnsi="Times New Roman"/>
                <w:lang w:val="uk-UA" w:eastAsia="ru-RU"/>
              </w:rPr>
              <w:t xml:space="preserve"> </w:t>
            </w:r>
            <w:r w:rsidR="005B3BE3" w:rsidRPr="00B72C4F">
              <w:rPr>
                <w:rFonts w:ascii="Times New Roman" w:eastAsia="Times New Roman" w:hAnsi="Times New Roman"/>
                <w:lang w:val="uk-UA" w:eastAsia="ru-RU"/>
              </w:rPr>
              <w:t xml:space="preserve">У разі, якщо учасником процедури закупівлі є нерезидент,  </w:t>
            </w:r>
            <w:r w:rsidR="005B3BE3" w:rsidRPr="00B72C4F">
              <w:rPr>
                <w:rFonts w:ascii="Times New Roman" w:eastAsia="Times New Roman" w:hAnsi="Times New Roman"/>
                <w:lang w:val="uk-UA" w:eastAsia="ru-RU"/>
              </w:rPr>
              <w:lastRenderedPageBreak/>
              <w:t xml:space="preserve">такий учасник зазначає ціну пропозиції в електронній системі </w:t>
            </w:r>
            <w:proofErr w:type="spellStart"/>
            <w:r w:rsidR="005B3BE3" w:rsidRPr="00B72C4F">
              <w:rPr>
                <w:rFonts w:ascii="Times New Roman" w:eastAsia="Times New Roman" w:hAnsi="Times New Roman"/>
                <w:lang w:val="uk-UA" w:eastAsia="ru-RU"/>
              </w:rPr>
              <w:t>закупівель</w:t>
            </w:r>
            <w:proofErr w:type="spellEnd"/>
            <w:r w:rsidR="005B3BE3" w:rsidRPr="00B72C4F">
              <w:rPr>
                <w:rFonts w:ascii="Times New Roman" w:eastAsia="Times New Roman" w:hAnsi="Times New Roman"/>
                <w:lang w:val="uk-UA" w:eastAsia="ru-RU"/>
              </w:rPr>
              <w:t xml:space="preserve"> у валюті гривня.</w:t>
            </w:r>
          </w:p>
        </w:tc>
      </w:tr>
      <w:tr w:rsidR="00B753D9" w:rsidRPr="00CF05B3" w14:paraId="1E2976F0"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1A16585F"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7</w:t>
            </w:r>
          </w:p>
        </w:tc>
        <w:tc>
          <w:tcPr>
            <w:tcW w:w="1582" w:type="pct"/>
            <w:gridSpan w:val="2"/>
            <w:tcBorders>
              <w:top w:val="outset" w:sz="6" w:space="0" w:color="auto"/>
              <w:left w:val="outset" w:sz="6" w:space="0" w:color="auto"/>
              <w:bottom w:val="outset" w:sz="6" w:space="0" w:color="auto"/>
              <w:right w:val="outset" w:sz="6" w:space="0" w:color="auto"/>
            </w:tcBorders>
            <w:hideMark/>
          </w:tcPr>
          <w:p w14:paraId="6648F805"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Інформація  про  мову (мови),  якою  (якими) повинно  бути  складено тендерні пропозиції</w:t>
            </w:r>
          </w:p>
        </w:tc>
        <w:tc>
          <w:tcPr>
            <w:tcW w:w="3239" w:type="pct"/>
            <w:tcBorders>
              <w:top w:val="outset" w:sz="6" w:space="0" w:color="auto"/>
              <w:left w:val="outset" w:sz="6" w:space="0" w:color="auto"/>
              <w:bottom w:val="outset" w:sz="6" w:space="0" w:color="auto"/>
              <w:right w:val="outset" w:sz="6" w:space="0" w:color="auto"/>
            </w:tcBorders>
            <w:vAlign w:val="center"/>
            <w:hideMark/>
          </w:tcPr>
          <w:p w14:paraId="09C1197B" w14:textId="77777777" w:rsidR="005B3BE3" w:rsidRPr="00B72C4F" w:rsidRDefault="005B3BE3" w:rsidP="00B72C4F">
            <w:pPr>
              <w:pStyle w:val="af4"/>
              <w:spacing w:before="0" w:after="0"/>
              <w:contextualSpacing/>
              <w:jc w:val="both"/>
              <w:rPr>
                <w:sz w:val="22"/>
                <w:szCs w:val="22"/>
                <w:lang w:val="uk-UA"/>
              </w:rPr>
            </w:pPr>
            <w:r w:rsidRPr="00B72C4F">
              <w:rPr>
                <w:sz w:val="22"/>
                <w:szCs w:val="22"/>
                <w:lang w:val="uk-UA"/>
              </w:rPr>
              <w:t>Мова тендерної пропозиції – українська.</w:t>
            </w:r>
          </w:p>
          <w:p w14:paraId="1A29D0C6" w14:textId="0BC61EE7" w:rsidR="005B3BE3" w:rsidRPr="00B72C4F" w:rsidRDefault="005B3BE3" w:rsidP="00B72C4F">
            <w:pPr>
              <w:pStyle w:val="af4"/>
              <w:spacing w:before="0" w:after="0"/>
              <w:contextualSpacing/>
              <w:jc w:val="both"/>
              <w:rPr>
                <w:sz w:val="22"/>
                <w:szCs w:val="22"/>
                <w:lang w:val="uk-UA"/>
              </w:rPr>
            </w:pPr>
            <w:r w:rsidRPr="00B72C4F">
              <w:rPr>
                <w:sz w:val="22"/>
                <w:szCs w:val="22"/>
                <w:lang w:val="uk-UA"/>
              </w:rPr>
              <w:t xml:space="preserve">Тендерна пропозиція та всі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українською мовою. </w:t>
            </w:r>
          </w:p>
          <w:p w14:paraId="513AEBCF" w14:textId="77777777" w:rsidR="005B3BE3" w:rsidRPr="00B72C4F" w:rsidRDefault="005B3BE3" w:rsidP="00B72C4F">
            <w:pPr>
              <w:pStyle w:val="af4"/>
              <w:spacing w:before="0" w:after="0"/>
              <w:contextualSpacing/>
              <w:jc w:val="both"/>
              <w:rPr>
                <w:sz w:val="22"/>
                <w:szCs w:val="22"/>
                <w:lang w:val="uk-UA"/>
              </w:rPr>
            </w:pPr>
            <w:r w:rsidRPr="00B72C4F">
              <w:rPr>
                <w:sz w:val="22"/>
                <w:szCs w:val="22"/>
                <w:lang w:val="uk-UA"/>
              </w:rPr>
              <w:t>Виключення:</w:t>
            </w:r>
          </w:p>
          <w:p w14:paraId="5C7540A9" w14:textId="77777777" w:rsidR="005B3BE3" w:rsidRPr="00B72C4F" w:rsidRDefault="005B3BE3" w:rsidP="00B72C4F">
            <w:pPr>
              <w:pStyle w:val="af4"/>
              <w:spacing w:before="0" w:after="0"/>
              <w:contextualSpacing/>
              <w:jc w:val="both"/>
              <w:rPr>
                <w:sz w:val="22"/>
                <w:szCs w:val="22"/>
                <w:lang w:val="uk-UA"/>
              </w:rPr>
            </w:pPr>
            <w:r w:rsidRPr="00B72C4F">
              <w:rPr>
                <w:sz w:val="22"/>
                <w:szCs w:val="22"/>
                <w:lang w:val="uk-UA"/>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 </w:t>
            </w:r>
          </w:p>
          <w:p w14:paraId="2DF8001F" w14:textId="193E72C8" w:rsidR="00B753D9" w:rsidRPr="00B72C4F" w:rsidRDefault="005B3BE3" w:rsidP="00B72C4F">
            <w:pPr>
              <w:spacing w:after="0" w:line="240" w:lineRule="auto"/>
              <w:contextualSpacing/>
              <w:rPr>
                <w:rFonts w:ascii="Times New Roman" w:eastAsia="Times New Roman" w:hAnsi="Times New Roman"/>
                <w:lang w:val="uk-UA" w:eastAsia="ru-RU"/>
              </w:rPr>
            </w:pPr>
            <w:r w:rsidRPr="00B72C4F">
              <w:rPr>
                <w:rFonts w:ascii="Times New Roman" w:hAnsi="Times New Roman"/>
                <w:lang w:val="uk-UA"/>
              </w:rPr>
              <w:t xml:space="preserve">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sidRPr="00B72C4F">
              <w:rPr>
                <w:rFonts w:ascii="Times New Roman" w:hAnsi="Times New Roman"/>
                <w:lang w:val="uk-UA"/>
              </w:rPr>
              <w:t>вимозі</w:t>
            </w:r>
            <w:proofErr w:type="spellEnd"/>
            <w:r w:rsidRPr="00B72C4F">
              <w:rPr>
                <w:rFonts w:ascii="Times New Roman" w:hAnsi="Times New Roman"/>
                <w:lang w:val="uk-UA"/>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B753D9" w:rsidRPr="00B72C4F" w14:paraId="001CD5B5"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37C48837"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hAnsi="Times New Roman"/>
                <w:lang w:val="uk-UA"/>
              </w:rPr>
              <w:t>8</w:t>
            </w:r>
          </w:p>
        </w:tc>
        <w:tc>
          <w:tcPr>
            <w:tcW w:w="1582" w:type="pct"/>
            <w:gridSpan w:val="2"/>
            <w:tcBorders>
              <w:top w:val="outset" w:sz="6" w:space="0" w:color="auto"/>
              <w:left w:val="outset" w:sz="6" w:space="0" w:color="auto"/>
              <w:bottom w:val="outset" w:sz="6" w:space="0" w:color="auto"/>
              <w:right w:val="outset" w:sz="6" w:space="0" w:color="auto"/>
            </w:tcBorders>
          </w:tcPr>
          <w:p w14:paraId="09AA7436" w14:textId="77777777" w:rsidR="00B753D9" w:rsidRPr="00B72C4F" w:rsidRDefault="00B753D9"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hAnsi="Times New Roman"/>
                <w:b/>
              </w:rPr>
              <w:t>Інформація</w:t>
            </w:r>
            <w:proofErr w:type="spellEnd"/>
            <w:r w:rsidRPr="00B72C4F">
              <w:rPr>
                <w:rFonts w:ascii="Times New Roman" w:hAnsi="Times New Roman"/>
                <w:b/>
              </w:rPr>
              <w:t xml:space="preserve"> про </w:t>
            </w:r>
            <w:proofErr w:type="spellStart"/>
            <w:r w:rsidRPr="00B72C4F">
              <w:rPr>
                <w:rFonts w:ascii="Times New Roman" w:hAnsi="Times New Roman"/>
                <w:b/>
              </w:rPr>
              <w:t>прийняття</w:t>
            </w:r>
            <w:proofErr w:type="spellEnd"/>
            <w:r w:rsidRPr="00B72C4F">
              <w:rPr>
                <w:rFonts w:ascii="Times New Roman" w:hAnsi="Times New Roman"/>
                <w:b/>
              </w:rPr>
              <w:t xml:space="preserve"> </w:t>
            </w:r>
            <w:proofErr w:type="spellStart"/>
            <w:r w:rsidRPr="00B72C4F">
              <w:rPr>
                <w:rFonts w:ascii="Times New Roman" w:hAnsi="Times New Roman"/>
                <w:b/>
              </w:rPr>
              <w:t>чи</w:t>
            </w:r>
            <w:proofErr w:type="spellEnd"/>
            <w:r w:rsidRPr="00B72C4F">
              <w:rPr>
                <w:rFonts w:ascii="Times New Roman" w:hAnsi="Times New Roman"/>
                <w:b/>
              </w:rPr>
              <w:t xml:space="preserve"> </w:t>
            </w:r>
            <w:proofErr w:type="spellStart"/>
            <w:r w:rsidRPr="00B72C4F">
              <w:rPr>
                <w:rFonts w:ascii="Times New Roman" w:hAnsi="Times New Roman"/>
                <w:b/>
              </w:rPr>
              <w:t>неприйняття</w:t>
            </w:r>
            <w:proofErr w:type="spellEnd"/>
            <w:r w:rsidRPr="00B72C4F">
              <w:rPr>
                <w:rFonts w:ascii="Times New Roman" w:hAnsi="Times New Roman"/>
                <w:b/>
              </w:rPr>
              <w:t xml:space="preserve"> до </w:t>
            </w:r>
            <w:proofErr w:type="spellStart"/>
            <w:r w:rsidRPr="00B72C4F">
              <w:rPr>
                <w:rFonts w:ascii="Times New Roman" w:hAnsi="Times New Roman"/>
                <w:b/>
              </w:rPr>
              <w:t>розгляду</w:t>
            </w:r>
            <w:proofErr w:type="spellEnd"/>
            <w:r w:rsidRPr="00B72C4F">
              <w:rPr>
                <w:rFonts w:ascii="Times New Roman" w:hAnsi="Times New Roman"/>
                <w:b/>
              </w:rPr>
              <w:t xml:space="preserve"> </w:t>
            </w:r>
            <w:proofErr w:type="spellStart"/>
            <w:r w:rsidRPr="00B72C4F">
              <w:rPr>
                <w:rFonts w:ascii="Times New Roman" w:hAnsi="Times New Roman"/>
                <w:b/>
              </w:rPr>
              <w:t>тендерної</w:t>
            </w:r>
            <w:proofErr w:type="spellEnd"/>
            <w:r w:rsidRPr="00B72C4F">
              <w:rPr>
                <w:rFonts w:ascii="Times New Roman" w:hAnsi="Times New Roman"/>
                <w:b/>
              </w:rPr>
              <w:t xml:space="preserve"> пропозиції, </w:t>
            </w:r>
            <w:proofErr w:type="spellStart"/>
            <w:r w:rsidRPr="00B72C4F">
              <w:rPr>
                <w:rFonts w:ascii="Times New Roman" w:hAnsi="Times New Roman"/>
                <w:b/>
              </w:rPr>
              <w:t>ціна</w:t>
            </w:r>
            <w:proofErr w:type="spellEnd"/>
            <w:r w:rsidRPr="00B72C4F">
              <w:rPr>
                <w:rFonts w:ascii="Times New Roman" w:hAnsi="Times New Roman"/>
                <w:b/>
              </w:rPr>
              <w:t xml:space="preserve"> </w:t>
            </w:r>
            <w:proofErr w:type="spellStart"/>
            <w:r w:rsidRPr="00B72C4F">
              <w:rPr>
                <w:rFonts w:ascii="Times New Roman" w:hAnsi="Times New Roman"/>
                <w:b/>
              </w:rPr>
              <w:t>якої</w:t>
            </w:r>
            <w:proofErr w:type="spellEnd"/>
            <w:r w:rsidRPr="00B72C4F">
              <w:rPr>
                <w:rFonts w:ascii="Times New Roman" w:hAnsi="Times New Roman"/>
                <w:b/>
              </w:rPr>
              <w:t xml:space="preserve"> є </w:t>
            </w:r>
            <w:proofErr w:type="spellStart"/>
            <w:r w:rsidRPr="00B72C4F">
              <w:rPr>
                <w:rFonts w:ascii="Times New Roman" w:hAnsi="Times New Roman"/>
                <w:b/>
              </w:rPr>
              <w:t>вищою</w:t>
            </w:r>
            <w:proofErr w:type="spellEnd"/>
            <w:r w:rsidRPr="00B72C4F">
              <w:rPr>
                <w:rFonts w:ascii="Times New Roman" w:hAnsi="Times New Roman"/>
                <w:b/>
              </w:rPr>
              <w:t xml:space="preserve">, </w:t>
            </w:r>
            <w:proofErr w:type="spellStart"/>
            <w:r w:rsidRPr="00B72C4F">
              <w:rPr>
                <w:rFonts w:ascii="Times New Roman" w:hAnsi="Times New Roman"/>
                <w:b/>
              </w:rPr>
              <w:t>ніж</w:t>
            </w:r>
            <w:proofErr w:type="spellEnd"/>
            <w:r w:rsidRPr="00B72C4F">
              <w:rPr>
                <w:rFonts w:ascii="Times New Roman" w:hAnsi="Times New Roman"/>
                <w:b/>
              </w:rPr>
              <w:t xml:space="preserve"> </w:t>
            </w:r>
            <w:proofErr w:type="spellStart"/>
            <w:r w:rsidRPr="00B72C4F">
              <w:rPr>
                <w:rFonts w:ascii="Times New Roman" w:hAnsi="Times New Roman"/>
                <w:b/>
              </w:rPr>
              <w:t>очікувана</w:t>
            </w:r>
            <w:proofErr w:type="spellEnd"/>
            <w:r w:rsidRPr="00B72C4F">
              <w:rPr>
                <w:rFonts w:ascii="Times New Roman" w:hAnsi="Times New Roman"/>
                <w:b/>
              </w:rPr>
              <w:t xml:space="preserve"> </w:t>
            </w:r>
            <w:proofErr w:type="spellStart"/>
            <w:r w:rsidRPr="00B72C4F">
              <w:rPr>
                <w:rFonts w:ascii="Times New Roman" w:hAnsi="Times New Roman"/>
                <w:b/>
              </w:rPr>
              <w:t>вартість</w:t>
            </w:r>
            <w:proofErr w:type="spellEnd"/>
            <w:r w:rsidRPr="00B72C4F">
              <w:rPr>
                <w:rFonts w:ascii="Times New Roman" w:hAnsi="Times New Roman"/>
                <w:b/>
              </w:rPr>
              <w:t xml:space="preserve"> предмета </w:t>
            </w:r>
            <w:proofErr w:type="spellStart"/>
            <w:r w:rsidRPr="00B72C4F">
              <w:rPr>
                <w:rFonts w:ascii="Times New Roman" w:hAnsi="Times New Roman"/>
                <w:b/>
              </w:rPr>
              <w:t>закупівлі</w:t>
            </w:r>
            <w:proofErr w:type="spellEnd"/>
            <w:r w:rsidRPr="00B72C4F">
              <w:rPr>
                <w:rFonts w:ascii="Times New Roman" w:hAnsi="Times New Roman"/>
                <w:b/>
              </w:rPr>
              <w:t xml:space="preserve">, </w:t>
            </w:r>
            <w:proofErr w:type="spellStart"/>
            <w:r w:rsidRPr="00B72C4F">
              <w:rPr>
                <w:rFonts w:ascii="Times New Roman" w:hAnsi="Times New Roman"/>
                <w:b/>
              </w:rPr>
              <w:t>визначена</w:t>
            </w:r>
            <w:proofErr w:type="spellEnd"/>
            <w:r w:rsidRPr="00B72C4F">
              <w:rPr>
                <w:rFonts w:ascii="Times New Roman" w:hAnsi="Times New Roman"/>
                <w:b/>
              </w:rPr>
              <w:t xml:space="preserve"> </w:t>
            </w:r>
            <w:proofErr w:type="spellStart"/>
            <w:r w:rsidRPr="00B72C4F">
              <w:rPr>
                <w:rFonts w:ascii="Times New Roman" w:hAnsi="Times New Roman"/>
                <w:b/>
              </w:rPr>
              <w:t>замовником</w:t>
            </w:r>
            <w:proofErr w:type="spellEnd"/>
            <w:r w:rsidRPr="00B72C4F">
              <w:rPr>
                <w:rFonts w:ascii="Times New Roman" w:hAnsi="Times New Roman"/>
                <w:b/>
              </w:rPr>
              <w:t xml:space="preserve"> в </w:t>
            </w:r>
            <w:proofErr w:type="spellStart"/>
            <w:r w:rsidRPr="00B72C4F">
              <w:rPr>
                <w:rFonts w:ascii="Times New Roman" w:hAnsi="Times New Roman"/>
                <w:b/>
              </w:rPr>
              <w:t>оголошенні</w:t>
            </w:r>
            <w:proofErr w:type="spellEnd"/>
            <w:r w:rsidRPr="00B72C4F">
              <w:rPr>
                <w:rFonts w:ascii="Times New Roman" w:hAnsi="Times New Roman"/>
                <w:b/>
              </w:rPr>
              <w:t xml:space="preserve"> про </w:t>
            </w:r>
            <w:proofErr w:type="spellStart"/>
            <w:r w:rsidRPr="00B72C4F">
              <w:rPr>
                <w:rFonts w:ascii="Times New Roman" w:hAnsi="Times New Roman"/>
                <w:b/>
              </w:rPr>
              <w:t>проведення</w:t>
            </w:r>
            <w:proofErr w:type="spellEnd"/>
            <w:r w:rsidRPr="00B72C4F">
              <w:rPr>
                <w:rFonts w:ascii="Times New Roman" w:hAnsi="Times New Roman"/>
                <w:b/>
              </w:rPr>
              <w:t xml:space="preserve"> </w:t>
            </w:r>
            <w:proofErr w:type="spellStart"/>
            <w:r w:rsidRPr="00B72C4F">
              <w:rPr>
                <w:rFonts w:ascii="Times New Roman" w:hAnsi="Times New Roman"/>
                <w:b/>
              </w:rPr>
              <w:t>відкритих</w:t>
            </w:r>
            <w:proofErr w:type="spellEnd"/>
            <w:r w:rsidRPr="00B72C4F">
              <w:rPr>
                <w:rFonts w:ascii="Times New Roman" w:hAnsi="Times New Roman"/>
                <w:b/>
              </w:rPr>
              <w:t xml:space="preserve"> </w:t>
            </w:r>
            <w:proofErr w:type="spellStart"/>
            <w:r w:rsidRPr="00B72C4F">
              <w:rPr>
                <w:rFonts w:ascii="Times New Roman" w:hAnsi="Times New Roman"/>
                <w:b/>
              </w:rPr>
              <w:t>торгів</w:t>
            </w:r>
            <w:proofErr w:type="spellEnd"/>
            <w:r w:rsidRPr="00B72C4F">
              <w:rPr>
                <w:rFonts w:ascii="Times New Roman" w:hAnsi="Times New Roman"/>
                <w:b/>
              </w:rPr>
              <w:t xml:space="preserve"> </w:t>
            </w:r>
            <w:proofErr w:type="spellStart"/>
            <w:r w:rsidRPr="00B72C4F">
              <w:rPr>
                <w:rFonts w:ascii="Times New Roman" w:hAnsi="Times New Roman"/>
                <w:b/>
              </w:rPr>
              <w:t>Замовник</w:t>
            </w:r>
            <w:proofErr w:type="spellEnd"/>
            <w:r w:rsidRPr="00B72C4F">
              <w:rPr>
                <w:rFonts w:ascii="Times New Roman" w:hAnsi="Times New Roman"/>
                <w:b/>
              </w:rPr>
              <w:t xml:space="preserve"> не </w:t>
            </w:r>
            <w:proofErr w:type="spellStart"/>
            <w:r w:rsidRPr="00B72C4F">
              <w:rPr>
                <w:rFonts w:ascii="Times New Roman" w:hAnsi="Times New Roman"/>
                <w:b/>
              </w:rPr>
              <w:t>приймає</w:t>
            </w:r>
            <w:proofErr w:type="spellEnd"/>
            <w:r w:rsidRPr="00B72C4F">
              <w:rPr>
                <w:rFonts w:ascii="Times New Roman" w:hAnsi="Times New Roman"/>
                <w:b/>
              </w:rPr>
              <w:t xml:space="preserve"> до </w:t>
            </w:r>
            <w:proofErr w:type="spellStart"/>
            <w:r w:rsidRPr="00B72C4F">
              <w:rPr>
                <w:rFonts w:ascii="Times New Roman" w:hAnsi="Times New Roman"/>
                <w:b/>
              </w:rPr>
              <w:t>розгляду</w:t>
            </w:r>
            <w:proofErr w:type="spellEnd"/>
            <w:r w:rsidRPr="00B72C4F">
              <w:rPr>
                <w:rFonts w:ascii="Times New Roman" w:hAnsi="Times New Roman"/>
                <w:b/>
              </w:rPr>
              <w:t xml:space="preserve"> </w:t>
            </w:r>
            <w:proofErr w:type="spellStart"/>
            <w:r w:rsidRPr="00B72C4F">
              <w:rPr>
                <w:rFonts w:ascii="Times New Roman" w:hAnsi="Times New Roman"/>
                <w:b/>
              </w:rPr>
              <w:t>тендерні</w:t>
            </w:r>
            <w:proofErr w:type="spellEnd"/>
            <w:r w:rsidRPr="00B72C4F">
              <w:rPr>
                <w:rFonts w:ascii="Times New Roman" w:hAnsi="Times New Roman"/>
                <w:b/>
              </w:rPr>
              <w:t xml:space="preserve"> пропозиції, </w:t>
            </w:r>
            <w:proofErr w:type="spellStart"/>
            <w:r w:rsidRPr="00B72C4F">
              <w:rPr>
                <w:rFonts w:ascii="Times New Roman" w:hAnsi="Times New Roman"/>
                <w:b/>
              </w:rPr>
              <w:t>ціни</w:t>
            </w:r>
            <w:proofErr w:type="spellEnd"/>
            <w:r w:rsidRPr="00B72C4F">
              <w:rPr>
                <w:rFonts w:ascii="Times New Roman" w:hAnsi="Times New Roman"/>
                <w:b/>
              </w:rPr>
              <w:t xml:space="preserve"> </w:t>
            </w:r>
            <w:proofErr w:type="spellStart"/>
            <w:r w:rsidRPr="00B72C4F">
              <w:rPr>
                <w:rFonts w:ascii="Times New Roman" w:hAnsi="Times New Roman"/>
                <w:b/>
              </w:rPr>
              <w:t>яких</w:t>
            </w:r>
            <w:proofErr w:type="spellEnd"/>
            <w:r w:rsidRPr="00B72C4F">
              <w:rPr>
                <w:rFonts w:ascii="Times New Roman" w:hAnsi="Times New Roman"/>
                <w:b/>
              </w:rPr>
              <w:t xml:space="preserve"> є </w:t>
            </w:r>
            <w:proofErr w:type="spellStart"/>
            <w:r w:rsidRPr="00B72C4F">
              <w:rPr>
                <w:rFonts w:ascii="Times New Roman" w:hAnsi="Times New Roman"/>
                <w:b/>
              </w:rPr>
              <w:t>вищими</w:t>
            </w:r>
            <w:proofErr w:type="spellEnd"/>
            <w:r w:rsidRPr="00B72C4F">
              <w:rPr>
                <w:rFonts w:ascii="Times New Roman" w:hAnsi="Times New Roman"/>
                <w:b/>
              </w:rPr>
              <w:t xml:space="preserve"> </w:t>
            </w:r>
            <w:proofErr w:type="spellStart"/>
            <w:r w:rsidRPr="00B72C4F">
              <w:rPr>
                <w:rFonts w:ascii="Times New Roman" w:hAnsi="Times New Roman"/>
                <w:b/>
              </w:rPr>
              <w:t>ніж</w:t>
            </w:r>
            <w:proofErr w:type="spellEnd"/>
            <w:r w:rsidRPr="00B72C4F">
              <w:rPr>
                <w:rFonts w:ascii="Times New Roman" w:hAnsi="Times New Roman"/>
                <w:b/>
              </w:rPr>
              <w:t xml:space="preserve"> </w:t>
            </w:r>
            <w:proofErr w:type="spellStart"/>
            <w:r w:rsidRPr="00B72C4F">
              <w:rPr>
                <w:rFonts w:ascii="Times New Roman" w:hAnsi="Times New Roman"/>
                <w:b/>
              </w:rPr>
              <w:t>очікувана</w:t>
            </w:r>
            <w:proofErr w:type="spellEnd"/>
            <w:r w:rsidRPr="00B72C4F">
              <w:rPr>
                <w:rFonts w:ascii="Times New Roman" w:hAnsi="Times New Roman"/>
                <w:b/>
              </w:rPr>
              <w:t xml:space="preserve"> </w:t>
            </w:r>
            <w:proofErr w:type="spellStart"/>
            <w:r w:rsidRPr="00B72C4F">
              <w:rPr>
                <w:rFonts w:ascii="Times New Roman" w:hAnsi="Times New Roman"/>
                <w:b/>
              </w:rPr>
              <w:t>вартість</w:t>
            </w:r>
            <w:proofErr w:type="spellEnd"/>
            <w:r w:rsidRPr="00B72C4F">
              <w:rPr>
                <w:rFonts w:ascii="Times New Roman" w:hAnsi="Times New Roman"/>
                <w:b/>
              </w:rPr>
              <w:t xml:space="preserve"> предмета, </w:t>
            </w:r>
            <w:proofErr w:type="spellStart"/>
            <w:r w:rsidRPr="00B72C4F">
              <w:rPr>
                <w:rFonts w:ascii="Times New Roman" w:hAnsi="Times New Roman"/>
                <w:b/>
              </w:rPr>
              <w:t>визначена</w:t>
            </w:r>
            <w:proofErr w:type="spellEnd"/>
            <w:r w:rsidRPr="00B72C4F">
              <w:rPr>
                <w:rFonts w:ascii="Times New Roman" w:hAnsi="Times New Roman"/>
                <w:b/>
              </w:rPr>
              <w:t xml:space="preserve"> </w:t>
            </w:r>
            <w:proofErr w:type="spellStart"/>
            <w:r w:rsidRPr="00B72C4F">
              <w:rPr>
                <w:rFonts w:ascii="Times New Roman" w:hAnsi="Times New Roman"/>
                <w:b/>
              </w:rPr>
              <w:t>замовником</w:t>
            </w:r>
            <w:proofErr w:type="spellEnd"/>
            <w:r w:rsidRPr="00B72C4F">
              <w:rPr>
                <w:rFonts w:ascii="Times New Roman" w:hAnsi="Times New Roman"/>
                <w:b/>
              </w:rPr>
              <w:t xml:space="preserve"> в </w:t>
            </w:r>
            <w:proofErr w:type="spellStart"/>
            <w:r w:rsidRPr="00B72C4F">
              <w:rPr>
                <w:rFonts w:ascii="Times New Roman" w:hAnsi="Times New Roman"/>
                <w:b/>
              </w:rPr>
              <w:t>оголошенні</w:t>
            </w:r>
            <w:proofErr w:type="spellEnd"/>
            <w:r w:rsidRPr="00B72C4F">
              <w:rPr>
                <w:rFonts w:ascii="Times New Roman" w:hAnsi="Times New Roman"/>
                <w:b/>
              </w:rPr>
              <w:t xml:space="preserve"> про </w:t>
            </w:r>
            <w:proofErr w:type="spellStart"/>
            <w:r w:rsidRPr="00B72C4F">
              <w:rPr>
                <w:rFonts w:ascii="Times New Roman" w:hAnsi="Times New Roman"/>
                <w:b/>
              </w:rPr>
              <w:t>проведення</w:t>
            </w:r>
            <w:proofErr w:type="spellEnd"/>
            <w:r w:rsidRPr="00B72C4F">
              <w:rPr>
                <w:rFonts w:ascii="Times New Roman" w:hAnsi="Times New Roman"/>
                <w:b/>
              </w:rPr>
              <w:t xml:space="preserve"> </w:t>
            </w:r>
            <w:proofErr w:type="spellStart"/>
            <w:r w:rsidRPr="00B72C4F">
              <w:rPr>
                <w:rFonts w:ascii="Times New Roman" w:hAnsi="Times New Roman"/>
                <w:b/>
              </w:rPr>
              <w:t>відкритих</w:t>
            </w:r>
            <w:proofErr w:type="spellEnd"/>
            <w:r w:rsidRPr="00B72C4F">
              <w:rPr>
                <w:rFonts w:ascii="Times New Roman" w:hAnsi="Times New Roman"/>
                <w:b/>
              </w:rPr>
              <w:t xml:space="preserve"> </w:t>
            </w:r>
            <w:proofErr w:type="spellStart"/>
            <w:r w:rsidRPr="00B72C4F">
              <w:rPr>
                <w:rFonts w:ascii="Times New Roman" w:hAnsi="Times New Roman"/>
                <w:b/>
              </w:rPr>
              <w:t>торгів</w:t>
            </w:r>
            <w:proofErr w:type="spellEnd"/>
            <w:r w:rsidRPr="00B72C4F">
              <w:rPr>
                <w:rFonts w:ascii="Times New Roman" w:hAnsi="Times New Roman"/>
                <w:b/>
              </w:rPr>
              <w:t>.</w:t>
            </w:r>
          </w:p>
        </w:tc>
        <w:tc>
          <w:tcPr>
            <w:tcW w:w="3239" w:type="pct"/>
            <w:tcBorders>
              <w:top w:val="outset" w:sz="6" w:space="0" w:color="auto"/>
              <w:left w:val="outset" w:sz="6" w:space="0" w:color="auto"/>
              <w:bottom w:val="outset" w:sz="6" w:space="0" w:color="auto"/>
              <w:right w:val="outset" w:sz="6" w:space="0" w:color="auto"/>
            </w:tcBorders>
          </w:tcPr>
          <w:p w14:paraId="6B38E101" w14:textId="77777777" w:rsidR="00B753D9" w:rsidRPr="00B72C4F" w:rsidRDefault="00B753D9" w:rsidP="00B72C4F">
            <w:pPr>
              <w:pStyle w:val="af4"/>
              <w:spacing w:before="0" w:after="0"/>
              <w:contextualSpacing/>
              <w:jc w:val="both"/>
              <w:rPr>
                <w:sz w:val="22"/>
                <w:szCs w:val="22"/>
                <w:lang w:val="uk-UA"/>
              </w:rPr>
            </w:pPr>
            <w:proofErr w:type="spellStart"/>
            <w:r w:rsidRPr="00B72C4F">
              <w:rPr>
                <w:sz w:val="22"/>
                <w:szCs w:val="22"/>
              </w:rPr>
              <w:t>Замовник</w:t>
            </w:r>
            <w:proofErr w:type="spellEnd"/>
            <w:r w:rsidRPr="00B72C4F">
              <w:rPr>
                <w:sz w:val="22"/>
                <w:szCs w:val="22"/>
              </w:rPr>
              <w:t xml:space="preserve"> не </w:t>
            </w:r>
            <w:proofErr w:type="spellStart"/>
            <w:r w:rsidRPr="00B72C4F">
              <w:rPr>
                <w:sz w:val="22"/>
                <w:szCs w:val="22"/>
              </w:rPr>
              <w:t>приймає</w:t>
            </w:r>
            <w:proofErr w:type="spellEnd"/>
            <w:r w:rsidRPr="00B72C4F">
              <w:rPr>
                <w:sz w:val="22"/>
                <w:szCs w:val="22"/>
              </w:rPr>
              <w:t xml:space="preserve"> до </w:t>
            </w:r>
            <w:proofErr w:type="spellStart"/>
            <w:r w:rsidRPr="00B72C4F">
              <w:rPr>
                <w:sz w:val="22"/>
                <w:szCs w:val="22"/>
              </w:rPr>
              <w:t>розгляду</w:t>
            </w:r>
            <w:proofErr w:type="spellEnd"/>
            <w:r w:rsidRPr="00B72C4F">
              <w:rPr>
                <w:sz w:val="22"/>
                <w:szCs w:val="22"/>
              </w:rPr>
              <w:t xml:space="preserve"> </w:t>
            </w:r>
            <w:proofErr w:type="spellStart"/>
            <w:r w:rsidRPr="00B72C4F">
              <w:rPr>
                <w:sz w:val="22"/>
                <w:szCs w:val="22"/>
              </w:rPr>
              <w:t>тендерні</w:t>
            </w:r>
            <w:proofErr w:type="spellEnd"/>
            <w:r w:rsidRPr="00B72C4F">
              <w:rPr>
                <w:sz w:val="22"/>
                <w:szCs w:val="22"/>
              </w:rPr>
              <w:t xml:space="preserve"> пропозиції, </w:t>
            </w:r>
            <w:proofErr w:type="spellStart"/>
            <w:r w:rsidRPr="00B72C4F">
              <w:rPr>
                <w:sz w:val="22"/>
                <w:szCs w:val="22"/>
              </w:rPr>
              <w:t>ціни</w:t>
            </w:r>
            <w:proofErr w:type="spellEnd"/>
            <w:r w:rsidRPr="00B72C4F">
              <w:rPr>
                <w:sz w:val="22"/>
                <w:szCs w:val="22"/>
              </w:rPr>
              <w:t xml:space="preserve"> </w:t>
            </w:r>
            <w:proofErr w:type="spellStart"/>
            <w:r w:rsidRPr="00B72C4F">
              <w:rPr>
                <w:sz w:val="22"/>
                <w:szCs w:val="22"/>
              </w:rPr>
              <w:t>яких</w:t>
            </w:r>
            <w:proofErr w:type="spellEnd"/>
            <w:r w:rsidRPr="00B72C4F">
              <w:rPr>
                <w:sz w:val="22"/>
                <w:szCs w:val="22"/>
              </w:rPr>
              <w:t xml:space="preserve"> є </w:t>
            </w:r>
            <w:proofErr w:type="spellStart"/>
            <w:r w:rsidRPr="00B72C4F">
              <w:rPr>
                <w:sz w:val="22"/>
                <w:szCs w:val="22"/>
              </w:rPr>
              <w:t>вищими</w:t>
            </w:r>
            <w:proofErr w:type="spellEnd"/>
            <w:r w:rsidRPr="00B72C4F">
              <w:rPr>
                <w:sz w:val="22"/>
                <w:szCs w:val="22"/>
              </w:rPr>
              <w:t xml:space="preserve"> </w:t>
            </w:r>
            <w:proofErr w:type="spellStart"/>
            <w:r w:rsidRPr="00B72C4F">
              <w:rPr>
                <w:sz w:val="22"/>
                <w:szCs w:val="22"/>
              </w:rPr>
              <w:t>ніж</w:t>
            </w:r>
            <w:proofErr w:type="spellEnd"/>
            <w:r w:rsidRPr="00B72C4F">
              <w:rPr>
                <w:sz w:val="22"/>
                <w:szCs w:val="22"/>
              </w:rPr>
              <w:t xml:space="preserve"> </w:t>
            </w:r>
            <w:proofErr w:type="spellStart"/>
            <w:r w:rsidRPr="00B72C4F">
              <w:rPr>
                <w:sz w:val="22"/>
                <w:szCs w:val="22"/>
              </w:rPr>
              <w:t>очікувана</w:t>
            </w:r>
            <w:proofErr w:type="spellEnd"/>
            <w:r w:rsidRPr="00B72C4F">
              <w:rPr>
                <w:sz w:val="22"/>
                <w:szCs w:val="22"/>
              </w:rPr>
              <w:t xml:space="preserve"> </w:t>
            </w:r>
            <w:proofErr w:type="spellStart"/>
            <w:r w:rsidRPr="00B72C4F">
              <w:rPr>
                <w:sz w:val="22"/>
                <w:szCs w:val="22"/>
              </w:rPr>
              <w:t>вартість</w:t>
            </w:r>
            <w:proofErr w:type="spellEnd"/>
            <w:r w:rsidRPr="00B72C4F">
              <w:rPr>
                <w:sz w:val="22"/>
                <w:szCs w:val="22"/>
              </w:rPr>
              <w:t xml:space="preserve"> предмета, </w:t>
            </w:r>
            <w:proofErr w:type="spellStart"/>
            <w:r w:rsidRPr="00B72C4F">
              <w:rPr>
                <w:sz w:val="22"/>
                <w:szCs w:val="22"/>
              </w:rPr>
              <w:t>визначена</w:t>
            </w:r>
            <w:proofErr w:type="spellEnd"/>
            <w:r w:rsidRPr="00B72C4F">
              <w:rPr>
                <w:sz w:val="22"/>
                <w:szCs w:val="22"/>
              </w:rPr>
              <w:t xml:space="preserve"> </w:t>
            </w:r>
            <w:proofErr w:type="spellStart"/>
            <w:r w:rsidRPr="00B72C4F">
              <w:rPr>
                <w:sz w:val="22"/>
                <w:szCs w:val="22"/>
              </w:rPr>
              <w:t>замовником</w:t>
            </w:r>
            <w:proofErr w:type="spellEnd"/>
            <w:r w:rsidRPr="00B72C4F">
              <w:rPr>
                <w:sz w:val="22"/>
                <w:szCs w:val="22"/>
              </w:rPr>
              <w:t xml:space="preserve"> в </w:t>
            </w:r>
            <w:proofErr w:type="spellStart"/>
            <w:r w:rsidRPr="00B72C4F">
              <w:rPr>
                <w:sz w:val="22"/>
                <w:szCs w:val="22"/>
              </w:rPr>
              <w:t>оголошенні</w:t>
            </w:r>
            <w:proofErr w:type="spellEnd"/>
            <w:r w:rsidRPr="00B72C4F">
              <w:rPr>
                <w:sz w:val="22"/>
                <w:szCs w:val="22"/>
              </w:rPr>
              <w:t xml:space="preserve"> про </w:t>
            </w:r>
            <w:proofErr w:type="spellStart"/>
            <w:r w:rsidRPr="00B72C4F">
              <w:rPr>
                <w:sz w:val="22"/>
                <w:szCs w:val="22"/>
              </w:rPr>
              <w:t>проведення</w:t>
            </w:r>
            <w:proofErr w:type="spellEnd"/>
            <w:r w:rsidRPr="00B72C4F">
              <w:rPr>
                <w:sz w:val="22"/>
                <w:szCs w:val="22"/>
              </w:rPr>
              <w:t xml:space="preserve"> </w:t>
            </w:r>
            <w:proofErr w:type="spellStart"/>
            <w:r w:rsidRPr="00B72C4F">
              <w:rPr>
                <w:sz w:val="22"/>
                <w:szCs w:val="22"/>
              </w:rPr>
              <w:t>відкритих</w:t>
            </w:r>
            <w:proofErr w:type="spellEnd"/>
            <w:r w:rsidRPr="00B72C4F">
              <w:rPr>
                <w:sz w:val="22"/>
                <w:szCs w:val="22"/>
              </w:rPr>
              <w:t xml:space="preserve"> </w:t>
            </w:r>
            <w:proofErr w:type="spellStart"/>
            <w:r w:rsidRPr="00B72C4F">
              <w:rPr>
                <w:sz w:val="22"/>
                <w:szCs w:val="22"/>
              </w:rPr>
              <w:t>торгів</w:t>
            </w:r>
            <w:proofErr w:type="spellEnd"/>
            <w:r w:rsidRPr="00B72C4F">
              <w:rPr>
                <w:sz w:val="22"/>
                <w:szCs w:val="22"/>
                <w:lang w:val="uk-UA"/>
              </w:rPr>
              <w:t>.</w:t>
            </w:r>
          </w:p>
        </w:tc>
      </w:tr>
      <w:tr w:rsidR="00B753D9" w:rsidRPr="00B72C4F" w14:paraId="2DD780B1" w14:textId="77777777" w:rsidTr="007F5182">
        <w:trPr>
          <w:tblCellSpacing w:w="0" w:type="dxa"/>
          <w:jc w:val="center"/>
        </w:trPr>
        <w:tc>
          <w:tcPr>
            <w:tcW w:w="5000" w:type="pct"/>
            <w:gridSpan w:val="4"/>
            <w:tcBorders>
              <w:top w:val="outset" w:sz="6" w:space="0" w:color="auto"/>
              <w:left w:val="outset" w:sz="6" w:space="0" w:color="auto"/>
              <w:bottom w:val="outset" w:sz="6" w:space="0" w:color="auto"/>
              <w:right w:val="outset" w:sz="6" w:space="0" w:color="auto"/>
            </w:tcBorders>
            <w:hideMark/>
          </w:tcPr>
          <w:p w14:paraId="6D3F3B6C" w14:textId="72338008" w:rsidR="00B753D9" w:rsidRPr="00B72C4F" w:rsidRDefault="00D62AA9"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 xml:space="preserve">Розділ 2. </w:t>
            </w:r>
            <w:r w:rsidR="00B753D9" w:rsidRPr="00B72C4F">
              <w:rPr>
                <w:rFonts w:ascii="Times New Roman" w:eastAsia="Times New Roman" w:hAnsi="Times New Roman"/>
                <w:b/>
                <w:lang w:val="uk-UA" w:eastAsia="ru-RU"/>
              </w:rPr>
              <w:t xml:space="preserve">Порядок </w:t>
            </w:r>
            <w:r w:rsidRPr="00B72C4F">
              <w:rPr>
                <w:rFonts w:ascii="Times New Roman" w:eastAsia="Times New Roman" w:hAnsi="Times New Roman"/>
                <w:b/>
                <w:lang w:val="uk-UA" w:eastAsia="ru-RU"/>
              </w:rPr>
              <w:t>в</w:t>
            </w:r>
            <w:r w:rsidR="00B753D9" w:rsidRPr="00B72C4F">
              <w:rPr>
                <w:rFonts w:ascii="Times New Roman" w:eastAsia="Times New Roman" w:hAnsi="Times New Roman"/>
                <w:b/>
                <w:lang w:val="uk-UA" w:eastAsia="ru-RU"/>
              </w:rPr>
              <w:t>несення змін та надання роз’яснень до тендерної документації</w:t>
            </w:r>
          </w:p>
        </w:tc>
      </w:tr>
      <w:tr w:rsidR="00B753D9" w:rsidRPr="00B72C4F" w14:paraId="58F53C5C"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3F70E217"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1</w:t>
            </w:r>
          </w:p>
        </w:tc>
        <w:tc>
          <w:tcPr>
            <w:tcW w:w="1582" w:type="pct"/>
            <w:gridSpan w:val="2"/>
            <w:tcBorders>
              <w:top w:val="outset" w:sz="6" w:space="0" w:color="auto"/>
              <w:left w:val="outset" w:sz="6" w:space="0" w:color="auto"/>
              <w:bottom w:val="outset" w:sz="6" w:space="0" w:color="auto"/>
              <w:right w:val="outset" w:sz="6" w:space="0" w:color="auto"/>
            </w:tcBorders>
            <w:hideMark/>
          </w:tcPr>
          <w:p w14:paraId="689E5363"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Процедура надання роз'яснень щодо тендерної документації та внесення змін до неї та/або оголошення про проведення відкритих торгів здійснюється замовником відповідно до цього пункту.</w:t>
            </w:r>
          </w:p>
        </w:tc>
        <w:tc>
          <w:tcPr>
            <w:tcW w:w="3239" w:type="pct"/>
            <w:tcBorders>
              <w:top w:val="outset" w:sz="6" w:space="0" w:color="auto"/>
              <w:left w:val="outset" w:sz="6" w:space="0" w:color="auto"/>
              <w:bottom w:val="outset" w:sz="6" w:space="0" w:color="auto"/>
              <w:right w:val="outset" w:sz="6" w:space="0" w:color="auto"/>
            </w:tcBorders>
            <w:hideMark/>
          </w:tcPr>
          <w:p w14:paraId="5FECE60A" w14:textId="77777777" w:rsidR="00D62AA9" w:rsidRPr="00B72C4F" w:rsidRDefault="00D62AA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xml:space="preserve">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1E41F9E8" w14:textId="77777777" w:rsidR="00D62AA9" w:rsidRPr="00B72C4F" w:rsidRDefault="00D62AA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t xml:space="preserve">Усі звернення автоматично оприлюднюються в електронній системі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xml:space="preserve"> без ідентифікації особи, яка звернулася до замовника. </w:t>
            </w:r>
          </w:p>
          <w:p w14:paraId="641CFED0" w14:textId="77777777" w:rsidR="00D62AA9" w:rsidRPr="00B72C4F" w:rsidRDefault="00D62AA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t xml:space="preserve">Замовник повинен протягом трьох днів з дня їх оприлюднення надати відповідь на звернення та оприлюднити його в електронній системі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w:t>
            </w:r>
          </w:p>
          <w:p w14:paraId="36C5AFC7" w14:textId="476860FB" w:rsidR="00B753D9" w:rsidRPr="00B72C4F" w:rsidRDefault="00D62AA9" w:rsidP="00B72C4F">
            <w:pPr>
              <w:spacing w:after="0" w:line="240" w:lineRule="auto"/>
              <w:contextualSpacing/>
              <w:jc w:val="both"/>
              <w:rPr>
                <w:rFonts w:ascii="Times New Roman" w:eastAsia="Times New Roman" w:hAnsi="Times New Roman"/>
                <w:lang w:val="uk-UA" w:eastAsia="ru-RU"/>
              </w:rPr>
            </w:pPr>
            <w:r w:rsidRPr="00B72C4F">
              <w:rPr>
                <w:rFonts w:ascii="Times New Roman" w:hAnsi="Times New Roman"/>
                <w:color w:val="000000"/>
                <w:shd w:val="solid" w:color="FFFFFF" w:fill="FFFFFF"/>
                <w:lang w:val="uk-UA"/>
              </w:rPr>
              <w:t xml:space="preserve">У разі несвоєчасного надання замовником відповіді на звернення електронна система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xml:space="preserve">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xml:space="preserve"> з одночасним продовженням строку подання тендерних пропозицій не менше ніж на чотири дні.</w:t>
            </w:r>
          </w:p>
        </w:tc>
      </w:tr>
      <w:tr w:rsidR="00D62AA9" w:rsidRPr="00B72C4F" w14:paraId="08E5AFB6"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20229910" w14:textId="24DD0080" w:rsidR="00D62AA9" w:rsidRPr="00B72C4F" w:rsidRDefault="00D62AA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2</w:t>
            </w:r>
          </w:p>
        </w:tc>
        <w:tc>
          <w:tcPr>
            <w:tcW w:w="1582" w:type="pct"/>
            <w:gridSpan w:val="2"/>
            <w:tcBorders>
              <w:top w:val="outset" w:sz="6" w:space="0" w:color="auto"/>
              <w:left w:val="outset" w:sz="6" w:space="0" w:color="auto"/>
              <w:bottom w:val="outset" w:sz="6" w:space="0" w:color="auto"/>
              <w:right w:val="outset" w:sz="6" w:space="0" w:color="auto"/>
            </w:tcBorders>
          </w:tcPr>
          <w:p w14:paraId="6A56AC6A" w14:textId="25E91F01" w:rsidR="00D62AA9" w:rsidRPr="00B72C4F" w:rsidRDefault="00D62AA9"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eastAsia="Times New Roman" w:hAnsi="Times New Roman"/>
                <w:b/>
                <w:bCs/>
              </w:rPr>
              <w:t>Внесення</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змін</w:t>
            </w:r>
            <w:proofErr w:type="spellEnd"/>
            <w:r w:rsidRPr="00B72C4F">
              <w:rPr>
                <w:rFonts w:ascii="Times New Roman" w:eastAsia="Times New Roman" w:hAnsi="Times New Roman"/>
                <w:b/>
                <w:bCs/>
              </w:rPr>
              <w:t xml:space="preserve"> до </w:t>
            </w:r>
            <w:proofErr w:type="spellStart"/>
            <w:r w:rsidRPr="00B72C4F">
              <w:rPr>
                <w:rFonts w:ascii="Times New Roman" w:eastAsia="Times New Roman" w:hAnsi="Times New Roman"/>
                <w:b/>
                <w:bCs/>
              </w:rPr>
              <w:t>тендерної</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документації</w:t>
            </w:r>
            <w:proofErr w:type="spellEnd"/>
            <w:r w:rsidRPr="00B72C4F">
              <w:rPr>
                <w:rFonts w:ascii="Times New Roman" w:eastAsia="Times New Roman" w:hAnsi="Times New Roman"/>
                <w:b/>
                <w:bCs/>
              </w:rPr>
              <w:t xml:space="preserve"> </w:t>
            </w:r>
            <w:r w:rsidRPr="00B72C4F">
              <w:rPr>
                <w:rFonts w:ascii="Times New Roman" w:eastAsia="Times New Roman" w:hAnsi="Times New Roman"/>
              </w:rPr>
              <w:t>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оголошення</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проведення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відкритих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торгів</w:t>
            </w:r>
            <w:proofErr w:type="spellEnd"/>
          </w:p>
        </w:tc>
        <w:tc>
          <w:tcPr>
            <w:tcW w:w="3239" w:type="pct"/>
            <w:tcBorders>
              <w:top w:val="outset" w:sz="6" w:space="0" w:color="auto"/>
              <w:left w:val="outset" w:sz="6" w:space="0" w:color="auto"/>
              <w:bottom w:val="outset" w:sz="6" w:space="0" w:color="auto"/>
              <w:right w:val="outset" w:sz="6" w:space="0" w:color="auto"/>
            </w:tcBorders>
          </w:tcPr>
          <w:p w14:paraId="01268B60" w14:textId="77777777" w:rsidR="00D62AA9" w:rsidRPr="00B72C4F" w:rsidRDefault="00D62AA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t xml:space="preserve">Замовник має право з власної ініціативи або у разі усунення порушень вимог законодавства у сфері публічних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xml:space="preserve">,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w:t>
            </w:r>
            <w:proofErr w:type="spellStart"/>
            <w:r w:rsidRPr="00B72C4F">
              <w:rPr>
                <w:rFonts w:ascii="Times New Roman" w:hAnsi="Times New Roman"/>
                <w:color w:val="000000"/>
                <w:shd w:val="solid" w:color="FFFFFF" w:fill="FFFFFF"/>
                <w:lang w:val="uk-UA"/>
              </w:rPr>
              <w:t>внести</w:t>
            </w:r>
            <w:proofErr w:type="spellEnd"/>
            <w:r w:rsidRPr="00B72C4F">
              <w:rPr>
                <w:rFonts w:ascii="Times New Roman" w:hAnsi="Times New Roman"/>
                <w:color w:val="000000"/>
                <w:shd w:val="solid" w:color="FFFFFF" w:fill="FFFFFF"/>
                <w:lang w:val="uk-UA"/>
              </w:rPr>
              <w:t xml:space="preserve"> зміни до тендерної документації та/або оголошення про проведення відкритих торгів. </w:t>
            </w:r>
          </w:p>
          <w:p w14:paraId="3EBDA550" w14:textId="77777777" w:rsidR="00D62AA9" w:rsidRPr="00B72C4F" w:rsidRDefault="00D62AA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lastRenderedPageBreak/>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w:t>
            </w:r>
          </w:p>
          <w:p w14:paraId="0C7BB3D3" w14:textId="77777777" w:rsidR="00D62AA9" w:rsidRPr="00B72C4F" w:rsidRDefault="00D62AA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t xml:space="preserve">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xml:space="preserve"> у новій редакції зазначених документації та/або оголошення додатково до їх попередньої редакції.</w:t>
            </w:r>
          </w:p>
          <w:p w14:paraId="1A2141CA" w14:textId="00AE68B8" w:rsidR="00D62AA9" w:rsidRPr="00B72C4F" w:rsidRDefault="00D62AA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t xml:space="preserve">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w:t>
            </w:r>
            <w:proofErr w:type="spellStart"/>
            <w:r w:rsidRPr="00B72C4F">
              <w:rPr>
                <w:rFonts w:ascii="Times New Roman" w:hAnsi="Times New Roman"/>
                <w:color w:val="000000"/>
                <w:shd w:val="solid" w:color="FFFFFF" w:fill="FFFFFF"/>
                <w:lang w:val="uk-UA"/>
              </w:rPr>
              <w:t>машинозчитувальному</w:t>
            </w:r>
            <w:proofErr w:type="spellEnd"/>
            <w:r w:rsidRPr="00B72C4F">
              <w:rPr>
                <w:rFonts w:ascii="Times New Roman" w:hAnsi="Times New Roman"/>
                <w:color w:val="000000"/>
                <w:shd w:val="solid" w:color="FFFFFF" w:fill="FFFFFF"/>
                <w:lang w:val="uk-UA"/>
              </w:rPr>
              <w:t xml:space="preserve"> форматі розміщуються в електронній системі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 xml:space="preserve"> протягом одного дня з дати прийняття рішення про їх внесення.</w:t>
            </w:r>
          </w:p>
        </w:tc>
      </w:tr>
      <w:tr w:rsidR="00B753D9" w:rsidRPr="00B72C4F" w14:paraId="122FEA9E" w14:textId="77777777" w:rsidTr="007F5182">
        <w:trPr>
          <w:tblCellSpacing w:w="0" w:type="dxa"/>
          <w:jc w:val="center"/>
        </w:trPr>
        <w:tc>
          <w:tcPr>
            <w:tcW w:w="5000" w:type="pct"/>
            <w:gridSpan w:val="4"/>
            <w:tcBorders>
              <w:top w:val="outset" w:sz="6" w:space="0" w:color="auto"/>
              <w:left w:val="outset" w:sz="6" w:space="0" w:color="auto"/>
              <w:bottom w:val="outset" w:sz="6" w:space="0" w:color="auto"/>
              <w:right w:val="outset" w:sz="6" w:space="0" w:color="auto"/>
            </w:tcBorders>
            <w:hideMark/>
          </w:tcPr>
          <w:p w14:paraId="531971CF" w14:textId="36BBFE9C" w:rsidR="00B753D9" w:rsidRPr="00B72C4F" w:rsidRDefault="00D62AA9"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 xml:space="preserve">Розділ 3. </w:t>
            </w:r>
            <w:proofErr w:type="spellStart"/>
            <w:r w:rsidRPr="00B72C4F">
              <w:rPr>
                <w:rFonts w:ascii="Times New Roman" w:eastAsia="Times New Roman" w:hAnsi="Times New Roman"/>
                <w:b/>
                <w:bCs/>
                <w:color w:val="000000"/>
              </w:rPr>
              <w:t>Інструкція</w:t>
            </w:r>
            <w:proofErr w:type="spellEnd"/>
            <w:r w:rsidRPr="00B72C4F">
              <w:rPr>
                <w:rFonts w:ascii="Times New Roman" w:eastAsia="Times New Roman" w:hAnsi="Times New Roman"/>
                <w:b/>
                <w:bCs/>
                <w:color w:val="000000"/>
              </w:rPr>
              <w:t xml:space="preserve"> з </w:t>
            </w:r>
            <w:proofErr w:type="spellStart"/>
            <w:r w:rsidRPr="00B72C4F">
              <w:rPr>
                <w:rFonts w:ascii="Times New Roman" w:eastAsia="Times New Roman" w:hAnsi="Times New Roman"/>
                <w:b/>
                <w:bCs/>
                <w:color w:val="000000"/>
              </w:rPr>
              <w:t>підготовки</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тендерної</w:t>
            </w:r>
            <w:proofErr w:type="spellEnd"/>
            <w:r w:rsidRPr="00B72C4F">
              <w:rPr>
                <w:rFonts w:ascii="Times New Roman" w:eastAsia="Times New Roman" w:hAnsi="Times New Roman"/>
                <w:b/>
                <w:bCs/>
                <w:color w:val="000000"/>
              </w:rPr>
              <w:t xml:space="preserve"> пропозиції</w:t>
            </w:r>
          </w:p>
        </w:tc>
      </w:tr>
      <w:tr w:rsidR="00B753D9" w:rsidRPr="00B72C4F" w14:paraId="68A6C1DF"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53486FC3" w14:textId="77777777" w:rsidR="00B753D9" w:rsidRPr="00B72C4F" w:rsidRDefault="00B753D9"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1</w:t>
            </w:r>
          </w:p>
        </w:tc>
        <w:tc>
          <w:tcPr>
            <w:tcW w:w="1582" w:type="pct"/>
            <w:gridSpan w:val="2"/>
            <w:tcBorders>
              <w:top w:val="outset" w:sz="6" w:space="0" w:color="auto"/>
              <w:left w:val="outset" w:sz="6" w:space="0" w:color="auto"/>
              <w:bottom w:val="outset" w:sz="6" w:space="0" w:color="auto"/>
              <w:right w:val="outset" w:sz="6" w:space="0" w:color="auto"/>
            </w:tcBorders>
            <w:hideMark/>
          </w:tcPr>
          <w:p w14:paraId="1CF466CE"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Style w:val="afff6"/>
                <w:rFonts w:ascii="Times New Roman" w:eastAsia="Times New Roman" w:hAnsi="Times New Roman"/>
                <w:lang w:val="uk-UA" w:eastAsia="zh-CN"/>
              </w:rPr>
              <w:t>Зміст і спосіб подання тендерної пропозиції</w:t>
            </w:r>
          </w:p>
        </w:tc>
        <w:tc>
          <w:tcPr>
            <w:tcW w:w="3239" w:type="pct"/>
            <w:tcBorders>
              <w:top w:val="outset" w:sz="6" w:space="0" w:color="auto"/>
              <w:left w:val="outset" w:sz="6" w:space="0" w:color="auto"/>
              <w:bottom w:val="outset" w:sz="6" w:space="0" w:color="auto"/>
              <w:right w:val="outset" w:sz="6" w:space="0" w:color="auto"/>
            </w:tcBorders>
            <w:hideMark/>
          </w:tcPr>
          <w:p w14:paraId="673470EC" w14:textId="5524BFCA" w:rsidR="002A3957" w:rsidRPr="00B72C4F" w:rsidRDefault="002A3957" w:rsidP="00B72C4F">
            <w:pPr>
              <w:keepNext/>
              <w:widowControl w:val="0"/>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rPr>
              <w:t>Тендерні</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подаються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w:t>
            </w:r>
            <w:proofErr w:type="gramStart"/>
            <w:r w:rsidRPr="00B72C4F">
              <w:rPr>
                <w:rFonts w:ascii="Times New Roman" w:eastAsia="Times New Roman" w:hAnsi="Times New Roman"/>
              </w:rPr>
              <w:t>до</w:t>
            </w:r>
            <w:r w:rsidRPr="00B72C4F">
              <w:rPr>
                <w:rFonts w:ascii="Times New Roman" w:eastAsia="Times New Roman" w:hAnsi="Times New Roman"/>
                <w:lang w:val="uk-UA"/>
              </w:rPr>
              <w:t xml:space="preserve"> </w:t>
            </w:r>
            <w:r w:rsidRPr="00B72C4F">
              <w:rPr>
                <w:rFonts w:ascii="Times New Roman" w:eastAsia="Times New Roman" w:hAnsi="Times New Roman"/>
              </w:rPr>
              <w:t>порядку</w:t>
            </w:r>
            <w:proofErr w:type="gram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статтею</w:t>
            </w:r>
            <w:proofErr w:type="spellEnd"/>
            <w:r w:rsidRPr="00B72C4F">
              <w:rPr>
                <w:rFonts w:ascii="Times New Roman" w:eastAsia="Times New Roman" w:hAnsi="Times New Roman"/>
              </w:rPr>
              <w:t xml:space="preserve"> 26 Закону, </w:t>
            </w:r>
            <w:proofErr w:type="spellStart"/>
            <w:r w:rsidRPr="00B72C4F">
              <w:rPr>
                <w:rFonts w:ascii="Times New Roman" w:eastAsia="Times New Roman" w:hAnsi="Times New Roman"/>
              </w:rPr>
              <w:t>крім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положень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частин</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highlight w:val="white"/>
              </w:rPr>
              <w:t>першої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четвертої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шостої</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сьомої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26 Закону. </w:t>
            </w:r>
          </w:p>
          <w:p w14:paraId="61DCFF66" w14:textId="77777777" w:rsidR="002A3957" w:rsidRPr="00B72C4F" w:rsidRDefault="002A3957" w:rsidP="00B72C4F">
            <w:pPr>
              <w:keepNext/>
              <w:widowControl w:val="0"/>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подається</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формі</w:t>
            </w:r>
            <w:proofErr w:type="spellEnd"/>
            <w:r w:rsidRPr="00B72C4F">
              <w:rPr>
                <w:rFonts w:ascii="Times New Roman" w:eastAsia="Times New Roman" w:hAnsi="Times New Roman"/>
                <w:highlight w:val="white"/>
              </w:rPr>
              <w:t xml:space="preserve"> через </w:t>
            </w:r>
            <w:proofErr w:type="spellStart"/>
            <w:r w:rsidRPr="00B72C4F">
              <w:rPr>
                <w:rFonts w:ascii="Times New Roman" w:eastAsia="Times New Roman" w:hAnsi="Times New Roman"/>
                <w:highlight w:val="white"/>
              </w:rPr>
              <w:t>електронну</w:t>
            </w:r>
            <w:proofErr w:type="spellEnd"/>
            <w:r w:rsidRPr="00B72C4F">
              <w:rPr>
                <w:rFonts w:ascii="Times New Roman" w:eastAsia="Times New Roman" w:hAnsi="Times New Roman"/>
                <w:highlight w:val="white"/>
              </w:rPr>
              <w:t xml:space="preserve"> систему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шляхом </w:t>
            </w:r>
            <w:proofErr w:type="spellStart"/>
            <w:r w:rsidRPr="00B72C4F">
              <w:rPr>
                <w:rFonts w:ascii="Times New Roman" w:eastAsia="Times New Roman" w:hAnsi="Times New Roman"/>
                <w:highlight w:val="white"/>
              </w:rPr>
              <w:t>заповнення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електронних</w:t>
            </w:r>
            <w:proofErr w:type="spellEnd"/>
            <w:r w:rsidRPr="00B72C4F">
              <w:rPr>
                <w:rFonts w:ascii="Times New Roman" w:eastAsia="Times New Roman" w:hAnsi="Times New Roman"/>
                <w:highlight w:val="white"/>
              </w:rPr>
              <w:t xml:space="preserve"> форм з </w:t>
            </w:r>
            <w:proofErr w:type="spellStart"/>
            <w:r w:rsidRPr="00B72C4F">
              <w:rPr>
                <w:rFonts w:ascii="Times New Roman" w:eastAsia="Times New Roman" w:hAnsi="Times New Roman"/>
                <w:highlight w:val="white"/>
              </w:rPr>
              <w:t>окремими</w:t>
            </w:r>
            <w:proofErr w:type="spellEnd"/>
            <w:r w:rsidRPr="00B72C4F">
              <w:rPr>
                <w:rFonts w:ascii="Times New Roman" w:eastAsia="Times New Roman" w:hAnsi="Times New Roman"/>
                <w:highlight w:val="white"/>
              </w:rPr>
              <w:t xml:space="preserve"> полями, у </w:t>
            </w:r>
            <w:proofErr w:type="spellStart"/>
            <w:r w:rsidRPr="00B72C4F">
              <w:rPr>
                <w:rFonts w:ascii="Times New Roman" w:eastAsia="Times New Roman" w:hAnsi="Times New Roman"/>
                <w:highlight w:val="white"/>
              </w:rPr>
              <w:t>яких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зазначається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інформація</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ціну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інші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критерії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оцінки</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їх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встановлення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кваліфікаційним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кваліфікаційному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критеріям</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їх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встановлення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наявність</w:t>
            </w:r>
            <w:proofErr w:type="spellEnd"/>
            <w:r w:rsidRPr="00B72C4F">
              <w:rPr>
                <w:rFonts w:ascii="Times New Roman" w:eastAsia="Times New Roman" w:hAnsi="Times New Roman"/>
                <w:highlight w:val="white"/>
              </w:rPr>
              <w:t>/</w:t>
            </w:r>
            <w:proofErr w:type="spellStart"/>
            <w:r w:rsidRPr="00B72C4F">
              <w:rPr>
                <w:rFonts w:ascii="Times New Roman" w:eastAsia="Times New Roman" w:hAnsi="Times New Roman"/>
                <w:highlight w:val="white"/>
              </w:rPr>
              <w:t>відсутність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установлених</w:t>
            </w:r>
            <w:proofErr w:type="spellEnd"/>
            <w:r w:rsidRPr="00B72C4F">
              <w:rPr>
                <w:rFonts w:ascii="Times New Roman" w:eastAsia="Times New Roman" w:hAnsi="Times New Roman"/>
                <w:highlight w:val="white"/>
              </w:rPr>
              <w:t xml:space="preserve"> у </w:t>
            </w:r>
            <w:proofErr w:type="spellStart"/>
            <w:r w:rsidR="00237C04">
              <w:fldChar w:fldCharType="begin"/>
            </w:r>
            <w:r w:rsidR="00237C04">
              <w:instrText xml:space="preserve"> HYPERLINK "https://zakon.rada.gov.ua/laws/show/922-19" \l "n1261" \h </w:instrText>
            </w:r>
            <w:r w:rsidR="00237C04">
              <w:fldChar w:fldCharType="separate"/>
            </w:r>
            <w:r w:rsidRPr="00B72C4F">
              <w:rPr>
                <w:rFonts w:ascii="Times New Roman" w:eastAsia="Times New Roman" w:hAnsi="Times New Roman"/>
                <w:highlight w:val="white"/>
              </w:rPr>
              <w:t>пункті</w:t>
            </w:r>
            <w:proofErr w:type="spellEnd"/>
            <w:r w:rsidRPr="00B72C4F">
              <w:rPr>
                <w:rFonts w:ascii="Times New Roman" w:eastAsia="Times New Roman" w:hAnsi="Times New Roman"/>
                <w:highlight w:val="white"/>
              </w:rPr>
              <w:t xml:space="preserve"> 47</w:t>
            </w:r>
            <w:r w:rsidR="00237C04">
              <w:rPr>
                <w:rFonts w:ascii="Times New Roman" w:eastAsia="Times New Roman" w:hAnsi="Times New Roman"/>
                <w:highlight w:val="white"/>
              </w:rPr>
              <w:fldChar w:fldCharType="end"/>
            </w:r>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і в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та шляхом </w:t>
            </w:r>
            <w:proofErr w:type="spellStart"/>
            <w:r w:rsidRPr="00B72C4F">
              <w:rPr>
                <w:rFonts w:ascii="Times New Roman" w:eastAsia="Times New Roman" w:hAnsi="Times New Roman"/>
                <w:highlight w:val="white"/>
              </w:rPr>
              <w:t>завантаження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необхідних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вимагаються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w:t>
            </w:r>
          </w:p>
          <w:p w14:paraId="763EDAF2" w14:textId="77777777" w:rsidR="002A3957" w:rsidRPr="00B72C4F" w:rsidRDefault="002A3957" w:rsidP="00B72C4F">
            <w:pPr>
              <w:keepNext/>
              <w:widowControl w:val="0"/>
              <w:numPr>
                <w:ilvl w:val="0"/>
                <w:numId w:val="29"/>
              </w:numPr>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інформацією</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документами,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підтверджує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кваліфікаційним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кваліфікаційному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критеріям</w:t>
            </w:r>
            <w:proofErr w:type="spellEnd"/>
            <w:r w:rsidRPr="00B72C4F">
              <w:rPr>
                <w:rFonts w:ascii="Times New Roman" w:eastAsia="Times New Roman" w:hAnsi="Times New Roman"/>
              </w:rPr>
              <w:t xml:space="preserve"> – </w:t>
            </w:r>
            <w:proofErr w:type="spellStart"/>
            <w:r w:rsidRPr="00B72C4F">
              <w:rPr>
                <w:rFonts w:ascii="Times New Roman" w:eastAsia="Times New Roman" w:hAnsi="Times New Roman"/>
                <w:b/>
                <w:bCs/>
                <w:i/>
                <w:iCs/>
              </w:rPr>
              <w:t>згідно</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b/>
                <w:bCs/>
                <w:i/>
                <w:iCs/>
              </w:rPr>
              <w:t>Додатком</w:t>
            </w:r>
            <w:proofErr w:type="spellEnd"/>
            <w:r w:rsidRPr="00B72C4F">
              <w:rPr>
                <w:rFonts w:ascii="Times New Roman" w:eastAsia="Times New Roman" w:hAnsi="Times New Roman"/>
                <w:b/>
                <w:bCs/>
                <w:i/>
                <w:iCs/>
              </w:rPr>
              <w:t xml:space="preserve"> 1</w:t>
            </w:r>
            <w:r w:rsidRPr="00B72C4F">
              <w:rPr>
                <w:rFonts w:ascii="Times New Roman" w:eastAsia="Times New Roman" w:hAnsi="Times New Roman"/>
              </w:rPr>
              <w:t xml:space="preserve"> до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w:t>
            </w:r>
          </w:p>
          <w:p w14:paraId="64626F85" w14:textId="3FBA2D97" w:rsidR="002A3957" w:rsidRPr="00B72C4F" w:rsidRDefault="002A3957" w:rsidP="00B72C4F">
            <w:pPr>
              <w:keepNext/>
              <w:widowControl w:val="0"/>
              <w:numPr>
                <w:ilvl w:val="0"/>
                <w:numId w:val="29"/>
              </w:numPr>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інформацією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щодо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відсутності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підстав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установлених</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пункт</w:t>
            </w:r>
            <w:r w:rsidRPr="00B72C4F">
              <w:rPr>
                <w:rFonts w:ascii="Times New Roman" w:eastAsia="Times New Roman" w:hAnsi="Times New Roman"/>
                <w:highlight w:val="white"/>
              </w:rPr>
              <w:t>і</w:t>
            </w:r>
            <w:proofErr w:type="spellEnd"/>
            <w:r w:rsidRPr="00B72C4F">
              <w:rPr>
                <w:rFonts w:ascii="Times New Roman" w:eastAsia="Times New Roman" w:hAnsi="Times New Roman"/>
                <w:highlight w:val="white"/>
              </w:rPr>
              <w:t xml:space="preserve"> 47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b/>
                <w:bCs/>
                <w:i/>
                <w:iCs/>
                <w:highlight w:val="white"/>
              </w:rPr>
              <w:t>згідно</w:t>
            </w:r>
            <w:proofErr w:type="spellEnd"/>
            <w:r w:rsidRPr="00B72C4F">
              <w:rPr>
                <w:rFonts w:ascii="Times New Roman" w:eastAsia="Times New Roman" w:hAnsi="Times New Roman"/>
                <w:b/>
                <w:bCs/>
                <w:i/>
                <w:iCs/>
                <w:highlight w:val="white"/>
                <w:lang w:val="uk-UA"/>
              </w:rPr>
              <w:t xml:space="preserve"> з</w:t>
            </w:r>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Додатком</w:t>
            </w:r>
            <w:proofErr w:type="spellEnd"/>
            <w:r w:rsidRPr="00B72C4F">
              <w:rPr>
                <w:rFonts w:ascii="Times New Roman" w:eastAsia="Times New Roman" w:hAnsi="Times New Roman"/>
                <w:b/>
                <w:bCs/>
                <w:i/>
                <w:iCs/>
                <w:highlight w:val="white"/>
              </w:rPr>
              <w:t xml:space="preserve"> 1 </w:t>
            </w:r>
            <w:r w:rsidRPr="00B72C4F">
              <w:rPr>
                <w:rFonts w:ascii="Times New Roman" w:eastAsia="Times New Roman" w:hAnsi="Times New Roman"/>
                <w:highlight w:val="white"/>
              </w:rPr>
              <w:t xml:space="preserve">до </w:t>
            </w:r>
            <w:proofErr w:type="spellStart"/>
            <w:r w:rsidRPr="00B72C4F">
              <w:rPr>
                <w:rFonts w:ascii="Times New Roman" w:eastAsia="Times New Roman" w:hAnsi="Times New Roman"/>
                <w:highlight w:val="white"/>
              </w:rPr>
              <w:t>цієї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w:t>
            </w:r>
          </w:p>
          <w:p w14:paraId="2F5D3A07" w14:textId="4F562AC8" w:rsidR="002A3957" w:rsidRPr="00B72C4F" w:rsidRDefault="002A3957" w:rsidP="00B72C4F">
            <w:pPr>
              <w:keepNext/>
              <w:widowControl w:val="0"/>
              <w:numPr>
                <w:ilvl w:val="0"/>
                <w:numId w:val="29"/>
              </w:numPr>
              <w:spacing w:after="0" w:line="240" w:lineRule="auto"/>
              <w:jc w:val="both"/>
              <w:rPr>
                <w:rFonts w:ascii="Times New Roman" w:eastAsia="Times New Roman" w:hAnsi="Times New Roman"/>
              </w:rPr>
            </w:pPr>
            <w:r w:rsidRPr="00B72C4F">
              <w:rPr>
                <w:rFonts w:ascii="Times New Roman" w:eastAsia="Times New Roman" w:hAnsi="Times New Roman"/>
                <w:highlight w:val="white"/>
              </w:rPr>
              <w:t xml:space="preserve">для </w:t>
            </w:r>
            <w:proofErr w:type="spellStart"/>
            <w:r w:rsidRPr="00B72C4F">
              <w:rPr>
                <w:rFonts w:ascii="Times New Roman" w:eastAsia="Times New Roman" w:hAnsi="Times New Roman"/>
                <w:highlight w:val="white"/>
              </w:rPr>
              <w:t>об’єднання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учасників</w:t>
            </w:r>
            <w:proofErr w:type="spellEnd"/>
            <w:r w:rsidRPr="00B72C4F">
              <w:rPr>
                <w:rFonts w:ascii="Times New Roman" w:eastAsia="Times New Roman" w:hAnsi="Times New Roman"/>
                <w:highlight w:val="white"/>
              </w:rPr>
              <w:t xml:space="preserve"> як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зазначаються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умови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щодо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 способу </w:t>
            </w:r>
            <w:proofErr w:type="spellStart"/>
            <w:r w:rsidRPr="00B72C4F">
              <w:rPr>
                <w:rFonts w:ascii="Times New Roman" w:eastAsia="Times New Roman" w:hAnsi="Times New Roman"/>
                <w:highlight w:val="white"/>
              </w:rPr>
              <w:t>підтвердження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відповідності</w:t>
            </w:r>
            <w:proofErr w:type="spellEnd"/>
            <w:r w:rsidRPr="00B72C4F">
              <w:rPr>
                <w:rFonts w:ascii="Times New Roman" w:eastAsia="Times New Roman" w:hAnsi="Times New Roman"/>
                <w:highlight w:val="white"/>
              </w:rPr>
              <w:t xml:space="preserve"> таких </w:t>
            </w:r>
            <w:proofErr w:type="spellStart"/>
            <w:r w:rsidRPr="00B72C4F">
              <w:rPr>
                <w:rFonts w:ascii="Times New Roman" w:eastAsia="Times New Roman" w:hAnsi="Times New Roman"/>
                <w:highlight w:val="white"/>
              </w:rPr>
              <w:t>учасників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об’єднання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установленим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кваліфікаційним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критеріям</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підставам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визначеним</w:t>
            </w:r>
            <w:proofErr w:type="spellEnd"/>
            <w:r w:rsidRPr="00B72C4F">
              <w:rPr>
                <w:rFonts w:ascii="Times New Roman" w:eastAsia="Times New Roman" w:hAnsi="Times New Roman"/>
                <w:highlight w:val="white"/>
              </w:rPr>
              <w:t xml:space="preserve"> пунктом </w:t>
            </w:r>
            <w:hyperlink r:id="rId8" w:anchor="n159">
              <w:r w:rsidRPr="00B72C4F">
                <w:rPr>
                  <w:rFonts w:ascii="Times New Roman" w:eastAsia="Times New Roman" w:hAnsi="Times New Roman"/>
                  <w:highlight w:val="white"/>
                </w:rPr>
                <w:t>47</w:t>
              </w:r>
            </w:hyperlink>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b/>
                <w:bCs/>
                <w:i/>
                <w:iCs/>
                <w:highlight w:val="white"/>
              </w:rPr>
              <w:t>згідно</w:t>
            </w:r>
            <w:proofErr w:type="spellEnd"/>
            <w:r w:rsidRPr="00B72C4F">
              <w:rPr>
                <w:rFonts w:ascii="Times New Roman" w:eastAsia="Times New Roman" w:hAnsi="Times New Roman"/>
                <w:b/>
                <w:bCs/>
                <w:i/>
                <w:iCs/>
                <w:highlight w:val="white"/>
                <w:lang w:val="uk-UA"/>
              </w:rPr>
              <w:t xml:space="preserve"> з</w:t>
            </w:r>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Додатком</w:t>
            </w:r>
            <w:proofErr w:type="spellEnd"/>
            <w:r w:rsidRPr="00B72C4F">
              <w:rPr>
                <w:rFonts w:ascii="Times New Roman" w:eastAsia="Times New Roman" w:hAnsi="Times New Roman"/>
                <w:b/>
                <w:bCs/>
                <w:i/>
                <w:iCs/>
                <w:highlight w:val="white"/>
              </w:rPr>
              <w:t xml:space="preserve"> 1 </w:t>
            </w:r>
            <w:r w:rsidRPr="00B72C4F">
              <w:rPr>
                <w:rFonts w:ascii="Times New Roman" w:eastAsia="Times New Roman" w:hAnsi="Times New Roman"/>
                <w:highlight w:val="white"/>
              </w:rPr>
              <w:t xml:space="preserve">до </w:t>
            </w:r>
            <w:proofErr w:type="spellStart"/>
            <w:r w:rsidRPr="00B72C4F">
              <w:rPr>
                <w:rFonts w:ascii="Times New Roman" w:eastAsia="Times New Roman" w:hAnsi="Times New Roman"/>
                <w:highlight w:val="white"/>
              </w:rPr>
              <w:t>цієї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color w:val="00B050"/>
              </w:rPr>
              <w:t>;</w:t>
            </w:r>
          </w:p>
          <w:p w14:paraId="2687E9EC" w14:textId="77777777" w:rsidR="002A3957" w:rsidRPr="00B72C4F" w:rsidRDefault="002A3957" w:rsidP="00B72C4F">
            <w:pPr>
              <w:keepNext/>
              <w:widowControl w:val="0"/>
              <w:numPr>
                <w:ilvl w:val="0"/>
                <w:numId w:val="29"/>
              </w:numPr>
              <w:spacing w:after="0" w:line="240" w:lineRule="auto"/>
              <w:jc w:val="both"/>
              <w:rPr>
                <w:rFonts w:ascii="Times New Roman" w:eastAsia="Times New Roman" w:hAnsi="Times New Roman"/>
                <w:color w:val="00B050"/>
              </w:rPr>
            </w:pPr>
            <w:proofErr w:type="spellStart"/>
            <w:r w:rsidRPr="00B72C4F">
              <w:rPr>
                <w:rFonts w:ascii="Times New Roman" w:hAnsi="Times New Roman"/>
              </w:rPr>
              <w:t>інформацією</w:t>
            </w:r>
            <w:proofErr w:type="spellEnd"/>
            <w:r w:rsidRPr="00B72C4F">
              <w:rPr>
                <w:rFonts w:ascii="Times New Roman" w:hAnsi="Times New Roman"/>
              </w:rPr>
              <w:t xml:space="preserve"> про </w:t>
            </w:r>
            <w:proofErr w:type="spellStart"/>
            <w:r w:rsidRPr="00B72C4F">
              <w:rPr>
                <w:rFonts w:ascii="Times New Roman" w:hAnsi="Times New Roman"/>
                <w:b/>
                <w:bCs/>
              </w:rPr>
              <w:t>кінцевих</w:t>
            </w:r>
            <w:proofErr w:type="spellEnd"/>
            <w:r w:rsidRPr="00B72C4F">
              <w:rPr>
                <w:rFonts w:ascii="Times New Roman" w:hAnsi="Times New Roman"/>
                <w:b/>
                <w:bCs/>
              </w:rPr>
              <w:t xml:space="preserve"> </w:t>
            </w:r>
            <w:proofErr w:type="spellStart"/>
            <w:r w:rsidRPr="00B72C4F">
              <w:rPr>
                <w:rFonts w:ascii="Times New Roman" w:hAnsi="Times New Roman"/>
                <w:b/>
                <w:bCs/>
              </w:rPr>
              <w:t>бенефіціарних</w:t>
            </w:r>
            <w:proofErr w:type="spellEnd"/>
            <w:r w:rsidRPr="00B72C4F">
              <w:rPr>
                <w:rFonts w:ascii="Times New Roman" w:hAnsi="Times New Roman"/>
                <w:b/>
                <w:bCs/>
              </w:rPr>
              <w:t xml:space="preserve"> </w:t>
            </w:r>
            <w:proofErr w:type="spellStart"/>
            <w:r w:rsidRPr="00B72C4F">
              <w:rPr>
                <w:rFonts w:ascii="Times New Roman" w:hAnsi="Times New Roman"/>
                <w:b/>
                <w:bCs/>
              </w:rPr>
              <w:t>власників</w:t>
            </w:r>
            <w:proofErr w:type="spellEnd"/>
            <w:r w:rsidRPr="00B72C4F">
              <w:rPr>
                <w:rFonts w:ascii="Times New Roman" w:hAnsi="Times New Roman"/>
                <w:b/>
                <w:bCs/>
              </w:rPr>
              <w:t xml:space="preserve"> </w:t>
            </w:r>
            <w:proofErr w:type="spellStart"/>
            <w:r w:rsidRPr="00B72C4F">
              <w:rPr>
                <w:rFonts w:ascii="Times New Roman" w:hAnsi="Times New Roman"/>
                <w:b/>
                <w:bCs/>
              </w:rPr>
              <w:t>учасника</w:t>
            </w:r>
            <w:proofErr w:type="spellEnd"/>
            <w:r w:rsidRPr="00B72C4F">
              <w:rPr>
                <w:rFonts w:ascii="Times New Roman" w:hAnsi="Times New Roman"/>
                <w:b/>
                <w:bCs/>
              </w:rPr>
              <w:t xml:space="preserve"> </w:t>
            </w:r>
            <w:proofErr w:type="spellStart"/>
            <w:r w:rsidRPr="00B72C4F">
              <w:rPr>
                <w:rFonts w:ascii="Times New Roman" w:hAnsi="Times New Roman"/>
                <w:b/>
                <w:bCs/>
              </w:rPr>
              <w:t>процедури</w:t>
            </w:r>
            <w:proofErr w:type="spellEnd"/>
            <w:r w:rsidRPr="00B72C4F">
              <w:rPr>
                <w:rFonts w:ascii="Times New Roman" w:hAnsi="Times New Roman"/>
                <w:b/>
                <w:bCs/>
              </w:rPr>
              <w:t xml:space="preserve"> </w:t>
            </w:r>
            <w:proofErr w:type="spellStart"/>
            <w:r w:rsidRPr="00B72C4F">
              <w:rPr>
                <w:rFonts w:ascii="Times New Roman" w:hAnsi="Times New Roman"/>
                <w:b/>
                <w:bCs/>
              </w:rPr>
              <w:t>закупівлі</w:t>
            </w:r>
            <w:proofErr w:type="spellEnd"/>
            <w:r w:rsidRPr="00B72C4F">
              <w:rPr>
                <w:rFonts w:ascii="Times New Roman" w:hAnsi="Times New Roman"/>
                <w:b/>
                <w:bCs/>
              </w:rPr>
              <w:t xml:space="preserve">, </w:t>
            </w:r>
            <w:proofErr w:type="spellStart"/>
            <w:r w:rsidRPr="00B72C4F">
              <w:rPr>
                <w:rFonts w:ascii="Times New Roman" w:hAnsi="Times New Roman"/>
                <w:b/>
                <w:bCs/>
              </w:rPr>
              <w:t>що</w:t>
            </w:r>
            <w:proofErr w:type="spellEnd"/>
            <w:r w:rsidRPr="00B72C4F">
              <w:rPr>
                <w:rFonts w:ascii="Times New Roman" w:hAnsi="Times New Roman"/>
                <w:b/>
                <w:bCs/>
              </w:rPr>
              <w:t xml:space="preserve"> є </w:t>
            </w:r>
            <w:proofErr w:type="gramStart"/>
            <w:r w:rsidRPr="00B72C4F">
              <w:rPr>
                <w:rFonts w:ascii="Times New Roman" w:hAnsi="Times New Roman"/>
                <w:b/>
                <w:bCs/>
              </w:rPr>
              <w:t>нерезидентом</w:t>
            </w:r>
            <w:r w:rsidRPr="00B72C4F">
              <w:rPr>
                <w:rFonts w:ascii="Times New Roman" w:hAnsi="Times New Roman"/>
              </w:rPr>
              <w:t>,</w:t>
            </w:r>
            <w:r w:rsidRPr="00B72C4F">
              <w:rPr>
                <w:rFonts w:ascii="Times New Roman" w:eastAsia="Times New Roman" w:hAnsi="Times New Roman"/>
              </w:rPr>
              <w:t>—</w:t>
            </w:r>
            <w:proofErr w:type="gramEnd"/>
            <w:r w:rsidRPr="00B72C4F">
              <w:rPr>
                <w:rFonts w:ascii="Times New Roman" w:eastAsia="Times New Roman" w:hAnsi="Times New Roman"/>
                <w:color w:val="00B050"/>
              </w:rPr>
              <w:t xml:space="preserve"> </w:t>
            </w:r>
            <w:proofErr w:type="spellStart"/>
            <w:r w:rsidRPr="00B72C4F">
              <w:rPr>
                <w:rFonts w:ascii="Times New Roman" w:eastAsia="Times New Roman" w:hAnsi="Times New Roman"/>
                <w:b/>
                <w:bCs/>
                <w:i/>
                <w:iCs/>
              </w:rPr>
              <w:t>згідно</w:t>
            </w:r>
            <w:proofErr w:type="spellEnd"/>
            <w:r w:rsidRPr="00B72C4F">
              <w:rPr>
                <w:rFonts w:ascii="Times New Roman" w:eastAsia="Times New Roman" w:hAnsi="Times New Roman"/>
                <w:b/>
                <w:bCs/>
                <w:i/>
                <w:iCs/>
              </w:rPr>
              <w:t xml:space="preserve"> з </w:t>
            </w:r>
            <w:proofErr w:type="spellStart"/>
            <w:r w:rsidRPr="00B72C4F">
              <w:rPr>
                <w:rFonts w:ascii="Times New Roman" w:eastAsia="Times New Roman" w:hAnsi="Times New Roman"/>
                <w:b/>
                <w:bCs/>
                <w:i/>
                <w:iCs/>
              </w:rPr>
              <w:t>Додатком</w:t>
            </w:r>
            <w:proofErr w:type="spellEnd"/>
            <w:r w:rsidRPr="00B72C4F">
              <w:rPr>
                <w:rFonts w:ascii="Times New Roman" w:eastAsia="Times New Roman" w:hAnsi="Times New Roman"/>
                <w:b/>
                <w:bCs/>
                <w:i/>
                <w:iCs/>
              </w:rPr>
              <w:t xml:space="preserve"> 1 </w:t>
            </w:r>
            <w:r w:rsidRPr="00B72C4F">
              <w:rPr>
                <w:rFonts w:ascii="Times New Roman" w:eastAsia="Times New Roman" w:hAnsi="Times New Roman"/>
              </w:rPr>
              <w:t xml:space="preserve">до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w:t>
            </w:r>
          </w:p>
          <w:p w14:paraId="4725D23C" w14:textId="77777777" w:rsidR="002A3957" w:rsidRPr="00BD095F" w:rsidRDefault="002A3957" w:rsidP="00B72C4F">
            <w:pPr>
              <w:keepNext/>
              <w:widowControl w:val="0"/>
              <w:numPr>
                <w:ilvl w:val="0"/>
                <w:numId w:val="29"/>
              </w:numPr>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інформацією</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документами про </w:t>
            </w:r>
            <w:proofErr w:type="spellStart"/>
            <w:r w:rsidRPr="00B72C4F">
              <w:rPr>
                <w:rFonts w:ascii="Times New Roman" w:eastAsia="Times New Roman" w:hAnsi="Times New Roman"/>
              </w:rPr>
              <w:t>маркування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протоколи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випробувань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сертифікати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підтверджують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відповідність</w:t>
            </w:r>
            <w:proofErr w:type="spellEnd"/>
            <w:r w:rsidRPr="00B72C4F">
              <w:rPr>
                <w:rFonts w:ascii="Times New Roman" w:eastAsia="Times New Roman" w:hAnsi="Times New Roman"/>
              </w:rPr>
              <w:t xml:space="preserve"> предмета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встановленим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w:t>
            </w:r>
            <w:proofErr w:type="spellStart"/>
            <w:r w:rsidRPr="00BD095F">
              <w:rPr>
                <w:rFonts w:ascii="Times New Roman" w:eastAsia="Times New Roman" w:hAnsi="Times New Roman"/>
              </w:rPr>
              <w:t>вимогам</w:t>
            </w:r>
            <w:proofErr w:type="spellEnd"/>
            <w:r w:rsidRPr="00BD095F">
              <w:rPr>
                <w:rFonts w:ascii="Times New Roman" w:eastAsia="Times New Roman" w:hAnsi="Times New Roman"/>
              </w:rPr>
              <w:t xml:space="preserve"> </w:t>
            </w:r>
            <w:r w:rsidRPr="00BD095F">
              <w:rPr>
                <w:rFonts w:ascii="Times New Roman" w:eastAsia="Times New Roman" w:hAnsi="Times New Roman"/>
                <w:i/>
                <w:iCs/>
              </w:rPr>
              <w:t xml:space="preserve">(у </w:t>
            </w:r>
            <w:proofErr w:type="spellStart"/>
            <w:r w:rsidRPr="00BD095F">
              <w:rPr>
                <w:rFonts w:ascii="Times New Roman" w:eastAsia="Times New Roman" w:hAnsi="Times New Roman"/>
                <w:i/>
                <w:iCs/>
              </w:rPr>
              <w:t>разі</w:t>
            </w:r>
            <w:proofErr w:type="spellEnd"/>
            <w:r w:rsidRPr="00BD095F">
              <w:rPr>
                <w:rFonts w:ascii="Times New Roman" w:eastAsia="Times New Roman" w:hAnsi="Times New Roman"/>
                <w:i/>
                <w:iCs/>
              </w:rPr>
              <w:t xml:space="preserve"> </w:t>
            </w:r>
            <w:proofErr w:type="spellStart"/>
            <w:r w:rsidRPr="00BD095F">
              <w:rPr>
                <w:rFonts w:ascii="Times New Roman" w:eastAsia="Times New Roman" w:hAnsi="Times New Roman"/>
                <w:i/>
                <w:iCs/>
              </w:rPr>
              <w:t>встановлення</w:t>
            </w:r>
            <w:proofErr w:type="spellEnd"/>
            <w:r w:rsidRPr="00BD095F">
              <w:rPr>
                <w:rFonts w:ascii="Times New Roman" w:eastAsia="Times New Roman" w:hAnsi="Times New Roman"/>
                <w:i/>
                <w:iCs/>
              </w:rPr>
              <w:t xml:space="preserve"> </w:t>
            </w:r>
            <w:proofErr w:type="spellStart"/>
            <w:r w:rsidRPr="00BD095F">
              <w:rPr>
                <w:rFonts w:ascii="Times New Roman" w:eastAsia="Times New Roman" w:hAnsi="Times New Roman"/>
                <w:i/>
                <w:iCs/>
              </w:rPr>
              <w:t>даної</w:t>
            </w:r>
            <w:proofErr w:type="spellEnd"/>
            <w:r w:rsidRPr="00BD095F">
              <w:rPr>
                <w:rFonts w:ascii="Times New Roman" w:eastAsia="Times New Roman" w:hAnsi="Times New Roman"/>
                <w:i/>
                <w:iCs/>
              </w:rPr>
              <w:t xml:space="preserve"> </w:t>
            </w:r>
            <w:proofErr w:type="spellStart"/>
            <w:r w:rsidRPr="00BD095F">
              <w:rPr>
                <w:rFonts w:ascii="Times New Roman" w:eastAsia="Times New Roman" w:hAnsi="Times New Roman"/>
                <w:i/>
                <w:iCs/>
              </w:rPr>
              <w:t>вимоги</w:t>
            </w:r>
            <w:proofErr w:type="spellEnd"/>
            <w:r w:rsidRPr="00BD095F">
              <w:rPr>
                <w:rFonts w:ascii="Times New Roman" w:eastAsia="Times New Roman" w:hAnsi="Times New Roman"/>
                <w:i/>
                <w:iCs/>
              </w:rPr>
              <w:t>),</w:t>
            </w:r>
            <w:r w:rsidRPr="00BD095F">
              <w:rPr>
                <w:rFonts w:ascii="Times New Roman" w:eastAsia="Times New Roman" w:hAnsi="Times New Roman"/>
              </w:rPr>
              <w:t xml:space="preserve"> — </w:t>
            </w:r>
            <w:proofErr w:type="spellStart"/>
            <w:r w:rsidRPr="00BD095F">
              <w:rPr>
                <w:rFonts w:ascii="Times New Roman" w:eastAsia="Times New Roman" w:hAnsi="Times New Roman"/>
                <w:b/>
                <w:bCs/>
                <w:i/>
                <w:iCs/>
              </w:rPr>
              <w:t>згідно</w:t>
            </w:r>
            <w:proofErr w:type="spellEnd"/>
            <w:r w:rsidRPr="00BD095F">
              <w:rPr>
                <w:rFonts w:ascii="Times New Roman" w:eastAsia="Times New Roman" w:hAnsi="Times New Roman"/>
                <w:b/>
                <w:bCs/>
                <w:i/>
                <w:iCs/>
              </w:rPr>
              <w:t xml:space="preserve"> з </w:t>
            </w:r>
            <w:proofErr w:type="spellStart"/>
            <w:r w:rsidRPr="00BD095F">
              <w:rPr>
                <w:rFonts w:ascii="Times New Roman" w:eastAsia="Times New Roman" w:hAnsi="Times New Roman"/>
                <w:b/>
                <w:bCs/>
                <w:i/>
                <w:iCs/>
              </w:rPr>
              <w:t>Додатком</w:t>
            </w:r>
            <w:proofErr w:type="spellEnd"/>
            <w:r w:rsidRPr="00BD095F">
              <w:rPr>
                <w:rFonts w:ascii="Times New Roman" w:eastAsia="Times New Roman" w:hAnsi="Times New Roman"/>
              </w:rPr>
              <w:t xml:space="preserve"> </w:t>
            </w:r>
            <w:r w:rsidRPr="00BD095F">
              <w:rPr>
                <w:rFonts w:ascii="Times New Roman" w:eastAsia="Times New Roman" w:hAnsi="Times New Roman"/>
                <w:b/>
                <w:bCs/>
                <w:i/>
                <w:iCs/>
              </w:rPr>
              <w:t xml:space="preserve">1 </w:t>
            </w:r>
            <w:r w:rsidRPr="00BD095F">
              <w:rPr>
                <w:rFonts w:ascii="Times New Roman" w:eastAsia="Times New Roman" w:hAnsi="Times New Roman"/>
              </w:rPr>
              <w:t xml:space="preserve">до </w:t>
            </w:r>
            <w:proofErr w:type="spellStart"/>
            <w:r w:rsidRPr="00BD095F">
              <w:rPr>
                <w:rFonts w:ascii="Times New Roman" w:eastAsia="Times New Roman" w:hAnsi="Times New Roman"/>
              </w:rPr>
              <w:t>тендерної</w:t>
            </w:r>
            <w:proofErr w:type="spellEnd"/>
            <w:r w:rsidRPr="00BD095F">
              <w:rPr>
                <w:rFonts w:ascii="Times New Roman" w:eastAsia="Times New Roman" w:hAnsi="Times New Roman"/>
              </w:rPr>
              <w:t xml:space="preserve"> </w:t>
            </w:r>
            <w:proofErr w:type="spellStart"/>
            <w:r w:rsidRPr="00BD095F">
              <w:rPr>
                <w:rFonts w:ascii="Times New Roman" w:eastAsia="Times New Roman" w:hAnsi="Times New Roman"/>
              </w:rPr>
              <w:t>документації</w:t>
            </w:r>
            <w:proofErr w:type="spellEnd"/>
            <w:r w:rsidRPr="00BD095F">
              <w:rPr>
                <w:rFonts w:ascii="Times New Roman" w:eastAsia="Times New Roman" w:hAnsi="Times New Roman"/>
              </w:rPr>
              <w:t>;</w:t>
            </w:r>
          </w:p>
          <w:p w14:paraId="251F2E62" w14:textId="45268A3C" w:rsidR="002A3957" w:rsidRPr="00BD095F" w:rsidRDefault="002A3957" w:rsidP="00B72C4F">
            <w:pPr>
              <w:keepNext/>
              <w:widowControl w:val="0"/>
              <w:numPr>
                <w:ilvl w:val="0"/>
                <w:numId w:val="29"/>
              </w:numPr>
              <w:spacing w:after="0" w:line="240" w:lineRule="auto"/>
              <w:jc w:val="both"/>
              <w:rPr>
                <w:rFonts w:ascii="Times New Roman" w:eastAsia="Times New Roman" w:hAnsi="Times New Roman"/>
              </w:rPr>
            </w:pPr>
            <w:proofErr w:type="spellStart"/>
            <w:r w:rsidRPr="00BD095F">
              <w:rPr>
                <w:rFonts w:ascii="Times New Roman" w:eastAsia="Times New Roman" w:hAnsi="Times New Roman"/>
              </w:rPr>
              <w:t>інформацією</w:t>
            </w:r>
            <w:proofErr w:type="spellEnd"/>
            <w:r w:rsidRPr="00BD095F">
              <w:rPr>
                <w:rFonts w:ascii="Times New Roman" w:eastAsia="Times New Roman" w:hAnsi="Times New Roman"/>
              </w:rPr>
              <w:t xml:space="preserve"> та/</w:t>
            </w:r>
            <w:proofErr w:type="spellStart"/>
            <w:r w:rsidRPr="00BD095F">
              <w:rPr>
                <w:rFonts w:ascii="Times New Roman" w:eastAsia="Times New Roman" w:hAnsi="Times New Roman"/>
              </w:rPr>
              <w:t>або</w:t>
            </w:r>
            <w:proofErr w:type="spellEnd"/>
            <w:r w:rsidRPr="00BD095F">
              <w:rPr>
                <w:rFonts w:ascii="Times New Roman" w:eastAsia="Times New Roman" w:hAnsi="Times New Roman"/>
              </w:rPr>
              <w:t xml:space="preserve"> документами </w:t>
            </w:r>
            <w:proofErr w:type="spellStart"/>
            <w:r w:rsidRPr="00BD095F">
              <w:rPr>
                <w:rFonts w:ascii="Times New Roman" w:eastAsia="Times New Roman" w:hAnsi="Times New Roman"/>
              </w:rPr>
              <w:t>щодо</w:t>
            </w:r>
            <w:proofErr w:type="spellEnd"/>
            <w:r w:rsidRPr="00BD095F">
              <w:rPr>
                <w:rFonts w:ascii="Times New Roman" w:eastAsia="Times New Roman" w:hAnsi="Times New Roman"/>
              </w:rPr>
              <w:t xml:space="preserve"> </w:t>
            </w:r>
            <w:proofErr w:type="gramStart"/>
            <w:r w:rsidRPr="00BD095F">
              <w:rPr>
                <w:rFonts w:ascii="Times New Roman" w:eastAsia="Times New Roman" w:hAnsi="Times New Roman"/>
              </w:rPr>
              <w:t xml:space="preserve">кожного  </w:t>
            </w:r>
            <w:proofErr w:type="spellStart"/>
            <w:r w:rsidRPr="00BD095F">
              <w:rPr>
                <w:rFonts w:ascii="Times New Roman" w:eastAsia="Times New Roman" w:hAnsi="Times New Roman"/>
              </w:rPr>
              <w:t>субпідрядника</w:t>
            </w:r>
            <w:proofErr w:type="spellEnd"/>
            <w:proofErr w:type="gramEnd"/>
            <w:r w:rsidRPr="00BD095F">
              <w:rPr>
                <w:rFonts w:ascii="Times New Roman" w:eastAsia="Times New Roman" w:hAnsi="Times New Roman"/>
              </w:rPr>
              <w:t xml:space="preserve"> / </w:t>
            </w:r>
            <w:proofErr w:type="spellStart"/>
            <w:r w:rsidRPr="00BD095F">
              <w:rPr>
                <w:rFonts w:ascii="Times New Roman" w:eastAsia="Times New Roman" w:hAnsi="Times New Roman"/>
              </w:rPr>
              <w:t>співвиконавця</w:t>
            </w:r>
            <w:proofErr w:type="spellEnd"/>
            <w:r w:rsidRPr="00BD095F">
              <w:rPr>
                <w:rFonts w:ascii="Times New Roman" w:eastAsia="Times New Roman" w:hAnsi="Times New Roman"/>
              </w:rPr>
              <w:t xml:space="preserve"> у </w:t>
            </w:r>
            <w:proofErr w:type="spellStart"/>
            <w:r w:rsidRPr="00BD095F">
              <w:rPr>
                <w:rFonts w:ascii="Times New Roman" w:eastAsia="Times New Roman" w:hAnsi="Times New Roman"/>
              </w:rPr>
              <w:t>разі</w:t>
            </w:r>
            <w:proofErr w:type="spellEnd"/>
            <w:r w:rsidRPr="00BD095F">
              <w:rPr>
                <w:rFonts w:ascii="Times New Roman" w:eastAsia="Times New Roman" w:hAnsi="Times New Roman"/>
              </w:rPr>
              <w:t xml:space="preserve"> </w:t>
            </w:r>
            <w:proofErr w:type="spellStart"/>
            <w:r w:rsidRPr="00BD095F">
              <w:rPr>
                <w:rFonts w:ascii="Times New Roman" w:eastAsia="Times New Roman" w:hAnsi="Times New Roman"/>
              </w:rPr>
              <w:t>залучення</w:t>
            </w:r>
            <w:proofErr w:type="spellEnd"/>
            <w:r w:rsidRPr="00BD095F">
              <w:rPr>
                <w:rFonts w:ascii="Times New Roman" w:eastAsia="Times New Roman" w:hAnsi="Times New Roman"/>
              </w:rPr>
              <w:t xml:space="preserve"> (</w:t>
            </w:r>
            <w:proofErr w:type="spellStart"/>
            <w:r w:rsidRPr="00BD095F">
              <w:rPr>
                <w:rFonts w:ascii="Times New Roman" w:eastAsia="Times New Roman" w:hAnsi="Times New Roman"/>
                <w:b/>
                <w:bCs/>
                <w:i/>
                <w:iCs/>
              </w:rPr>
              <w:t>згідно</w:t>
            </w:r>
            <w:proofErr w:type="spellEnd"/>
            <w:r w:rsidRPr="00BD095F">
              <w:rPr>
                <w:rFonts w:ascii="Times New Roman" w:eastAsia="Times New Roman" w:hAnsi="Times New Roman"/>
                <w:b/>
                <w:bCs/>
                <w:i/>
                <w:iCs/>
              </w:rPr>
              <w:t xml:space="preserve"> з </w:t>
            </w:r>
            <w:proofErr w:type="spellStart"/>
            <w:r w:rsidRPr="00BD095F">
              <w:rPr>
                <w:rFonts w:ascii="Times New Roman" w:eastAsia="Times New Roman" w:hAnsi="Times New Roman"/>
                <w:b/>
                <w:bCs/>
                <w:i/>
                <w:iCs/>
              </w:rPr>
              <w:t>Додатком</w:t>
            </w:r>
            <w:proofErr w:type="spellEnd"/>
            <w:r w:rsidRPr="00BD095F">
              <w:rPr>
                <w:rFonts w:ascii="Times New Roman" w:eastAsia="Times New Roman" w:hAnsi="Times New Roman"/>
                <w:b/>
                <w:bCs/>
                <w:i/>
                <w:iCs/>
              </w:rPr>
              <w:t xml:space="preserve"> 1 </w:t>
            </w:r>
            <w:r w:rsidRPr="00BD095F">
              <w:rPr>
                <w:rFonts w:ascii="Times New Roman" w:eastAsia="Times New Roman" w:hAnsi="Times New Roman"/>
              </w:rPr>
              <w:t xml:space="preserve">до </w:t>
            </w:r>
            <w:proofErr w:type="spellStart"/>
            <w:r w:rsidRPr="00BD095F">
              <w:rPr>
                <w:rFonts w:ascii="Times New Roman" w:eastAsia="Times New Roman" w:hAnsi="Times New Roman"/>
              </w:rPr>
              <w:t>тендерної</w:t>
            </w:r>
            <w:proofErr w:type="spellEnd"/>
            <w:r w:rsidRPr="00BD095F">
              <w:rPr>
                <w:rFonts w:ascii="Times New Roman" w:eastAsia="Times New Roman" w:hAnsi="Times New Roman"/>
              </w:rPr>
              <w:t xml:space="preserve"> </w:t>
            </w:r>
            <w:proofErr w:type="spellStart"/>
            <w:r w:rsidRPr="00BD095F">
              <w:rPr>
                <w:rFonts w:ascii="Times New Roman" w:eastAsia="Times New Roman" w:hAnsi="Times New Roman"/>
              </w:rPr>
              <w:t>документації</w:t>
            </w:r>
            <w:proofErr w:type="spellEnd"/>
            <w:r w:rsidRPr="00BD095F">
              <w:rPr>
                <w:rFonts w:ascii="Times New Roman" w:eastAsia="Times New Roman" w:hAnsi="Times New Roman"/>
              </w:rPr>
              <w:t>) (</w:t>
            </w:r>
            <w:proofErr w:type="spellStart"/>
            <w:r w:rsidRPr="00BD095F">
              <w:rPr>
                <w:rFonts w:ascii="Times New Roman" w:eastAsia="Times New Roman" w:hAnsi="Times New Roman"/>
                <w:i/>
                <w:iCs/>
              </w:rPr>
              <w:t>встановлюється</w:t>
            </w:r>
            <w:proofErr w:type="spellEnd"/>
            <w:r w:rsidRPr="00BD095F">
              <w:rPr>
                <w:rFonts w:ascii="Times New Roman" w:eastAsia="Times New Roman" w:hAnsi="Times New Roman"/>
                <w:i/>
                <w:iCs/>
              </w:rPr>
              <w:t xml:space="preserve"> у </w:t>
            </w:r>
            <w:proofErr w:type="spellStart"/>
            <w:r w:rsidRPr="00BD095F">
              <w:rPr>
                <w:rFonts w:ascii="Times New Roman" w:eastAsia="Times New Roman" w:hAnsi="Times New Roman"/>
                <w:i/>
                <w:iCs/>
              </w:rPr>
              <w:t>разі</w:t>
            </w:r>
            <w:proofErr w:type="spellEnd"/>
            <w:r w:rsidRPr="00BD095F">
              <w:rPr>
                <w:rFonts w:ascii="Times New Roman" w:eastAsia="Times New Roman" w:hAnsi="Times New Roman"/>
                <w:i/>
                <w:iCs/>
              </w:rPr>
              <w:t xml:space="preserve"> </w:t>
            </w:r>
            <w:proofErr w:type="spellStart"/>
            <w:r w:rsidRPr="00BD095F">
              <w:rPr>
                <w:rFonts w:ascii="Times New Roman" w:eastAsia="Times New Roman" w:hAnsi="Times New Roman"/>
                <w:i/>
                <w:iCs/>
              </w:rPr>
              <w:t>закупівлі</w:t>
            </w:r>
            <w:proofErr w:type="spellEnd"/>
            <w:r w:rsidRPr="00BD095F">
              <w:rPr>
                <w:rFonts w:ascii="Times New Roman" w:eastAsia="Times New Roman" w:hAnsi="Times New Roman"/>
                <w:i/>
                <w:iCs/>
              </w:rPr>
              <w:t xml:space="preserve"> </w:t>
            </w:r>
            <w:proofErr w:type="spellStart"/>
            <w:r w:rsidRPr="00BD095F">
              <w:rPr>
                <w:rFonts w:ascii="Times New Roman" w:eastAsia="Times New Roman" w:hAnsi="Times New Roman"/>
                <w:i/>
                <w:iCs/>
              </w:rPr>
              <w:t>робіт</w:t>
            </w:r>
            <w:proofErr w:type="spellEnd"/>
            <w:r w:rsidRPr="00BD095F">
              <w:rPr>
                <w:rFonts w:ascii="Times New Roman" w:eastAsia="Times New Roman" w:hAnsi="Times New Roman"/>
                <w:i/>
                <w:iCs/>
              </w:rPr>
              <w:t xml:space="preserve"> </w:t>
            </w:r>
            <w:proofErr w:type="spellStart"/>
            <w:r w:rsidRPr="00BD095F">
              <w:rPr>
                <w:rFonts w:ascii="Times New Roman" w:eastAsia="Times New Roman" w:hAnsi="Times New Roman"/>
                <w:i/>
                <w:iCs/>
              </w:rPr>
              <w:t>або</w:t>
            </w:r>
            <w:proofErr w:type="spellEnd"/>
            <w:r w:rsidRPr="00BD095F">
              <w:rPr>
                <w:rFonts w:ascii="Times New Roman" w:eastAsia="Times New Roman" w:hAnsi="Times New Roman"/>
                <w:i/>
                <w:iCs/>
              </w:rPr>
              <w:t xml:space="preserve"> </w:t>
            </w:r>
            <w:proofErr w:type="spellStart"/>
            <w:r w:rsidRPr="00BD095F">
              <w:rPr>
                <w:rFonts w:ascii="Times New Roman" w:eastAsia="Times New Roman" w:hAnsi="Times New Roman"/>
                <w:i/>
                <w:iCs/>
              </w:rPr>
              <w:t>послуг</w:t>
            </w:r>
            <w:proofErr w:type="spellEnd"/>
            <w:r w:rsidRPr="00BD095F">
              <w:rPr>
                <w:rFonts w:ascii="Times New Roman" w:eastAsia="Times New Roman" w:hAnsi="Times New Roman"/>
                <w:i/>
                <w:iCs/>
              </w:rPr>
              <w:t>);</w:t>
            </w:r>
          </w:p>
          <w:p w14:paraId="3843267E" w14:textId="77777777" w:rsidR="002A3957" w:rsidRPr="00B72C4F" w:rsidRDefault="002A3957" w:rsidP="00B72C4F">
            <w:pPr>
              <w:keepNext/>
              <w:widowControl w:val="0"/>
              <w:numPr>
                <w:ilvl w:val="0"/>
                <w:numId w:val="29"/>
              </w:numPr>
              <w:spacing w:after="0" w:line="240" w:lineRule="auto"/>
              <w:jc w:val="both"/>
              <w:rPr>
                <w:rFonts w:ascii="Times New Roman" w:eastAsia="Times New Roman" w:hAnsi="Times New Roman"/>
              </w:rPr>
            </w:pPr>
            <w:r w:rsidRPr="00B72C4F">
              <w:rPr>
                <w:rFonts w:ascii="Times New Roman" w:eastAsia="Times New Roman" w:hAnsi="Times New Roman"/>
              </w:rPr>
              <w:t xml:space="preserve">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об’єднанням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lastRenderedPageBreak/>
              <w:t>учасників</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неї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обов’язково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включається</w:t>
            </w:r>
            <w:proofErr w:type="spellEnd"/>
            <w:r w:rsidRPr="00B72C4F">
              <w:rPr>
                <w:rFonts w:ascii="Times New Roman" w:eastAsia="Times New Roman" w:hAnsi="Times New Roman"/>
              </w:rPr>
              <w:t xml:space="preserve"> документ про </w:t>
            </w:r>
            <w:proofErr w:type="spellStart"/>
            <w:r w:rsidRPr="00B72C4F">
              <w:rPr>
                <w:rFonts w:ascii="Times New Roman" w:eastAsia="Times New Roman" w:hAnsi="Times New Roman"/>
              </w:rPr>
              <w:t>створення</w:t>
            </w:r>
            <w:proofErr w:type="spellEnd"/>
            <w:r w:rsidRPr="00B72C4F">
              <w:rPr>
                <w:rFonts w:ascii="Times New Roman" w:eastAsia="Times New Roman" w:hAnsi="Times New Roman"/>
              </w:rPr>
              <w:t xml:space="preserve"> такого </w:t>
            </w:r>
            <w:proofErr w:type="spellStart"/>
            <w:r w:rsidRPr="00B72C4F">
              <w:rPr>
                <w:rFonts w:ascii="Times New Roman" w:eastAsia="Times New Roman" w:hAnsi="Times New Roman"/>
              </w:rPr>
              <w:t>об’єднання</w:t>
            </w:r>
            <w:proofErr w:type="spellEnd"/>
            <w:r w:rsidRPr="00B72C4F">
              <w:rPr>
                <w:rFonts w:ascii="Times New Roman" w:eastAsia="Times New Roman" w:hAnsi="Times New Roman"/>
              </w:rPr>
              <w:t xml:space="preserve"> —</w:t>
            </w:r>
            <w:r w:rsidRPr="00B72C4F">
              <w:rPr>
                <w:rFonts w:ascii="Times New Roman" w:eastAsia="Times New Roman" w:hAnsi="Times New Roman"/>
                <w:color w:val="00B050"/>
                <w:highlight w:val="white"/>
              </w:rPr>
              <w:t xml:space="preserve"> </w:t>
            </w:r>
            <w:proofErr w:type="spellStart"/>
            <w:r w:rsidRPr="00B72C4F">
              <w:rPr>
                <w:rFonts w:ascii="Times New Roman" w:eastAsia="Times New Roman" w:hAnsi="Times New Roman"/>
                <w:b/>
                <w:bCs/>
                <w:i/>
                <w:iCs/>
                <w:highlight w:val="white"/>
              </w:rPr>
              <w:t>згідно</w:t>
            </w:r>
            <w:proofErr w:type="spellEnd"/>
            <w:r w:rsidRPr="00B72C4F">
              <w:rPr>
                <w:rFonts w:ascii="Times New Roman" w:eastAsia="Times New Roman" w:hAnsi="Times New Roman"/>
                <w:b/>
                <w:bCs/>
                <w:i/>
                <w:iCs/>
                <w:highlight w:val="white"/>
              </w:rPr>
              <w:t xml:space="preserve"> з </w:t>
            </w:r>
            <w:proofErr w:type="spellStart"/>
            <w:r w:rsidRPr="00B72C4F">
              <w:rPr>
                <w:rFonts w:ascii="Times New Roman" w:eastAsia="Times New Roman" w:hAnsi="Times New Roman"/>
                <w:b/>
                <w:bCs/>
                <w:i/>
                <w:iCs/>
                <w:highlight w:val="white"/>
              </w:rPr>
              <w:t>Додатком</w:t>
            </w:r>
            <w:proofErr w:type="spellEnd"/>
            <w:r w:rsidRPr="00B72C4F">
              <w:rPr>
                <w:rFonts w:ascii="Times New Roman" w:eastAsia="Times New Roman" w:hAnsi="Times New Roman"/>
                <w:b/>
                <w:bCs/>
                <w:i/>
                <w:iCs/>
                <w:highlight w:val="white"/>
              </w:rPr>
              <w:t xml:space="preserve"> 1 </w:t>
            </w:r>
            <w:r w:rsidRPr="00B72C4F">
              <w:rPr>
                <w:rFonts w:ascii="Times New Roman" w:eastAsia="Times New Roman" w:hAnsi="Times New Roman"/>
                <w:highlight w:val="white"/>
              </w:rPr>
              <w:t xml:space="preserve">до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w:t>
            </w:r>
          </w:p>
          <w:p w14:paraId="03286ECB" w14:textId="77777777" w:rsidR="002A3957" w:rsidRPr="00B72C4F" w:rsidRDefault="002A3957" w:rsidP="00B72C4F">
            <w:pPr>
              <w:keepNext/>
              <w:widowControl w:val="0"/>
              <w:numPr>
                <w:ilvl w:val="0"/>
                <w:numId w:val="29"/>
              </w:numPr>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іншою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інформацією</w:t>
            </w:r>
            <w:proofErr w:type="spellEnd"/>
            <w:r w:rsidRPr="00B72C4F">
              <w:rPr>
                <w:rFonts w:ascii="Times New Roman" w:eastAsia="Times New Roman" w:hAnsi="Times New Roman"/>
              </w:rPr>
              <w:t xml:space="preserve"> та документами,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вимог</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додатків</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неї</w:t>
            </w:r>
            <w:proofErr w:type="spellEnd"/>
            <w:r w:rsidRPr="00B72C4F">
              <w:rPr>
                <w:rFonts w:ascii="Times New Roman" w:eastAsia="Times New Roman" w:hAnsi="Times New Roman"/>
              </w:rPr>
              <w:t>.</w:t>
            </w:r>
          </w:p>
          <w:p w14:paraId="412F0C02" w14:textId="7291F643" w:rsidR="002A3957" w:rsidRPr="00B72C4F" w:rsidRDefault="002A3957" w:rsidP="00B72C4F">
            <w:pPr>
              <w:keepNext/>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Рекомендується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документи</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надавати</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тій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послідовності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якій</w:t>
            </w:r>
            <w:proofErr w:type="spellEnd"/>
            <w:r w:rsidRPr="00B72C4F">
              <w:rPr>
                <w:rFonts w:ascii="Times New Roman" w:eastAsia="Times New Roman" w:hAnsi="Times New Roman"/>
              </w:rPr>
              <w:t xml:space="preserve"> вони </w:t>
            </w:r>
            <w:proofErr w:type="spellStart"/>
            <w:r w:rsidRPr="00B72C4F">
              <w:rPr>
                <w:rFonts w:ascii="Times New Roman" w:eastAsia="Times New Roman" w:hAnsi="Times New Roman"/>
              </w:rPr>
              <w:t>наведені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замовника</w:t>
            </w:r>
            <w:proofErr w:type="spellEnd"/>
            <w:r w:rsidRPr="00B72C4F">
              <w:rPr>
                <w:rFonts w:ascii="Times New Roman" w:eastAsia="Times New Roman" w:hAnsi="Times New Roman"/>
              </w:rPr>
              <w:t xml:space="preserve">, а </w:t>
            </w:r>
            <w:proofErr w:type="spellStart"/>
            <w:r w:rsidRPr="00B72C4F">
              <w:rPr>
                <w:rFonts w:ascii="Times New Roman" w:eastAsia="Times New Roman" w:hAnsi="Times New Roman"/>
              </w:rPr>
              <w:t>також</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надавати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окремим</w:t>
            </w:r>
            <w:proofErr w:type="spellEnd"/>
            <w:r w:rsidRPr="00B72C4F">
              <w:rPr>
                <w:rFonts w:ascii="Times New Roman" w:eastAsia="Times New Roman" w:hAnsi="Times New Roman"/>
              </w:rPr>
              <w:t xml:space="preserve"> файлом </w:t>
            </w:r>
            <w:proofErr w:type="spellStart"/>
            <w:r w:rsidRPr="00B72C4F">
              <w:rPr>
                <w:rFonts w:ascii="Times New Roman" w:eastAsia="Times New Roman" w:hAnsi="Times New Roman"/>
              </w:rPr>
              <w:t>кожний</w:t>
            </w:r>
            <w:proofErr w:type="spellEnd"/>
            <w:r w:rsidRPr="00B72C4F">
              <w:rPr>
                <w:rFonts w:ascii="Times New Roman" w:eastAsia="Times New Roman" w:hAnsi="Times New Roman"/>
              </w:rPr>
              <w:t xml:space="preserve"> документ,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іменується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змісту</w:t>
            </w:r>
            <w:proofErr w:type="spellEnd"/>
            <w:r w:rsidRPr="00B72C4F">
              <w:rPr>
                <w:rFonts w:ascii="Times New Roman" w:eastAsia="Times New Roman" w:hAnsi="Times New Roman"/>
              </w:rPr>
              <w:t xml:space="preserve"> документа.</w:t>
            </w:r>
          </w:p>
          <w:p w14:paraId="44EC6D4A" w14:textId="0D4F9FF3" w:rsidR="002A3957" w:rsidRPr="00822321" w:rsidRDefault="002A3957" w:rsidP="00B72C4F">
            <w:pPr>
              <w:keepNext/>
              <w:widowControl w:val="0"/>
              <w:spacing w:after="0" w:line="240" w:lineRule="auto"/>
              <w:jc w:val="both"/>
              <w:rPr>
                <w:rFonts w:ascii="Times New Roman" w:eastAsia="Times New Roman" w:hAnsi="Times New Roman"/>
                <w:b/>
                <w:bCs/>
              </w:rPr>
            </w:pPr>
            <w:proofErr w:type="spellStart"/>
            <w:r w:rsidRPr="00B72C4F">
              <w:rPr>
                <w:rFonts w:ascii="Times New Roman" w:eastAsia="Times New Roman" w:hAnsi="Times New Roman"/>
                <w:highlight w:val="white"/>
              </w:rPr>
              <w:t>Переможець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у строк,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перевищує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b/>
                <w:bCs/>
                <w:highlight w:val="white"/>
                <w:u w:val="single"/>
              </w:rPr>
              <w:t>чотири</w:t>
            </w:r>
            <w:proofErr w:type="spellEnd"/>
            <w:r w:rsidRPr="00B72C4F">
              <w:rPr>
                <w:rFonts w:ascii="Times New Roman" w:eastAsia="Times New Roman" w:hAnsi="Times New Roman"/>
                <w:b/>
                <w:bCs/>
                <w:highlight w:val="white"/>
                <w:u w:val="single"/>
              </w:rPr>
              <w:t xml:space="preserve"> </w:t>
            </w:r>
            <w:proofErr w:type="spellStart"/>
            <w:r w:rsidRPr="00B72C4F">
              <w:rPr>
                <w:rFonts w:ascii="Times New Roman" w:eastAsia="Times New Roman" w:hAnsi="Times New Roman"/>
                <w:b/>
                <w:bCs/>
                <w:highlight w:val="white"/>
                <w:u w:val="single"/>
              </w:rPr>
              <w:t>дні</w:t>
            </w:r>
            <w:proofErr w:type="spellEnd"/>
            <w:r w:rsidRPr="00B72C4F">
              <w:rPr>
                <w:rFonts w:ascii="Times New Roman" w:eastAsia="Times New Roman" w:hAnsi="Times New Roman"/>
                <w:b/>
                <w:bCs/>
                <w:highlight w:val="white"/>
                <w:u w:val="single"/>
              </w:rPr>
              <w:t xml:space="preserve"> з </w:t>
            </w:r>
            <w:proofErr w:type="spellStart"/>
            <w:r w:rsidRPr="00B72C4F">
              <w:rPr>
                <w:rFonts w:ascii="Times New Roman" w:eastAsia="Times New Roman" w:hAnsi="Times New Roman"/>
                <w:b/>
                <w:bCs/>
                <w:highlight w:val="white"/>
                <w:u w:val="single"/>
              </w:rPr>
              <w:t>дати</w:t>
            </w:r>
            <w:proofErr w:type="spellEnd"/>
            <w:r w:rsidRPr="00B72C4F">
              <w:rPr>
                <w:rFonts w:ascii="Times New Roman" w:eastAsia="Times New Roman" w:hAnsi="Times New Roman"/>
                <w:b/>
                <w:bCs/>
                <w:highlight w:val="white"/>
                <w:u w:val="single"/>
              </w:rPr>
              <w:t xml:space="preserve"> </w:t>
            </w:r>
            <w:proofErr w:type="spellStart"/>
            <w:r w:rsidRPr="00B72C4F">
              <w:rPr>
                <w:rFonts w:ascii="Times New Roman" w:eastAsia="Times New Roman" w:hAnsi="Times New Roman"/>
                <w:b/>
                <w:bCs/>
                <w:highlight w:val="white"/>
                <w:u w:val="single"/>
              </w:rPr>
              <w:t>оприлюднення</w:t>
            </w:r>
            <w:proofErr w:type="spellEnd"/>
            <w:r w:rsidRPr="00B72C4F">
              <w:rPr>
                <w:rFonts w:ascii="Times New Roman" w:eastAsia="Times New Roman" w:hAnsi="Times New Roman"/>
                <w:b/>
                <w:bCs/>
                <w:highlight w:val="white"/>
                <w:u w:val="single"/>
              </w:rPr>
              <w:t xml:space="preserve"> в </w:t>
            </w:r>
            <w:proofErr w:type="spellStart"/>
            <w:r w:rsidRPr="00B72C4F">
              <w:rPr>
                <w:rFonts w:ascii="Times New Roman" w:eastAsia="Times New Roman" w:hAnsi="Times New Roman"/>
                <w:b/>
                <w:bCs/>
                <w:highlight w:val="white"/>
                <w:u w:val="single"/>
              </w:rPr>
              <w:t>електронній</w:t>
            </w:r>
            <w:proofErr w:type="spellEnd"/>
            <w:r w:rsidRPr="00B72C4F">
              <w:rPr>
                <w:rFonts w:ascii="Times New Roman" w:eastAsia="Times New Roman" w:hAnsi="Times New Roman"/>
                <w:b/>
                <w:bCs/>
                <w:highlight w:val="white"/>
                <w:u w:val="single"/>
              </w:rPr>
              <w:t xml:space="preserve"> </w:t>
            </w:r>
            <w:proofErr w:type="spellStart"/>
            <w:r w:rsidRPr="00B72C4F">
              <w:rPr>
                <w:rFonts w:ascii="Times New Roman" w:eastAsia="Times New Roman" w:hAnsi="Times New Roman"/>
                <w:b/>
                <w:bCs/>
                <w:highlight w:val="white"/>
                <w:u w:val="single"/>
              </w:rPr>
              <w:t>системі</w:t>
            </w:r>
            <w:proofErr w:type="spellEnd"/>
            <w:r w:rsidRPr="00B72C4F">
              <w:rPr>
                <w:rFonts w:ascii="Times New Roman" w:eastAsia="Times New Roman" w:hAnsi="Times New Roman"/>
                <w:b/>
                <w:bCs/>
                <w:highlight w:val="white"/>
                <w:u w:val="single"/>
              </w:rPr>
              <w:t xml:space="preserve"> </w:t>
            </w:r>
            <w:proofErr w:type="spellStart"/>
            <w:r w:rsidRPr="00B72C4F">
              <w:rPr>
                <w:rFonts w:ascii="Times New Roman" w:eastAsia="Times New Roman" w:hAnsi="Times New Roman"/>
                <w:b/>
                <w:bCs/>
                <w:highlight w:val="white"/>
                <w:u w:val="single"/>
              </w:rPr>
              <w:t>закупівель</w:t>
            </w:r>
            <w:proofErr w:type="spellEnd"/>
            <w:r w:rsidRPr="00B72C4F">
              <w:rPr>
                <w:rFonts w:ascii="Times New Roman" w:eastAsia="Times New Roman" w:hAnsi="Times New Roman"/>
                <w:b/>
                <w:bCs/>
                <w:highlight w:val="white"/>
                <w:u w:val="single"/>
              </w:rPr>
              <w:t xml:space="preserve"> </w:t>
            </w:r>
            <w:proofErr w:type="spellStart"/>
            <w:r w:rsidRPr="00B72C4F">
              <w:rPr>
                <w:rFonts w:ascii="Times New Roman" w:eastAsia="Times New Roman" w:hAnsi="Times New Roman"/>
                <w:b/>
                <w:bCs/>
                <w:highlight w:val="white"/>
                <w:u w:val="single"/>
              </w:rPr>
              <w:t>повідомлення</w:t>
            </w:r>
            <w:proofErr w:type="spellEnd"/>
            <w:r w:rsidRPr="00B72C4F">
              <w:rPr>
                <w:rFonts w:ascii="Times New Roman" w:eastAsia="Times New Roman" w:hAnsi="Times New Roman"/>
                <w:b/>
                <w:bCs/>
                <w:highlight w:val="white"/>
                <w:u w:val="single"/>
              </w:rPr>
              <w:t xml:space="preserve"> про </w:t>
            </w:r>
            <w:proofErr w:type="spellStart"/>
            <w:r w:rsidRPr="00B72C4F">
              <w:rPr>
                <w:rFonts w:ascii="Times New Roman" w:eastAsia="Times New Roman" w:hAnsi="Times New Roman"/>
                <w:b/>
                <w:bCs/>
                <w:highlight w:val="white"/>
                <w:u w:val="single"/>
              </w:rPr>
              <w:t>намір</w:t>
            </w:r>
            <w:proofErr w:type="spellEnd"/>
            <w:r w:rsidRPr="00B72C4F">
              <w:rPr>
                <w:rFonts w:ascii="Times New Roman" w:eastAsia="Times New Roman" w:hAnsi="Times New Roman"/>
                <w:b/>
                <w:bCs/>
                <w:highlight w:val="white"/>
                <w:u w:val="single"/>
              </w:rPr>
              <w:t xml:space="preserve"> </w:t>
            </w:r>
            <w:proofErr w:type="spellStart"/>
            <w:r w:rsidRPr="00B72C4F">
              <w:rPr>
                <w:rFonts w:ascii="Times New Roman" w:eastAsia="Times New Roman" w:hAnsi="Times New Roman"/>
                <w:b/>
                <w:bCs/>
                <w:highlight w:val="white"/>
                <w:u w:val="single"/>
              </w:rPr>
              <w:t>укласти</w:t>
            </w:r>
            <w:proofErr w:type="spellEnd"/>
            <w:r w:rsidRPr="00B72C4F">
              <w:rPr>
                <w:rFonts w:ascii="Times New Roman" w:eastAsia="Times New Roman" w:hAnsi="Times New Roman"/>
                <w:b/>
                <w:bCs/>
                <w:highlight w:val="white"/>
                <w:u w:val="single"/>
              </w:rPr>
              <w:t xml:space="preserve"> </w:t>
            </w:r>
            <w:proofErr w:type="spellStart"/>
            <w:r w:rsidRPr="00B72C4F">
              <w:rPr>
                <w:rFonts w:ascii="Times New Roman" w:eastAsia="Times New Roman" w:hAnsi="Times New Roman"/>
                <w:b/>
                <w:bCs/>
                <w:highlight w:val="white"/>
                <w:u w:val="single"/>
              </w:rPr>
              <w:t>договір</w:t>
            </w:r>
            <w:proofErr w:type="spellEnd"/>
            <w:r w:rsidRPr="00B72C4F">
              <w:rPr>
                <w:rFonts w:ascii="Times New Roman" w:eastAsia="Times New Roman" w:hAnsi="Times New Roman"/>
                <w:b/>
                <w:bCs/>
                <w:highlight w:val="white"/>
                <w:u w:val="single"/>
              </w:rPr>
              <w:t xml:space="preserve"> про </w:t>
            </w:r>
            <w:proofErr w:type="spellStart"/>
            <w:r w:rsidRPr="00B72C4F">
              <w:rPr>
                <w:rFonts w:ascii="Times New Roman" w:eastAsia="Times New Roman" w:hAnsi="Times New Roman"/>
                <w:b/>
                <w:bCs/>
                <w:highlight w:val="white"/>
                <w:u w:val="single"/>
              </w:rPr>
              <w:t>закупівлю</w:t>
            </w:r>
            <w:proofErr w:type="spellEnd"/>
            <w:r w:rsidRPr="00B72C4F">
              <w:rPr>
                <w:rFonts w:ascii="Times New Roman" w:eastAsia="Times New Roman" w:hAnsi="Times New Roman"/>
                <w:highlight w:val="white"/>
              </w:rPr>
              <w:t xml:space="preserve">, повинен </w:t>
            </w:r>
            <w:proofErr w:type="spellStart"/>
            <w:r w:rsidRPr="00B72C4F">
              <w:rPr>
                <w:rFonts w:ascii="Times New Roman" w:eastAsia="Times New Roman" w:hAnsi="Times New Roman"/>
                <w:highlight w:val="white"/>
              </w:rPr>
              <w:t>надати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замовнику</w:t>
            </w:r>
            <w:proofErr w:type="spellEnd"/>
            <w:r w:rsidRPr="00B72C4F">
              <w:rPr>
                <w:rFonts w:ascii="Times New Roman" w:eastAsia="Times New Roman" w:hAnsi="Times New Roman"/>
                <w:highlight w:val="white"/>
              </w:rPr>
              <w:t xml:space="preserve"> шляхом </w:t>
            </w:r>
            <w:proofErr w:type="spellStart"/>
            <w:r w:rsidRPr="00B72C4F">
              <w:rPr>
                <w:rFonts w:ascii="Times New Roman" w:eastAsia="Times New Roman" w:hAnsi="Times New Roman"/>
                <w:highlight w:val="white"/>
              </w:rPr>
              <w:t>оприлюднення</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встановлені</w:t>
            </w:r>
            <w:proofErr w:type="spellEnd"/>
            <w:r w:rsidRPr="00B72C4F">
              <w:rPr>
                <w:rFonts w:ascii="Times New Roman" w:eastAsia="Times New Roman" w:hAnsi="Times New Roman"/>
                <w:highlight w:val="white"/>
              </w:rPr>
              <w:t xml:space="preserve"> в </w:t>
            </w:r>
            <w:r w:rsidRPr="00B72C4F">
              <w:rPr>
                <w:rFonts w:ascii="Times New Roman" w:eastAsia="Times New Roman" w:hAnsi="Times New Roman"/>
                <w:b/>
                <w:bCs/>
                <w:lang w:val="uk-UA"/>
              </w:rPr>
              <w:t xml:space="preserve">Додатку №2 до тендерної документації </w:t>
            </w:r>
            <w:r w:rsidRPr="00B72C4F">
              <w:rPr>
                <w:rFonts w:ascii="Times New Roman" w:eastAsia="Times New Roman" w:hAnsi="Times New Roman"/>
                <w:b/>
                <w:bCs/>
              </w:rPr>
              <w:t>«</w:t>
            </w:r>
            <w:proofErr w:type="spellStart"/>
            <w:r w:rsidR="00EC37A8" w:rsidRPr="00B72C4F">
              <w:rPr>
                <w:rFonts w:ascii="Times New Roman" w:eastAsia="Times New Roman" w:hAnsi="Times New Roman"/>
                <w:b/>
                <w:bCs/>
              </w:rPr>
              <w:t>Перелік</w:t>
            </w:r>
            <w:proofErr w:type="spellEnd"/>
            <w:r w:rsidR="00EC37A8" w:rsidRPr="00B72C4F">
              <w:rPr>
                <w:rFonts w:ascii="Times New Roman" w:eastAsia="Times New Roman" w:hAnsi="Times New Roman"/>
                <w:b/>
                <w:bCs/>
              </w:rPr>
              <w:t xml:space="preserve"> </w:t>
            </w:r>
            <w:proofErr w:type="spellStart"/>
            <w:r w:rsidR="00EC37A8" w:rsidRPr="00B72C4F">
              <w:rPr>
                <w:rFonts w:ascii="Times New Roman" w:eastAsia="Times New Roman" w:hAnsi="Times New Roman"/>
                <w:b/>
                <w:bCs/>
              </w:rPr>
              <w:t>документів</w:t>
            </w:r>
            <w:proofErr w:type="spellEnd"/>
            <w:r w:rsidR="00EC37A8" w:rsidRPr="00B72C4F">
              <w:rPr>
                <w:rFonts w:ascii="Times New Roman" w:eastAsia="Times New Roman" w:hAnsi="Times New Roman"/>
                <w:b/>
                <w:bCs/>
              </w:rPr>
              <w:t xml:space="preserve"> та/</w:t>
            </w:r>
            <w:proofErr w:type="spellStart"/>
            <w:r w:rsidR="00EC37A8" w:rsidRPr="00B72C4F">
              <w:rPr>
                <w:rFonts w:ascii="Times New Roman" w:eastAsia="Times New Roman" w:hAnsi="Times New Roman"/>
                <w:b/>
                <w:bCs/>
              </w:rPr>
              <w:t>або</w:t>
            </w:r>
            <w:proofErr w:type="spellEnd"/>
            <w:r w:rsidR="00EC37A8" w:rsidRPr="00B72C4F">
              <w:rPr>
                <w:rFonts w:ascii="Times New Roman" w:eastAsia="Times New Roman" w:hAnsi="Times New Roman"/>
                <w:b/>
                <w:bCs/>
              </w:rPr>
              <w:t xml:space="preserve"> </w:t>
            </w:r>
            <w:proofErr w:type="spellStart"/>
            <w:r w:rsidR="00EC37A8" w:rsidRPr="00B72C4F">
              <w:rPr>
                <w:rFonts w:ascii="Times New Roman" w:eastAsia="Times New Roman" w:hAnsi="Times New Roman"/>
                <w:b/>
                <w:bCs/>
              </w:rPr>
              <w:t>інформації</w:t>
            </w:r>
            <w:proofErr w:type="spellEnd"/>
            <w:r w:rsidR="00EC37A8" w:rsidRPr="00B72C4F">
              <w:rPr>
                <w:rFonts w:ascii="Times New Roman" w:eastAsia="Times New Roman" w:hAnsi="Times New Roman"/>
                <w:b/>
                <w:bCs/>
              </w:rPr>
              <w:t xml:space="preserve">, </w:t>
            </w:r>
            <w:proofErr w:type="spellStart"/>
            <w:r w:rsidR="00EC37A8" w:rsidRPr="00B72C4F">
              <w:rPr>
                <w:rFonts w:ascii="Times New Roman" w:eastAsia="Times New Roman" w:hAnsi="Times New Roman"/>
                <w:b/>
                <w:bCs/>
              </w:rPr>
              <w:t>які</w:t>
            </w:r>
            <w:proofErr w:type="spellEnd"/>
            <w:r w:rsidR="00EC37A8" w:rsidRPr="00B72C4F">
              <w:rPr>
                <w:rFonts w:ascii="Times New Roman" w:eastAsia="Times New Roman" w:hAnsi="Times New Roman"/>
                <w:b/>
                <w:bCs/>
              </w:rPr>
              <w:t xml:space="preserve"> </w:t>
            </w:r>
            <w:proofErr w:type="spellStart"/>
            <w:r w:rsidR="00EC37A8" w:rsidRPr="00B72C4F">
              <w:rPr>
                <w:rFonts w:ascii="Times New Roman" w:eastAsia="Times New Roman" w:hAnsi="Times New Roman"/>
                <w:b/>
                <w:bCs/>
              </w:rPr>
              <w:t>подаються</w:t>
            </w:r>
            <w:proofErr w:type="spellEnd"/>
            <w:r w:rsidR="00EC37A8" w:rsidRPr="00B72C4F">
              <w:rPr>
                <w:rFonts w:ascii="Times New Roman" w:eastAsia="Times New Roman" w:hAnsi="Times New Roman"/>
                <w:b/>
                <w:bCs/>
              </w:rPr>
              <w:t xml:space="preserve"> </w:t>
            </w:r>
            <w:proofErr w:type="spellStart"/>
            <w:r w:rsidR="00EC37A8" w:rsidRPr="00B72C4F">
              <w:rPr>
                <w:rFonts w:ascii="Times New Roman" w:eastAsia="Times New Roman" w:hAnsi="Times New Roman"/>
                <w:b/>
                <w:bCs/>
              </w:rPr>
              <w:t>Переможцем</w:t>
            </w:r>
            <w:proofErr w:type="spellEnd"/>
            <w:r w:rsidR="00822321">
              <w:rPr>
                <w:rFonts w:ascii="Times New Roman" w:eastAsia="Times New Roman" w:hAnsi="Times New Roman"/>
                <w:b/>
                <w:bCs/>
                <w:lang w:val="uk-UA"/>
              </w:rPr>
              <w:t xml:space="preserve"> </w:t>
            </w:r>
            <w:proofErr w:type="spellStart"/>
            <w:r w:rsidR="00EC37A8" w:rsidRPr="00B72C4F">
              <w:rPr>
                <w:rFonts w:ascii="Times New Roman" w:eastAsia="Times New Roman" w:hAnsi="Times New Roman"/>
                <w:b/>
                <w:bCs/>
              </w:rPr>
              <w:t>процедури</w:t>
            </w:r>
            <w:proofErr w:type="spellEnd"/>
            <w:r w:rsidR="00EC37A8" w:rsidRPr="00B72C4F">
              <w:rPr>
                <w:rFonts w:ascii="Times New Roman" w:eastAsia="Times New Roman" w:hAnsi="Times New Roman"/>
                <w:b/>
                <w:bCs/>
              </w:rPr>
              <w:t xml:space="preserve"> </w:t>
            </w:r>
            <w:proofErr w:type="spellStart"/>
            <w:r w:rsidR="00EC37A8" w:rsidRPr="00B72C4F">
              <w:rPr>
                <w:rFonts w:ascii="Times New Roman" w:eastAsia="Times New Roman" w:hAnsi="Times New Roman"/>
                <w:b/>
                <w:bCs/>
              </w:rPr>
              <w:t>закупівлі</w:t>
            </w:r>
            <w:proofErr w:type="spellEnd"/>
            <w:r w:rsidR="00EC37A8" w:rsidRPr="00B72C4F">
              <w:rPr>
                <w:rFonts w:ascii="Times New Roman" w:eastAsia="Times New Roman" w:hAnsi="Times New Roman"/>
                <w:b/>
                <w:bCs/>
                <w:lang w:val="uk-UA"/>
              </w:rPr>
              <w:t>»</w:t>
            </w:r>
            <w:r w:rsidRPr="00B72C4F">
              <w:rPr>
                <w:rFonts w:ascii="Times New Roman" w:eastAsia="Times New Roman" w:hAnsi="Times New Roman"/>
                <w:b/>
                <w:bCs/>
              </w:rPr>
              <w:t>,</w:t>
            </w:r>
            <w:r w:rsidR="00EC37A8" w:rsidRPr="00B72C4F">
              <w:rPr>
                <w:rFonts w:ascii="Times New Roman" w:eastAsia="Times New Roman" w:hAnsi="Times New Roman"/>
                <w:b/>
                <w:bCs/>
                <w:lang w:val="uk-UA"/>
              </w:rPr>
              <w:t xml:space="preserve"> </w:t>
            </w:r>
            <w:proofErr w:type="spellStart"/>
            <w:r w:rsidRPr="00B72C4F">
              <w:rPr>
                <w:rFonts w:ascii="Times New Roman" w:eastAsia="Times New Roman" w:hAnsi="Times New Roman"/>
                <w:b/>
                <w:bCs/>
              </w:rPr>
              <w:t>визначеним</w:t>
            </w:r>
            <w:proofErr w:type="spellEnd"/>
            <w:r w:rsidRPr="00B72C4F">
              <w:rPr>
                <w:rFonts w:ascii="Times New Roman" w:eastAsia="Times New Roman" w:hAnsi="Times New Roman"/>
                <w:b/>
                <w:bCs/>
              </w:rPr>
              <w:t xml:space="preserve"> у </w:t>
            </w:r>
            <w:proofErr w:type="spellStart"/>
            <w:r w:rsidRPr="00B72C4F">
              <w:rPr>
                <w:rFonts w:ascii="Times New Roman" w:eastAsia="Times New Roman" w:hAnsi="Times New Roman"/>
                <w:b/>
                <w:bCs/>
              </w:rPr>
              <w:t>пункті</w:t>
            </w:r>
            <w:proofErr w:type="spellEnd"/>
            <w:r w:rsidRPr="00B72C4F">
              <w:rPr>
                <w:rFonts w:ascii="Times New Roman" w:eastAsia="Times New Roman" w:hAnsi="Times New Roman"/>
                <w:b/>
                <w:bCs/>
              </w:rPr>
              <w:t xml:space="preserve"> 47 </w:t>
            </w:r>
            <w:proofErr w:type="spellStart"/>
            <w:r w:rsidRPr="00B72C4F">
              <w:rPr>
                <w:rFonts w:ascii="Times New Roman" w:eastAsia="Times New Roman" w:hAnsi="Times New Roman"/>
                <w:b/>
                <w:bCs/>
              </w:rPr>
              <w:t>Особливостей</w:t>
            </w:r>
            <w:proofErr w:type="spellEnd"/>
            <w:r w:rsidRPr="00B72C4F">
              <w:rPr>
                <w:rFonts w:ascii="Times New Roman" w:eastAsia="Times New Roman" w:hAnsi="Times New Roman"/>
                <w:b/>
                <w:bCs/>
              </w:rPr>
              <w:t>»</w:t>
            </w:r>
            <w:r w:rsidRPr="00B72C4F">
              <w:rPr>
                <w:rFonts w:ascii="Times New Roman" w:eastAsia="Times New Roman" w:hAnsi="Times New Roman"/>
              </w:rPr>
              <w:t>.</w:t>
            </w:r>
          </w:p>
          <w:p w14:paraId="3D298214" w14:textId="4352EA69" w:rsidR="002A3957" w:rsidRPr="00B72C4F" w:rsidRDefault="002A3957" w:rsidP="00B72C4F">
            <w:pPr>
              <w:keepNext/>
              <w:widowControl w:val="0"/>
              <w:spacing w:after="0" w:line="240" w:lineRule="auto"/>
              <w:jc w:val="both"/>
              <w:rPr>
                <w:rFonts w:ascii="Times New Roman" w:eastAsia="Times New Roman" w:hAnsi="Times New Roman"/>
                <w:b/>
                <w:bCs/>
              </w:rPr>
            </w:pPr>
            <w:r w:rsidRPr="00B72C4F">
              <w:rPr>
                <w:rFonts w:ascii="Times New Roman" w:eastAsia="Times New Roman" w:hAnsi="Times New Roman"/>
                <w:b/>
                <w:bCs/>
              </w:rPr>
              <w:t xml:space="preserve">Першим днем строку, </w:t>
            </w:r>
            <w:proofErr w:type="spellStart"/>
            <w:r w:rsidRPr="00B72C4F">
              <w:rPr>
                <w:rFonts w:ascii="Times New Roman" w:eastAsia="Times New Roman" w:hAnsi="Times New Roman"/>
                <w:b/>
                <w:bCs/>
              </w:rPr>
              <w:t>передбаченого</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цією</w:t>
            </w:r>
            <w:proofErr w:type="spellEnd"/>
            <w:r w:rsidRPr="00B72C4F">
              <w:rPr>
                <w:rFonts w:ascii="Times New Roman" w:eastAsia="Times New Roman" w:hAnsi="Times New Roman"/>
                <w:b/>
                <w:bCs/>
              </w:rPr>
              <w:t xml:space="preserve"> тендерною </w:t>
            </w:r>
            <w:proofErr w:type="spellStart"/>
            <w:r w:rsidRPr="00B72C4F">
              <w:rPr>
                <w:rFonts w:ascii="Times New Roman" w:eastAsia="Times New Roman" w:hAnsi="Times New Roman"/>
                <w:b/>
                <w:bCs/>
              </w:rPr>
              <w:t>документацією</w:t>
            </w:r>
            <w:proofErr w:type="spellEnd"/>
            <w:r w:rsidRPr="00B72C4F">
              <w:rPr>
                <w:rFonts w:ascii="Times New Roman" w:eastAsia="Times New Roman" w:hAnsi="Times New Roman"/>
                <w:b/>
                <w:bCs/>
              </w:rPr>
              <w:t xml:space="preserve"> та/</w:t>
            </w:r>
            <w:proofErr w:type="spellStart"/>
            <w:r w:rsidRPr="00B72C4F">
              <w:rPr>
                <w:rFonts w:ascii="Times New Roman" w:eastAsia="Times New Roman" w:hAnsi="Times New Roman"/>
                <w:b/>
                <w:bCs/>
              </w:rPr>
              <w:t>або</w:t>
            </w:r>
            <w:proofErr w:type="spellEnd"/>
            <w:r w:rsidRPr="00B72C4F">
              <w:rPr>
                <w:rFonts w:ascii="Times New Roman" w:eastAsia="Times New Roman" w:hAnsi="Times New Roman"/>
                <w:b/>
                <w:bCs/>
              </w:rPr>
              <w:t xml:space="preserve"> Законом, та/</w:t>
            </w:r>
            <w:proofErr w:type="spellStart"/>
            <w:r w:rsidRPr="00B72C4F">
              <w:rPr>
                <w:rFonts w:ascii="Times New Roman" w:eastAsia="Times New Roman" w:hAnsi="Times New Roman"/>
                <w:b/>
                <w:bCs/>
              </w:rPr>
              <w:t>або</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Особливостями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перебіг</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якого</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визначається</w:t>
            </w:r>
            <w:proofErr w:type="spellEnd"/>
            <w:r w:rsidRPr="00B72C4F">
              <w:rPr>
                <w:rFonts w:ascii="Times New Roman" w:eastAsia="Times New Roman" w:hAnsi="Times New Roman"/>
                <w:b/>
                <w:bCs/>
              </w:rPr>
              <w:t xml:space="preserve"> з </w:t>
            </w:r>
            <w:proofErr w:type="spellStart"/>
            <w:r w:rsidRPr="00B72C4F">
              <w:rPr>
                <w:rFonts w:ascii="Times New Roman" w:eastAsia="Times New Roman" w:hAnsi="Times New Roman"/>
                <w:b/>
                <w:bCs/>
              </w:rPr>
              <w:t>дати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певної</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події</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вважатиметься</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наступний</w:t>
            </w:r>
            <w:proofErr w:type="spellEnd"/>
            <w:r w:rsidRPr="00B72C4F">
              <w:rPr>
                <w:rFonts w:ascii="Times New Roman" w:eastAsia="Times New Roman" w:hAnsi="Times New Roman"/>
                <w:b/>
                <w:bCs/>
              </w:rPr>
              <w:t xml:space="preserve"> за днем </w:t>
            </w:r>
            <w:proofErr w:type="spellStart"/>
            <w:r w:rsidRPr="00B72C4F">
              <w:rPr>
                <w:rFonts w:ascii="Times New Roman" w:eastAsia="Times New Roman" w:hAnsi="Times New Roman"/>
                <w:b/>
                <w:bCs/>
              </w:rPr>
              <w:t>відповідної</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події</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календарний</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або</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робочий</w:t>
            </w:r>
            <w:proofErr w:type="spellEnd"/>
            <w:r w:rsidRPr="00B72C4F">
              <w:rPr>
                <w:rFonts w:ascii="Times New Roman" w:eastAsia="Times New Roman" w:hAnsi="Times New Roman"/>
                <w:b/>
                <w:bCs/>
              </w:rPr>
              <w:t xml:space="preserve"> день, </w:t>
            </w:r>
            <w:proofErr w:type="spellStart"/>
            <w:r w:rsidRPr="00B72C4F">
              <w:rPr>
                <w:rFonts w:ascii="Times New Roman" w:eastAsia="Times New Roman" w:hAnsi="Times New Roman"/>
                <w:b/>
                <w:bCs/>
              </w:rPr>
              <w:t>залежно</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від</w:t>
            </w:r>
            <w:proofErr w:type="spellEnd"/>
            <w:r w:rsidRPr="00B72C4F">
              <w:rPr>
                <w:rFonts w:ascii="Times New Roman" w:eastAsia="Times New Roman" w:hAnsi="Times New Roman"/>
                <w:b/>
                <w:bCs/>
              </w:rPr>
              <w:t xml:space="preserve"> того, у </w:t>
            </w:r>
            <w:proofErr w:type="spellStart"/>
            <w:r w:rsidRPr="00B72C4F">
              <w:rPr>
                <w:rFonts w:ascii="Times New Roman" w:eastAsia="Times New Roman" w:hAnsi="Times New Roman"/>
                <w:b/>
                <w:bCs/>
              </w:rPr>
              <w:t>яких</w:t>
            </w:r>
            <w:proofErr w:type="spellEnd"/>
            <w:r w:rsidRPr="00B72C4F">
              <w:rPr>
                <w:rFonts w:ascii="Times New Roman" w:eastAsia="Times New Roman" w:hAnsi="Times New Roman"/>
                <w:b/>
                <w:bCs/>
              </w:rPr>
              <w:t xml:space="preserve"> днях (</w:t>
            </w:r>
            <w:proofErr w:type="spellStart"/>
            <w:r w:rsidRPr="00B72C4F">
              <w:rPr>
                <w:rFonts w:ascii="Times New Roman" w:eastAsia="Times New Roman" w:hAnsi="Times New Roman"/>
                <w:b/>
                <w:bCs/>
              </w:rPr>
              <w:t>календарних</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чи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робочих</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обраховується</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відповідний</w:t>
            </w:r>
            <w:proofErr w:type="spellEnd"/>
            <w:r w:rsidRPr="00B72C4F">
              <w:rPr>
                <w:rFonts w:ascii="Times New Roman" w:eastAsia="Times New Roman" w:hAnsi="Times New Roman"/>
                <w:b/>
                <w:bCs/>
              </w:rPr>
              <w:t xml:space="preserve"> строк.</w:t>
            </w:r>
          </w:p>
          <w:p w14:paraId="417A1BAC" w14:textId="77777777" w:rsidR="00EC37A8" w:rsidRPr="00B72C4F" w:rsidRDefault="00EC37A8" w:rsidP="00B72C4F">
            <w:pPr>
              <w:keepNext/>
              <w:widowControl w:val="0"/>
              <w:spacing w:after="0" w:line="240" w:lineRule="auto"/>
              <w:jc w:val="both"/>
              <w:rPr>
                <w:rFonts w:ascii="Times New Roman" w:eastAsia="Times New Roman" w:hAnsi="Times New Roman"/>
                <w:b/>
                <w:bCs/>
                <w:i/>
                <w:iCs/>
              </w:rPr>
            </w:pPr>
            <w:proofErr w:type="spellStart"/>
            <w:r w:rsidRPr="00B72C4F">
              <w:rPr>
                <w:rFonts w:ascii="Times New Roman" w:eastAsia="Times New Roman" w:hAnsi="Times New Roman"/>
                <w:b/>
                <w:bCs/>
                <w:i/>
                <w:iCs/>
              </w:rPr>
              <w:t>Опис</w:t>
            </w:r>
            <w:proofErr w:type="spellEnd"/>
            <w:r w:rsidRPr="00B72C4F">
              <w:rPr>
                <w:rFonts w:ascii="Times New Roman" w:eastAsia="Times New Roman" w:hAnsi="Times New Roman"/>
                <w:b/>
                <w:bCs/>
                <w:i/>
                <w:iCs/>
              </w:rPr>
              <w:t xml:space="preserve"> та </w:t>
            </w:r>
            <w:proofErr w:type="spellStart"/>
            <w:r w:rsidRPr="00B72C4F">
              <w:rPr>
                <w:rFonts w:ascii="Times New Roman" w:eastAsia="Times New Roman" w:hAnsi="Times New Roman"/>
                <w:b/>
                <w:bCs/>
                <w:i/>
                <w:iCs/>
              </w:rPr>
              <w:t>приклади</w:t>
            </w:r>
            <w:proofErr w:type="spellEnd"/>
            <w:r w:rsidRPr="00B72C4F">
              <w:rPr>
                <w:rFonts w:ascii="Times New Roman" w:eastAsia="Times New Roman" w:hAnsi="Times New Roman"/>
                <w:b/>
                <w:bCs/>
                <w:i/>
                <w:iCs/>
              </w:rPr>
              <w:t xml:space="preserve"> </w:t>
            </w:r>
            <w:proofErr w:type="spellStart"/>
            <w:r w:rsidRPr="00B72C4F">
              <w:rPr>
                <w:rFonts w:ascii="Times New Roman" w:eastAsia="Times New Roman" w:hAnsi="Times New Roman"/>
                <w:b/>
                <w:bCs/>
                <w:i/>
                <w:iCs/>
              </w:rPr>
              <w:t>формальних</w:t>
            </w:r>
            <w:proofErr w:type="spellEnd"/>
            <w:r w:rsidRPr="00B72C4F">
              <w:rPr>
                <w:rFonts w:ascii="Times New Roman" w:eastAsia="Times New Roman" w:hAnsi="Times New Roman"/>
                <w:b/>
                <w:bCs/>
                <w:i/>
                <w:iCs/>
              </w:rPr>
              <w:t xml:space="preserve"> </w:t>
            </w:r>
            <w:proofErr w:type="spellStart"/>
            <w:r w:rsidRPr="00B72C4F">
              <w:rPr>
                <w:rFonts w:ascii="Times New Roman" w:eastAsia="Times New Roman" w:hAnsi="Times New Roman"/>
                <w:b/>
                <w:bCs/>
                <w:i/>
                <w:iCs/>
              </w:rPr>
              <w:t>несуттєвих</w:t>
            </w:r>
            <w:proofErr w:type="spellEnd"/>
            <w:r w:rsidRPr="00B72C4F">
              <w:rPr>
                <w:rFonts w:ascii="Times New Roman" w:eastAsia="Times New Roman" w:hAnsi="Times New Roman"/>
                <w:b/>
                <w:bCs/>
                <w:i/>
                <w:iCs/>
              </w:rPr>
              <w:t xml:space="preserve"> </w:t>
            </w:r>
            <w:proofErr w:type="spellStart"/>
            <w:r w:rsidRPr="00B72C4F">
              <w:rPr>
                <w:rFonts w:ascii="Times New Roman" w:eastAsia="Times New Roman" w:hAnsi="Times New Roman"/>
                <w:b/>
                <w:bCs/>
                <w:i/>
                <w:iCs/>
              </w:rPr>
              <w:t>помилок</w:t>
            </w:r>
            <w:proofErr w:type="spellEnd"/>
            <w:r w:rsidRPr="00B72C4F">
              <w:rPr>
                <w:rFonts w:ascii="Times New Roman" w:eastAsia="Times New Roman" w:hAnsi="Times New Roman"/>
                <w:b/>
                <w:bCs/>
                <w:i/>
                <w:iCs/>
              </w:rPr>
              <w:t>.</w:t>
            </w:r>
          </w:p>
          <w:p w14:paraId="04845A7F" w14:textId="77777777" w:rsidR="00EC37A8" w:rsidRPr="00B72C4F" w:rsidRDefault="00EC37A8" w:rsidP="00B72C4F">
            <w:pPr>
              <w:keepNext/>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Згідно</w:t>
            </w:r>
            <w:proofErr w:type="spellEnd"/>
            <w:r w:rsidRPr="00B72C4F">
              <w:rPr>
                <w:rFonts w:ascii="Times New Roman" w:eastAsia="Times New Roman" w:hAnsi="Times New Roman"/>
              </w:rPr>
              <w:t xml:space="preserve"> з наказом </w:t>
            </w:r>
            <w:proofErr w:type="spellStart"/>
            <w:r w:rsidRPr="00B72C4F">
              <w:rPr>
                <w:rFonts w:ascii="Times New Roman" w:eastAsia="Times New Roman" w:hAnsi="Times New Roman"/>
              </w:rPr>
              <w:t>Мінекономіки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w:t>
            </w:r>
            <w:proofErr w:type="spellEnd"/>
            <w:r w:rsidRPr="00B72C4F">
              <w:rPr>
                <w:rFonts w:ascii="Times New Roman" w:eastAsia="Times New Roman" w:hAnsi="Times New Roman"/>
              </w:rPr>
              <w:t xml:space="preserve"> 15.04.2020 № 710 «Про </w:t>
            </w:r>
            <w:proofErr w:type="spellStart"/>
            <w:r w:rsidRPr="00B72C4F">
              <w:rPr>
                <w:rFonts w:ascii="Times New Roman" w:eastAsia="Times New Roman" w:hAnsi="Times New Roman"/>
              </w:rPr>
              <w:t>затвердження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Переліку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формальних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помилок</w:t>
            </w:r>
            <w:proofErr w:type="spellEnd"/>
            <w:r w:rsidRPr="00B72C4F">
              <w:rPr>
                <w:rFonts w:ascii="Times New Roman" w:eastAsia="Times New Roman" w:hAnsi="Times New Roman"/>
              </w:rPr>
              <w:t xml:space="preserve">» та на </w:t>
            </w:r>
            <w:proofErr w:type="spellStart"/>
            <w:r w:rsidRPr="00B72C4F">
              <w:rPr>
                <w:rFonts w:ascii="Times New Roman" w:eastAsia="Times New Roman" w:hAnsi="Times New Roman"/>
              </w:rPr>
              <w:t>виконання</w:t>
            </w:r>
            <w:proofErr w:type="spellEnd"/>
            <w:r w:rsidRPr="00B72C4F">
              <w:rPr>
                <w:rFonts w:ascii="Times New Roman" w:eastAsia="Times New Roman" w:hAnsi="Times New Roman"/>
              </w:rPr>
              <w:t xml:space="preserve"> пункту 19 </w:t>
            </w:r>
            <w:proofErr w:type="spellStart"/>
            <w:r w:rsidRPr="00B72C4F">
              <w:rPr>
                <w:rFonts w:ascii="Times New Roman" w:eastAsia="Times New Roman" w:hAnsi="Times New Roman"/>
              </w:rPr>
              <w:t>частини</w:t>
            </w:r>
            <w:proofErr w:type="spellEnd"/>
            <w:r w:rsidRPr="00B72C4F">
              <w:rPr>
                <w:rFonts w:ascii="Times New Roman" w:eastAsia="Times New Roman" w:hAnsi="Times New Roman"/>
              </w:rPr>
              <w:t xml:space="preserve"> 2 </w:t>
            </w:r>
            <w:proofErr w:type="spellStart"/>
            <w:r w:rsidRPr="00B72C4F">
              <w:rPr>
                <w:rFonts w:ascii="Times New Roman" w:eastAsia="Times New Roman" w:hAnsi="Times New Roman"/>
              </w:rPr>
              <w:t>статті</w:t>
            </w:r>
            <w:proofErr w:type="spellEnd"/>
            <w:r w:rsidRPr="00B72C4F">
              <w:rPr>
                <w:rFonts w:ascii="Times New Roman" w:eastAsia="Times New Roman" w:hAnsi="Times New Roman"/>
              </w:rPr>
              <w:t xml:space="preserve"> 22 Закону в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наведено </w:t>
            </w:r>
            <w:proofErr w:type="spellStart"/>
            <w:r w:rsidRPr="00B72C4F">
              <w:rPr>
                <w:rFonts w:ascii="Times New Roman" w:eastAsia="Times New Roman" w:hAnsi="Times New Roman"/>
              </w:rPr>
              <w:t>опис</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приклади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формальних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несуттєвих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помилок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допущення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учасниками</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призведе</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відхилення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їх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пропозицій</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такій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редакції</w:t>
            </w:r>
            <w:proofErr w:type="spellEnd"/>
            <w:r w:rsidRPr="00B72C4F">
              <w:rPr>
                <w:rFonts w:ascii="Times New Roman" w:eastAsia="Times New Roman" w:hAnsi="Times New Roman"/>
              </w:rPr>
              <w:t>:</w:t>
            </w:r>
          </w:p>
          <w:p w14:paraId="649078C6"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w:t>
            </w:r>
            <w:proofErr w:type="spellStart"/>
            <w:r w:rsidRPr="00B72C4F">
              <w:rPr>
                <w:rFonts w:ascii="Times New Roman" w:eastAsia="Times New Roman" w:hAnsi="Times New Roman"/>
              </w:rPr>
              <w:t>Формальними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несуттєвими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вважаються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помилки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пов’язані</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оформленням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та не </w:t>
            </w:r>
            <w:proofErr w:type="spellStart"/>
            <w:r w:rsidRPr="00B72C4F">
              <w:rPr>
                <w:rFonts w:ascii="Times New Roman" w:eastAsia="Times New Roman" w:hAnsi="Times New Roman"/>
              </w:rPr>
              <w:t>впливають</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зміст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а </w:t>
            </w:r>
            <w:proofErr w:type="spellStart"/>
            <w:r w:rsidRPr="00B72C4F">
              <w:rPr>
                <w:rFonts w:ascii="Times New Roman" w:eastAsia="Times New Roman" w:hAnsi="Times New Roman"/>
              </w:rPr>
              <w:t>саме</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технічні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помилки</w:t>
            </w:r>
            <w:proofErr w:type="spellEnd"/>
            <w:r w:rsidRPr="00B72C4F">
              <w:rPr>
                <w:rFonts w:ascii="Times New Roman" w:eastAsia="Times New Roman" w:hAnsi="Times New Roman"/>
              </w:rPr>
              <w:t xml:space="preserve"> та описки. </w:t>
            </w:r>
          </w:p>
          <w:p w14:paraId="15763E71" w14:textId="77777777" w:rsidR="00EC37A8" w:rsidRPr="00B72C4F" w:rsidRDefault="00EC37A8" w:rsidP="00B72C4F">
            <w:pPr>
              <w:keepNext/>
              <w:widowControl w:val="0"/>
              <w:spacing w:after="0" w:line="240" w:lineRule="auto"/>
              <w:jc w:val="both"/>
              <w:rPr>
                <w:rFonts w:ascii="Times New Roman" w:eastAsia="Times New Roman" w:hAnsi="Times New Roman"/>
                <w:b/>
                <w:bCs/>
                <w:i/>
                <w:iCs/>
                <w:u w:val="single"/>
              </w:rPr>
            </w:pPr>
            <w:proofErr w:type="spellStart"/>
            <w:r w:rsidRPr="00B72C4F">
              <w:rPr>
                <w:rFonts w:ascii="Times New Roman" w:eastAsia="Times New Roman" w:hAnsi="Times New Roman"/>
                <w:b/>
                <w:bCs/>
                <w:i/>
                <w:iCs/>
                <w:u w:val="single"/>
              </w:rPr>
              <w:t>Опис</w:t>
            </w:r>
            <w:proofErr w:type="spellEnd"/>
            <w:r w:rsidRPr="00B72C4F">
              <w:rPr>
                <w:rFonts w:ascii="Times New Roman" w:eastAsia="Times New Roman" w:hAnsi="Times New Roman"/>
                <w:b/>
                <w:bCs/>
                <w:i/>
                <w:iCs/>
                <w:u w:val="single"/>
              </w:rPr>
              <w:t xml:space="preserve"> </w:t>
            </w:r>
            <w:proofErr w:type="spellStart"/>
            <w:r w:rsidRPr="00B72C4F">
              <w:rPr>
                <w:rFonts w:ascii="Times New Roman" w:eastAsia="Times New Roman" w:hAnsi="Times New Roman"/>
                <w:b/>
                <w:bCs/>
                <w:i/>
                <w:iCs/>
                <w:u w:val="single"/>
              </w:rPr>
              <w:t>формальних</w:t>
            </w:r>
            <w:proofErr w:type="spellEnd"/>
            <w:r w:rsidRPr="00B72C4F">
              <w:rPr>
                <w:rFonts w:ascii="Times New Roman" w:eastAsia="Times New Roman" w:hAnsi="Times New Roman"/>
                <w:b/>
                <w:bCs/>
                <w:i/>
                <w:iCs/>
                <w:u w:val="single"/>
              </w:rPr>
              <w:t xml:space="preserve"> </w:t>
            </w:r>
            <w:proofErr w:type="spellStart"/>
            <w:r w:rsidRPr="00B72C4F">
              <w:rPr>
                <w:rFonts w:ascii="Times New Roman" w:eastAsia="Times New Roman" w:hAnsi="Times New Roman"/>
                <w:b/>
                <w:bCs/>
                <w:i/>
                <w:iCs/>
                <w:u w:val="single"/>
              </w:rPr>
              <w:t>помилок</w:t>
            </w:r>
            <w:proofErr w:type="spellEnd"/>
            <w:r w:rsidRPr="00B72C4F">
              <w:rPr>
                <w:rFonts w:ascii="Times New Roman" w:eastAsia="Times New Roman" w:hAnsi="Times New Roman"/>
                <w:b/>
                <w:bCs/>
                <w:i/>
                <w:iCs/>
                <w:u w:val="single"/>
              </w:rPr>
              <w:t>:</w:t>
            </w:r>
          </w:p>
          <w:p w14:paraId="744627D9"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1.</w:t>
            </w:r>
            <w:r w:rsidRPr="00B72C4F">
              <w:rPr>
                <w:rFonts w:ascii="Times New Roman" w:eastAsia="Times New Roman" w:hAnsi="Times New Roman"/>
              </w:rPr>
              <w:tab/>
            </w:r>
            <w:proofErr w:type="spellStart"/>
            <w:r w:rsidRPr="00B72C4F">
              <w:rPr>
                <w:rFonts w:ascii="Times New Roman" w:eastAsia="Times New Roman" w:hAnsi="Times New Roman"/>
              </w:rPr>
              <w:t>Інформація</w:t>
            </w:r>
            <w:proofErr w:type="spellEnd"/>
            <w:r w:rsidRPr="00B72C4F">
              <w:rPr>
                <w:rFonts w:ascii="Times New Roman" w:eastAsia="Times New Roman" w:hAnsi="Times New Roman"/>
              </w:rPr>
              <w:t xml:space="preserve"> / документ, подана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містить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помилку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помилки</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частині</w:t>
            </w:r>
            <w:proofErr w:type="spellEnd"/>
            <w:r w:rsidRPr="00B72C4F">
              <w:rPr>
                <w:rFonts w:ascii="Times New Roman" w:eastAsia="Times New Roman" w:hAnsi="Times New Roman"/>
              </w:rPr>
              <w:t>:</w:t>
            </w:r>
          </w:p>
          <w:p w14:paraId="4273B5E1"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w:t>
            </w:r>
            <w:r w:rsidRPr="00B72C4F">
              <w:rPr>
                <w:rFonts w:ascii="Times New Roman" w:eastAsia="Times New Roman" w:hAnsi="Times New Roman"/>
              </w:rPr>
              <w:tab/>
            </w:r>
            <w:proofErr w:type="spellStart"/>
            <w:r w:rsidRPr="00B72C4F">
              <w:rPr>
                <w:rFonts w:ascii="Times New Roman" w:eastAsia="Times New Roman" w:hAnsi="Times New Roman"/>
              </w:rPr>
              <w:t>уживання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великої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літери</w:t>
            </w:r>
            <w:proofErr w:type="spellEnd"/>
            <w:r w:rsidRPr="00B72C4F">
              <w:rPr>
                <w:rFonts w:ascii="Times New Roman" w:eastAsia="Times New Roman" w:hAnsi="Times New Roman"/>
              </w:rPr>
              <w:t>;</w:t>
            </w:r>
          </w:p>
          <w:p w14:paraId="6C1550ED"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w:t>
            </w:r>
            <w:r w:rsidRPr="00B72C4F">
              <w:rPr>
                <w:rFonts w:ascii="Times New Roman" w:eastAsia="Times New Roman" w:hAnsi="Times New Roman"/>
              </w:rPr>
              <w:tab/>
            </w:r>
            <w:proofErr w:type="spellStart"/>
            <w:r w:rsidRPr="00B72C4F">
              <w:rPr>
                <w:rFonts w:ascii="Times New Roman" w:eastAsia="Times New Roman" w:hAnsi="Times New Roman"/>
              </w:rPr>
              <w:t>уживання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розділових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знаків</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відмінювання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слів</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реченні</w:t>
            </w:r>
            <w:proofErr w:type="spellEnd"/>
            <w:r w:rsidRPr="00B72C4F">
              <w:rPr>
                <w:rFonts w:ascii="Times New Roman" w:eastAsia="Times New Roman" w:hAnsi="Times New Roman"/>
              </w:rPr>
              <w:t>;</w:t>
            </w:r>
          </w:p>
          <w:p w14:paraId="08CE8C49"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w:t>
            </w:r>
            <w:r w:rsidRPr="00B72C4F">
              <w:rPr>
                <w:rFonts w:ascii="Times New Roman" w:eastAsia="Times New Roman" w:hAnsi="Times New Roman"/>
              </w:rPr>
              <w:tab/>
            </w:r>
            <w:proofErr w:type="spellStart"/>
            <w:r w:rsidRPr="00B72C4F">
              <w:rPr>
                <w:rFonts w:ascii="Times New Roman" w:eastAsia="Times New Roman" w:hAnsi="Times New Roman"/>
              </w:rPr>
              <w:t>використання</w:t>
            </w:r>
            <w:proofErr w:type="spellEnd"/>
            <w:r w:rsidRPr="00B72C4F">
              <w:rPr>
                <w:rFonts w:ascii="Times New Roman" w:eastAsia="Times New Roman" w:hAnsi="Times New Roman"/>
              </w:rPr>
              <w:t xml:space="preserve"> слова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мовного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звороту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запозичених</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іншої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мови</w:t>
            </w:r>
            <w:proofErr w:type="spellEnd"/>
            <w:r w:rsidRPr="00B72C4F">
              <w:rPr>
                <w:rFonts w:ascii="Times New Roman" w:eastAsia="Times New Roman" w:hAnsi="Times New Roman"/>
              </w:rPr>
              <w:t>;</w:t>
            </w:r>
          </w:p>
          <w:p w14:paraId="76E88D7B"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w:t>
            </w:r>
            <w:r w:rsidRPr="00B72C4F">
              <w:rPr>
                <w:rFonts w:ascii="Times New Roman" w:eastAsia="Times New Roman" w:hAnsi="Times New Roman"/>
              </w:rPr>
              <w:tab/>
            </w:r>
            <w:proofErr w:type="spellStart"/>
            <w:r w:rsidRPr="00B72C4F">
              <w:rPr>
                <w:rFonts w:ascii="Times New Roman" w:eastAsia="Times New Roman" w:hAnsi="Times New Roman"/>
              </w:rPr>
              <w:t>зазначення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унікального</w:t>
            </w:r>
            <w:proofErr w:type="spellEnd"/>
            <w:r w:rsidRPr="00B72C4F">
              <w:rPr>
                <w:rFonts w:ascii="Times New Roman" w:eastAsia="Times New Roman" w:hAnsi="Times New Roman"/>
              </w:rPr>
              <w:t xml:space="preserve"> номера </w:t>
            </w:r>
            <w:proofErr w:type="spellStart"/>
            <w:r w:rsidRPr="00B72C4F">
              <w:rPr>
                <w:rFonts w:ascii="Times New Roman" w:eastAsia="Times New Roman" w:hAnsi="Times New Roman"/>
              </w:rPr>
              <w:t>оголошення</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проведення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конкурентної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присвоєного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електронною</w:t>
            </w:r>
            <w:proofErr w:type="spellEnd"/>
            <w:r w:rsidRPr="00B72C4F">
              <w:rPr>
                <w:rFonts w:ascii="Times New Roman" w:eastAsia="Times New Roman" w:hAnsi="Times New Roman"/>
              </w:rPr>
              <w:t xml:space="preserve"> системою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унікального</w:t>
            </w:r>
            <w:proofErr w:type="spellEnd"/>
            <w:r w:rsidRPr="00B72C4F">
              <w:rPr>
                <w:rFonts w:ascii="Times New Roman" w:eastAsia="Times New Roman" w:hAnsi="Times New Roman"/>
              </w:rPr>
              <w:t xml:space="preserve"> номера </w:t>
            </w:r>
            <w:proofErr w:type="spellStart"/>
            <w:r w:rsidRPr="00B72C4F">
              <w:rPr>
                <w:rFonts w:ascii="Times New Roman" w:eastAsia="Times New Roman" w:hAnsi="Times New Roman"/>
              </w:rPr>
              <w:t>повідомлення</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намір</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укласти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договір</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 </w:t>
            </w:r>
            <w:proofErr w:type="spellStart"/>
            <w:r w:rsidRPr="00B72C4F">
              <w:rPr>
                <w:rFonts w:ascii="Times New Roman" w:eastAsia="Times New Roman" w:hAnsi="Times New Roman"/>
              </w:rPr>
              <w:t>помилка</w:t>
            </w:r>
            <w:proofErr w:type="spellEnd"/>
            <w:r w:rsidRPr="00B72C4F">
              <w:rPr>
                <w:rFonts w:ascii="Times New Roman" w:eastAsia="Times New Roman" w:hAnsi="Times New Roman"/>
              </w:rPr>
              <w:t xml:space="preserve"> в цифрах;</w:t>
            </w:r>
          </w:p>
          <w:p w14:paraId="52889407"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w:t>
            </w:r>
            <w:r w:rsidRPr="00B72C4F">
              <w:rPr>
                <w:rFonts w:ascii="Times New Roman" w:eastAsia="Times New Roman" w:hAnsi="Times New Roman"/>
              </w:rPr>
              <w:tab/>
            </w:r>
            <w:proofErr w:type="spellStart"/>
            <w:r w:rsidRPr="00B72C4F">
              <w:rPr>
                <w:rFonts w:ascii="Times New Roman" w:eastAsia="Times New Roman" w:hAnsi="Times New Roman"/>
              </w:rPr>
              <w:t>застосування</w:t>
            </w:r>
            <w:proofErr w:type="spellEnd"/>
            <w:r w:rsidRPr="00B72C4F">
              <w:rPr>
                <w:rFonts w:ascii="Times New Roman" w:eastAsia="Times New Roman" w:hAnsi="Times New Roman"/>
              </w:rPr>
              <w:t xml:space="preserve"> правил переносу </w:t>
            </w:r>
            <w:proofErr w:type="spellStart"/>
            <w:r w:rsidRPr="00B72C4F">
              <w:rPr>
                <w:rFonts w:ascii="Times New Roman" w:eastAsia="Times New Roman" w:hAnsi="Times New Roman"/>
              </w:rPr>
              <w:t>частини</w:t>
            </w:r>
            <w:proofErr w:type="spellEnd"/>
            <w:r w:rsidRPr="00B72C4F">
              <w:rPr>
                <w:rFonts w:ascii="Times New Roman" w:eastAsia="Times New Roman" w:hAnsi="Times New Roman"/>
              </w:rPr>
              <w:t xml:space="preserve"> слова з рядка в рядок;</w:t>
            </w:r>
          </w:p>
          <w:p w14:paraId="5CA3C38E"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w:t>
            </w:r>
            <w:r w:rsidRPr="00B72C4F">
              <w:rPr>
                <w:rFonts w:ascii="Times New Roman" w:eastAsia="Times New Roman" w:hAnsi="Times New Roman"/>
              </w:rPr>
              <w:tab/>
            </w:r>
            <w:proofErr w:type="spellStart"/>
            <w:r w:rsidRPr="00B72C4F">
              <w:rPr>
                <w:rFonts w:ascii="Times New Roman" w:eastAsia="Times New Roman" w:hAnsi="Times New Roman"/>
              </w:rPr>
              <w:t>написання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слів</w:t>
            </w:r>
            <w:proofErr w:type="spellEnd"/>
            <w:r w:rsidRPr="00B72C4F">
              <w:rPr>
                <w:rFonts w:ascii="Times New Roman" w:eastAsia="Times New Roman" w:hAnsi="Times New Roman"/>
              </w:rPr>
              <w:t xml:space="preserve"> разом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окремо</w:t>
            </w:r>
            <w:proofErr w:type="spellEnd"/>
            <w:r w:rsidRPr="00B72C4F">
              <w:rPr>
                <w:rFonts w:ascii="Times New Roman" w:eastAsia="Times New Roman" w:hAnsi="Times New Roman"/>
              </w:rPr>
              <w:t>,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через </w:t>
            </w:r>
            <w:proofErr w:type="spellStart"/>
            <w:r w:rsidRPr="00B72C4F">
              <w:rPr>
                <w:rFonts w:ascii="Times New Roman" w:eastAsia="Times New Roman" w:hAnsi="Times New Roman"/>
              </w:rPr>
              <w:t>дефіс</w:t>
            </w:r>
            <w:proofErr w:type="spellEnd"/>
            <w:r w:rsidRPr="00B72C4F">
              <w:rPr>
                <w:rFonts w:ascii="Times New Roman" w:eastAsia="Times New Roman" w:hAnsi="Times New Roman"/>
              </w:rPr>
              <w:t>;</w:t>
            </w:r>
          </w:p>
          <w:p w14:paraId="119217D3"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xml:space="preserve">—  </w:t>
            </w:r>
            <w:proofErr w:type="spellStart"/>
            <w:r w:rsidRPr="00B72C4F">
              <w:rPr>
                <w:rFonts w:ascii="Times New Roman" w:eastAsia="Times New Roman" w:hAnsi="Times New Roman"/>
              </w:rPr>
              <w:t>нумерації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сторінок</w:t>
            </w:r>
            <w:proofErr w:type="spellEnd"/>
            <w:r w:rsidRPr="00B72C4F">
              <w:rPr>
                <w:rFonts w:ascii="Times New Roman" w:eastAsia="Times New Roman" w:hAnsi="Times New Roman"/>
              </w:rPr>
              <w:t>/</w:t>
            </w:r>
            <w:proofErr w:type="spellStart"/>
            <w:r w:rsidRPr="00B72C4F">
              <w:rPr>
                <w:rFonts w:ascii="Times New Roman" w:eastAsia="Times New Roman" w:hAnsi="Times New Roman"/>
              </w:rPr>
              <w:t>аркушів</w:t>
            </w:r>
            <w:proofErr w:type="spellEnd"/>
            <w:r w:rsidRPr="00B72C4F">
              <w:rPr>
                <w:rFonts w:ascii="Times New Roman" w:eastAsia="Times New Roman" w:hAnsi="Times New Roman"/>
              </w:rPr>
              <w:t xml:space="preserve"> (у тому </w:t>
            </w:r>
            <w:proofErr w:type="spellStart"/>
            <w:r w:rsidRPr="00B72C4F">
              <w:rPr>
                <w:rFonts w:ascii="Times New Roman" w:eastAsia="Times New Roman" w:hAnsi="Times New Roman"/>
              </w:rPr>
              <w:t>числі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кілька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сторінок</w:t>
            </w:r>
            <w:proofErr w:type="spellEnd"/>
            <w:r w:rsidRPr="00B72C4F">
              <w:rPr>
                <w:rFonts w:ascii="Times New Roman" w:eastAsia="Times New Roman" w:hAnsi="Times New Roman"/>
              </w:rPr>
              <w:t>/</w:t>
            </w:r>
            <w:proofErr w:type="spellStart"/>
            <w:r w:rsidRPr="00B72C4F">
              <w:rPr>
                <w:rFonts w:ascii="Times New Roman" w:eastAsia="Times New Roman" w:hAnsi="Times New Roman"/>
              </w:rPr>
              <w:t>аркушів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мають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однаковий</w:t>
            </w:r>
            <w:proofErr w:type="spellEnd"/>
            <w:r w:rsidRPr="00B72C4F">
              <w:rPr>
                <w:rFonts w:ascii="Times New Roman" w:eastAsia="Times New Roman" w:hAnsi="Times New Roman"/>
              </w:rPr>
              <w:t xml:space="preserve"> номер, </w:t>
            </w:r>
            <w:proofErr w:type="spellStart"/>
            <w:r w:rsidRPr="00B72C4F">
              <w:rPr>
                <w:rFonts w:ascii="Times New Roman" w:eastAsia="Times New Roman" w:hAnsi="Times New Roman"/>
              </w:rPr>
              <w:t>пропущені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номери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окремих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сторінок</w:t>
            </w:r>
            <w:proofErr w:type="spellEnd"/>
            <w:r w:rsidRPr="00B72C4F">
              <w:rPr>
                <w:rFonts w:ascii="Times New Roman" w:eastAsia="Times New Roman" w:hAnsi="Times New Roman"/>
              </w:rPr>
              <w:t>/</w:t>
            </w:r>
            <w:proofErr w:type="spellStart"/>
            <w:r w:rsidRPr="00B72C4F">
              <w:rPr>
                <w:rFonts w:ascii="Times New Roman" w:eastAsia="Times New Roman" w:hAnsi="Times New Roman"/>
              </w:rPr>
              <w:t>аркушів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немає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нумерації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сторінок</w:t>
            </w:r>
            <w:proofErr w:type="spellEnd"/>
            <w:r w:rsidRPr="00B72C4F">
              <w:rPr>
                <w:rFonts w:ascii="Times New Roman" w:eastAsia="Times New Roman" w:hAnsi="Times New Roman"/>
              </w:rPr>
              <w:t>/</w:t>
            </w:r>
            <w:proofErr w:type="spellStart"/>
            <w:r w:rsidRPr="00B72C4F">
              <w:rPr>
                <w:rFonts w:ascii="Times New Roman" w:eastAsia="Times New Roman" w:hAnsi="Times New Roman"/>
              </w:rPr>
              <w:t>аркушів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нумерація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сторінок</w:t>
            </w:r>
            <w:proofErr w:type="spellEnd"/>
            <w:r w:rsidRPr="00B72C4F">
              <w:rPr>
                <w:rFonts w:ascii="Times New Roman" w:eastAsia="Times New Roman" w:hAnsi="Times New Roman"/>
              </w:rPr>
              <w:t>/</w:t>
            </w:r>
            <w:proofErr w:type="spellStart"/>
            <w:r w:rsidRPr="00B72C4F">
              <w:rPr>
                <w:rFonts w:ascii="Times New Roman" w:eastAsia="Times New Roman" w:hAnsi="Times New Roman"/>
              </w:rPr>
              <w:t>аркушів</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відповідає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переліку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зазначеному</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документі</w:t>
            </w:r>
            <w:proofErr w:type="spellEnd"/>
            <w:r w:rsidRPr="00B72C4F">
              <w:rPr>
                <w:rFonts w:ascii="Times New Roman" w:eastAsia="Times New Roman" w:hAnsi="Times New Roman"/>
              </w:rPr>
              <w:t>).</w:t>
            </w:r>
          </w:p>
          <w:p w14:paraId="2CA8A915"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2.</w:t>
            </w:r>
            <w:r w:rsidRPr="00B72C4F">
              <w:rPr>
                <w:rFonts w:ascii="Times New Roman" w:eastAsia="Times New Roman" w:hAnsi="Times New Roman"/>
              </w:rPr>
              <w:tab/>
            </w:r>
            <w:proofErr w:type="spellStart"/>
            <w:r w:rsidRPr="00B72C4F">
              <w:rPr>
                <w:rFonts w:ascii="Times New Roman" w:eastAsia="Times New Roman" w:hAnsi="Times New Roman"/>
              </w:rPr>
              <w:t>Помилка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зроблена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w:t>
            </w:r>
            <w:proofErr w:type="spellEnd"/>
            <w:r w:rsidRPr="00B72C4F">
              <w:rPr>
                <w:rFonts w:ascii="Times New Roman" w:eastAsia="Times New Roman" w:hAnsi="Times New Roman"/>
              </w:rPr>
              <w:t xml:space="preserve"> час </w:t>
            </w:r>
            <w:proofErr w:type="spellStart"/>
            <w:r w:rsidRPr="00B72C4F">
              <w:rPr>
                <w:rFonts w:ascii="Times New Roman" w:eastAsia="Times New Roman" w:hAnsi="Times New Roman"/>
              </w:rPr>
              <w:t>оформлення</w:t>
            </w:r>
            <w:proofErr w:type="spellEnd"/>
            <w:r w:rsidRPr="00B72C4F">
              <w:rPr>
                <w:rFonts w:ascii="Times New Roman" w:eastAsia="Times New Roman" w:hAnsi="Times New Roman"/>
              </w:rPr>
              <w:t xml:space="preserve"> тексту документа / </w:t>
            </w:r>
            <w:proofErr w:type="spellStart"/>
            <w:r w:rsidRPr="00B72C4F">
              <w:rPr>
                <w:rFonts w:ascii="Times New Roman" w:eastAsia="Times New Roman" w:hAnsi="Times New Roman"/>
              </w:rPr>
              <w:t>унесення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інформації</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окремі</w:t>
            </w:r>
            <w:proofErr w:type="spellEnd"/>
            <w:r w:rsidRPr="00B72C4F">
              <w:rPr>
                <w:rFonts w:ascii="Times New Roman" w:eastAsia="Times New Roman" w:hAnsi="Times New Roman"/>
              </w:rPr>
              <w:t xml:space="preserve"> поля </w:t>
            </w:r>
            <w:proofErr w:type="spellStart"/>
            <w:r w:rsidRPr="00B72C4F">
              <w:rPr>
                <w:rFonts w:ascii="Times New Roman" w:eastAsia="Times New Roman" w:hAnsi="Times New Roman"/>
              </w:rPr>
              <w:t>електронної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(у тому </w:t>
            </w:r>
            <w:proofErr w:type="spellStart"/>
            <w:r w:rsidRPr="00B72C4F">
              <w:rPr>
                <w:rFonts w:ascii="Times New Roman" w:eastAsia="Times New Roman" w:hAnsi="Times New Roman"/>
              </w:rPr>
              <w:t>числі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комп'ютерна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коректура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літери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літер</w:t>
            </w:r>
            <w:proofErr w:type="spellEnd"/>
            <w:r w:rsidRPr="00B72C4F">
              <w:rPr>
                <w:rFonts w:ascii="Times New Roman" w:eastAsia="Times New Roman" w:hAnsi="Times New Roman"/>
              </w:rPr>
              <w:t>)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цифри</w:t>
            </w:r>
            <w:proofErr w:type="spellEnd"/>
            <w:r w:rsidRPr="00B72C4F">
              <w:rPr>
                <w:rFonts w:ascii="Times New Roman" w:eastAsia="Times New Roman" w:hAnsi="Times New Roman"/>
              </w:rPr>
              <w:t xml:space="preserve"> (цифр), </w:t>
            </w:r>
            <w:proofErr w:type="spellStart"/>
            <w:r w:rsidRPr="00B72C4F">
              <w:rPr>
                <w:rFonts w:ascii="Times New Roman" w:eastAsia="Times New Roman" w:hAnsi="Times New Roman"/>
              </w:rPr>
              <w:t>переставлення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літер</w:t>
            </w:r>
            <w:proofErr w:type="spellEnd"/>
            <w:r w:rsidRPr="00B72C4F">
              <w:rPr>
                <w:rFonts w:ascii="Times New Roman" w:eastAsia="Times New Roman" w:hAnsi="Times New Roman"/>
              </w:rPr>
              <w:t xml:space="preserve"> (цифр) </w:t>
            </w:r>
            <w:proofErr w:type="spellStart"/>
            <w:r w:rsidRPr="00B72C4F">
              <w:rPr>
                <w:rFonts w:ascii="Times New Roman" w:eastAsia="Times New Roman" w:hAnsi="Times New Roman"/>
              </w:rPr>
              <w:t>місцями</w:t>
            </w:r>
            <w:proofErr w:type="spellEnd"/>
            <w:r w:rsidRPr="00B72C4F">
              <w:rPr>
                <w:rFonts w:ascii="Times New Roman" w:eastAsia="Times New Roman" w:hAnsi="Times New Roman"/>
              </w:rPr>
              <w:t xml:space="preserve">, пропуск </w:t>
            </w:r>
            <w:proofErr w:type="spellStart"/>
            <w:r w:rsidRPr="00B72C4F">
              <w:rPr>
                <w:rFonts w:ascii="Times New Roman" w:eastAsia="Times New Roman" w:hAnsi="Times New Roman"/>
              </w:rPr>
              <w:t>літер</w:t>
            </w:r>
            <w:proofErr w:type="spellEnd"/>
            <w:r w:rsidRPr="00B72C4F">
              <w:rPr>
                <w:rFonts w:ascii="Times New Roman" w:eastAsia="Times New Roman" w:hAnsi="Times New Roman"/>
              </w:rPr>
              <w:t xml:space="preserve"> (цифр), </w:t>
            </w:r>
            <w:proofErr w:type="spellStart"/>
            <w:r w:rsidRPr="00B72C4F">
              <w:rPr>
                <w:rFonts w:ascii="Times New Roman" w:eastAsia="Times New Roman" w:hAnsi="Times New Roman"/>
              </w:rPr>
              <w:t>повторення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слів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немає</w:t>
            </w:r>
            <w:proofErr w:type="spellEnd"/>
            <w:r w:rsidRPr="00B72C4F">
              <w:rPr>
                <w:rFonts w:ascii="Times New Roman" w:eastAsia="Times New Roman" w:hAnsi="Times New Roman"/>
              </w:rPr>
              <w:t xml:space="preserve"> пропуску </w:t>
            </w:r>
            <w:proofErr w:type="spellStart"/>
            <w:r w:rsidRPr="00B72C4F">
              <w:rPr>
                <w:rFonts w:ascii="Times New Roman" w:eastAsia="Times New Roman" w:hAnsi="Times New Roman"/>
              </w:rPr>
              <w:t>між</w:t>
            </w:r>
            <w:proofErr w:type="spellEnd"/>
            <w:r w:rsidRPr="00B72C4F">
              <w:rPr>
                <w:rFonts w:ascii="Times New Roman" w:eastAsia="Times New Roman" w:hAnsi="Times New Roman"/>
              </w:rPr>
              <w:t xml:space="preserve"> словами, </w:t>
            </w:r>
            <w:proofErr w:type="spellStart"/>
            <w:r w:rsidRPr="00B72C4F">
              <w:rPr>
                <w:rFonts w:ascii="Times New Roman" w:eastAsia="Times New Roman" w:hAnsi="Times New Roman"/>
              </w:rPr>
              <w:t>заокруглення</w:t>
            </w:r>
            <w:proofErr w:type="spellEnd"/>
            <w:r w:rsidRPr="00B72C4F">
              <w:rPr>
                <w:rFonts w:ascii="Times New Roman" w:eastAsia="Times New Roman" w:hAnsi="Times New Roman"/>
              </w:rPr>
              <w:t xml:space="preserve"> числа),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впливає</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ціну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та не </w:t>
            </w:r>
            <w:proofErr w:type="spellStart"/>
            <w:r w:rsidRPr="00B72C4F">
              <w:rPr>
                <w:rFonts w:ascii="Times New Roman" w:eastAsia="Times New Roman" w:hAnsi="Times New Roman"/>
              </w:rPr>
              <w:t>призводить</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її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спотворення</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стосується</w:t>
            </w:r>
            <w:proofErr w:type="spellEnd"/>
            <w:r w:rsidRPr="00B72C4F">
              <w:rPr>
                <w:rFonts w:ascii="Times New Roman" w:eastAsia="Times New Roman" w:hAnsi="Times New Roman"/>
              </w:rPr>
              <w:t xml:space="preserve"> характеристики предмета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кваліфікаційних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критеріїв</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w:t>
            </w:r>
          </w:p>
          <w:p w14:paraId="5D6B63A4"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lastRenderedPageBreak/>
              <w:t>3.</w:t>
            </w:r>
            <w:r w:rsidRPr="00B72C4F">
              <w:rPr>
                <w:rFonts w:ascii="Times New Roman" w:eastAsia="Times New Roman" w:hAnsi="Times New Roman"/>
              </w:rPr>
              <w:tab/>
            </w:r>
            <w:proofErr w:type="spellStart"/>
            <w:r w:rsidRPr="00B72C4F">
              <w:rPr>
                <w:rFonts w:ascii="Times New Roman" w:eastAsia="Times New Roman" w:hAnsi="Times New Roman"/>
              </w:rPr>
              <w:t>Невірна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назва</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зміст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вимогам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визначеним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w:t>
            </w:r>
          </w:p>
          <w:p w14:paraId="7BDA82AF"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4.</w:t>
            </w:r>
            <w:r w:rsidRPr="00B72C4F">
              <w:rPr>
                <w:rFonts w:ascii="Times New Roman" w:eastAsia="Times New Roman" w:hAnsi="Times New Roman"/>
              </w:rPr>
              <w:tab/>
            </w:r>
            <w:proofErr w:type="spellStart"/>
            <w:r w:rsidRPr="00B72C4F">
              <w:rPr>
                <w:rFonts w:ascii="Times New Roman" w:eastAsia="Times New Roman" w:hAnsi="Times New Roman"/>
              </w:rPr>
              <w:t>Окрема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сторінка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сторінки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копії</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завірена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підписом</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печаткою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її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використання</w:t>
            </w:r>
            <w:proofErr w:type="spellEnd"/>
            <w:r w:rsidRPr="00B72C4F">
              <w:rPr>
                <w:rFonts w:ascii="Times New Roman" w:eastAsia="Times New Roman" w:hAnsi="Times New Roman"/>
              </w:rPr>
              <w:t>).</w:t>
            </w:r>
          </w:p>
          <w:p w14:paraId="08D47A4D"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5.</w:t>
            </w:r>
            <w:r w:rsidRPr="00B72C4F">
              <w:rPr>
                <w:rFonts w:ascii="Times New Roman" w:eastAsia="Times New Roman" w:hAnsi="Times New Roman"/>
              </w:rPr>
              <w:tab/>
              <w:t xml:space="preserve">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немає</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який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посилається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своїй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пропозиції, при </w:t>
            </w:r>
            <w:proofErr w:type="spellStart"/>
            <w:r w:rsidRPr="00B72C4F">
              <w:rPr>
                <w:rFonts w:ascii="Times New Roman" w:eastAsia="Times New Roman" w:hAnsi="Times New Roman"/>
              </w:rPr>
              <w:t>цьому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вимагається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такого документа в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w:t>
            </w:r>
          </w:p>
          <w:p w14:paraId="5A647FDD"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6.</w:t>
            </w:r>
            <w:r w:rsidRPr="00B72C4F">
              <w:rPr>
                <w:rFonts w:ascii="Times New Roman" w:eastAsia="Times New Roman" w:hAnsi="Times New Roman"/>
              </w:rPr>
              <w:tab/>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містить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власноручного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підпису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уповноваженої</w:t>
            </w:r>
            <w:proofErr w:type="spellEnd"/>
            <w:r w:rsidRPr="00B72C4F">
              <w:rPr>
                <w:rFonts w:ascii="Times New Roman" w:eastAsia="Times New Roman" w:hAnsi="Times New Roman"/>
              </w:rPr>
              <w:t xml:space="preserve"> особи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цей</w:t>
            </w:r>
            <w:proofErr w:type="spellEnd"/>
            <w:r w:rsidRPr="00B72C4F">
              <w:rPr>
                <w:rFonts w:ascii="Times New Roman" w:eastAsia="Times New Roman" w:hAnsi="Times New Roman"/>
              </w:rPr>
              <w:t xml:space="preserve"> документ (</w:t>
            </w:r>
            <w:proofErr w:type="spellStart"/>
            <w:r w:rsidRPr="00B72C4F">
              <w:rPr>
                <w:rFonts w:ascii="Times New Roman" w:eastAsia="Times New Roman" w:hAnsi="Times New Roman"/>
              </w:rPr>
              <w:t>документи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накладено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її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кваліфікований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електронний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підпис</w:t>
            </w:r>
            <w:proofErr w:type="spellEnd"/>
            <w:r w:rsidRPr="00B72C4F">
              <w:rPr>
                <w:rFonts w:ascii="Times New Roman" w:eastAsia="Times New Roman" w:hAnsi="Times New Roman"/>
              </w:rPr>
              <w:t>.</w:t>
            </w:r>
          </w:p>
          <w:p w14:paraId="5C8A1B59"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7.</w:t>
            </w:r>
            <w:r w:rsidRPr="00B72C4F">
              <w:rPr>
                <w:rFonts w:ascii="Times New Roman" w:eastAsia="Times New Roman" w:hAnsi="Times New Roman"/>
              </w:rPr>
              <w:tab/>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складений</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довільній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формі</w:t>
            </w:r>
            <w:proofErr w:type="spellEnd"/>
            <w:r w:rsidRPr="00B72C4F">
              <w:rPr>
                <w:rFonts w:ascii="Times New Roman" w:eastAsia="Times New Roman" w:hAnsi="Times New Roman"/>
              </w:rPr>
              <w:t xml:space="preserve"> та не </w:t>
            </w:r>
            <w:proofErr w:type="spellStart"/>
            <w:r w:rsidRPr="00B72C4F">
              <w:rPr>
                <w:rFonts w:ascii="Times New Roman" w:eastAsia="Times New Roman" w:hAnsi="Times New Roman"/>
              </w:rPr>
              <w:t>містить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вихідного</w:t>
            </w:r>
            <w:proofErr w:type="spellEnd"/>
            <w:r w:rsidRPr="00B72C4F">
              <w:rPr>
                <w:rFonts w:ascii="Times New Roman" w:eastAsia="Times New Roman" w:hAnsi="Times New Roman"/>
              </w:rPr>
              <w:t xml:space="preserve"> номера.</w:t>
            </w:r>
          </w:p>
          <w:p w14:paraId="39480BE9"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8.</w:t>
            </w:r>
            <w:r w:rsidRPr="00B72C4F">
              <w:rPr>
                <w:rFonts w:ascii="Times New Roman" w:eastAsia="Times New Roman" w:hAnsi="Times New Roman"/>
              </w:rPr>
              <w:tab/>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сканованою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копією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оригіналу</w:t>
            </w:r>
            <w:proofErr w:type="spellEnd"/>
            <w:r w:rsidRPr="00B72C4F">
              <w:rPr>
                <w:rFonts w:ascii="Times New Roman" w:eastAsia="Times New Roman" w:hAnsi="Times New Roman"/>
              </w:rPr>
              <w:t xml:space="preserve"> документа / </w:t>
            </w:r>
            <w:proofErr w:type="spellStart"/>
            <w:r w:rsidRPr="00B72C4F">
              <w:rPr>
                <w:rFonts w:ascii="Times New Roman" w:eastAsia="Times New Roman" w:hAnsi="Times New Roman"/>
              </w:rPr>
              <w:t>електронного</w:t>
            </w:r>
            <w:proofErr w:type="spellEnd"/>
            <w:r w:rsidRPr="00B72C4F">
              <w:rPr>
                <w:rFonts w:ascii="Times New Roman" w:eastAsia="Times New Roman" w:hAnsi="Times New Roman"/>
              </w:rPr>
              <w:t xml:space="preserve"> документа.</w:t>
            </w:r>
          </w:p>
          <w:p w14:paraId="1BFDB6AC"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9.</w:t>
            </w:r>
            <w:r w:rsidRPr="00B72C4F">
              <w:rPr>
                <w:rFonts w:ascii="Times New Roman" w:eastAsia="Times New Roman" w:hAnsi="Times New Roman"/>
              </w:rPr>
              <w:tab/>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який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засвідчений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підписом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уповноваженої</w:t>
            </w:r>
            <w:proofErr w:type="spellEnd"/>
            <w:r w:rsidRPr="00B72C4F">
              <w:rPr>
                <w:rFonts w:ascii="Times New Roman" w:eastAsia="Times New Roman" w:hAnsi="Times New Roman"/>
              </w:rPr>
              <w:t xml:space="preserve"> особи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додатково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містить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підпис</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візу</w:t>
            </w:r>
            <w:proofErr w:type="spellEnd"/>
            <w:r w:rsidRPr="00B72C4F">
              <w:rPr>
                <w:rFonts w:ascii="Times New Roman" w:eastAsia="Times New Roman" w:hAnsi="Times New Roman"/>
              </w:rPr>
              <w:t xml:space="preserve">) особи, </w:t>
            </w:r>
            <w:proofErr w:type="spellStart"/>
            <w:r w:rsidRPr="00B72C4F">
              <w:rPr>
                <w:rFonts w:ascii="Times New Roman" w:eastAsia="Times New Roman" w:hAnsi="Times New Roman"/>
              </w:rPr>
              <w:t>повноваження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підтверджені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наприклад</w:t>
            </w:r>
            <w:proofErr w:type="spellEnd"/>
            <w:r w:rsidRPr="00B72C4F">
              <w:rPr>
                <w:rFonts w:ascii="Times New Roman" w:eastAsia="Times New Roman" w:hAnsi="Times New Roman"/>
              </w:rPr>
              <w:t xml:space="preserve">, переклад документа </w:t>
            </w:r>
            <w:proofErr w:type="spellStart"/>
            <w:r w:rsidRPr="00B72C4F">
              <w:rPr>
                <w:rFonts w:ascii="Times New Roman" w:eastAsia="Times New Roman" w:hAnsi="Times New Roman"/>
              </w:rPr>
              <w:t>завізований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перекладачем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тощо</w:t>
            </w:r>
            <w:proofErr w:type="spellEnd"/>
            <w:r w:rsidRPr="00B72C4F">
              <w:rPr>
                <w:rFonts w:ascii="Times New Roman" w:eastAsia="Times New Roman" w:hAnsi="Times New Roman"/>
              </w:rPr>
              <w:t>).</w:t>
            </w:r>
          </w:p>
          <w:p w14:paraId="6F55B3D5"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10.</w:t>
            </w:r>
            <w:r w:rsidRPr="00B72C4F">
              <w:rPr>
                <w:rFonts w:ascii="Times New Roman" w:eastAsia="Times New Roman" w:hAnsi="Times New Roman"/>
              </w:rPr>
              <w:tab/>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містить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містять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застарілу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інформацію</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назву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вулиці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міста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найменування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юридичної</w:t>
            </w:r>
            <w:proofErr w:type="spellEnd"/>
            <w:r w:rsidRPr="00B72C4F">
              <w:rPr>
                <w:rFonts w:ascii="Times New Roman" w:eastAsia="Times New Roman" w:hAnsi="Times New Roman"/>
              </w:rPr>
              <w:t xml:space="preserve"> особи </w:t>
            </w:r>
            <w:proofErr w:type="spellStart"/>
            <w:r w:rsidRPr="00B72C4F">
              <w:rPr>
                <w:rFonts w:ascii="Times New Roman" w:eastAsia="Times New Roman" w:hAnsi="Times New Roman"/>
              </w:rPr>
              <w:t>тощо</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зв'язку</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тим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такі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назва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найменування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були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змінені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законодавства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після</w:t>
            </w:r>
            <w:proofErr w:type="spellEnd"/>
            <w:r w:rsidRPr="00B72C4F">
              <w:rPr>
                <w:rFonts w:ascii="Times New Roman" w:eastAsia="Times New Roman" w:hAnsi="Times New Roman"/>
              </w:rPr>
              <w:t xml:space="preserve"> того, як </w:t>
            </w:r>
            <w:proofErr w:type="spellStart"/>
            <w:r w:rsidRPr="00B72C4F">
              <w:rPr>
                <w:rFonts w:ascii="Times New Roman" w:eastAsia="Times New Roman" w:hAnsi="Times New Roman"/>
              </w:rPr>
              <w:t>відповідний</w:t>
            </w:r>
            <w:proofErr w:type="spellEnd"/>
            <w:r w:rsidRPr="00B72C4F">
              <w:rPr>
                <w:rFonts w:ascii="Times New Roman" w:eastAsia="Times New Roman" w:hAnsi="Times New Roman"/>
              </w:rPr>
              <w:t xml:space="preserve"> документ (</w:t>
            </w:r>
            <w:proofErr w:type="spellStart"/>
            <w:r w:rsidRPr="00B72C4F">
              <w:rPr>
                <w:rFonts w:ascii="Times New Roman" w:eastAsia="Times New Roman" w:hAnsi="Times New Roman"/>
              </w:rPr>
              <w:t>документи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був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були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подані</w:t>
            </w:r>
            <w:proofErr w:type="spellEnd"/>
            <w:r w:rsidRPr="00B72C4F">
              <w:rPr>
                <w:rFonts w:ascii="Times New Roman" w:eastAsia="Times New Roman" w:hAnsi="Times New Roman"/>
              </w:rPr>
              <w:t>).</w:t>
            </w:r>
          </w:p>
          <w:p w14:paraId="45E0D9EE"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11.</w:t>
            </w:r>
            <w:r w:rsidRPr="00B72C4F">
              <w:rPr>
                <w:rFonts w:ascii="Times New Roman" w:eastAsia="Times New Roman" w:hAnsi="Times New Roman"/>
              </w:rPr>
              <w:tab/>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в </w:t>
            </w:r>
            <w:proofErr w:type="spellStart"/>
            <w:r w:rsidRPr="00B72C4F">
              <w:rPr>
                <w:rFonts w:ascii="Times New Roman" w:eastAsia="Times New Roman" w:hAnsi="Times New Roman"/>
              </w:rPr>
              <w:t>якому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позиція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цифри</w:t>
            </w:r>
            <w:proofErr w:type="spellEnd"/>
            <w:r w:rsidRPr="00B72C4F">
              <w:rPr>
                <w:rFonts w:ascii="Times New Roman" w:eastAsia="Times New Roman" w:hAnsi="Times New Roman"/>
              </w:rPr>
              <w:t xml:space="preserve"> (цифр) у </w:t>
            </w:r>
            <w:proofErr w:type="spellStart"/>
            <w:r w:rsidRPr="00B72C4F">
              <w:rPr>
                <w:rFonts w:ascii="Times New Roman" w:eastAsia="Times New Roman" w:hAnsi="Times New Roman"/>
              </w:rPr>
              <w:t>сумі</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некоректною</w:t>
            </w:r>
            <w:proofErr w:type="spellEnd"/>
            <w:r w:rsidRPr="00B72C4F">
              <w:rPr>
                <w:rFonts w:ascii="Times New Roman" w:eastAsia="Times New Roman" w:hAnsi="Times New Roman"/>
              </w:rPr>
              <w:t xml:space="preserve">, при </w:t>
            </w:r>
            <w:proofErr w:type="spellStart"/>
            <w:r w:rsidRPr="00B72C4F">
              <w:rPr>
                <w:rFonts w:ascii="Times New Roman" w:eastAsia="Times New Roman" w:hAnsi="Times New Roman"/>
              </w:rPr>
              <w:t>цьому</w:t>
            </w:r>
            <w:proofErr w:type="spellEnd"/>
            <w:r w:rsidRPr="00B72C4F">
              <w:rPr>
                <w:rFonts w:ascii="Times New Roman" w:eastAsia="Times New Roman" w:hAnsi="Times New Roman"/>
              </w:rPr>
              <w:t xml:space="preserve"> сума,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зазначена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прописом</w:t>
            </w:r>
            <w:proofErr w:type="spellEnd"/>
            <w:r w:rsidRPr="00B72C4F">
              <w:rPr>
                <w:rFonts w:ascii="Times New Roman" w:eastAsia="Times New Roman" w:hAnsi="Times New Roman"/>
              </w:rPr>
              <w:t>, є правильною.</w:t>
            </w:r>
          </w:p>
          <w:p w14:paraId="5E155A7F"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12.</w:t>
            </w:r>
            <w:r w:rsidRPr="00B72C4F">
              <w:rPr>
                <w:rFonts w:ascii="Times New Roman" w:eastAsia="Times New Roman" w:hAnsi="Times New Roman"/>
              </w:rPr>
              <w:tab/>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документа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в </w:t>
            </w:r>
            <w:proofErr w:type="spellStart"/>
            <w:r w:rsidRPr="00B72C4F">
              <w:rPr>
                <w:rFonts w:ascii="Times New Roman" w:eastAsia="Times New Roman" w:hAnsi="Times New Roman"/>
              </w:rPr>
              <w:t>форматі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відрізняється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w:t>
            </w:r>
            <w:proofErr w:type="spellEnd"/>
            <w:r w:rsidRPr="00B72C4F">
              <w:rPr>
                <w:rFonts w:ascii="Times New Roman" w:eastAsia="Times New Roman" w:hAnsi="Times New Roman"/>
              </w:rPr>
              <w:t xml:space="preserve"> формату, </w:t>
            </w:r>
            <w:proofErr w:type="spellStart"/>
            <w:r w:rsidRPr="00B72C4F">
              <w:rPr>
                <w:rFonts w:ascii="Times New Roman" w:eastAsia="Times New Roman" w:hAnsi="Times New Roman"/>
              </w:rPr>
              <w:t>який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вимагається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при </w:t>
            </w:r>
            <w:proofErr w:type="spellStart"/>
            <w:r w:rsidRPr="00B72C4F">
              <w:rPr>
                <w:rFonts w:ascii="Times New Roman" w:eastAsia="Times New Roman" w:hAnsi="Times New Roman"/>
              </w:rPr>
              <w:t>цьому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такий</w:t>
            </w:r>
            <w:proofErr w:type="spellEnd"/>
            <w:r w:rsidRPr="00B72C4F">
              <w:rPr>
                <w:rFonts w:ascii="Times New Roman" w:eastAsia="Times New Roman" w:hAnsi="Times New Roman"/>
              </w:rPr>
              <w:t xml:space="preserve"> формат документа </w:t>
            </w:r>
            <w:proofErr w:type="spellStart"/>
            <w:r w:rsidRPr="00B72C4F">
              <w:rPr>
                <w:rFonts w:ascii="Times New Roman" w:eastAsia="Times New Roman" w:hAnsi="Times New Roman"/>
              </w:rPr>
              <w:t>забезпечує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можливість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його</w:t>
            </w:r>
            <w:proofErr w:type="spellEnd"/>
            <w:r w:rsidRPr="00B72C4F">
              <w:rPr>
                <w:rFonts w:ascii="Times New Roman" w:eastAsia="Times New Roman" w:hAnsi="Times New Roman"/>
              </w:rPr>
              <w:t xml:space="preserve"> перегляду.</w:t>
            </w:r>
          </w:p>
          <w:p w14:paraId="743DAE93" w14:textId="77777777" w:rsidR="00EC37A8" w:rsidRPr="00B72C4F" w:rsidRDefault="00EC37A8" w:rsidP="00B72C4F">
            <w:pPr>
              <w:keepNext/>
              <w:widowControl w:val="0"/>
              <w:spacing w:after="0" w:line="240" w:lineRule="auto"/>
              <w:jc w:val="both"/>
              <w:rPr>
                <w:rFonts w:ascii="Times New Roman" w:eastAsia="Times New Roman" w:hAnsi="Times New Roman"/>
                <w:b/>
                <w:bCs/>
                <w:i/>
                <w:iCs/>
                <w:u w:val="single"/>
              </w:rPr>
            </w:pPr>
            <w:proofErr w:type="spellStart"/>
            <w:r w:rsidRPr="00B72C4F">
              <w:rPr>
                <w:rFonts w:ascii="Times New Roman" w:eastAsia="Times New Roman" w:hAnsi="Times New Roman"/>
                <w:b/>
                <w:bCs/>
                <w:i/>
                <w:iCs/>
                <w:u w:val="single"/>
              </w:rPr>
              <w:t>Приклади</w:t>
            </w:r>
            <w:proofErr w:type="spellEnd"/>
            <w:r w:rsidRPr="00B72C4F">
              <w:rPr>
                <w:rFonts w:ascii="Times New Roman" w:eastAsia="Times New Roman" w:hAnsi="Times New Roman"/>
                <w:b/>
                <w:bCs/>
                <w:i/>
                <w:iCs/>
                <w:u w:val="single"/>
              </w:rPr>
              <w:t xml:space="preserve"> </w:t>
            </w:r>
            <w:proofErr w:type="spellStart"/>
            <w:r w:rsidRPr="00B72C4F">
              <w:rPr>
                <w:rFonts w:ascii="Times New Roman" w:eastAsia="Times New Roman" w:hAnsi="Times New Roman"/>
                <w:b/>
                <w:bCs/>
                <w:i/>
                <w:iCs/>
                <w:u w:val="single"/>
              </w:rPr>
              <w:t>формальних</w:t>
            </w:r>
            <w:proofErr w:type="spellEnd"/>
            <w:r w:rsidRPr="00B72C4F">
              <w:rPr>
                <w:rFonts w:ascii="Times New Roman" w:eastAsia="Times New Roman" w:hAnsi="Times New Roman"/>
                <w:b/>
                <w:bCs/>
                <w:i/>
                <w:iCs/>
                <w:u w:val="single"/>
              </w:rPr>
              <w:t xml:space="preserve"> </w:t>
            </w:r>
            <w:proofErr w:type="spellStart"/>
            <w:r w:rsidRPr="00B72C4F">
              <w:rPr>
                <w:rFonts w:ascii="Times New Roman" w:eastAsia="Times New Roman" w:hAnsi="Times New Roman"/>
                <w:b/>
                <w:bCs/>
                <w:i/>
                <w:iCs/>
                <w:u w:val="single"/>
              </w:rPr>
              <w:t>помилок</w:t>
            </w:r>
            <w:proofErr w:type="spellEnd"/>
            <w:r w:rsidRPr="00B72C4F">
              <w:rPr>
                <w:rFonts w:ascii="Times New Roman" w:eastAsia="Times New Roman" w:hAnsi="Times New Roman"/>
                <w:b/>
                <w:bCs/>
                <w:i/>
                <w:iCs/>
                <w:u w:val="single"/>
              </w:rPr>
              <w:t>:</w:t>
            </w:r>
          </w:p>
          <w:p w14:paraId="7D5F2194"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w:t>
            </w:r>
            <w:proofErr w:type="spellStart"/>
            <w:r w:rsidRPr="00B72C4F">
              <w:rPr>
                <w:rFonts w:ascii="Times New Roman" w:eastAsia="Times New Roman" w:hAnsi="Times New Roman"/>
              </w:rPr>
              <w:t>Інформація</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довільній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Інформація</w:t>
            </w:r>
            <w:proofErr w:type="spellEnd"/>
            <w:proofErr w:type="gramStart"/>
            <w:r w:rsidRPr="00B72C4F">
              <w:rPr>
                <w:rFonts w:ascii="Times New Roman" w:eastAsia="Times New Roman" w:hAnsi="Times New Roman"/>
              </w:rPr>
              <w:t>»,  «</w:t>
            </w:r>
            <w:proofErr w:type="gramEnd"/>
            <w:r w:rsidRPr="00B72C4F">
              <w:rPr>
                <w:rFonts w:ascii="Times New Roman" w:eastAsia="Times New Roman" w:hAnsi="Times New Roman"/>
              </w:rPr>
              <w:t>Лист-</w:t>
            </w:r>
            <w:proofErr w:type="spellStart"/>
            <w:r w:rsidRPr="00B72C4F">
              <w:rPr>
                <w:rFonts w:ascii="Times New Roman" w:eastAsia="Times New Roman" w:hAnsi="Times New Roman"/>
              </w:rPr>
              <w:t>пояснення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«Лист», «</w:t>
            </w:r>
            <w:proofErr w:type="spellStart"/>
            <w:r w:rsidRPr="00B72C4F">
              <w:rPr>
                <w:rFonts w:ascii="Times New Roman" w:eastAsia="Times New Roman" w:hAnsi="Times New Roman"/>
              </w:rPr>
              <w:t>довідка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гарантійний</w:t>
            </w:r>
            <w:proofErr w:type="spellEnd"/>
            <w:r w:rsidRPr="00B72C4F">
              <w:rPr>
                <w:rFonts w:ascii="Times New Roman" w:eastAsia="Times New Roman" w:hAnsi="Times New Roman"/>
              </w:rPr>
              <w:t xml:space="preserve"> лист», «</w:t>
            </w:r>
            <w:proofErr w:type="spellStart"/>
            <w:r w:rsidRPr="00B72C4F">
              <w:rPr>
                <w:rFonts w:ascii="Times New Roman" w:eastAsia="Times New Roman" w:hAnsi="Times New Roman"/>
              </w:rPr>
              <w:t>інформація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довідка</w:t>
            </w:r>
            <w:proofErr w:type="spellEnd"/>
            <w:r w:rsidRPr="00B72C4F">
              <w:rPr>
                <w:rFonts w:ascii="Times New Roman" w:eastAsia="Times New Roman" w:hAnsi="Times New Roman"/>
              </w:rPr>
              <w:t xml:space="preserve">»; </w:t>
            </w:r>
          </w:p>
          <w:p w14:paraId="4598256C" w14:textId="77777777" w:rsidR="00EC37A8" w:rsidRPr="00B72C4F" w:rsidRDefault="00EC37A8" w:rsidP="00B72C4F">
            <w:pPr>
              <w:keepNext/>
              <w:widowControl w:val="0"/>
              <w:spacing w:after="0" w:line="240" w:lineRule="auto"/>
              <w:jc w:val="both"/>
              <w:rPr>
                <w:rFonts w:ascii="Times New Roman" w:eastAsia="Times New Roman" w:hAnsi="Times New Roman"/>
              </w:rPr>
            </w:pPr>
            <w:proofErr w:type="gramStart"/>
            <w:r w:rsidRPr="00B72C4F">
              <w:rPr>
                <w:rFonts w:ascii="Times New Roman" w:eastAsia="Times New Roman" w:hAnsi="Times New Roman"/>
              </w:rPr>
              <w:t>—  «</w:t>
            </w:r>
            <w:proofErr w:type="spellStart"/>
            <w:proofErr w:type="gramEnd"/>
            <w:r w:rsidRPr="00B72C4F">
              <w:rPr>
                <w:rFonts w:ascii="Times New Roman" w:eastAsia="Times New Roman" w:hAnsi="Times New Roman"/>
              </w:rPr>
              <w:t>м.київ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м.Київ</w:t>
            </w:r>
            <w:proofErr w:type="spellEnd"/>
            <w:r w:rsidRPr="00B72C4F">
              <w:rPr>
                <w:rFonts w:ascii="Times New Roman" w:eastAsia="Times New Roman" w:hAnsi="Times New Roman"/>
              </w:rPr>
              <w:t>»;</w:t>
            </w:r>
          </w:p>
          <w:p w14:paraId="78E08768"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w:t>
            </w:r>
            <w:proofErr w:type="spellStart"/>
            <w:r w:rsidRPr="00B72C4F">
              <w:rPr>
                <w:rFonts w:ascii="Times New Roman" w:eastAsia="Times New Roman" w:hAnsi="Times New Roman"/>
              </w:rPr>
              <w:t>поряд</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«поря -док»;</w:t>
            </w:r>
          </w:p>
          <w:p w14:paraId="58B7A58E"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w:t>
            </w:r>
            <w:proofErr w:type="spellStart"/>
            <w:r w:rsidRPr="00B72C4F">
              <w:rPr>
                <w:rFonts w:ascii="Times New Roman" w:eastAsia="Times New Roman" w:hAnsi="Times New Roman"/>
              </w:rPr>
              <w:t>ненадається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надається</w:t>
            </w:r>
            <w:proofErr w:type="spellEnd"/>
            <w:r w:rsidRPr="00B72C4F">
              <w:rPr>
                <w:rFonts w:ascii="Times New Roman" w:eastAsia="Times New Roman" w:hAnsi="Times New Roman"/>
              </w:rPr>
              <w:t>»;</w:t>
            </w:r>
          </w:p>
          <w:p w14:paraId="18570D55" w14:textId="77777777" w:rsidR="00EC37A8" w:rsidRPr="00B72C4F" w:rsidRDefault="00EC37A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xml:space="preserve">— «______________№_____________» </w:t>
            </w:r>
            <w:proofErr w:type="spell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«14.08.2020 № 320/13/14-01»</w:t>
            </w:r>
          </w:p>
          <w:p w14:paraId="5EA73A10" w14:textId="77777777" w:rsidR="00EC37A8" w:rsidRPr="00B72C4F" w:rsidRDefault="00EC37A8" w:rsidP="00B72C4F">
            <w:pPr>
              <w:keepNext/>
              <w:widowControl w:val="0"/>
              <w:spacing w:after="0" w:line="240" w:lineRule="auto"/>
              <w:jc w:val="both"/>
              <w:rPr>
                <w:rFonts w:ascii="Times New Roman" w:eastAsia="Times New Roman" w:hAnsi="Times New Roman"/>
                <w:color w:val="000000"/>
              </w:rPr>
            </w:pPr>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розмістив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завантажив</w:t>
            </w:r>
            <w:proofErr w:type="spellEnd"/>
            <w:r w:rsidRPr="00B72C4F">
              <w:rPr>
                <w:rFonts w:ascii="Times New Roman" w:eastAsia="Times New Roman" w:hAnsi="Times New Roman"/>
              </w:rPr>
              <w:t xml:space="preserve">) документ у </w:t>
            </w:r>
            <w:proofErr w:type="spellStart"/>
            <w:r w:rsidRPr="00B72C4F">
              <w:rPr>
                <w:rFonts w:ascii="Times New Roman" w:eastAsia="Times New Roman" w:hAnsi="Times New Roman"/>
              </w:rPr>
              <w:t>форматі</w:t>
            </w:r>
            <w:proofErr w:type="spellEnd"/>
            <w:r w:rsidRPr="00B72C4F">
              <w:rPr>
                <w:rFonts w:ascii="Times New Roman" w:eastAsia="Times New Roman" w:hAnsi="Times New Roman"/>
              </w:rPr>
              <w:t xml:space="preserve"> «JPG» </w:t>
            </w:r>
            <w:proofErr w:type="spellStart"/>
            <w:proofErr w:type="gramStart"/>
            <w:r w:rsidRPr="00B72C4F">
              <w:rPr>
                <w:rFonts w:ascii="Times New Roman" w:eastAsia="Times New Roman" w:hAnsi="Times New Roman"/>
              </w:rPr>
              <w:t>замість</w:t>
            </w:r>
            <w:proofErr w:type="spellEnd"/>
            <w:r w:rsidRPr="00B72C4F">
              <w:rPr>
                <w:rFonts w:ascii="Times New Roman" w:eastAsia="Times New Roman" w:hAnsi="Times New Roman"/>
              </w:rPr>
              <w:t xml:space="preserve">  документа</w:t>
            </w:r>
            <w:proofErr w:type="gramEnd"/>
            <w:r w:rsidRPr="00B72C4F">
              <w:rPr>
                <w:rFonts w:ascii="Times New Roman" w:eastAsia="Times New Roman" w:hAnsi="Times New Roman"/>
              </w:rPr>
              <w:t xml:space="preserve"> у </w:t>
            </w:r>
            <w:proofErr w:type="spellStart"/>
            <w:r w:rsidRPr="00B72C4F">
              <w:rPr>
                <w:rFonts w:ascii="Times New Roman" w:eastAsia="Times New Roman" w:hAnsi="Times New Roman"/>
              </w:rPr>
              <w:t>форматі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pdf</w:t>
            </w:r>
            <w:proofErr w:type="spellEnd"/>
            <w:r w:rsidRPr="00B72C4F">
              <w:rPr>
                <w:rFonts w:ascii="Times New Roman" w:eastAsia="Times New Roman" w:hAnsi="Times New Roman"/>
              </w:rPr>
              <w:t>» (</w:t>
            </w:r>
            <w:proofErr w:type="spellStart"/>
            <w:r w:rsidRPr="00B72C4F">
              <w:rPr>
                <w:rFonts w:ascii="Times New Roman" w:eastAsia="Times New Roman" w:hAnsi="Times New Roman"/>
              </w:rPr>
              <w:t>PortableDocumentFormat</w:t>
            </w:r>
            <w:proofErr w:type="spellEnd"/>
            <w:r w:rsidRPr="00B72C4F">
              <w:rPr>
                <w:rFonts w:ascii="Times New Roman" w:eastAsia="Times New Roman" w:hAnsi="Times New Roman"/>
              </w:rPr>
              <w:t xml:space="preserve">)». </w:t>
            </w:r>
          </w:p>
          <w:p w14:paraId="4A2888F7" w14:textId="77777777" w:rsidR="00830D8A" w:rsidRPr="00B72C4F" w:rsidRDefault="00830D8A" w:rsidP="00B72C4F">
            <w:pPr>
              <w:keepNext/>
              <w:widowControl w:val="0"/>
              <w:spacing w:after="0" w:line="240" w:lineRule="auto"/>
              <w:jc w:val="both"/>
              <w:rPr>
                <w:rFonts w:ascii="Times New Roman" w:eastAsia="Times New Roman" w:hAnsi="Times New Roman"/>
                <w:b/>
                <w:bCs/>
                <w:color w:val="000000"/>
              </w:rPr>
            </w:pPr>
            <w:proofErr w:type="spellStart"/>
            <w:r w:rsidRPr="00B72C4F">
              <w:rPr>
                <w:rFonts w:ascii="Times New Roman" w:eastAsia="Times New Roman" w:hAnsi="Times New Roman"/>
                <w:b/>
                <w:bCs/>
              </w:rPr>
              <w:t>П</w:t>
            </w:r>
            <w:r w:rsidRPr="00B72C4F">
              <w:rPr>
                <w:rFonts w:ascii="Times New Roman" w:eastAsia="Times New Roman" w:hAnsi="Times New Roman"/>
                <w:b/>
                <w:bCs/>
                <w:color w:val="000000"/>
              </w:rPr>
              <w:t>ід</w:t>
            </w:r>
            <w:proofErr w:type="spellEnd"/>
            <w:r w:rsidRPr="00B72C4F">
              <w:rPr>
                <w:rFonts w:ascii="Times New Roman" w:eastAsia="Times New Roman" w:hAnsi="Times New Roman"/>
                <w:b/>
                <w:bCs/>
                <w:color w:val="000000"/>
              </w:rPr>
              <w:t xml:space="preserve"> час </w:t>
            </w:r>
            <w:proofErr w:type="spellStart"/>
            <w:r w:rsidRPr="00B72C4F">
              <w:rPr>
                <w:rFonts w:ascii="Times New Roman" w:eastAsia="Times New Roman" w:hAnsi="Times New Roman"/>
                <w:b/>
                <w:bCs/>
                <w:color w:val="000000"/>
              </w:rPr>
              <w:t>використання</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електронної</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системи</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закупівель</w:t>
            </w:r>
            <w:proofErr w:type="spellEnd"/>
            <w:r w:rsidRPr="00B72C4F">
              <w:rPr>
                <w:rFonts w:ascii="Times New Roman" w:eastAsia="Times New Roman" w:hAnsi="Times New Roman"/>
                <w:b/>
                <w:bCs/>
                <w:color w:val="000000"/>
              </w:rPr>
              <w:t xml:space="preserve"> з метою </w:t>
            </w:r>
            <w:proofErr w:type="spellStart"/>
            <w:r w:rsidRPr="00B72C4F">
              <w:rPr>
                <w:rFonts w:ascii="Times New Roman" w:eastAsia="Times New Roman" w:hAnsi="Times New Roman"/>
                <w:b/>
                <w:bCs/>
                <w:color w:val="000000"/>
              </w:rPr>
              <w:t>подання</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тендерних</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пропозицій</w:t>
            </w:r>
            <w:proofErr w:type="spellEnd"/>
            <w:r w:rsidRPr="00B72C4F">
              <w:rPr>
                <w:rFonts w:ascii="Times New Roman" w:eastAsia="Times New Roman" w:hAnsi="Times New Roman"/>
                <w:b/>
                <w:bCs/>
                <w:color w:val="000000"/>
              </w:rPr>
              <w:t xml:space="preserve"> та </w:t>
            </w:r>
            <w:proofErr w:type="spellStart"/>
            <w:r w:rsidRPr="00B72C4F">
              <w:rPr>
                <w:rFonts w:ascii="Times New Roman" w:eastAsia="Times New Roman" w:hAnsi="Times New Roman"/>
                <w:b/>
                <w:bCs/>
                <w:color w:val="000000"/>
              </w:rPr>
              <w:t>їх</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оцінки</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документи</w:t>
            </w:r>
            <w:proofErr w:type="spellEnd"/>
            <w:r w:rsidRPr="00B72C4F">
              <w:rPr>
                <w:rFonts w:ascii="Times New Roman" w:eastAsia="Times New Roman" w:hAnsi="Times New Roman"/>
                <w:b/>
                <w:bCs/>
                <w:color w:val="000000"/>
              </w:rPr>
              <w:t xml:space="preserve"> та </w:t>
            </w:r>
            <w:proofErr w:type="spellStart"/>
            <w:r w:rsidRPr="00B72C4F">
              <w:rPr>
                <w:rFonts w:ascii="Times New Roman" w:eastAsia="Times New Roman" w:hAnsi="Times New Roman"/>
                <w:b/>
                <w:bCs/>
                <w:color w:val="000000"/>
              </w:rPr>
              <w:t>дані</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створюються</w:t>
            </w:r>
            <w:proofErr w:type="spellEnd"/>
            <w:r w:rsidRPr="00B72C4F">
              <w:rPr>
                <w:rFonts w:ascii="Times New Roman" w:eastAsia="Times New Roman" w:hAnsi="Times New Roman"/>
                <w:b/>
                <w:bCs/>
                <w:color w:val="000000"/>
              </w:rPr>
              <w:t xml:space="preserve"> та </w:t>
            </w:r>
            <w:proofErr w:type="spellStart"/>
            <w:r w:rsidRPr="00B72C4F">
              <w:rPr>
                <w:rFonts w:ascii="Times New Roman" w:eastAsia="Times New Roman" w:hAnsi="Times New Roman"/>
                <w:b/>
                <w:bCs/>
                <w:color w:val="000000"/>
              </w:rPr>
              <w:t>подаються</w:t>
            </w:r>
            <w:proofErr w:type="spellEnd"/>
            <w:r w:rsidRPr="00B72C4F">
              <w:rPr>
                <w:rFonts w:ascii="Times New Roman" w:eastAsia="Times New Roman" w:hAnsi="Times New Roman"/>
                <w:b/>
                <w:bCs/>
                <w:color w:val="000000"/>
              </w:rPr>
              <w:t xml:space="preserve"> з </w:t>
            </w:r>
            <w:proofErr w:type="spellStart"/>
            <w:r w:rsidRPr="00B72C4F">
              <w:rPr>
                <w:rFonts w:ascii="Times New Roman" w:eastAsia="Times New Roman" w:hAnsi="Times New Roman"/>
                <w:b/>
                <w:bCs/>
                <w:color w:val="000000"/>
              </w:rPr>
              <w:t>урахуванням</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вимог</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законів</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України</w:t>
            </w:r>
            <w:proofErr w:type="spellEnd"/>
            <w:r w:rsidRPr="00B72C4F">
              <w:rPr>
                <w:rFonts w:ascii="Times New Roman" w:eastAsia="Times New Roman" w:hAnsi="Times New Roman"/>
                <w:b/>
                <w:bCs/>
                <w:color w:val="000000"/>
              </w:rPr>
              <w:t xml:space="preserve"> </w:t>
            </w:r>
            <w:r w:rsidRPr="00B72C4F">
              <w:rPr>
                <w:rFonts w:ascii="Times New Roman" w:eastAsia="Times New Roman" w:hAnsi="Times New Roman"/>
                <w:b/>
                <w:bCs/>
              </w:rPr>
              <w:t>«</w:t>
            </w:r>
            <w:r w:rsidRPr="00B72C4F">
              <w:rPr>
                <w:rFonts w:ascii="Times New Roman" w:eastAsia="Times New Roman" w:hAnsi="Times New Roman"/>
                <w:b/>
                <w:bCs/>
                <w:color w:val="000000"/>
              </w:rPr>
              <w:t xml:space="preserve">Про </w:t>
            </w:r>
            <w:proofErr w:type="spellStart"/>
            <w:r w:rsidRPr="00B72C4F">
              <w:rPr>
                <w:rFonts w:ascii="Times New Roman" w:eastAsia="Times New Roman" w:hAnsi="Times New Roman"/>
                <w:b/>
                <w:bCs/>
                <w:color w:val="000000"/>
              </w:rPr>
              <w:t>електронні</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документи</w:t>
            </w:r>
            <w:proofErr w:type="spellEnd"/>
            <w:r w:rsidRPr="00B72C4F">
              <w:rPr>
                <w:rFonts w:ascii="Times New Roman" w:eastAsia="Times New Roman" w:hAnsi="Times New Roman"/>
                <w:b/>
                <w:bCs/>
                <w:color w:val="000000"/>
              </w:rPr>
              <w:t xml:space="preserve"> та </w:t>
            </w:r>
            <w:proofErr w:type="spellStart"/>
            <w:r w:rsidRPr="00B72C4F">
              <w:rPr>
                <w:rFonts w:ascii="Times New Roman" w:eastAsia="Times New Roman" w:hAnsi="Times New Roman"/>
                <w:b/>
                <w:bCs/>
                <w:color w:val="000000"/>
              </w:rPr>
              <w:t>електронний</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документообіг</w:t>
            </w:r>
            <w:proofErr w:type="spellEnd"/>
            <w:r w:rsidRPr="00B72C4F">
              <w:rPr>
                <w:rFonts w:ascii="Times New Roman" w:eastAsia="Times New Roman" w:hAnsi="Times New Roman"/>
                <w:b/>
                <w:bCs/>
              </w:rPr>
              <w:t xml:space="preserve">» та «Про </w:t>
            </w:r>
            <w:proofErr w:type="spellStart"/>
            <w:r w:rsidRPr="00B72C4F">
              <w:rPr>
                <w:rFonts w:ascii="Times New Roman" w:eastAsia="Times New Roman" w:hAnsi="Times New Roman"/>
                <w:b/>
                <w:bCs/>
              </w:rPr>
              <w:t>електронну</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ідентифікацію</w:t>
            </w:r>
            <w:proofErr w:type="spellEnd"/>
            <w:r w:rsidRPr="00B72C4F">
              <w:rPr>
                <w:rFonts w:ascii="Times New Roman" w:eastAsia="Times New Roman" w:hAnsi="Times New Roman"/>
                <w:b/>
                <w:bCs/>
              </w:rPr>
              <w:t xml:space="preserve"> та </w:t>
            </w:r>
            <w:proofErr w:type="spellStart"/>
            <w:r w:rsidRPr="00B72C4F">
              <w:rPr>
                <w:rFonts w:ascii="Times New Roman" w:eastAsia="Times New Roman" w:hAnsi="Times New Roman"/>
                <w:b/>
                <w:bCs/>
              </w:rPr>
              <w:t>електронні</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довірчі</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послуги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Учасники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процедури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закупівлі</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подають</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тендерні</w:t>
            </w:r>
            <w:proofErr w:type="spellEnd"/>
            <w:r w:rsidRPr="00B72C4F">
              <w:rPr>
                <w:rFonts w:ascii="Times New Roman" w:eastAsia="Times New Roman" w:hAnsi="Times New Roman"/>
                <w:b/>
                <w:bCs/>
                <w:color w:val="000000"/>
              </w:rPr>
              <w:t xml:space="preserve"> пропозиції у </w:t>
            </w:r>
            <w:proofErr w:type="spellStart"/>
            <w:r w:rsidRPr="00B72C4F">
              <w:rPr>
                <w:rFonts w:ascii="Times New Roman" w:eastAsia="Times New Roman" w:hAnsi="Times New Roman"/>
                <w:b/>
                <w:bCs/>
                <w:color w:val="000000"/>
              </w:rPr>
              <w:t>формі</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електронного</w:t>
            </w:r>
            <w:proofErr w:type="spellEnd"/>
            <w:r w:rsidRPr="00B72C4F">
              <w:rPr>
                <w:rFonts w:ascii="Times New Roman" w:eastAsia="Times New Roman" w:hAnsi="Times New Roman"/>
                <w:b/>
                <w:bCs/>
                <w:color w:val="000000"/>
              </w:rPr>
              <w:t xml:space="preserve"> документа </w:t>
            </w:r>
            <w:proofErr w:type="spellStart"/>
            <w:r w:rsidRPr="00B72C4F">
              <w:rPr>
                <w:rFonts w:ascii="Times New Roman" w:eastAsia="Times New Roman" w:hAnsi="Times New Roman"/>
                <w:b/>
                <w:bCs/>
                <w:color w:val="000000"/>
              </w:rPr>
              <w:t>чи</w:t>
            </w:r>
            <w:proofErr w:type="spellEnd"/>
            <w:r w:rsidRPr="00B72C4F">
              <w:rPr>
                <w:rFonts w:ascii="Times New Roman" w:eastAsia="Times New Roman" w:hAnsi="Times New Roman"/>
                <w:b/>
                <w:bCs/>
                <w:color w:val="000000"/>
              </w:rPr>
              <w:t xml:space="preserve"> скан-</w:t>
            </w:r>
            <w:proofErr w:type="spellStart"/>
            <w:r w:rsidRPr="00B72C4F">
              <w:rPr>
                <w:rFonts w:ascii="Times New Roman" w:eastAsia="Times New Roman" w:hAnsi="Times New Roman"/>
                <w:b/>
                <w:bCs/>
                <w:color w:val="000000"/>
              </w:rPr>
              <w:t>копій</w:t>
            </w:r>
            <w:proofErr w:type="spellEnd"/>
            <w:r w:rsidRPr="00B72C4F">
              <w:rPr>
                <w:rFonts w:ascii="Times New Roman" w:eastAsia="Times New Roman" w:hAnsi="Times New Roman"/>
                <w:b/>
                <w:bCs/>
                <w:color w:val="000000"/>
              </w:rPr>
              <w:t xml:space="preserve"> через </w:t>
            </w:r>
            <w:proofErr w:type="spellStart"/>
            <w:r w:rsidRPr="00B72C4F">
              <w:rPr>
                <w:rFonts w:ascii="Times New Roman" w:eastAsia="Times New Roman" w:hAnsi="Times New Roman"/>
                <w:b/>
                <w:bCs/>
                <w:color w:val="000000"/>
              </w:rPr>
              <w:t>електронну</w:t>
            </w:r>
            <w:proofErr w:type="spellEnd"/>
            <w:r w:rsidRPr="00B72C4F">
              <w:rPr>
                <w:rFonts w:ascii="Times New Roman" w:eastAsia="Times New Roman" w:hAnsi="Times New Roman"/>
                <w:b/>
                <w:bCs/>
                <w:color w:val="000000"/>
              </w:rPr>
              <w:t xml:space="preserve"> </w:t>
            </w:r>
            <w:r w:rsidRPr="00B72C4F">
              <w:rPr>
                <w:rFonts w:ascii="Times New Roman" w:eastAsia="Times New Roman" w:hAnsi="Times New Roman"/>
                <w:b/>
                <w:bCs/>
                <w:color w:val="000000"/>
              </w:rPr>
              <w:lastRenderedPageBreak/>
              <w:t xml:space="preserve">систему </w:t>
            </w:r>
            <w:proofErr w:type="spellStart"/>
            <w:r w:rsidRPr="00B72C4F">
              <w:rPr>
                <w:rFonts w:ascii="Times New Roman" w:eastAsia="Times New Roman" w:hAnsi="Times New Roman"/>
                <w:b/>
                <w:bCs/>
                <w:color w:val="000000"/>
              </w:rPr>
              <w:t>закупівель</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Тендерна</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пропозиція</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учасника</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має</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відповідати</w:t>
            </w:r>
            <w:proofErr w:type="spellEnd"/>
            <w:r w:rsidRPr="00B72C4F">
              <w:rPr>
                <w:rFonts w:ascii="Times New Roman" w:eastAsia="Times New Roman" w:hAnsi="Times New Roman"/>
                <w:b/>
                <w:bCs/>
                <w:color w:val="000000"/>
              </w:rPr>
              <w:t xml:space="preserve"> ряду </w:t>
            </w:r>
            <w:proofErr w:type="spellStart"/>
            <w:r w:rsidRPr="00B72C4F">
              <w:rPr>
                <w:rFonts w:ascii="Times New Roman" w:eastAsia="Times New Roman" w:hAnsi="Times New Roman"/>
                <w:b/>
                <w:bCs/>
                <w:color w:val="000000"/>
              </w:rPr>
              <w:t>вимог</w:t>
            </w:r>
            <w:proofErr w:type="spellEnd"/>
            <w:r w:rsidRPr="00B72C4F">
              <w:rPr>
                <w:rFonts w:ascii="Times New Roman" w:eastAsia="Times New Roman" w:hAnsi="Times New Roman"/>
                <w:b/>
                <w:bCs/>
                <w:color w:val="000000"/>
              </w:rPr>
              <w:t xml:space="preserve">: </w:t>
            </w:r>
          </w:p>
          <w:p w14:paraId="101B3636" w14:textId="77777777" w:rsidR="00830D8A" w:rsidRPr="00B72C4F" w:rsidRDefault="00830D8A" w:rsidP="00B72C4F">
            <w:pPr>
              <w:keepNext/>
              <w:spacing w:after="0" w:line="240" w:lineRule="auto"/>
              <w:jc w:val="both"/>
              <w:rPr>
                <w:rFonts w:ascii="Times New Roman" w:eastAsia="Times New Roman" w:hAnsi="Times New Roman"/>
                <w:b/>
                <w:bCs/>
                <w:color w:val="000000"/>
              </w:rPr>
            </w:pPr>
            <w:r w:rsidRPr="00B72C4F">
              <w:rPr>
                <w:rFonts w:ascii="Times New Roman" w:eastAsia="Times New Roman" w:hAnsi="Times New Roman"/>
                <w:b/>
                <w:bCs/>
                <w:color w:val="000000"/>
              </w:rPr>
              <w:t xml:space="preserve">1) </w:t>
            </w:r>
            <w:proofErr w:type="spellStart"/>
            <w:r w:rsidRPr="00B72C4F">
              <w:rPr>
                <w:rFonts w:ascii="Times New Roman" w:eastAsia="Times New Roman" w:hAnsi="Times New Roman"/>
                <w:b/>
                <w:bCs/>
                <w:color w:val="000000"/>
              </w:rPr>
              <w:t>документи</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мають</w:t>
            </w:r>
            <w:proofErr w:type="spellEnd"/>
            <w:r w:rsidRPr="00B72C4F">
              <w:rPr>
                <w:rFonts w:ascii="Times New Roman" w:eastAsia="Times New Roman" w:hAnsi="Times New Roman"/>
                <w:b/>
                <w:bCs/>
                <w:color w:val="000000"/>
              </w:rPr>
              <w:t xml:space="preserve"> бути </w:t>
            </w:r>
            <w:proofErr w:type="spellStart"/>
            <w:r w:rsidRPr="00B72C4F">
              <w:rPr>
                <w:rFonts w:ascii="Times New Roman" w:eastAsia="Times New Roman" w:hAnsi="Times New Roman"/>
                <w:b/>
                <w:bCs/>
                <w:color w:val="000000"/>
              </w:rPr>
              <w:t>чіткими</w:t>
            </w:r>
            <w:proofErr w:type="spellEnd"/>
            <w:r w:rsidRPr="00B72C4F">
              <w:rPr>
                <w:rFonts w:ascii="Times New Roman" w:eastAsia="Times New Roman" w:hAnsi="Times New Roman"/>
                <w:b/>
                <w:bCs/>
                <w:color w:val="000000"/>
              </w:rPr>
              <w:t xml:space="preserve"> та </w:t>
            </w:r>
            <w:proofErr w:type="spellStart"/>
            <w:r w:rsidRPr="00B72C4F">
              <w:rPr>
                <w:rFonts w:ascii="Times New Roman" w:eastAsia="Times New Roman" w:hAnsi="Times New Roman"/>
                <w:b/>
                <w:bCs/>
                <w:color w:val="000000"/>
              </w:rPr>
              <w:t>розбірливими</w:t>
            </w:r>
            <w:proofErr w:type="spellEnd"/>
            <w:r w:rsidRPr="00B72C4F">
              <w:rPr>
                <w:rFonts w:ascii="Times New Roman" w:eastAsia="Times New Roman" w:hAnsi="Times New Roman"/>
                <w:b/>
                <w:bCs/>
                <w:color w:val="000000"/>
              </w:rPr>
              <w:t xml:space="preserve"> для </w:t>
            </w:r>
            <w:proofErr w:type="spellStart"/>
            <w:r w:rsidRPr="00B72C4F">
              <w:rPr>
                <w:rFonts w:ascii="Times New Roman" w:eastAsia="Times New Roman" w:hAnsi="Times New Roman"/>
                <w:b/>
                <w:bCs/>
                <w:color w:val="000000"/>
              </w:rPr>
              <w:t>читання</w:t>
            </w:r>
            <w:proofErr w:type="spellEnd"/>
            <w:r w:rsidRPr="00B72C4F">
              <w:rPr>
                <w:rFonts w:ascii="Times New Roman" w:eastAsia="Times New Roman" w:hAnsi="Times New Roman"/>
                <w:b/>
                <w:bCs/>
                <w:color w:val="000000"/>
              </w:rPr>
              <w:t>;</w:t>
            </w:r>
          </w:p>
          <w:p w14:paraId="7EFB7E38" w14:textId="2ECD26BA" w:rsidR="00830D8A" w:rsidRPr="00B72C4F" w:rsidRDefault="00830D8A" w:rsidP="00B72C4F">
            <w:pPr>
              <w:keepNext/>
              <w:spacing w:after="0" w:line="240" w:lineRule="auto"/>
              <w:jc w:val="both"/>
              <w:rPr>
                <w:rFonts w:ascii="Times New Roman" w:eastAsia="Times New Roman" w:hAnsi="Times New Roman"/>
                <w:b/>
                <w:bCs/>
                <w:color w:val="000000"/>
              </w:rPr>
            </w:pPr>
            <w:r w:rsidRPr="00B72C4F">
              <w:rPr>
                <w:rFonts w:ascii="Times New Roman" w:eastAsia="Times New Roman" w:hAnsi="Times New Roman"/>
                <w:b/>
                <w:bCs/>
                <w:color w:val="000000"/>
              </w:rPr>
              <w:t xml:space="preserve">2) </w:t>
            </w:r>
            <w:proofErr w:type="spellStart"/>
            <w:r w:rsidRPr="00B72C4F">
              <w:rPr>
                <w:rFonts w:ascii="Times New Roman" w:eastAsia="Times New Roman" w:hAnsi="Times New Roman"/>
                <w:b/>
                <w:bCs/>
                <w:color w:val="000000"/>
              </w:rPr>
              <w:t>тендерна</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пропозиція</w:t>
            </w:r>
            <w:proofErr w:type="spellEnd"/>
            <w:r w:rsidRPr="00B72C4F">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учасника</w:t>
            </w:r>
            <w:proofErr w:type="spellEnd"/>
            <w:r w:rsidRPr="00822321">
              <w:rPr>
                <w:rFonts w:ascii="Times New Roman" w:eastAsia="Times New Roman" w:hAnsi="Times New Roman"/>
                <w:b/>
                <w:bCs/>
                <w:color w:val="000000"/>
              </w:rPr>
              <w:t xml:space="preserve"> повинна бути </w:t>
            </w:r>
            <w:proofErr w:type="spellStart"/>
            <w:proofErr w:type="gramStart"/>
            <w:r w:rsidRPr="00822321">
              <w:rPr>
                <w:rFonts w:ascii="Times New Roman" w:eastAsia="Times New Roman" w:hAnsi="Times New Roman"/>
                <w:b/>
                <w:bCs/>
                <w:color w:val="000000"/>
              </w:rPr>
              <w:t>підписана</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кваліфікованим</w:t>
            </w:r>
            <w:proofErr w:type="spellEnd"/>
            <w:proofErr w:type="gram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електронним</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підписом</w:t>
            </w:r>
            <w:proofErr w:type="spellEnd"/>
            <w:r w:rsidRPr="00822321">
              <w:rPr>
                <w:rFonts w:ascii="Times New Roman" w:eastAsia="Times New Roman" w:hAnsi="Times New Roman"/>
                <w:b/>
                <w:bCs/>
                <w:color w:val="000000"/>
              </w:rPr>
              <w:t xml:space="preserve"> (КЕП)</w:t>
            </w:r>
            <w:r w:rsidRPr="00822321">
              <w:rPr>
                <w:rFonts w:ascii="Times New Roman" w:eastAsia="Times New Roman" w:hAnsi="Times New Roman"/>
                <w:b/>
                <w:bCs/>
                <w:color w:val="000000"/>
                <w:lang w:val="uk-UA"/>
              </w:rPr>
              <w:t>/</w:t>
            </w:r>
            <w:r w:rsidRPr="00822321">
              <w:rPr>
                <w:rFonts w:ascii="Times New Roman" w:hAnsi="Times New Roman"/>
              </w:rPr>
              <w:t xml:space="preserve"> </w:t>
            </w:r>
            <w:r w:rsidRPr="00822321">
              <w:rPr>
                <w:rFonts w:ascii="Times New Roman" w:eastAsia="Times New Roman" w:hAnsi="Times New Roman"/>
                <w:b/>
                <w:bCs/>
                <w:color w:val="000000"/>
                <w:lang w:val="uk-UA"/>
              </w:rPr>
              <w:t>удосконаленим електронним підписом (УЕП)</w:t>
            </w:r>
            <w:r w:rsidRPr="00822321">
              <w:rPr>
                <w:rFonts w:ascii="Times New Roman" w:eastAsia="Times New Roman" w:hAnsi="Times New Roman"/>
                <w:b/>
                <w:bCs/>
                <w:color w:val="000000"/>
              </w:rPr>
              <w:t>;</w:t>
            </w:r>
          </w:p>
          <w:p w14:paraId="11262AED" w14:textId="18B0B13D" w:rsidR="00830D8A" w:rsidRPr="00B72C4F" w:rsidRDefault="00830D8A" w:rsidP="00B72C4F">
            <w:pPr>
              <w:keepNext/>
              <w:spacing w:after="0" w:line="240" w:lineRule="auto"/>
              <w:jc w:val="both"/>
              <w:rPr>
                <w:rFonts w:ascii="Times New Roman" w:eastAsia="Times New Roman" w:hAnsi="Times New Roman"/>
                <w:b/>
                <w:bCs/>
                <w:color w:val="000000"/>
              </w:rPr>
            </w:pPr>
            <w:r w:rsidRPr="00B72C4F">
              <w:rPr>
                <w:rFonts w:ascii="Times New Roman" w:eastAsia="Times New Roman" w:hAnsi="Times New Roman"/>
                <w:b/>
                <w:bCs/>
                <w:color w:val="000000"/>
              </w:rPr>
              <w:t xml:space="preserve">3) </w:t>
            </w:r>
            <w:proofErr w:type="spellStart"/>
            <w:r w:rsidRPr="00B72C4F">
              <w:rPr>
                <w:rFonts w:ascii="Times New Roman" w:eastAsia="Times New Roman" w:hAnsi="Times New Roman"/>
                <w:b/>
                <w:bCs/>
                <w:color w:val="000000"/>
              </w:rPr>
              <w:t>якщо</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тендерна</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пропозиція</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містить</w:t>
            </w:r>
            <w:proofErr w:type="spellEnd"/>
            <w:r w:rsidRPr="00B72C4F">
              <w:rPr>
                <w:rFonts w:ascii="Times New Roman" w:eastAsia="Times New Roman" w:hAnsi="Times New Roman"/>
                <w:b/>
                <w:bCs/>
                <w:color w:val="000000"/>
              </w:rPr>
              <w:t xml:space="preserve"> і </w:t>
            </w:r>
            <w:proofErr w:type="spellStart"/>
            <w:r w:rsidRPr="00B72C4F">
              <w:rPr>
                <w:rFonts w:ascii="Times New Roman" w:eastAsia="Times New Roman" w:hAnsi="Times New Roman"/>
                <w:b/>
                <w:bCs/>
                <w:color w:val="000000"/>
              </w:rPr>
              <w:t>скановані</w:t>
            </w:r>
            <w:proofErr w:type="spellEnd"/>
            <w:r w:rsidRPr="00B72C4F">
              <w:rPr>
                <w:rFonts w:ascii="Times New Roman" w:eastAsia="Times New Roman" w:hAnsi="Times New Roman"/>
                <w:b/>
                <w:bCs/>
                <w:color w:val="000000"/>
              </w:rPr>
              <w:t xml:space="preserve">, і </w:t>
            </w:r>
            <w:proofErr w:type="spellStart"/>
            <w:r w:rsidRPr="00B72C4F">
              <w:rPr>
                <w:rFonts w:ascii="Times New Roman" w:eastAsia="Times New Roman" w:hAnsi="Times New Roman"/>
                <w:b/>
                <w:bCs/>
                <w:color w:val="000000"/>
              </w:rPr>
              <w:t>електронні</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документи</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потрібно</w:t>
            </w:r>
            <w:proofErr w:type="spellEnd"/>
            <w:r w:rsidRPr="00B72C4F">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накласти</w:t>
            </w:r>
            <w:proofErr w:type="spellEnd"/>
            <w:r w:rsidRPr="00822321">
              <w:rPr>
                <w:rFonts w:ascii="Times New Roman" w:eastAsia="Times New Roman" w:hAnsi="Times New Roman"/>
                <w:b/>
                <w:bCs/>
                <w:color w:val="000000"/>
              </w:rPr>
              <w:t xml:space="preserve"> КЕП</w:t>
            </w:r>
            <w:r w:rsidR="00FF6359" w:rsidRPr="00822321">
              <w:rPr>
                <w:rFonts w:ascii="Times New Roman" w:eastAsia="Times New Roman" w:hAnsi="Times New Roman"/>
                <w:b/>
                <w:bCs/>
                <w:color w:val="000000"/>
                <w:lang w:val="uk-UA"/>
              </w:rPr>
              <w:t>/УЕП</w:t>
            </w:r>
            <w:r w:rsidRPr="00822321">
              <w:rPr>
                <w:rFonts w:ascii="Times New Roman" w:eastAsia="Times New Roman" w:hAnsi="Times New Roman"/>
                <w:b/>
                <w:bCs/>
              </w:rPr>
              <w:t xml:space="preserve"> </w:t>
            </w:r>
            <w:r w:rsidRPr="00822321">
              <w:rPr>
                <w:rFonts w:ascii="Times New Roman" w:eastAsia="Times New Roman" w:hAnsi="Times New Roman"/>
                <w:b/>
                <w:bCs/>
                <w:color w:val="000000"/>
              </w:rPr>
              <w:t xml:space="preserve">на </w:t>
            </w:r>
            <w:proofErr w:type="spellStart"/>
            <w:r w:rsidRPr="00822321">
              <w:rPr>
                <w:rFonts w:ascii="Times New Roman" w:eastAsia="Times New Roman" w:hAnsi="Times New Roman"/>
                <w:b/>
                <w:bCs/>
                <w:color w:val="000000"/>
              </w:rPr>
              <w:t>тендерну</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пропозицію</w:t>
            </w:r>
            <w:proofErr w:type="spellEnd"/>
            <w:r w:rsidRPr="00822321">
              <w:rPr>
                <w:rFonts w:ascii="Times New Roman" w:eastAsia="Times New Roman" w:hAnsi="Times New Roman"/>
                <w:b/>
                <w:bCs/>
                <w:color w:val="000000"/>
              </w:rPr>
              <w:t xml:space="preserve"> в </w:t>
            </w:r>
            <w:proofErr w:type="spellStart"/>
            <w:r w:rsidRPr="00822321">
              <w:rPr>
                <w:rFonts w:ascii="Times New Roman" w:eastAsia="Times New Roman" w:hAnsi="Times New Roman"/>
                <w:b/>
                <w:bCs/>
                <w:color w:val="000000"/>
              </w:rPr>
              <w:t>цілому</w:t>
            </w:r>
            <w:proofErr w:type="spellEnd"/>
            <w:r w:rsidRPr="00822321">
              <w:rPr>
                <w:rFonts w:ascii="Times New Roman" w:eastAsia="Times New Roman" w:hAnsi="Times New Roman"/>
                <w:b/>
                <w:bCs/>
                <w:color w:val="000000"/>
              </w:rPr>
              <w:t xml:space="preserve"> та на </w:t>
            </w:r>
            <w:proofErr w:type="spellStart"/>
            <w:r w:rsidRPr="00822321">
              <w:rPr>
                <w:rFonts w:ascii="Times New Roman" w:eastAsia="Times New Roman" w:hAnsi="Times New Roman"/>
                <w:b/>
                <w:bCs/>
                <w:color w:val="000000"/>
              </w:rPr>
              <w:t>кожен</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електронний</w:t>
            </w:r>
            <w:proofErr w:type="spellEnd"/>
            <w:r w:rsidRPr="00822321">
              <w:rPr>
                <w:rFonts w:ascii="Times New Roman" w:eastAsia="Times New Roman" w:hAnsi="Times New Roman"/>
                <w:b/>
                <w:bCs/>
                <w:color w:val="000000"/>
              </w:rPr>
              <w:t xml:space="preserve"> документ </w:t>
            </w:r>
            <w:proofErr w:type="spellStart"/>
            <w:r w:rsidRPr="00822321">
              <w:rPr>
                <w:rFonts w:ascii="Times New Roman" w:eastAsia="Times New Roman" w:hAnsi="Times New Roman"/>
                <w:b/>
                <w:bCs/>
                <w:color w:val="000000"/>
              </w:rPr>
              <w:t>окремо</w:t>
            </w:r>
            <w:proofErr w:type="spellEnd"/>
            <w:r w:rsidRPr="00822321">
              <w:rPr>
                <w:rFonts w:ascii="Times New Roman" w:eastAsia="Times New Roman" w:hAnsi="Times New Roman"/>
                <w:b/>
                <w:bCs/>
                <w:color w:val="000000"/>
              </w:rPr>
              <w:t>.</w:t>
            </w:r>
          </w:p>
          <w:p w14:paraId="00496DE4" w14:textId="77777777" w:rsidR="00830D8A" w:rsidRPr="00B72C4F" w:rsidRDefault="00830D8A" w:rsidP="00B72C4F">
            <w:pPr>
              <w:keepNext/>
              <w:spacing w:after="0" w:line="240" w:lineRule="auto"/>
              <w:jc w:val="both"/>
              <w:rPr>
                <w:rFonts w:ascii="Times New Roman" w:eastAsia="Times New Roman" w:hAnsi="Times New Roman"/>
                <w:b/>
                <w:bCs/>
                <w:color w:val="000000"/>
              </w:rPr>
            </w:pPr>
            <w:proofErr w:type="spellStart"/>
            <w:r w:rsidRPr="00B72C4F">
              <w:rPr>
                <w:rFonts w:ascii="Times New Roman" w:eastAsia="Times New Roman" w:hAnsi="Times New Roman"/>
                <w:b/>
                <w:bCs/>
                <w:color w:val="000000"/>
              </w:rPr>
              <w:t>Винятки</w:t>
            </w:r>
            <w:proofErr w:type="spellEnd"/>
            <w:r w:rsidRPr="00B72C4F">
              <w:rPr>
                <w:rFonts w:ascii="Times New Roman" w:eastAsia="Times New Roman" w:hAnsi="Times New Roman"/>
                <w:b/>
                <w:bCs/>
                <w:color w:val="000000"/>
              </w:rPr>
              <w:t>:</w:t>
            </w:r>
          </w:p>
          <w:p w14:paraId="1C096240" w14:textId="6DD04184" w:rsidR="00830D8A" w:rsidRPr="00B72C4F" w:rsidRDefault="00830D8A" w:rsidP="00B72C4F">
            <w:pPr>
              <w:keepNext/>
              <w:spacing w:after="0" w:line="240" w:lineRule="auto"/>
              <w:jc w:val="both"/>
              <w:rPr>
                <w:rFonts w:ascii="Times New Roman" w:eastAsia="Times New Roman" w:hAnsi="Times New Roman"/>
                <w:b/>
                <w:bCs/>
                <w:color w:val="000000"/>
              </w:rPr>
            </w:pPr>
            <w:r w:rsidRPr="00B72C4F">
              <w:rPr>
                <w:rFonts w:ascii="Times New Roman" w:eastAsia="Times New Roman" w:hAnsi="Times New Roman"/>
                <w:b/>
                <w:bCs/>
                <w:color w:val="000000"/>
              </w:rPr>
              <w:t xml:space="preserve">1) </w:t>
            </w:r>
            <w:proofErr w:type="spellStart"/>
            <w:r w:rsidRPr="00B72C4F">
              <w:rPr>
                <w:rFonts w:ascii="Times New Roman" w:eastAsia="Times New Roman" w:hAnsi="Times New Roman"/>
                <w:b/>
                <w:bCs/>
                <w:color w:val="000000"/>
              </w:rPr>
              <w:t>якщо</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електронні</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документи</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тендерної</w:t>
            </w:r>
            <w:proofErr w:type="spellEnd"/>
            <w:r w:rsidRPr="00B72C4F">
              <w:rPr>
                <w:rFonts w:ascii="Times New Roman" w:eastAsia="Times New Roman" w:hAnsi="Times New Roman"/>
                <w:b/>
                <w:bCs/>
                <w:color w:val="000000"/>
              </w:rPr>
              <w:t xml:space="preserve"> пропозиції видано </w:t>
            </w:r>
            <w:proofErr w:type="spellStart"/>
            <w:r w:rsidRPr="00B72C4F">
              <w:rPr>
                <w:rFonts w:ascii="Times New Roman" w:eastAsia="Times New Roman" w:hAnsi="Times New Roman"/>
                <w:b/>
                <w:bCs/>
                <w:color w:val="000000"/>
              </w:rPr>
              <w:t>іншою</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організацією</w:t>
            </w:r>
            <w:proofErr w:type="spellEnd"/>
            <w:r w:rsidRPr="00B72C4F">
              <w:rPr>
                <w:rFonts w:ascii="Times New Roman" w:eastAsia="Times New Roman" w:hAnsi="Times New Roman"/>
                <w:b/>
                <w:bCs/>
                <w:color w:val="000000"/>
              </w:rPr>
              <w:t xml:space="preserve"> і на них уже </w:t>
            </w:r>
            <w:proofErr w:type="spellStart"/>
            <w:r w:rsidRPr="00822321">
              <w:rPr>
                <w:rFonts w:ascii="Times New Roman" w:eastAsia="Times New Roman" w:hAnsi="Times New Roman"/>
                <w:b/>
                <w:bCs/>
                <w:color w:val="000000"/>
              </w:rPr>
              <w:t>накладено</w:t>
            </w:r>
            <w:proofErr w:type="spellEnd"/>
            <w:r w:rsidRPr="00822321">
              <w:rPr>
                <w:rFonts w:ascii="Times New Roman" w:eastAsia="Times New Roman" w:hAnsi="Times New Roman"/>
                <w:b/>
                <w:bCs/>
                <w:color w:val="000000"/>
              </w:rPr>
              <w:t xml:space="preserve"> </w:t>
            </w:r>
            <w:r w:rsidR="00FF6359" w:rsidRPr="00822321">
              <w:rPr>
                <w:rFonts w:ascii="Times New Roman" w:eastAsia="Times New Roman" w:hAnsi="Times New Roman"/>
                <w:b/>
                <w:bCs/>
                <w:color w:val="000000"/>
              </w:rPr>
              <w:t>КЕП</w:t>
            </w:r>
            <w:r w:rsidR="00FF6359" w:rsidRPr="00822321">
              <w:rPr>
                <w:rFonts w:ascii="Times New Roman" w:eastAsia="Times New Roman" w:hAnsi="Times New Roman"/>
                <w:b/>
                <w:bCs/>
                <w:color w:val="000000"/>
                <w:lang w:val="uk-UA"/>
              </w:rPr>
              <w:t>/УЕП</w:t>
            </w:r>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цієї</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організації</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учаснику</w:t>
            </w:r>
            <w:proofErr w:type="spellEnd"/>
            <w:r w:rsidRPr="00822321">
              <w:rPr>
                <w:rFonts w:ascii="Times New Roman" w:eastAsia="Times New Roman" w:hAnsi="Times New Roman"/>
                <w:b/>
                <w:bCs/>
                <w:color w:val="000000"/>
              </w:rPr>
              <w:t xml:space="preserve"> не </w:t>
            </w:r>
            <w:proofErr w:type="spellStart"/>
            <w:r w:rsidRPr="00822321">
              <w:rPr>
                <w:rFonts w:ascii="Times New Roman" w:eastAsia="Times New Roman" w:hAnsi="Times New Roman"/>
                <w:b/>
                <w:bCs/>
                <w:color w:val="000000"/>
              </w:rPr>
              <w:t>потрібно</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накладати</w:t>
            </w:r>
            <w:proofErr w:type="spellEnd"/>
            <w:r w:rsidRPr="00822321">
              <w:rPr>
                <w:rFonts w:ascii="Times New Roman" w:eastAsia="Times New Roman" w:hAnsi="Times New Roman"/>
                <w:b/>
                <w:bCs/>
                <w:color w:val="000000"/>
              </w:rPr>
              <w:t xml:space="preserve"> на </w:t>
            </w:r>
            <w:proofErr w:type="spellStart"/>
            <w:r w:rsidRPr="00822321">
              <w:rPr>
                <w:rFonts w:ascii="Times New Roman" w:eastAsia="Times New Roman" w:hAnsi="Times New Roman"/>
                <w:b/>
                <w:bCs/>
                <w:color w:val="000000"/>
              </w:rPr>
              <w:t>нього</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свій</w:t>
            </w:r>
            <w:proofErr w:type="spellEnd"/>
            <w:r w:rsidRPr="00822321">
              <w:rPr>
                <w:rFonts w:ascii="Times New Roman" w:eastAsia="Times New Roman" w:hAnsi="Times New Roman"/>
                <w:b/>
                <w:bCs/>
                <w:color w:val="000000"/>
              </w:rPr>
              <w:t xml:space="preserve"> </w:t>
            </w:r>
            <w:r w:rsidR="00FF6359" w:rsidRPr="00822321">
              <w:rPr>
                <w:rFonts w:ascii="Times New Roman" w:eastAsia="Times New Roman" w:hAnsi="Times New Roman"/>
                <w:b/>
                <w:bCs/>
                <w:color w:val="000000"/>
              </w:rPr>
              <w:t>КЕП</w:t>
            </w:r>
            <w:r w:rsidR="00FF6359" w:rsidRPr="00822321">
              <w:rPr>
                <w:rFonts w:ascii="Times New Roman" w:eastAsia="Times New Roman" w:hAnsi="Times New Roman"/>
                <w:b/>
                <w:bCs/>
                <w:color w:val="000000"/>
                <w:lang w:val="uk-UA"/>
              </w:rPr>
              <w:t>/УЕП</w:t>
            </w:r>
            <w:r w:rsidRPr="00822321">
              <w:rPr>
                <w:rFonts w:ascii="Times New Roman" w:eastAsia="Times New Roman" w:hAnsi="Times New Roman"/>
                <w:b/>
                <w:bCs/>
                <w:color w:val="000000"/>
              </w:rPr>
              <w:t>.</w:t>
            </w:r>
          </w:p>
          <w:p w14:paraId="2F0B015A" w14:textId="4931980A" w:rsidR="00830D8A" w:rsidRPr="00822321" w:rsidRDefault="00830D8A" w:rsidP="00B72C4F">
            <w:pPr>
              <w:keepNext/>
              <w:widowControl w:val="0"/>
              <w:spacing w:after="0" w:line="240" w:lineRule="auto"/>
              <w:jc w:val="both"/>
              <w:rPr>
                <w:rFonts w:ascii="Times New Roman" w:eastAsia="Times New Roman" w:hAnsi="Times New Roman"/>
                <w:b/>
                <w:bCs/>
                <w:color w:val="000000"/>
              </w:rPr>
            </w:pPr>
            <w:proofErr w:type="spellStart"/>
            <w:r w:rsidRPr="00B72C4F">
              <w:rPr>
                <w:rFonts w:ascii="Times New Roman" w:eastAsia="Times New Roman" w:hAnsi="Times New Roman"/>
                <w:b/>
                <w:bCs/>
                <w:color w:val="000000"/>
              </w:rPr>
              <w:t>Зверніть</w:t>
            </w:r>
            <w:proofErr w:type="spellEnd"/>
            <w:r w:rsidRPr="00B72C4F">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увагу</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документи</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тендерної</w:t>
            </w:r>
            <w:proofErr w:type="spellEnd"/>
            <w:r w:rsidRPr="00822321">
              <w:rPr>
                <w:rFonts w:ascii="Times New Roman" w:eastAsia="Times New Roman" w:hAnsi="Times New Roman"/>
                <w:b/>
                <w:bCs/>
                <w:color w:val="000000"/>
              </w:rPr>
              <w:t xml:space="preserve"> пропозиції, </w:t>
            </w:r>
            <w:proofErr w:type="spellStart"/>
            <w:r w:rsidRPr="00822321">
              <w:rPr>
                <w:rFonts w:ascii="Times New Roman" w:eastAsia="Times New Roman" w:hAnsi="Times New Roman"/>
                <w:b/>
                <w:bCs/>
                <w:color w:val="000000"/>
              </w:rPr>
              <w:t>які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надані</w:t>
            </w:r>
            <w:proofErr w:type="spellEnd"/>
            <w:r w:rsidRPr="00822321">
              <w:rPr>
                <w:rFonts w:ascii="Times New Roman" w:eastAsia="Times New Roman" w:hAnsi="Times New Roman"/>
                <w:b/>
                <w:bCs/>
                <w:color w:val="000000"/>
              </w:rPr>
              <w:t xml:space="preserve"> не у </w:t>
            </w:r>
            <w:proofErr w:type="spellStart"/>
            <w:r w:rsidRPr="00822321">
              <w:rPr>
                <w:rFonts w:ascii="Times New Roman" w:eastAsia="Times New Roman" w:hAnsi="Times New Roman"/>
                <w:b/>
                <w:bCs/>
                <w:color w:val="000000"/>
              </w:rPr>
              <w:t>формі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електронного</w:t>
            </w:r>
            <w:proofErr w:type="spellEnd"/>
            <w:r w:rsidRPr="00822321">
              <w:rPr>
                <w:rFonts w:ascii="Times New Roman" w:eastAsia="Times New Roman" w:hAnsi="Times New Roman"/>
                <w:b/>
                <w:bCs/>
                <w:color w:val="000000"/>
              </w:rPr>
              <w:t xml:space="preserve"> документа (без </w:t>
            </w:r>
            <w:r w:rsidR="00FF6359" w:rsidRPr="00822321">
              <w:rPr>
                <w:rFonts w:ascii="Times New Roman" w:eastAsia="Times New Roman" w:hAnsi="Times New Roman"/>
                <w:b/>
                <w:bCs/>
                <w:color w:val="000000"/>
              </w:rPr>
              <w:t>КЕП</w:t>
            </w:r>
            <w:r w:rsidR="00FF6359" w:rsidRPr="00822321">
              <w:rPr>
                <w:rFonts w:ascii="Times New Roman" w:eastAsia="Times New Roman" w:hAnsi="Times New Roman"/>
                <w:b/>
                <w:bCs/>
                <w:color w:val="000000"/>
                <w:lang w:val="uk-UA"/>
              </w:rPr>
              <w:t>/УЕП</w:t>
            </w:r>
            <w:r w:rsidRPr="00822321">
              <w:rPr>
                <w:rFonts w:ascii="Times New Roman" w:eastAsia="Times New Roman" w:hAnsi="Times New Roman"/>
                <w:b/>
                <w:bCs/>
                <w:color w:val="000000"/>
              </w:rPr>
              <w:t xml:space="preserve"> на </w:t>
            </w:r>
            <w:proofErr w:type="spellStart"/>
            <w:r w:rsidRPr="00822321">
              <w:rPr>
                <w:rFonts w:ascii="Times New Roman" w:eastAsia="Times New Roman" w:hAnsi="Times New Roman"/>
                <w:b/>
                <w:bCs/>
                <w:color w:val="000000"/>
              </w:rPr>
              <w:t>документі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повинні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містити</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підпис</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уповноваженої</w:t>
            </w:r>
            <w:proofErr w:type="spellEnd"/>
            <w:r w:rsidRPr="00822321">
              <w:rPr>
                <w:rFonts w:ascii="Times New Roman" w:eastAsia="Times New Roman" w:hAnsi="Times New Roman"/>
                <w:b/>
                <w:bCs/>
                <w:color w:val="000000"/>
              </w:rPr>
              <w:t xml:space="preserve"> особи </w:t>
            </w:r>
            <w:proofErr w:type="spellStart"/>
            <w:r w:rsidRPr="00822321">
              <w:rPr>
                <w:rFonts w:ascii="Times New Roman" w:eastAsia="Times New Roman" w:hAnsi="Times New Roman"/>
                <w:b/>
                <w:bCs/>
                <w:color w:val="000000"/>
              </w:rPr>
              <w:t>учасника</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закупівлі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із</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зазначенням</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прізвища</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ініціалів</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rPr>
              <w:t>або</w:t>
            </w:r>
            <w:proofErr w:type="spellEnd"/>
            <w:r w:rsidRPr="00822321">
              <w:rPr>
                <w:rFonts w:ascii="Times New Roman" w:eastAsia="Times New Roman" w:hAnsi="Times New Roman"/>
                <w:b/>
                <w:bCs/>
              </w:rPr>
              <w:t xml:space="preserve"> </w:t>
            </w:r>
            <w:proofErr w:type="spellStart"/>
            <w:r w:rsidRPr="00822321">
              <w:rPr>
                <w:rFonts w:ascii="Times New Roman" w:eastAsia="Times New Roman" w:hAnsi="Times New Roman"/>
                <w:b/>
                <w:bCs/>
              </w:rPr>
              <w:t>ім’я</w:t>
            </w:r>
            <w:proofErr w:type="spellEnd"/>
            <w:r w:rsidRPr="00822321">
              <w:rPr>
                <w:rFonts w:ascii="Times New Roman" w:eastAsia="Times New Roman" w:hAnsi="Times New Roman"/>
                <w:b/>
                <w:bCs/>
              </w:rPr>
              <w:t xml:space="preserve">, </w:t>
            </w:r>
            <w:proofErr w:type="spellStart"/>
            <w:r w:rsidRPr="00822321">
              <w:rPr>
                <w:rFonts w:ascii="Times New Roman" w:eastAsia="Times New Roman" w:hAnsi="Times New Roman"/>
                <w:b/>
                <w:bCs/>
              </w:rPr>
              <w:t>прізвища</w:t>
            </w:r>
            <w:proofErr w:type="spellEnd"/>
            <w:r w:rsidRPr="00822321">
              <w:rPr>
                <w:rFonts w:ascii="Times New Roman" w:eastAsia="Times New Roman" w:hAnsi="Times New Roman"/>
                <w:b/>
                <w:bCs/>
                <w:color w:val="000000"/>
              </w:rPr>
              <w:t xml:space="preserve"> та посади особи), а </w:t>
            </w:r>
            <w:proofErr w:type="spellStart"/>
            <w:r w:rsidRPr="00822321">
              <w:rPr>
                <w:rFonts w:ascii="Times New Roman" w:eastAsia="Times New Roman" w:hAnsi="Times New Roman"/>
                <w:b/>
                <w:bCs/>
                <w:color w:val="000000"/>
              </w:rPr>
              <w:t>також</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відбитки</w:t>
            </w:r>
            <w:proofErr w:type="spellEnd"/>
            <w:r w:rsidRPr="00822321">
              <w:rPr>
                <w:rFonts w:ascii="Times New Roman" w:eastAsia="Times New Roman" w:hAnsi="Times New Roman"/>
                <w:b/>
                <w:bCs/>
                <w:color w:val="000000"/>
              </w:rPr>
              <w:t xml:space="preserve"> печатки </w:t>
            </w:r>
            <w:proofErr w:type="spellStart"/>
            <w:r w:rsidRPr="00822321">
              <w:rPr>
                <w:rFonts w:ascii="Times New Roman" w:eastAsia="Times New Roman" w:hAnsi="Times New Roman"/>
                <w:b/>
                <w:bCs/>
                <w:color w:val="000000"/>
              </w:rPr>
              <w:t>учасника</w:t>
            </w:r>
            <w:proofErr w:type="spellEnd"/>
            <w:r w:rsidRPr="00822321">
              <w:rPr>
                <w:rFonts w:ascii="Times New Roman" w:eastAsia="Times New Roman" w:hAnsi="Times New Roman"/>
                <w:b/>
                <w:bCs/>
                <w:color w:val="000000"/>
              </w:rPr>
              <w:t xml:space="preserve"> (у </w:t>
            </w:r>
            <w:proofErr w:type="spellStart"/>
            <w:r w:rsidRPr="00822321">
              <w:rPr>
                <w:rFonts w:ascii="Times New Roman" w:eastAsia="Times New Roman" w:hAnsi="Times New Roman"/>
                <w:b/>
                <w:bCs/>
                <w:color w:val="000000"/>
              </w:rPr>
              <w:t>разі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використання</w:t>
            </w:r>
            <w:proofErr w:type="spellEnd"/>
            <w:r w:rsidRPr="00822321">
              <w:rPr>
                <w:rFonts w:ascii="Times New Roman" w:eastAsia="Times New Roman" w:hAnsi="Times New Roman"/>
                <w:b/>
                <w:bCs/>
                <w:color w:val="000000"/>
              </w:rPr>
              <w:t xml:space="preserve">) на </w:t>
            </w:r>
            <w:proofErr w:type="spellStart"/>
            <w:r w:rsidRPr="00822321">
              <w:rPr>
                <w:rFonts w:ascii="Times New Roman" w:eastAsia="Times New Roman" w:hAnsi="Times New Roman"/>
                <w:b/>
                <w:bCs/>
                <w:color w:val="000000"/>
              </w:rPr>
              <w:t>кожній</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сторінці</w:t>
            </w:r>
            <w:proofErr w:type="spellEnd"/>
            <w:r w:rsidRPr="00822321">
              <w:rPr>
                <w:rFonts w:ascii="Times New Roman" w:eastAsia="Times New Roman" w:hAnsi="Times New Roman"/>
                <w:b/>
                <w:bCs/>
                <w:color w:val="000000"/>
              </w:rPr>
              <w:t xml:space="preserve"> такого документа (</w:t>
            </w:r>
            <w:proofErr w:type="spellStart"/>
            <w:r w:rsidRPr="00822321">
              <w:rPr>
                <w:rFonts w:ascii="Times New Roman" w:eastAsia="Times New Roman" w:hAnsi="Times New Roman"/>
                <w:b/>
                <w:bCs/>
                <w:color w:val="000000"/>
              </w:rPr>
              <w:t>окрім</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документів</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виданих</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іншими</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підприємствами</w:t>
            </w:r>
            <w:proofErr w:type="spellEnd"/>
            <w:r w:rsidRPr="00822321">
              <w:rPr>
                <w:rFonts w:ascii="Times New Roman" w:eastAsia="Times New Roman" w:hAnsi="Times New Roman"/>
                <w:b/>
                <w:bCs/>
                <w:color w:val="000000"/>
              </w:rPr>
              <w:t xml:space="preserve"> / </w:t>
            </w:r>
            <w:proofErr w:type="spellStart"/>
            <w:r w:rsidRPr="00822321">
              <w:rPr>
                <w:rFonts w:ascii="Times New Roman" w:eastAsia="Times New Roman" w:hAnsi="Times New Roman"/>
                <w:b/>
                <w:bCs/>
                <w:color w:val="000000"/>
              </w:rPr>
              <w:t>установами</w:t>
            </w:r>
            <w:proofErr w:type="spellEnd"/>
            <w:r w:rsidRPr="00822321">
              <w:rPr>
                <w:rFonts w:ascii="Times New Roman" w:eastAsia="Times New Roman" w:hAnsi="Times New Roman"/>
                <w:b/>
                <w:bCs/>
                <w:color w:val="000000"/>
              </w:rPr>
              <w:t xml:space="preserve"> / </w:t>
            </w:r>
            <w:proofErr w:type="spellStart"/>
            <w:r w:rsidRPr="00822321">
              <w:rPr>
                <w:rFonts w:ascii="Times New Roman" w:eastAsia="Times New Roman" w:hAnsi="Times New Roman"/>
                <w:b/>
                <w:bCs/>
                <w:color w:val="000000"/>
              </w:rPr>
              <w:t>організаціями</w:t>
            </w:r>
            <w:proofErr w:type="spellEnd"/>
            <w:r w:rsidRPr="00822321">
              <w:rPr>
                <w:rFonts w:ascii="Times New Roman" w:eastAsia="Times New Roman" w:hAnsi="Times New Roman"/>
                <w:b/>
                <w:bCs/>
                <w:color w:val="000000"/>
              </w:rPr>
              <w:t xml:space="preserve">). </w:t>
            </w:r>
          </w:p>
          <w:p w14:paraId="543FA23A" w14:textId="345BD2DF" w:rsidR="00830D8A" w:rsidRPr="00B72C4F" w:rsidRDefault="00830D8A" w:rsidP="00B72C4F">
            <w:pPr>
              <w:keepNext/>
              <w:widowControl w:val="0"/>
              <w:spacing w:after="0" w:line="240" w:lineRule="auto"/>
              <w:ind w:left="40" w:hanging="20"/>
              <w:jc w:val="both"/>
              <w:rPr>
                <w:rFonts w:ascii="Times New Roman" w:eastAsia="Times New Roman" w:hAnsi="Times New Roman"/>
                <w:b/>
                <w:bCs/>
              </w:rPr>
            </w:pPr>
            <w:proofErr w:type="spellStart"/>
            <w:r w:rsidRPr="00822321">
              <w:rPr>
                <w:rFonts w:ascii="Times New Roman" w:eastAsia="Times New Roman" w:hAnsi="Times New Roman"/>
                <w:b/>
                <w:bCs/>
                <w:color w:val="000000"/>
              </w:rPr>
              <w:t>Замовник</w:t>
            </w:r>
            <w:proofErr w:type="spellEnd"/>
            <w:r w:rsidRPr="00822321">
              <w:rPr>
                <w:rFonts w:ascii="Times New Roman" w:eastAsia="Times New Roman" w:hAnsi="Times New Roman"/>
                <w:b/>
                <w:bCs/>
                <w:color w:val="000000"/>
              </w:rPr>
              <w:t xml:space="preserve"> не </w:t>
            </w:r>
            <w:proofErr w:type="spellStart"/>
            <w:r w:rsidRPr="00822321">
              <w:rPr>
                <w:rFonts w:ascii="Times New Roman" w:eastAsia="Times New Roman" w:hAnsi="Times New Roman"/>
                <w:b/>
                <w:bCs/>
                <w:color w:val="000000"/>
              </w:rPr>
              <w:t>вимагає</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від</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учасників</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засвідчувати</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документи</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матеріали</w:t>
            </w:r>
            <w:proofErr w:type="spellEnd"/>
            <w:r w:rsidRPr="00822321">
              <w:rPr>
                <w:rFonts w:ascii="Times New Roman" w:eastAsia="Times New Roman" w:hAnsi="Times New Roman"/>
                <w:b/>
                <w:bCs/>
                <w:color w:val="000000"/>
              </w:rPr>
              <w:t xml:space="preserve"> та </w:t>
            </w:r>
            <w:proofErr w:type="spellStart"/>
            <w:r w:rsidRPr="00822321">
              <w:rPr>
                <w:rFonts w:ascii="Times New Roman" w:eastAsia="Times New Roman" w:hAnsi="Times New Roman"/>
                <w:b/>
                <w:bCs/>
                <w:color w:val="000000"/>
              </w:rPr>
              <w:t>інформацію</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що</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подаються</w:t>
            </w:r>
            <w:proofErr w:type="spellEnd"/>
            <w:r w:rsidRPr="00822321">
              <w:rPr>
                <w:rFonts w:ascii="Times New Roman" w:eastAsia="Times New Roman" w:hAnsi="Times New Roman"/>
                <w:b/>
                <w:bCs/>
                <w:color w:val="000000"/>
              </w:rPr>
              <w:t xml:space="preserve"> у </w:t>
            </w:r>
            <w:proofErr w:type="spellStart"/>
            <w:r w:rsidRPr="00822321">
              <w:rPr>
                <w:rFonts w:ascii="Times New Roman" w:eastAsia="Times New Roman" w:hAnsi="Times New Roman"/>
                <w:b/>
                <w:bCs/>
                <w:color w:val="000000"/>
              </w:rPr>
              <w:t>складі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тендерної</w:t>
            </w:r>
            <w:proofErr w:type="spellEnd"/>
            <w:r w:rsidRPr="00822321">
              <w:rPr>
                <w:rFonts w:ascii="Times New Roman" w:eastAsia="Times New Roman" w:hAnsi="Times New Roman"/>
                <w:b/>
                <w:bCs/>
                <w:color w:val="000000"/>
              </w:rPr>
              <w:t xml:space="preserve"> пропозиції, </w:t>
            </w:r>
            <w:proofErr w:type="spellStart"/>
            <w:r w:rsidRPr="00822321">
              <w:rPr>
                <w:rFonts w:ascii="Times New Roman" w:eastAsia="Times New Roman" w:hAnsi="Times New Roman"/>
                <w:b/>
                <w:bCs/>
                <w:color w:val="000000"/>
              </w:rPr>
              <w:t>печаткою</w:t>
            </w:r>
            <w:proofErr w:type="spellEnd"/>
            <w:r w:rsidRPr="00822321">
              <w:rPr>
                <w:rFonts w:ascii="Times New Roman" w:eastAsia="Times New Roman" w:hAnsi="Times New Roman"/>
                <w:b/>
                <w:bCs/>
                <w:color w:val="000000"/>
              </w:rPr>
              <w:t xml:space="preserve"> та </w:t>
            </w:r>
            <w:proofErr w:type="spellStart"/>
            <w:r w:rsidRPr="00822321">
              <w:rPr>
                <w:rFonts w:ascii="Times New Roman" w:eastAsia="Times New Roman" w:hAnsi="Times New Roman"/>
                <w:b/>
                <w:bCs/>
                <w:color w:val="000000"/>
              </w:rPr>
              <w:t>підписом</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уповноваженої</w:t>
            </w:r>
            <w:proofErr w:type="spellEnd"/>
            <w:r w:rsidRPr="00822321">
              <w:rPr>
                <w:rFonts w:ascii="Times New Roman" w:eastAsia="Times New Roman" w:hAnsi="Times New Roman"/>
                <w:b/>
                <w:bCs/>
                <w:color w:val="000000"/>
              </w:rPr>
              <w:t xml:space="preserve"> особи, </w:t>
            </w:r>
            <w:proofErr w:type="spellStart"/>
            <w:r w:rsidRPr="00822321">
              <w:rPr>
                <w:rFonts w:ascii="Times New Roman" w:eastAsia="Times New Roman" w:hAnsi="Times New Roman"/>
                <w:b/>
                <w:bCs/>
                <w:color w:val="000000"/>
              </w:rPr>
              <w:t>якщо</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такі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документи</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матеріали</w:t>
            </w:r>
            <w:proofErr w:type="spellEnd"/>
            <w:r w:rsidRPr="00822321">
              <w:rPr>
                <w:rFonts w:ascii="Times New Roman" w:eastAsia="Times New Roman" w:hAnsi="Times New Roman"/>
                <w:b/>
                <w:bCs/>
                <w:color w:val="000000"/>
              </w:rPr>
              <w:t xml:space="preserve"> та </w:t>
            </w:r>
            <w:proofErr w:type="spellStart"/>
            <w:r w:rsidRPr="00822321">
              <w:rPr>
                <w:rFonts w:ascii="Times New Roman" w:eastAsia="Times New Roman" w:hAnsi="Times New Roman"/>
                <w:b/>
                <w:bCs/>
                <w:color w:val="000000"/>
              </w:rPr>
              <w:t>інформація</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надані</w:t>
            </w:r>
            <w:proofErr w:type="spellEnd"/>
            <w:r w:rsidRPr="00822321">
              <w:rPr>
                <w:rFonts w:ascii="Times New Roman" w:eastAsia="Times New Roman" w:hAnsi="Times New Roman"/>
                <w:b/>
                <w:bCs/>
                <w:color w:val="000000"/>
              </w:rPr>
              <w:t xml:space="preserve"> у </w:t>
            </w:r>
            <w:proofErr w:type="spellStart"/>
            <w:r w:rsidRPr="00822321">
              <w:rPr>
                <w:rFonts w:ascii="Times New Roman" w:eastAsia="Times New Roman" w:hAnsi="Times New Roman"/>
                <w:b/>
                <w:bCs/>
                <w:color w:val="000000"/>
              </w:rPr>
              <w:t>формі</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color w:val="000000"/>
              </w:rPr>
              <w:t>електронного</w:t>
            </w:r>
            <w:proofErr w:type="spellEnd"/>
            <w:r w:rsidRPr="00822321">
              <w:rPr>
                <w:rFonts w:ascii="Times New Roman" w:eastAsia="Times New Roman" w:hAnsi="Times New Roman"/>
                <w:b/>
                <w:bCs/>
                <w:color w:val="000000"/>
              </w:rPr>
              <w:t xml:space="preserve"> документа через </w:t>
            </w:r>
            <w:proofErr w:type="spellStart"/>
            <w:r w:rsidRPr="00822321">
              <w:rPr>
                <w:rFonts w:ascii="Times New Roman" w:eastAsia="Times New Roman" w:hAnsi="Times New Roman"/>
                <w:b/>
                <w:bCs/>
                <w:color w:val="000000"/>
              </w:rPr>
              <w:t>електронну</w:t>
            </w:r>
            <w:proofErr w:type="spellEnd"/>
            <w:r w:rsidRPr="00822321">
              <w:rPr>
                <w:rFonts w:ascii="Times New Roman" w:eastAsia="Times New Roman" w:hAnsi="Times New Roman"/>
                <w:b/>
                <w:bCs/>
                <w:color w:val="000000"/>
              </w:rPr>
              <w:t xml:space="preserve"> систему </w:t>
            </w:r>
            <w:proofErr w:type="spellStart"/>
            <w:r w:rsidRPr="00822321">
              <w:rPr>
                <w:rFonts w:ascii="Times New Roman" w:eastAsia="Times New Roman" w:hAnsi="Times New Roman"/>
                <w:b/>
                <w:bCs/>
                <w:color w:val="000000"/>
              </w:rPr>
              <w:t>закупівель</w:t>
            </w:r>
            <w:proofErr w:type="spellEnd"/>
            <w:r w:rsidRPr="00822321">
              <w:rPr>
                <w:rFonts w:ascii="Times New Roman" w:eastAsia="Times New Roman" w:hAnsi="Times New Roman"/>
                <w:b/>
                <w:bCs/>
                <w:color w:val="000000"/>
              </w:rPr>
              <w:t xml:space="preserve"> </w:t>
            </w:r>
            <w:proofErr w:type="spellStart"/>
            <w:r w:rsidRPr="00822321">
              <w:rPr>
                <w:rFonts w:ascii="Times New Roman" w:eastAsia="Times New Roman" w:hAnsi="Times New Roman"/>
                <w:b/>
                <w:bCs/>
              </w:rPr>
              <w:t>із</w:t>
            </w:r>
            <w:proofErr w:type="spellEnd"/>
            <w:r w:rsidRPr="00822321">
              <w:rPr>
                <w:rFonts w:ascii="Times New Roman" w:eastAsia="Times New Roman" w:hAnsi="Times New Roman"/>
                <w:b/>
                <w:bCs/>
              </w:rPr>
              <w:t xml:space="preserve"> </w:t>
            </w:r>
            <w:proofErr w:type="spellStart"/>
            <w:r w:rsidRPr="00822321">
              <w:rPr>
                <w:rFonts w:ascii="Times New Roman" w:eastAsia="Times New Roman" w:hAnsi="Times New Roman"/>
                <w:b/>
                <w:bCs/>
              </w:rPr>
              <w:t>накладанням</w:t>
            </w:r>
            <w:proofErr w:type="spellEnd"/>
            <w:r w:rsidRPr="00822321">
              <w:rPr>
                <w:rFonts w:ascii="Times New Roman" w:eastAsia="Times New Roman" w:hAnsi="Times New Roman"/>
                <w:b/>
                <w:bCs/>
              </w:rPr>
              <w:t xml:space="preserve"> </w:t>
            </w:r>
            <w:proofErr w:type="spellStart"/>
            <w:r w:rsidRPr="00822321">
              <w:rPr>
                <w:rFonts w:ascii="Times New Roman" w:eastAsia="Times New Roman" w:hAnsi="Times New Roman"/>
                <w:b/>
                <w:bCs/>
              </w:rPr>
              <w:t>електронного</w:t>
            </w:r>
            <w:proofErr w:type="spellEnd"/>
            <w:r w:rsidRPr="00822321">
              <w:rPr>
                <w:rFonts w:ascii="Times New Roman" w:eastAsia="Times New Roman" w:hAnsi="Times New Roman"/>
                <w:b/>
                <w:bCs/>
              </w:rPr>
              <w:t xml:space="preserve"> </w:t>
            </w:r>
            <w:proofErr w:type="spellStart"/>
            <w:r w:rsidRPr="00822321">
              <w:rPr>
                <w:rFonts w:ascii="Times New Roman" w:eastAsia="Times New Roman" w:hAnsi="Times New Roman"/>
                <w:b/>
                <w:bCs/>
              </w:rPr>
              <w:t>підпису</w:t>
            </w:r>
            <w:proofErr w:type="spellEnd"/>
            <w:r w:rsidRPr="00822321">
              <w:rPr>
                <w:rFonts w:ascii="Times New Roman" w:eastAsia="Times New Roman" w:hAnsi="Times New Roman"/>
                <w:b/>
                <w:bCs/>
              </w:rPr>
              <w:t>.</w:t>
            </w:r>
            <w:r w:rsidRPr="00B72C4F">
              <w:rPr>
                <w:rFonts w:ascii="Times New Roman" w:eastAsia="Times New Roman" w:hAnsi="Times New Roman"/>
                <w:b/>
                <w:bCs/>
              </w:rPr>
              <w:t xml:space="preserve"> </w:t>
            </w:r>
          </w:p>
          <w:p w14:paraId="22121BB3" w14:textId="77777777" w:rsidR="00830D8A" w:rsidRPr="00B72C4F" w:rsidRDefault="00830D8A" w:rsidP="00B72C4F">
            <w:pPr>
              <w:keepNext/>
              <w:widowControl w:val="0"/>
              <w:spacing w:after="0" w:line="240" w:lineRule="auto"/>
              <w:jc w:val="both"/>
              <w:rPr>
                <w:rFonts w:ascii="Times New Roman" w:eastAsia="Times New Roman" w:hAnsi="Times New Roman"/>
                <w:color w:val="0D0D0D"/>
              </w:rPr>
            </w:pPr>
            <w:bookmarkStart w:id="4" w:name="_heading=h.2et92p0" w:colFirst="0" w:colLast="0"/>
            <w:bookmarkEnd w:id="4"/>
            <w:proofErr w:type="spellStart"/>
            <w:r w:rsidRPr="00B72C4F">
              <w:rPr>
                <w:rFonts w:ascii="Times New Roman" w:eastAsia="Times New Roman" w:hAnsi="Times New Roman"/>
              </w:rPr>
              <w:t>У</w:t>
            </w:r>
            <w:r w:rsidRPr="00B72C4F">
              <w:rPr>
                <w:rFonts w:ascii="Times New Roman" w:eastAsia="Times New Roman" w:hAnsi="Times New Roman"/>
                <w:color w:val="000000"/>
              </w:rPr>
              <w:t>сі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w:t>
            </w:r>
            <w:proofErr w:type="gramStart"/>
            <w:r w:rsidRPr="00B72C4F">
              <w:rPr>
                <w:rFonts w:ascii="Times New Roman" w:eastAsia="Times New Roman" w:hAnsi="Times New Roman"/>
                <w:color w:val="000000"/>
              </w:rPr>
              <w:t xml:space="preserve">пропозиції  </w:t>
            </w:r>
            <w:proofErr w:type="spellStart"/>
            <w:r w:rsidRPr="00B72C4F">
              <w:rPr>
                <w:rFonts w:ascii="Times New Roman" w:eastAsia="Times New Roman" w:hAnsi="Times New Roman"/>
                <w:color w:val="000000"/>
              </w:rPr>
              <w:t>подаються</w:t>
            </w:r>
            <w:proofErr w:type="spellEnd"/>
            <w:proofErr w:type="gramEnd"/>
            <w:r w:rsidRPr="00B72C4F">
              <w:rPr>
                <w:rFonts w:ascii="Times New Roman" w:eastAsia="Times New Roman" w:hAnsi="Times New Roman"/>
                <w:color w:val="000000"/>
              </w:rPr>
              <w:t xml:space="preserve"> в </w:t>
            </w:r>
            <w:proofErr w:type="spellStart"/>
            <w:r w:rsidRPr="00B72C4F">
              <w:rPr>
                <w:rFonts w:ascii="Times New Roman" w:eastAsia="Times New Roman" w:hAnsi="Times New Roman"/>
                <w:color w:val="000000"/>
              </w:rPr>
              <w:t>електронному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вигляді</w:t>
            </w:r>
            <w:proofErr w:type="spellEnd"/>
            <w:r w:rsidRPr="00B72C4F">
              <w:rPr>
                <w:rFonts w:ascii="Times New Roman" w:eastAsia="Times New Roman" w:hAnsi="Times New Roman"/>
                <w:color w:val="000000"/>
              </w:rPr>
              <w:t xml:space="preserve"> через </w:t>
            </w:r>
            <w:proofErr w:type="spellStart"/>
            <w:r w:rsidRPr="00B72C4F">
              <w:rPr>
                <w:rFonts w:ascii="Times New Roman" w:eastAsia="Times New Roman" w:hAnsi="Times New Roman"/>
                <w:color w:val="000000"/>
              </w:rPr>
              <w:t>електронну</w:t>
            </w:r>
            <w:proofErr w:type="spellEnd"/>
            <w:r w:rsidRPr="00B72C4F">
              <w:rPr>
                <w:rFonts w:ascii="Times New Roman" w:eastAsia="Times New Roman" w:hAnsi="Times New Roman"/>
                <w:color w:val="000000"/>
              </w:rPr>
              <w:t xml:space="preserve"> систему </w:t>
            </w:r>
            <w:proofErr w:type="spellStart"/>
            <w:r w:rsidRPr="00B72C4F">
              <w:rPr>
                <w:rFonts w:ascii="Times New Roman" w:eastAsia="Times New Roman" w:hAnsi="Times New Roman"/>
                <w:color w:val="000000"/>
              </w:rPr>
              <w:t>закупівель</w:t>
            </w:r>
            <w:proofErr w:type="spellEnd"/>
            <w:r w:rsidRPr="00B72C4F">
              <w:rPr>
                <w:rFonts w:ascii="Times New Roman" w:eastAsia="Times New Roman" w:hAnsi="Times New Roman"/>
                <w:color w:val="000000"/>
              </w:rPr>
              <w:t xml:space="preserve"> (шляхом </w:t>
            </w:r>
            <w:proofErr w:type="spellStart"/>
            <w:r w:rsidRPr="00B72C4F">
              <w:rPr>
                <w:rFonts w:ascii="Times New Roman" w:eastAsia="Times New Roman" w:hAnsi="Times New Roman"/>
                <w:color w:val="000000"/>
              </w:rPr>
              <w:t>завантаження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сканованих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або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електронних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документів</w:t>
            </w:r>
            <w:proofErr w:type="spellEnd"/>
            <w:r w:rsidRPr="00B72C4F">
              <w:rPr>
                <w:rFonts w:ascii="Times New Roman" w:eastAsia="Times New Roman" w:hAnsi="Times New Roman"/>
                <w:color w:val="000000"/>
              </w:rPr>
              <w:t xml:space="preserve"> в </w:t>
            </w:r>
            <w:proofErr w:type="spellStart"/>
            <w:r w:rsidRPr="00B72C4F">
              <w:rPr>
                <w:rFonts w:ascii="Times New Roman" w:eastAsia="Times New Roman" w:hAnsi="Times New Roman"/>
                <w:color w:val="000000"/>
              </w:rPr>
              <w:t>електронну</w:t>
            </w:r>
            <w:proofErr w:type="spellEnd"/>
            <w:r w:rsidRPr="00B72C4F">
              <w:rPr>
                <w:rFonts w:ascii="Times New Roman" w:eastAsia="Times New Roman" w:hAnsi="Times New Roman"/>
                <w:color w:val="000000"/>
              </w:rPr>
              <w:t xml:space="preserve"> систему </w:t>
            </w:r>
            <w:proofErr w:type="spellStart"/>
            <w:r w:rsidRPr="00B72C4F">
              <w:rPr>
                <w:rFonts w:ascii="Times New Roman" w:eastAsia="Times New Roman" w:hAnsi="Times New Roman"/>
                <w:color w:val="000000"/>
              </w:rPr>
              <w:t>закупівель</w:t>
            </w:r>
            <w:proofErr w:type="spellEnd"/>
            <w:r w:rsidRPr="00B72C4F">
              <w:rPr>
                <w:rFonts w:ascii="Times New Roman" w:eastAsia="Times New Roman" w:hAnsi="Times New Roman"/>
                <w:color w:val="000000"/>
              </w:rPr>
              <w:t>).</w:t>
            </w:r>
            <w:r w:rsidRPr="00B72C4F">
              <w:rPr>
                <w:rFonts w:ascii="Times New Roman" w:eastAsia="Times New Roman" w:hAnsi="Times New Roman"/>
                <w:color w:val="0D0D0D"/>
              </w:rPr>
              <w:t xml:space="preserve"> </w:t>
            </w:r>
          </w:p>
          <w:p w14:paraId="2BBD6670" w14:textId="77777777" w:rsidR="00830D8A" w:rsidRPr="00B72C4F" w:rsidRDefault="00830D8A" w:rsidP="00B72C4F">
            <w:pPr>
              <w:keepNext/>
              <w:widowControl w:val="0"/>
              <w:spacing w:after="0" w:line="240" w:lineRule="auto"/>
              <w:jc w:val="both"/>
              <w:rPr>
                <w:rFonts w:ascii="Times New Roman" w:eastAsia="Times New Roman" w:hAnsi="Times New Roman"/>
              </w:rPr>
            </w:pPr>
            <w:bookmarkStart w:id="5" w:name="_heading=h.hjqm8skarbdr" w:colFirst="0" w:colLast="0"/>
            <w:bookmarkEnd w:id="5"/>
            <w:proofErr w:type="spellStart"/>
            <w:r w:rsidRPr="00B72C4F">
              <w:rPr>
                <w:rFonts w:ascii="Times New Roman" w:eastAsia="Times New Roman" w:hAnsi="Times New Roman"/>
              </w:rPr>
              <w:t>Тендерні</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мають</w:t>
            </w:r>
            <w:proofErr w:type="spellEnd"/>
            <w:r w:rsidRPr="00B72C4F">
              <w:rPr>
                <w:rFonts w:ascii="Times New Roman" w:eastAsia="Times New Roman" w:hAnsi="Times New Roman"/>
              </w:rPr>
              <w:t xml:space="preserve"> право </w:t>
            </w:r>
            <w:proofErr w:type="spellStart"/>
            <w:r w:rsidRPr="00B72C4F">
              <w:rPr>
                <w:rFonts w:ascii="Times New Roman" w:eastAsia="Times New Roman" w:hAnsi="Times New Roman"/>
              </w:rPr>
              <w:t>подавати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всі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заінтересовані</w:t>
            </w:r>
            <w:proofErr w:type="spellEnd"/>
            <w:r w:rsidRPr="00B72C4F">
              <w:rPr>
                <w:rFonts w:ascii="Times New Roman" w:eastAsia="Times New Roman" w:hAnsi="Times New Roman"/>
              </w:rPr>
              <w:t xml:space="preserve"> особи. </w:t>
            </w:r>
          </w:p>
          <w:p w14:paraId="5292E6A2" w14:textId="4571E54E" w:rsidR="00C22592" w:rsidRPr="00E72A7F" w:rsidRDefault="00830D8A" w:rsidP="00E72A7F">
            <w:pPr>
              <w:keepNext/>
              <w:widowControl w:val="0"/>
              <w:spacing w:after="0" w:line="240" w:lineRule="auto"/>
              <w:jc w:val="both"/>
              <w:rPr>
                <w:rFonts w:ascii="Times New Roman" w:eastAsia="Times New Roman" w:hAnsi="Times New Roman"/>
                <w:b/>
                <w:bCs/>
                <w:lang w:val="uk-UA"/>
              </w:rPr>
            </w:pPr>
            <w:bookmarkStart w:id="6" w:name="_heading=h.ftj7vaqoric" w:colFirst="0" w:colLast="0"/>
            <w:bookmarkEnd w:id="6"/>
            <w:proofErr w:type="spellStart"/>
            <w:r w:rsidRPr="00B72C4F">
              <w:rPr>
                <w:rFonts w:ascii="Times New Roman" w:eastAsia="Times New Roman" w:hAnsi="Times New Roman"/>
              </w:rPr>
              <w:t>Кожен</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має</w:t>
            </w:r>
            <w:proofErr w:type="spellEnd"/>
            <w:r w:rsidRPr="00B72C4F">
              <w:rPr>
                <w:rFonts w:ascii="Times New Roman" w:eastAsia="Times New Roman" w:hAnsi="Times New Roman"/>
              </w:rPr>
              <w:t xml:space="preserve"> право подати </w:t>
            </w:r>
            <w:proofErr w:type="spellStart"/>
            <w:r w:rsidRPr="00B72C4F">
              <w:rPr>
                <w:rFonts w:ascii="Times New Roman" w:eastAsia="Times New Roman" w:hAnsi="Times New Roman"/>
              </w:rPr>
              <w:t>тільки</w:t>
            </w:r>
            <w:proofErr w:type="spellEnd"/>
            <w:r w:rsidRPr="00B72C4F">
              <w:rPr>
                <w:rFonts w:ascii="Times New Roman" w:eastAsia="Times New Roman" w:hAnsi="Times New Roman"/>
              </w:rPr>
              <w:t xml:space="preserve"> одну </w:t>
            </w:r>
            <w:proofErr w:type="spellStart"/>
            <w:r w:rsidRPr="00B72C4F">
              <w:rPr>
                <w:rFonts w:ascii="Times New Roman" w:eastAsia="Times New Roman" w:hAnsi="Times New Roman"/>
              </w:rPr>
              <w:t>тендерну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пропозицію</w:t>
            </w:r>
            <w:proofErr w:type="spellEnd"/>
            <w:r w:rsidR="00E72A7F">
              <w:rPr>
                <w:rFonts w:ascii="Times New Roman" w:eastAsia="Times New Roman" w:hAnsi="Times New Roman"/>
                <w:lang w:val="uk-UA"/>
              </w:rPr>
              <w:t>.</w:t>
            </w:r>
          </w:p>
        </w:tc>
      </w:tr>
      <w:tr w:rsidR="00B753D9" w:rsidRPr="00B72C4F" w14:paraId="082982AB"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60686CDD" w14:textId="77777777" w:rsidR="00B753D9" w:rsidRPr="00B72C4F" w:rsidRDefault="00B753D9"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2.</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212546DC"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zh-CN"/>
              </w:rPr>
              <w:t>Розмір та умови надання забезпечення тендерних пропозицій</w:t>
            </w:r>
          </w:p>
        </w:tc>
        <w:tc>
          <w:tcPr>
            <w:tcW w:w="3239" w:type="pct"/>
            <w:tcBorders>
              <w:top w:val="outset" w:sz="6" w:space="0" w:color="auto"/>
              <w:left w:val="outset" w:sz="6" w:space="0" w:color="auto"/>
              <w:bottom w:val="outset" w:sz="6" w:space="0" w:color="auto"/>
              <w:right w:val="outset" w:sz="6" w:space="0" w:color="auto"/>
            </w:tcBorders>
            <w:vAlign w:val="center"/>
          </w:tcPr>
          <w:p w14:paraId="2E1C20F7" w14:textId="77777777" w:rsidR="00B753D9" w:rsidRPr="00B72C4F" w:rsidRDefault="00B753D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eastAsia="Times New Roman" w:hAnsi="Times New Roman"/>
                <w:lang w:val="uk-UA" w:eastAsia="ru-RU"/>
              </w:rPr>
              <w:t>Не встановлено</w:t>
            </w:r>
          </w:p>
        </w:tc>
      </w:tr>
      <w:tr w:rsidR="00B753D9" w:rsidRPr="00B72C4F" w14:paraId="69B2C5FC"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3B8692EB" w14:textId="77777777" w:rsidR="00B753D9" w:rsidRPr="00B72C4F" w:rsidRDefault="00B753D9"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3.</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34BF0F13"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zh-CN"/>
              </w:rPr>
              <w:t>Умови повернення чи неповернення забезпечення тендерної пропозиції</w:t>
            </w:r>
          </w:p>
        </w:tc>
        <w:tc>
          <w:tcPr>
            <w:tcW w:w="3239" w:type="pct"/>
            <w:tcBorders>
              <w:top w:val="outset" w:sz="6" w:space="0" w:color="auto"/>
              <w:left w:val="outset" w:sz="6" w:space="0" w:color="auto"/>
              <w:bottom w:val="outset" w:sz="6" w:space="0" w:color="auto"/>
              <w:right w:val="outset" w:sz="6" w:space="0" w:color="auto"/>
            </w:tcBorders>
            <w:vAlign w:val="center"/>
          </w:tcPr>
          <w:p w14:paraId="20B20D3E" w14:textId="77777777" w:rsidR="00B753D9" w:rsidRPr="00B72C4F" w:rsidRDefault="00B753D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eastAsia="Times New Roman" w:hAnsi="Times New Roman"/>
                <w:lang w:val="uk-UA" w:eastAsia="ru-RU"/>
              </w:rPr>
              <w:t>Не встановлено</w:t>
            </w:r>
          </w:p>
        </w:tc>
      </w:tr>
      <w:tr w:rsidR="00B753D9" w:rsidRPr="00CF05B3" w14:paraId="0E652600"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0A6232CF" w14:textId="77777777" w:rsidR="00B753D9" w:rsidRPr="00B72C4F" w:rsidRDefault="00B753D9"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4.</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7443F601" w14:textId="77777777" w:rsidR="00B753D9" w:rsidRPr="00B72C4F" w:rsidRDefault="00B753D9"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zh-CN"/>
              </w:rPr>
              <w:t>Строк дії тендерної пропозиції, протягом якого тендерні пропозиції вважаються дійсними</w:t>
            </w:r>
          </w:p>
        </w:tc>
        <w:tc>
          <w:tcPr>
            <w:tcW w:w="3239" w:type="pct"/>
            <w:tcBorders>
              <w:top w:val="outset" w:sz="6" w:space="0" w:color="auto"/>
              <w:left w:val="outset" w:sz="6" w:space="0" w:color="auto"/>
              <w:bottom w:val="outset" w:sz="6" w:space="0" w:color="auto"/>
              <w:right w:val="outset" w:sz="6" w:space="0" w:color="auto"/>
            </w:tcBorders>
            <w:vAlign w:val="center"/>
          </w:tcPr>
          <w:p w14:paraId="6E417727" w14:textId="77777777" w:rsidR="00B753D9" w:rsidRPr="00B72C4F" w:rsidRDefault="00B753D9" w:rsidP="00B72C4F">
            <w:pPr>
              <w:suppressAutoHyphens/>
              <w:spacing w:after="0" w:line="240" w:lineRule="auto"/>
              <w:ind w:right="136"/>
              <w:contextualSpacing/>
              <w:jc w:val="both"/>
              <w:rPr>
                <w:rFonts w:ascii="Times New Roman" w:eastAsia="Times New Roman" w:hAnsi="Times New Roman"/>
                <w:b/>
                <w:color w:val="000000" w:themeColor="text1"/>
                <w:lang w:val="uk-UA" w:eastAsia="zh-CN"/>
              </w:rPr>
            </w:pPr>
            <w:r w:rsidRPr="00B72C4F">
              <w:rPr>
                <w:rFonts w:ascii="Times New Roman" w:eastAsia="Times New Roman" w:hAnsi="Times New Roman"/>
                <w:lang w:val="uk-UA" w:eastAsia="zh-CN"/>
              </w:rPr>
              <w:t xml:space="preserve">Тендерні пропозиції вважаються </w:t>
            </w:r>
            <w:r w:rsidRPr="00B72C4F">
              <w:rPr>
                <w:rFonts w:ascii="Times New Roman" w:eastAsia="Times New Roman" w:hAnsi="Times New Roman"/>
                <w:color w:val="000000" w:themeColor="text1"/>
                <w:lang w:val="uk-UA" w:eastAsia="zh-CN"/>
              </w:rPr>
              <w:t xml:space="preserve">дійсними не менше, ніж </w:t>
            </w:r>
            <w:r w:rsidRPr="00B72C4F">
              <w:rPr>
                <w:rFonts w:ascii="Times New Roman" w:eastAsia="Times New Roman" w:hAnsi="Times New Roman"/>
                <w:b/>
                <w:color w:val="000000" w:themeColor="text1"/>
                <w:lang w:val="uk-UA" w:eastAsia="zh-CN"/>
              </w:rPr>
              <w:t xml:space="preserve">90 (дев’яносто) днів </w:t>
            </w:r>
            <w:r w:rsidRPr="00B72C4F">
              <w:rPr>
                <w:rFonts w:ascii="Times New Roman" w:hAnsi="Times New Roman"/>
                <w:b/>
                <w:color w:val="000000"/>
                <w:shd w:val="clear" w:color="auto" w:fill="FFFFFF"/>
                <w:lang w:val="uk-UA"/>
              </w:rPr>
              <w:t>із дати кінцевого строку подання</w:t>
            </w:r>
            <w:r w:rsidRPr="00B72C4F">
              <w:rPr>
                <w:rFonts w:ascii="Times New Roman" w:eastAsia="Times New Roman" w:hAnsi="Times New Roman"/>
                <w:b/>
                <w:color w:val="000000" w:themeColor="text1"/>
                <w:lang w:val="uk-UA" w:eastAsia="zh-CN"/>
              </w:rPr>
              <w:t xml:space="preserve"> тендерних пропозицій.  </w:t>
            </w:r>
          </w:p>
          <w:p w14:paraId="6084F77F" w14:textId="77777777" w:rsidR="00B753D9" w:rsidRPr="00B72C4F" w:rsidRDefault="00B753D9" w:rsidP="00B72C4F">
            <w:pPr>
              <w:spacing w:after="0" w:line="240" w:lineRule="auto"/>
              <w:contextualSpacing/>
              <w:jc w:val="both"/>
              <w:rPr>
                <w:rFonts w:ascii="Times New Roman" w:eastAsia="Times New Roman" w:hAnsi="Times New Roman"/>
                <w:lang w:val="uk-UA" w:eastAsia="zh-CN"/>
              </w:rPr>
            </w:pPr>
            <w:r w:rsidRPr="00B72C4F">
              <w:rPr>
                <w:rFonts w:ascii="Times New Roman" w:eastAsia="Times New Roman" w:hAnsi="Times New Roman"/>
                <w:lang w:val="uk-UA" w:eastAsia="zh-CN"/>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14:paraId="6817A55E" w14:textId="77777777" w:rsidR="00B753D9" w:rsidRPr="00B72C4F" w:rsidRDefault="00B753D9" w:rsidP="00B72C4F">
            <w:pPr>
              <w:spacing w:after="0" w:line="240" w:lineRule="auto"/>
              <w:contextualSpacing/>
              <w:jc w:val="both"/>
              <w:rPr>
                <w:rFonts w:ascii="Times New Roman" w:eastAsia="Times New Roman" w:hAnsi="Times New Roman"/>
                <w:lang w:val="uk-UA" w:eastAsia="zh-CN"/>
              </w:rPr>
            </w:pPr>
            <w:r w:rsidRPr="00B72C4F">
              <w:rPr>
                <w:rFonts w:ascii="Times New Roman" w:eastAsia="Times New Roman" w:hAnsi="Times New Roman"/>
                <w:lang w:val="uk-UA" w:eastAsia="zh-CN"/>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14:paraId="6E2FE601" w14:textId="77777777" w:rsidR="00B753D9" w:rsidRPr="00B72C4F" w:rsidRDefault="00B753D9" w:rsidP="00B72C4F">
            <w:pPr>
              <w:spacing w:after="0" w:line="240" w:lineRule="auto"/>
              <w:contextualSpacing/>
              <w:jc w:val="both"/>
              <w:rPr>
                <w:rFonts w:ascii="Times New Roman" w:eastAsia="Times New Roman" w:hAnsi="Times New Roman"/>
                <w:lang w:val="uk-UA" w:eastAsia="zh-CN"/>
              </w:rPr>
            </w:pPr>
            <w:r w:rsidRPr="00B72C4F">
              <w:rPr>
                <w:rFonts w:ascii="Times New Roman" w:eastAsia="Times New Roman" w:hAnsi="Times New Roman"/>
                <w:lang w:val="uk-UA" w:eastAsia="zh-CN"/>
              </w:rPr>
              <w:t>відхилити таку вимогу, не втрачаючи при цьому наданого ним забезпечення тендерної пропозиції;</w:t>
            </w:r>
          </w:p>
          <w:p w14:paraId="3E97B2EB" w14:textId="77777777" w:rsidR="00B753D9" w:rsidRPr="00B72C4F" w:rsidRDefault="00B753D9" w:rsidP="00B72C4F">
            <w:pPr>
              <w:spacing w:after="0" w:line="240" w:lineRule="auto"/>
              <w:contextualSpacing/>
              <w:jc w:val="both"/>
              <w:rPr>
                <w:rFonts w:ascii="Times New Roman" w:eastAsia="Times New Roman" w:hAnsi="Times New Roman"/>
                <w:lang w:val="uk-UA" w:eastAsia="zh-CN"/>
              </w:rPr>
            </w:pPr>
            <w:r w:rsidRPr="00B72C4F">
              <w:rPr>
                <w:rFonts w:ascii="Times New Roman" w:eastAsia="Times New Roman" w:hAnsi="Times New Roman"/>
                <w:lang w:val="uk-UA" w:eastAsia="zh-CN"/>
              </w:rPr>
              <w:t>погодитися з вимогою та продовжити строк дії поданої ним тендерної пропозиції і наданого забезпечення тендерної пропозиції.</w:t>
            </w:r>
          </w:p>
          <w:p w14:paraId="5CB7B344" w14:textId="77777777" w:rsidR="00B753D9" w:rsidRPr="00B72C4F" w:rsidRDefault="00B753D9" w:rsidP="00B72C4F">
            <w:pPr>
              <w:spacing w:after="0" w:line="240" w:lineRule="auto"/>
              <w:contextualSpacing/>
              <w:jc w:val="both"/>
              <w:rPr>
                <w:rFonts w:ascii="Times New Roman" w:eastAsia="Times New Roman" w:hAnsi="Times New Roman"/>
                <w:lang w:val="uk-UA" w:eastAsia="zh-CN"/>
              </w:rPr>
            </w:pPr>
            <w:r w:rsidRPr="00B72C4F">
              <w:rPr>
                <w:rFonts w:ascii="Times New Roman" w:eastAsia="Times New Roman" w:hAnsi="Times New Roman"/>
                <w:lang w:val="uk-UA" w:eastAsia="zh-CN"/>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w:t>
            </w:r>
            <w:proofErr w:type="spellStart"/>
            <w:r w:rsidRPr="00B72C4F">
              <w:rPr>
                <w:rFonts w:ascii="Times New Roman" w:eastAsia="Times New Roman" w:hAnsi="Times New Roman"/>
                <w:lang w:val="uk-UA" w:eastAsia="zh-CN"/>
              </w:rPr>
              <w:t>закупівель</w:t>
            </w:r>
            <w:proofErr w:type="spellEnd"/>
            <w:r w:rsidRPr="00B72C4F">
              <w:rPr>
                <w:rFonts w:ascii="Times New Roman" w:eastAsia="Times New Roman" w:hAnsi="Times New Roman"/>
                <w:lang w:val="uk-UA" w:eastAsia="zh-CN"/>
              </w:rPr>
              <w:t>.</w:t>
            </w:r>
          </w:p>
        </w:tc>
      </w:tr>
      <w:tr w:rsidR="00630BEA" w:rsidRPr="00B72C4F" w14:paraId="51803933" w14:textId="77777777" w:rsidTr="00831D38">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596F8FDC" w14:textId="77777777" w:rsidR="00630BEA" w:rsidRPr="00B72C4F" w:rsidRDefault="00630BEA"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5.</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2BCC23A7" w14:textId="7E9485EA" w:rsidR="00630BEA" w:rsidRPr="00B72C4F" w:rsidRDefault="00630BEA"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eastAsia="Times New Roman" w:hAnsi="Times New Roman"/>
                <w:b/>
                <w:bCs/>
                <w:color w:val="000000"/>
              </w:rPr>
              <w:t>Кваліфікаційні</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критерії</w:t>
            </w:r>
            <w:proofErr w:type="spellEnd"/>
            <w:r w:rsidRPr="00B72C4F">
              <w:rPr>
                <w:rFonts w:ascii="Times New Roman" w:eastAsia="Times New Roman" w:hAnsi="Times New Roman"/>
                <w:b/>
                <w:bCs/>
                <w:color w:val="000000"/>
              </w:rPr>
              <w:t xml:space="preserve"> до </w:t>
            </w:r>
            <w:proofErr w:type="spellStart"/>
            <w:r w:rsidRPr="00B72C4F">
              <w:rPr>
                <w:rFonts w:ascii="Times New Roman" w:eastAsia="Times New Roman" w:hAnsi="Times New Roman"/>
                <w:b/>
                <w:bCs/>
                <w:color w:val="000000"/>
              </w:rPr>
              <w:t>учасників</w:t>
            </w:r>
            <w:proofErr w:type="spellEnd"/>
            <w:r w:rsidRPr="00B72C4F">
              <w:rPr>
                <w:rFonts w:ascii="Times New Roman" w:eastAsia="Times New Roman" w:hAnsi="Times New Roman"/>
                <w:b/>
                <w:bCs/>
                <w:color w:val="000000"/>
              </w:rPr>
              <w:t xml:space="preserve"> та </w:t>
            </w:r>
            <w:proofErr w:type="spellStart"/>
            <w:r w:rsidRPr="00B72C4F">
              <w:rPr>
                <w:rFonts w:ascii="Times New Roman" w:eastAsia="Times New Roman" w:hAnsi="Times New Roman"/>
                <w:b/>
                <w:bCs/>
                <w:color w:val="000000"/>
              </w:rPr>
              <w:t>вимоги</w:t>
            </w:r>
            <w:proofErr w:type="spellEnd"/>
            <w:r w:rsidRPr="00B72C4F">
              <w:rPr>
                <w:rFonts w:ascii="Times New Roman" w:eastAsia="Times New Roman" w:hAnsi="Times New Roman"/>
                <w:b/>
                <w:bCs/>
              </w:rPr>
              <w:t xml:space="preserve"> </w:t>
            </w:r>
            <w:proofErr w:type="spellStart"/>
            <w:proofErr w:type="gramStart"/>
            <w:r w:rsidRPr="00B72C4F">
              <w:rPr>
                <w:rFonts w:ascii="Times New Roman" w:eastAsia="Times New Roman" w:hAnsi="Times New Roman"/>
                <w:b/>
                <w:bCs/>
              </w:rPr>
              <w:t>згідно</w:t>
            </w:r>
            <w:proofErr w:type="spellEnd"/>
            <w:r w:rsidRPr="00B72C4F">
              <w:rPr>
                <w:rFonts w:ascii="Times New Roman" w:eastAsia="Times New Roman" w:hAnsi="Times New Roman"/>
                <w:b/>
                <w:bCs/>
              </w:rPr>
              <w:t xml:space="preserve">  з</w:t>
            </w:r>
            <w:proofErr w:type="gramEnd"/>
            <w:r w:rsidRPr="00B72C4F">
              <w:rPr>
                <w:rFonts w:ascii="Times New Roman" w:eastAsia="Times New Roman" w:hAnsi="Times New Roman"/>
                <w:b/>
                <w:bCs/>
              </w:rPr>
              <w:t xml:space="preserve"> пунктом 28  та пунктом 47 </w:t>
            </w:r>
            <w:r w:rsidRPr="00B72C4F">
              <w:rPr>
                <w:rFonts w:ascii="Times New Roman" w:eastAsia="Times New Roman" w:hAnsi="Times New Roman"/>
                <w:b/>
                <w:bCs/>
                <w:color w:val="00B050"/>
              </w:rPr>
              <w:t xml:space="preserve"> </w:t>
            </w:r>
            <w:proofErr w:type="spellStart"/>
            <w:r w:rsidRPr="00B72C4F">
              <w:rPr>
                <w:rFonts w:ascii="Times New Roman" w:eastAsia="Times New Roman" w:hAnsi="Times New Roman"/>
                <w:b/>
                <w:bCs/>
              </w:rPr>
              <w:t>Особливостей</w:t>
            </w:r>
            <w:proofErr w:type="spellEnd"/>
          </w:p>
        </w:tc>
        <w:tc>
          <w:tcPr>
            <w:tcW w:w="3239" w:type="pct"/>
            <w:tcBorders>
              <w:top w:val="outset" w:sz="6" w:space="0" w:color="auto"/>
              <w:left w:val="outset" w:sz="6" w:space="0" w:color="auto"/>
              <w:bottom w:val="outset" w:sz="6" w:space="0" w:color="auto"/>
              <w:right w:val="outset" w:sz="6" w:space="0" w:color="auto"/>
            </w:tcBorders>
            <w:vAlign w:val="center"/>
          </w:tcPr>
          <w:p w14:paraId="16AEB366" w14:textId="77777777" w:rsidR="00630BEA" w:rsidRPr="00B72C4F" w:rsidRDefault="00630BEA" w:rsidP="00B72C4F">
            <w:pPr>
              <w:keepNext/>
              <w:widowControl w:val="0"/>
              <w:spacing w:after="0" w:line="240" w:lineRule="auto"/>
              <w:ind w:right="120"/>
              <w:jc w:val="both"/>
              <w:rPr>
                <w:rFonts w:ascii="Times New Roman" w:eastAsia="Times New Roman" w:hAnsi="Times New Roman"/>
              </w:rPr>
            </w:pPr>
            <w:proofErr w:type="spellStart"/>
            <w:r w:rsidRPr="00B72C4F">
              <w:rPr>
                <w:rFonts w:ascii="Times New Roman" w:eastAsia="Times New Roman" w:hAnsi="Times New Roman"/>
              </w:rPr>
              <w:t>Замовник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установлює</w:t>
            </w:r>
            <w:proofErr w:type="spellEnd"/>
            <w:r w:rsidRPr="00B72C4F">
              <w:rPr>
                <w:rFonts w:ascii="Times New Roman" w:eastAsia="Times New Roman" w:hAnsi="Times New Roman"/>
              </w:rPr>
              <w:t xml:space="preserve"> один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декілька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кваліфікаційних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критеріїв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статті</w:t>
            </w:r>
            <w:proofErr w:type="spellEnd"/>
            <w:r w:rsidRPr="00B72C4F">
              <w:rPr>
                <w:rFonts w:ascii="Times New Roman" w:eastAsia="Times New Roman" w:hAnsi="Times New Roman"/>
              </w:rPr>
              <w:t xml:space="preserve"> 16 Закону. </w:t>
            </w:r>
          </w:p>
          <w:p w14:paraId="47251045" w14:textId="77777777" w:rsidR="00630BEA" w:rsidRPr="00B72C4F" w:rsidRDefault="00630BEA" w:rsidP="00B72C4F">
            <w:pPr>
              <w:keepNext/>
              <w:widowControl w:val="0"/>
              <w:spacing w:after="0" w:line="240" w:lineRule="auto"/>
              <w:ind w:right="120"/>
              <w:jc w:val="both"/>
              <w:rPr>
                <w:rFonts w:ascii="Times New Roman" w:eastAsia="Times New Roman" w:hAnsi="Times New Roman"/>
              </w:rPr>
            </w:pPr>
            <w:proofErr w:type="spellStart"/>
            <w:r w:rsidRPr="00B72C4F">
              <w:rPr>
                <w:rFonts w:ascii="Times New Roman" w:eastAsia="Times New Roman" w:hAnsi="Times New Roman"/>
              </w:rPr>
              <w:t>Визначені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згідно</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цією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статтею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кваліфікаційні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критерії</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перелік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підтверджують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учасників</w:t>
            </w:r>
            <w:proofErr w:type="spellEnd"/>
            <w:r w:rsidRPr="00B72C4F">
              <w:rPr>
                <w:rFonts w:ascii="Times New Roman" w:eastAsia="Times New Roman" w:hAnsi="Times New Roman"/>
              </w:rPr>
              <w:t xml:space="preserve"> </w:t>
            </w:r>
            <w:r w:rsidRPr="00B72C4F">
              <w:rPr>
                <w:rFonts w:ascii="Times New Roman" w:eastAsia="Times New Roman" w:hAnsi="Times New Roman"/>
              </w:rPr>
              <w:lastRenderedPageBreak/>
              <w:t xml:space="preserve">про </w:t>
            </w:r>
            <w:proofErr w:type="spellStart"/>
            <w:r w:rsidRPr="00B72C4F">
              <w:rPr>
                <w:rFonts w:ascii="Times New Roman" w:eastAsia="Times New Roman" w:hAnsi="Times New Roman"/>
              </w:rPr>
              <w:t>відповідність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їх</w:t>
            </w:r>
            <w:proofErr w:type="spellEnd"/>
            <w:r w:rsidRPr="00B72C4F">
              <w:rPr>
                <w:rFonts w:ascii="Times New Roman" w:eastAsia="Times New Roman" w:hAnsi="Times New Roman"/>
              </w:rPr>
              <w:t xml:space="preserve"> таким </w:t>
            </w:r>
            <w:proofErr w:type="spellStart"/>
            <w:r w:rsidRPr="00B72C4F">
              <w:rPr>
                <w:rFonts w:ascii="Times New Roman" w:eastAsia="Times New Roman" w:hAnsi="Times New Roman"/>
              </w:rPr>
              <w:t>критеріям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зазначені</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b/>
                <w:bCs/>
                <w:i/>
                <w:iCs/>
              </w:rPr>
              <w:t>Додатку</w:t>
            </w:r>
            <w:proofErr w:type="spellEnd"/>
            <w:r w:rsidRPr="00B72C4F">
              <w:rPr>
                <w:rFonts w:ascii="Times New Roman" w:eastAsia="Times New Roman" w:hAnsi="Times New Roman"/>
                <w:b/>
                <w:bCs/>
                <w:i/>
                <w:iCs/>
              </w:rPr>
              <w:t xml:space="preserve"> 1</w:t>
            </w:r>
            <w:r w:rsidRPr="00B72C4F">
              <w:rPr>
                <w:rFonts w:ascii="Times New Roman" w:eastAsia="Times New Roman" w:hAnsi="Times New Roman"/>
                <w:i/>
                <w:iCs/>
              </w:rPr>
              <w:t xml:space="preserve"> </w:t>
            </w:r>
            <w:r w:rsidRPr="00B72C4F">
              <w:rPr>
                <w:rFonts w:ascii="Times New Roman" w:eastAsia="Times New Roman" w:hAnsi="Times New Roman"/>
              </w:rPr>
              <w:t xml:space="preserve">до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w:t>
            </w:r>
          </w:p>
          <w:p w14:paraId="73EDF417" w14:textId="39114D45" w:rsidR="00630BEA" w:rsidRPr="00B72C4F" w:rsidRDefault="00630BEA" w:rsidP="00B72C4F">
            <w:pPr>
              <w:keepNext/>
              <w:widowControl w:val="0"/>
              <w:spacing w:after="0" w:line="240" w:lineRule="auto"/>
              <w:ind w:right="120"/>
              <w:jc w:val="both"/>
              <w:rPr>
                <w:rFonts w:ascii="Times New Roman" w:eastAsia="Times New Roman" w:hAnsi="Times New Roman"/>
                <w:i/>
                <w:iCs/>
                <w:color w:val="FF0000"/>
                <w:shd w:val="clear" w:color="auto" w:fill="00B050"/>
              </w:rPr>
            </w:pPr>
            <w:proofErr w:type="spellStart"/>
            <w:proofErr w:type="gramStart"/>
            <w:r w:rsidRPr="00B72C4F">
              <w:rPr>
                <w:rFonts w:ascii="Times New Roman" w:eastAsia="Times New Roman" w:hAnsi="Times New Roman"/>
              </w:rPr>
              <w:t>Спосіб</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підтвердження</w:t>
            </w:r>
            <w:proofErr w:type="spellEnd"/>
            <w:proofErr w:type="gram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відповідності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критеріям</w:t>
            </w:r>
            <w:proofErr w:type="spellEnd"/>
            <w:r w:rsidRPr="00B72C4F">
              <w:rPr>
                <w:rFonts w:ascii="Times New Roman" w:eastAsia="Times New Roman" w:hAnsi="Times New Roman"/>
              </w:rPr>
              <w:t xml:space="preserve"> і </w:t>
            </w:r>
            <w:proofErr w:type="spellStart"/>
            <w:r w:rsidRPr="00B72C4F">
              <w:rPr>
                <w:rFonts w:ascii="Times New Roman" w:eastAsia="Times New Roman" w:hAnsi="Times New Roman"/>
              </w:rPr>
              <w:t>вимогам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згідно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із</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законодавством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визначено</w:t>
            </w:r>
            <w:proofErr w:type="spellEnd"/>
            <w:r w:rsidRPr="00B72C4F">
              <w:rPr>
                <w:rFonts w:ascii="Times New Roman" w:eastAsia="Times New Roman" w:hAnsi="Times New Roman"/>
              </w:rPr>
              <w:t xml:space="preserve"> в</w:t>
            </w:r>
            <w:r w:rsidRPr="00B72C4F">
              <w:rPr>
                <w:rFonts w:ascii="Times New Roman" w:eastAsia="Times New Roman" w:hAnsi="Times New Roman"/>
                <w:b/>
                <w:bCs/>
              </w:rPr>
              <w:t xml:space="preserve"> </w:t>
            </w:r>
            <w:proofErr w:type="spellStart"/>
            <w:r w:rsidRPr="00B72C4F">
              <w:rPr>
                <w:rFonts w:ascii="Times New Roman" w:eastAsia="Times New Roman" w:hAnsi="Times New Roman"/>
                <w:b/>
                <w:bCs/>
                <w:i/>
                <w:iCs/>
              </w:rPr>
              <w:t>Додатку</w:t>
            </w:r>
            <w:proofErr w:type="spellEnd"/>
            <w:r w:rsidRPr="00B72C4F">
              <w:rPr>
                <w:rFonts w:ascii="Times New Roman" w:eastAsia="Times New Roman" w:hAnsi="Times New Roman"/>
                <w:b/>
                <w:bCs/>
                <w:i/>
                <w:iCs/>
              </w:rPr>
              <w:t xml:space="preserve"> 1</w:t>
            </w:r>
            <w:r w:rsidRPr="00B72C4F">
              <w:rPr>
                <w:rFonts w:ascii="Times New Roman" w:eastAsia="Times New Roman" w:hAnsi="Times New Roman"/>
              </w:rPr>
              <w:t xml:space="preserve"> до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w:t>
            </w:r>
          </w:p>
          <w:p w14:paraId="0ABA0C12" w14:textId="77777777" w:rsidR="00630BEA" w:rsidRPr="00B72C4F" w:rsidRDefault="00630BEA" w:rsidP="00B72C4F">
            <w:pPr>
              <w:keepNext/>
              <w:spacing w:after="0" w:line="240" w:lineRule="auto"/>
              <w:jc w:val="both"/>
              <w:rPr>
                <w:rFonts w:ascii="Times New Roman" w:eastAsia="Times New Roman" w:hAnsi="Times New Roman"/>
              </w:rPr>
            </w:pPr>
            <w:r w:rsidRPr="00B72C4F">
              <w:rPr>
                <w:rFonts w:ascii="Times New Roman" w:eastAsia="Times New Roman" w:hAnsi="Times New Roman"/>
              </w:rPr>
              <w:t xml:space="preserve">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об’єднання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відповідності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кваліфікаційним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здійснюється</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урахуванням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узагальнених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об’єднаних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показників</w:t>
            </w:r>
            <w:proofErr w:type="spellEnd"/>
            <w:r w:rsidRPr="00B72C4F">
              <w:rPr>
                <w:rFonts w:ascii="Times New Roman" w:eastAsia="Times New Roman" w:hAnsi="Times New Roman"/>
              </w:rPr>
              <w:t xml:space="preserve"> кожного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такого </w:t>
            </w:r>
            <w:proofErr w:type="spellStart"/>
            <w:r w:rsidRPr="00B72C4F">
              <w:rPr>
                <w:rFonts w:ascii="Times New Roman" w:eastAsia="Times New Roman" w:hAnsi="Times New Roman"/>
              </w:rPr>
              <w:t>об’єднання</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підставі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наданої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об’єднанням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інформації</w:t>
            </w:r>
            <w:proofErr w:type="spellEnd"/>
            <w:r w:rsidRPr="00B72C4F">
              <w:rPr>
                <w:rFonts w:ascii="Times New Roman" w:eastAsia="Times New Roman" w:hAnsi="Times New Roman"/>
              </w:rPr>
              <w:t>.</w:t>
            </w:r>
          </w:p>
          <w:p w14:paraId="1E6DCFCE" w14:textId="77777777" w:rsidR="00630BEA" w:rsidRPr="00B72C4F" w:rsidRDefault="00630BEA" w:rsidP="00B72C4F">
            <w:pPr>
              <w:keepNext/>
              <w:widowControl w:val="0"/>
              <w:spacing w:after="0" w:line="240" w:lineRule="auto"/>
              <w:ind w:right="120"/>
              <w:jc w:val="both"/>
              <w:rPr>
                <w:rFonts w:ascii="Times New Roman" w:eastAsia="Times New Roman" w:hAnsi="Times New Roman"/>
                <w:b/>
                <w:bCs/>
              </w:rPr>
            </w:pPr>
            <w:proofErr w:type="spellStart"/>
            <w:r w:rsidRPr="00B72C4F">
              <w:rPr>
                <w:rFonts w:ascii="Times New Roman" w:eastAsia="Times New Roman" w:hAnsi="Times New Roman"/>
                <w:b/>
                <w:bCs/>
              </w:rPr>
              <w:t>Підстави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визначені</w:t>
            </w:r>
            <w:proofErr w:type="spellEnd"/>
            <w:r w:rsidRPr="00B72C4F">
              <w:rPr>
                <w:rFonts w:ascii="Times New Roman" w:eastAsia="Times New Roman" w:hAnsi="Times New Roman"/>
                <w:b/>
                <w:bCs/>
              </w:rPr>
              <w:t xml:space="preserve"> пунктом 47 </w:t>
            </w:r>
            <w:proofErr w:type="spellStart"/>
            <w:r w:rsidRPr="00B72C4F">
              <w:rPr>
                <w:rFonts w:ascii="Times New Roman" w:eastAsia="Times New Roman" w:hAnsi="Times New Roman"/>
                <w:b/>
                <w:bCs/>
              </w:rPr>
              <w:t>Особливостей</w:t>
            </w:r>
            <w:proofErr w:type="spellEnd"/>
            <w:r w:rsidRPr="00B72C4F">
              <w:rPr>
                <w:rFonts w:ascii="Times New Roman" w:eastAsia="Times New Roman" w:hAnsi="Times New Roman"/>
                <w:b/>
                <w:bCs/>
              </w:rPr>
              <w:t>.</w:t>
            </w:r>
          </w:p>
          <w:p w14:paraId="75C9CD53" w14:textId="77777777" w:rsidR="00630BEA" w:rsidRPr="00B72C4F" w:rsidRDefault="00630BEA" w:rsidP="00B72C4F">
            <w:pPr>
              <w:keepNext/>
              <w:widowControl w:val="0"/>
              <w:pBdr>
                <w:top w:val="nil"/>
                <w:left w:val="nil"/>
                <w:bottom w:val="nil"/>
                <w:right w:val="nil"/>
                <w:between w:val="nil"/>
              </w:pBdr>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Замовник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приймає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рішення</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відмову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участі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відкритих</w:t>
            </w:r>
            <w:proofErr w:type="spellEnd"/>
            <w:r w:rsidRPr="00B72C4F">
              <w:rPr>
                <w:rFonts w:ascii="Times New Roman" w:eastAsia="Times New Roman" w:hAnsi="Times New Roman"/>
              </w:rPr>
              <w:t xml:space="preserve"> торгах та </w:t>
            </w:r>
            <w:proofErr w:type="spellStart"/>
            <w:r w:rsidRPr="00B72C4F">
              <w:rPr>
                <w:rFonts w:ascii="Times New Roman" w:eastAsia="Times New Roman" w:hAnsi="Times New Roman"/>
              </w:rPr>
              <w:t>зобов’язаний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відхилити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коли:</w:t>
            </w:r>
          </w:p>
          <w:p w14:paraId="59D6F1E5"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1) </w:t>
            </w:r>
            <w:proofErr w:type="spellStart"/>
            <w:r w:rsidRPr="00B72C4F">
              <w:rPr>
                <w:rFonts w:ascii="Times New Roman" w:eastAsia="Times New Roman" w:hAnsi="Times New Roman"/>
              </w:rPr>
              <w:t>замовник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незаперечні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докази</w:t>
            </w:r>
            <w:proofErr w:type="spellEnd"/>
            <w:r w:rsidRPr="00B72C4F">
              <w:rPr>
                <w:rFonts w:ascii="Times New Roman" w:eastAsia="Times New Roman" w:hAnsi="Times New Roman"/>
              </w:rPr>
              <w:t xml:space="preserve"> того,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пропонує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погоджується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дати</w:t>
            </w:r>
            <w:proofErr w:type="spellEnd"/>
            <w:r w:rsidRPr="00B72C4F">
              <w:rPr>
                <w:rFonts w:ascii="Times New Roman" w:eastAsia="Times New Roman" w:hAnsi="Times New Roman"/>
              </w:rPr>
              <w:t xml:space="preserve"> прямо </w:t>
            </w:r>
            <w:proofErr w:type="spellStart"/>
            <w:r w:rsidRPr="00B72C4F">
              <w:rPr>
                <w:rFonts w:ascii="Times New Roman" w:eastAsia="Times New Roman" w:hAnsi="Times New Roman"/>
              </w:rPr>
              <w:t>чи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опосередковано</w:t>
            </w:r>
            <w:proofErr w:type="spellEnd"/>
            <w:r w:rsidRPr="00B72C4F">
              <w:rPr>
                <w:rFonts w:ascii="Times New Roman" w:eastAsia="Times New Roman" w:hAnsi="Times New Roman"/>
              </w:rPr>
              <w:t xml:space="preserve"> будь-</w:t>
            </w:r>
            <w:proofErr w:type="spellStart"/>
            <w:r w:rsidRPr="00B72C4F">
              <w:rPr>
                <w:rFonts w:ascii="Times New Roman" w:eastAsia="Times New Roman" w:hAnsi="Times New Roman"/>
              </w:rPr>
              <w:t>якій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службовій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посадовій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особі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іншого</w:t>
            </w:r>
            <w:proofErr w:type="spellEnd"/>
            <w:r w:rsidRPr="00B72C4F">
              <w:rPr>
                <w:rFonts w:ascii="Times New Roman" w:eastAsia="Times New Roman" w:hAnsi="Times New Roman"/>
              </w:rPr>
              <w:t xml:space="preserve"> державного органу </w:t>
            </w:r>
            <w:proofErr w:type="spellStart"/>
            <w:r w:rsidRPr="00B72C4F">
              <w:rPr>
                <w:rFonts w:ascii="Times New Roman" w:eastAsia="Times New Roman" w:hAnsi="Times New Roman"/>
              </w:rPr>
              <w:t>винагороду</w:t>
            </w:r>
            <w:proofErr w:type="spellEnd"/>
            <w:r w:rsidRPr="00B72C4F">
              <w:rPr>
                <w:rFonts w:ascii="Times New Roman" w:eastAsia="Times New Roman" w:hAnsi="Times New Roman"/>
              </w:rPr>
              <w:t xml:space="preserve"> в будь-</w:t>
            </w:r>
            <w:proofErr w:type="spellStart"/>
            <w:r w:rsidRPr="00B72C4F">
              <w:rPr>
                <w:rFonts w:ascii="Times New Roman" w:eastAsia="Times New Roman" w:hAnsi="Times New Roman"/>
              </w:rPr>
              <w:t>якій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щодо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наймання</w:t>
            </w:r>
            <w:proofErr w:type="spellEnd"/>
            <w:r w:rsidRPr="00B72C4F">
              <w:rPr>
                <w:rFonts w:ascii="Times New Roman" w:eastAsia="Times New Roman" w:hAnsi="Times New Roman"/>
              </w:rPr>
              <w:t xml:space="preserve"> </w:t>
            </w:r>
            <w:proofErr w:type="gramStart"/>
            <w:r w:rsidRPr="00B72C4F">
              <w:rPr>
                <w:rFonts w:ascii="Times New Roman" w:eastAsia="Times New Roman" w:hAnsi="Times New Roman"/>
              </w:rPr>
              <w:t>на роботу</w:t>
            </w:r>
            <w:proofErr w:type="gramEnd"/>
            <w:r w:rsidRPr="00B72C4F">
              <w:rPr>
                <w:rFonts w:ascii="Times New Roman" w:eastAsia="Times New Roman" w:hAnsi="Times New Roman"/>
              </w:rPr>
              <w:t xml:space="preserve">, </w:t>
            </w:r>
            <w:proofErr w:type="spellStart"/>
            <w:r w:rsidRPr="00B72C4F">
              <w:rPr>
                <w:rFonts w:ascii="Times New Roman" w:eastAsia="Times New Roman" w:hAnsi="Times New Roman"/>
              </w:rPr>
              <w:t>цінна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річ</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послуга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тощо</w:t>
            </w:r>
            <w:proofErr w:type="spellEnd"/>
            <w:r w:rsidRPr="00B72C4F">
              <w:rPr>
                <w:rFonts w:ascii="Times New Roman" w:eastAsia="Times New Roman" w:hAnsi="Times New Roman"/>
              </w:rPr>
              <w:t xml:space="preserve">) з метою </w:t>
            </w:r>
            <w:proofErr w:type="spellStart"/>
            <w:r w:rsidRPr="00B72C4F">
              <w:rPr>
                <w:rFonts w:ascii="Times New Roman" w:eastAsia="Times New Roman" w:hAnsi="Times New Roman"/>
              </w:rPr>
              <w:t>вплинути</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прийняття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рішення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щодо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переможця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w:t>
            </w:r>
          </w:p>
          <w:p w14:paraId="260ACB10"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2) </w:t>
            </w:r>
            <w:proofErr w:type="spellStart"/>
            <w:r w:rsidRPr="00B72C4F">
              <w:rPr>
                <w:rFonts w:ascii="Times New Roman" w:eastAsia="Times New Roman" w:hAnsi="Times New Roman"/>
              </w:rPr>
              <w:t>відомості</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юридичну</w:t>
            </w:r>
            <w:proofErr w:type="spellEnd"/>
            <w:r w:rsidRPr="00B72C4F">
              <w:rPr>
                <w:rFonts w:ascii="Times New Roman" w:eastAsia="Times New Roman" w:hAnsi="Times New Roman"/>
              </w:rPr>
              <w:t xml:space="preserve"> особу, яка є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внесено до </w:t>
            </w:r>
            <w:proofErr w:type="spellStart"/>
            <w:r w:rsidRPr="00B72C4F">
              <w:rPr>
                <w:rFonts w:ascii="Times New Roman" w:eastAsia="Times New Roman" w:hAnsi="Times New Roman"/>
              </w:rPr>
              <w:t>Єдиного</w:t>
            </w:r>
            <w:proofErr w:type="spellEnd"/>
            <w:r w:rsidRPr="00B72C4F">
              <w:rPr>
                <w:rFonts w:ascii="Times New Roman" w:eastAsia="Times New Roman" w:hAnsi="Times New Roman"/>
              </w:rPr>
              <w:t xml:space="preserve"> державного </w:t>
            </w:r>
            <w:proofErr w:type="spellStart"/>
            <w:r w:rsidRPr="00B72C4F">
              <w:rPr>
                <w:rFonts w:ascii="Times New Roman" w:eastAsia="Times New Roman" w:hAnsi="Times New Roman"/>
              </w:rPr>
              <w:t>реєстру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осіб</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які</w:t>
            </w:r>
            <w:proofErr w:type="spellEnd"/>
            <w:r w:rsidRPr="00B72C4F">
              <w:rPr>
                <w:rFonts w:ascii="Times New Roman" w:eastAsia="Times New Roman" w:hAnsi="Times New Roman"/>
              </w:rPr>
              <w:t xml:space="preserve"> вчинили </w:t>
            </w:r>
            <w:proofErr w:type="spellStart"/>
            <w:r w:rsidRPr="00B72C4F">
              <w:rPr>
                <w:rFonts w:ascii="Times New Roman" w:eastAsia="Times New Roman" w:hAnsi="Times New Roman"/>
              </w:rPr>
              <w:t>корупційні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пов’язані</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корупцією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правопорушення</w:t>
            </w:r>
            <w:proofErr w:type="spellEnd"/>
            <w:r w:rsidRPr="00B72C4F">
              <w:rPr>
                <w:rFonts w:ascii="Times New Roman" w:eastAsia="Times New Roman" w:hAnsi="Times New Roman"/>
              </w:rPr>
              <w:t>;</w:t>
            </w:r>
          </w:p>
          <w:p w14:paraId="071CFBBC"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3) </w:t>
            </w:r>
            <w:proofErr w:type="spellStart"/>
            <w:r w:rsidRPr="00B72C4F">
              <w:rPr>
                <w:rFonts w:ascii="Times New Roman" w:eastAsia="Times New Roman" w:hAnsi="Times New Roman"/>
              </w:rPr>
              <w:t>керівника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фізичну</w:t>
            </w:r>
            <w:proofErr w:type="spellEnd"/>
            <w:r w:rsidRPr="00B72C4F">
              <w:rPr>
                <w:rFonts w:ascii="Times New Roman" w:eastAsia="Times New Roman" w:hAnsi="Times New Roman"/>
              </w:rPr>
              <w:t xml:space="preserve"> особу, яка є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було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притягнуто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згідно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із</w:t>
            </w:r>
            <w:proofErr w:type="spellEnd"/>
            <w:r w:rsidRPr="00B72C4F">
              <w:rPr>
                <w:rFonts w:ascii="Times New Roman" w:eastAsia="Times New Roman" w:hAnsi="Times New Roman"/>
              </w:rPr>
              <w:t xml:space="preserve"> законом до </w:t>
            </w:r>
            <w:proofErr w:type="spellStart"/>
            <w:r w:rsidRPr="00B72C4F">
              <w:rPr>
                <w:rFonts w:ascii="Times New Roman" w:eastAsia="Times New Roman" w:hAnsi="Times New Roman"/>
              </w:rPr>
              <w:t>відповідальності</w:t>
            </w:r>
            <w:proofErr w:type="spellEnd"/>
            <w:r w:rsidRPr="00B72C4F">
              <w:rPr>
                <w:rFonts w:ascii="Times New Roman" w:eastAsia="Times New Roman" w:hAnsi="Times New Roman"/>
              </w:rPr>
              <w:t xml:space="preserve"> за </w:t>
            </w:r>
            <w:proofErr w:type="spellStart"/>
            <w:r w:rsidRPr="00B72C4F">
              <w:rPr>
                <w:rFonts w:ascii="Times New Roman" w:eastAsia="Times New Roman" w:hAnsi="Times New Roman"/>
              </w:rPr>
              <w:t>вчинення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корупційного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правопорушення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правопорушення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пов’язаного</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корупцією</w:t>
            </w:r>
            <w:proofErr w:type="spellEnd"/>
            <w:r w:rsidRPr="00B72C4F">
              <w:rPr>
                <w:rFonts w:ascii="Times New Roman" w:eastAsia="Times New Roman" w:hAnsi="Times New Roman"/>
              </w:rPr>
              <w:t>;</w:t>
            </w:r>
          </w:p>
          <w:p w14:paraId="7DF20361"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4) </w:t>
            </w:r>
            <w:proofErr w:type="spellStart"/>
            <w:r w:rsidRPr="00B72C4F">
              <w:rPr>
                <w:rFonts w:ascii="Times New Roman" w:eastAsia="Times New Roman" w:hAnsi="Times New Roman"/>
              </w:rPr>
              <w:t>суб’єкт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господарювання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протягом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останніх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трьох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років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притягувався</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відповідальності</w:t>
            </w:r>
            <w:proofErr w:type="spellEnd"/>
            <w:r w:rsidRPr="00B72C4F">
              <w:rPr>
                <w:rFonts w:ascii="Times New Roman" w:eastAsia="Times New Roman" w:hAnsi="Times New Roman"/>
              </w:rPr>
              <w:t xml:space="preserve"> за </w:t>
            </w:r>
            <w:proofErr w:type="spellStart"/>
            <w:r w:rsidRPr="00B72C4F">
              <w:rPr>
                <w:rFonts w:ascii="Times New Roman" w:eastAsia="Times New Roman" w:hAnsi="Times New Roman"/>
              </w:rPr>
              <w:t>порушення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передбачене</w:t>
            </w:r>
            <w:proofErr w:type="spellEnd"/>
            <w:r w:rsidRPr="00B72C4F">
              <w:rPr>
                <w:rFonts w:ascii="Times New Roman" w:eastAsia="Times New Roman" w:hAnsi="Times New Roman"/>
              </w:rPr>
              <w:t xml:space="preserve"> </w:t>
            </w:r>
            <w:hyperlink r:id="rId9" w:anchor="n52">
              <w:r w:rsidRPr="00B72C4F">
                <w:rPr>
                  <w:rFonts w:ascii="Times New Roman" w:eastAsia="Times New Roman" w:hAnsi="Times New Roman"/>
                </w:rPr>
                <w:t>пунктом 4</w:t>
              </w:r>
            </w:hyperlink>
            <w:r w:rsidRPr="00B72C4F">
              <w:rPr>
                <w:rFonts w:ascii="Times New Roman" w:eastAsia="Times New Roman" w:hAnsi="Times New Roman"/>
              </w:rPr>
              <w:t xml:space="preserve"> </w:t>
            </w:r>
            <w:proofErr w:type="spellStart"/>
            <w:r w:rsidRPr="00B72C4F">
              <w:rPr>
                <w:rFonts w:ascii="Times New Roman" w:eastAsia="Times New Roman" w:hAnsi="Times New Roman"/>
              </w:rPr>
              <w:t>частини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другої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статті</w:t>
            </w:r>
            <w:proofErr w:type="spellEnd"/>
            <w:r w:rsidRPr="00B72C4F">
              <w:rPr>
                <w:rFonts w:ascii="Times New Roman" w:eastAsia="Times New Roman" w:hAnsi="Times New Roman"/>
              </w:rPr>
              <w:t xml:space="preserve"> 6, пунктом 1 </w:t>
            </w:r>
            <w:proofErr w:type="spellStart"/>
            <w:r w:rsidRPr="00B72C4F">
              <w:rPr>
                <w:rFonts w:ascii="Times New Roman" w:eastAsia="Times New Roman" w:hAnsi="Times New Roman"/>
              </w:rPr>
              <w:t>статті</w:t>
            </w:r>
            <w:proofErr w:type="spellEnd"/>
            <w:r w:rsidRPr="00B72C4F">
              <w:rPr>
                <w:rFonts w:ascii="Times New Roman" w:eastAsia="Times New Roman" w:hAnsi="Times New Roman"/>
              </w:rPr>
              <w:t xml:space="preserve"> 50 Закону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захист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економічної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конкуренції</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вигляді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вчинення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антиконкурентних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узгоджених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стосуються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спотворення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результатів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тендерів</w:t>
            </w:r>
            <w:proofErr w:type="spellEnd"/>
            <w:r w:rsidRPr="00B72C4F">
              <w:rPr>
                <w:rFonts w:ascii="Times New Roman" w:eastAsia="Times New Roman" w:hAnsi="Times New Roman"/>
              </w:rPr>
              <w:t>;</w:t>
            </w:r>
          </w:p>
          <w:p w14:paraId="4878A742"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5) </w:t>
            </w:r>
            <w:proofErr w:type="spellStart"/>
            <w:r w:rsidRPr="00B72C4F">
              <w:rPr>
                <w:rFonts w:ascii="Times New Roman" w:eastAsia="Times New Roman" w:hAnsi="Times New Roman"/>
              </w:rPr>
              <w:t>фізична</w:t>
            </w:r>
            <w:proofErr w:type="spellEnd"/>
            <w:r w:rsidRPr="00B72C4F">
              <w:rPr>
                <w:rFonts w:ascii="Times New Roman" w:eastAsia="Times New Roman" w:hAnsi="Times New Roman"/>
              </w:rPr>
              <w:t xml:space="preserve"> особа, яка є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була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засуджена</w:t>
            </w:r>
            <w:proofErr w:type="spellEnd"/>
            <w:r w:rsidRPr="00B72C4F">
              <w:rPr>
                <w:rFonts w:ascii="Times New Roman" w:eastAsia="Times New Roman" w:hAnsi="Times New Roman"/>
              </w:rPr>
              <w:t xml:space="preserve"> за </w:t>
            </w:r>
            <w:proofErr w:type="spellStart"/>
            <w:r w:rsidRPr="00B72C4F">
              <w:rPr>
                <w:rFonts w:ascii="Times New Roman" w:eastAsia="Times New Roman" w:hAnsi="Times New Roman"/>
              </w:rPr>
              <w:t>кримінальне</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правопорушення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вчинене</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корисливих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мотивів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зокрема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пов’язане</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хабарництвом</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відмиванням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коштів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судимість</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якої</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знято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не погашено в </w:t>
            </w:r>
            <w:proofErr w:type="spellStart"/>
            <w:r w:rsidRPr="00B72C4F">
              <w:rPr>
                <w:rFonts w:ascii="Times New Roman" w:eastAsia="Times New Roman" w:hAnsi="Times New Roman"/>
              </w:rPr>
              <w:t>установленому</w:t>
            </w:r>
            <w:proofErr w:type="spellEnd"/>
            <w:r w:rsidRPr="00B72C4F">
              <w:rPr>
                <w:rFonts w:ascii="Times New Roman" w:eastAsia="Times New Roman" w:hAnsi="Times New Roman"/>
              </w:rPr>
              <w:t xml:space="preserve"> законом порядку;</w:t>
            </w:r>
          </w:p>
          <w:p w14:paraId="57B5751A"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6) </w:t>
            </w:r>
            <w:proofErr w:type="spellStart"/>
            <w:r w:rsidRPr="00B72C4F">
              <w:rPr>
                <w:rFonts w:ascii="Times New Roman" w:eastAsia="Times New Roman" w:hAnsi="Times New Roman"/>
              </w:rPr>
              <w:t>керівник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був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засуджений</w:t>
            </w:r>
            <w:proofErr w:type="spellEnd"/>
            <w:r w:rsidRPr="00B72C4F">
              <w:rPr>
                <w:rFonts w:ascii="Times New Roman" w:eastAsia="Times New Roman" w:hAnsi="Times New Roman"/>
              </w:rPr>
              <w:t xml:space="preserve"> за </w:t>
            </w:r>
            <w:proofErr w:type="spellStart"/>
            <w:r w:rsidRPr="00B72C4F">
              <w:rPr>
                <w:rFonts w:ascii="Times New Roman" w:eastAsia="Times New Roman" w:hAnsi="Times New Roman"/>
              </w:rPr>
              <w:t>кримінальне</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правопорушення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вчинене</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корисливих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мотивів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зокрема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пов’язане</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хабарництвом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шахрайством</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відмиванням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коштів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судимість</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якого</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знято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не погашено в </w:t>
            </w:r>
            <w:proofErr w:type="spellStart"/>
            <w:r w:rsidRPr="00B72C4F">
              <w:rPr>
                <w:rFonts w:ascii="Times New Roman" w:eastAsia="Times New Roman" w:hAnsi="Times New Roman"/>
              </w:rPr>
              <w:t>установленому</w:t>
            </w:r>
            <w:proofErr w:type="spellEnd"/>
            <w:r w:rsidRPr="00B72C4F">
              <w:rPr>
                <w:rFonts w:ascii="Times New Roman" w:eastAsia="Times New Roman" w:hAnsi="Times New Roman"/>
              </w:rPr>
              <w:t xml:space="preserve"> законом порядку;</w:t>
            </w:r>
          </w:p>
          <w:p w14:paraId="675A5663"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7) </w:t>
            </w:r>
            <w:proofErr w:type="spellStart"/>
            <w:r w:rsidRPr="00B72C4F">
              <w:rPr>
                <w:rFonts w:ascii="Times New Roman" w:eastAsia="Times New Roman" w:hAnsi="Times New Roman"/>
              </w:rPr>
              <w:t>тендерна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пропозиція</w:t>
            </w:r>
            <w:proofErr w:type="spellEnd"/>
            <w:r w:rsidRPr="00B72C4F">
              <w:rPr>
                <w:rFonts w:ascii="Times New Roman" w:eastAsia="Times New Roman" w:hAnsi="Times New Roman"/>
              </w:rPr>
              <w:t xml:space="preserve"> подана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який</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пов’язаною</w:t>
            </w:r>
            <w:proofErr w:type="spellEnd"/>
            <w:r w:rsidRPr="00B72C4F">
              <w:rPr>
                <w:rFonts w:ascii="Times New Roman" w:eastAsia="Times New Roman" w:hAnsi="Times New Roman"/>
              </w:rPr>
              <w:t xml:space="preserve"> особою з </w:t>
            </w:r>
            <w:proofErr w:type="spellStart"/>
            <w:r w:rsidRPr="00B72C4F">
              <w:rPr>
                <w:rFonts w:ascii="Times New Roman" w:eastAsia="Times New Roman" w:hAnsi="Times New Roman"/>
              </w:rPr>
              <w:t>іншими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уповноваженою</w:t>
            </w:r>
            <w:proofErr w:type="spellEnd"/>
            <w:r w:rsidRPr="00B72C4F">
              <w:rPr>
                <w:rFonts w:ascii="Times New Roman" w:eastAsia="Times New Roman" w:hAnsi="Times New Roman"/>
              </w:rPr>
              <w:t xml:space="preserve"> особою (особами),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керівником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замовника</w:t>
            </w:r>
            <w:proofErr w:type="spellEnd"/>
            <w:r w:rsidRPr="00B72C4F">
              <w:rPr>
                <w:rFonts w:ascii="Times New Roman" w:eastAsia="Times New Roman" w:hAnsi="Times New Roman"/>
              </w:rPr>
              <w:t>;</w:t>
            </w:r>
          </w:p>
          <w:p w14:paraId="0FB0FC0B"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8)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визнаний</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установленому</w:t>
            </w:r>
            <w:proofErr w:type="spellEnd"/>
            <w:r w:rsidRPr="00B72C4F">
              <w:rPr>
                <w:rFonts w:ascii="Times New Roman" w:eastAsia="Times New Roman" w:hAnsi="Times New Roman"/>
              </w:rPr>
              <w:t xml:space="preserve"> законом порядку </w:t>
            </w:r>
            <w:proofErr w:type="spellStart"/>
            <w:r w:rsidRPr="00B72C4F">
              <w:rPr>
                <w:rFonts w:ascii="Times New Roman" w:eastAsia="Times New Roman" w:hAnsi="Times New Roman"/>
              </w:rPr>
              <w:t>банкрутом</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стосовно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нього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відкрита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ліквідаційна</w:t>
            </w:r>
            <w:proofErr w:type="spellEnd"/>
            <w:r w:rsidRPr="00B72C4F">
              <w:rPr>
                <w:rFonts w:ascii="Times New Roman" w:eastAsia="Times New Roman" w:hAnsi="Times New Roman"/>
              </w:rPr>
              <w:t xml:space="preserve"> процедура;</w:t>
            </w:r>
          </w:p>
          <w:p w14:paraId="13C1F0F0"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 xml:space="preserve">9) у </w:t>
            </w:r>
            <w:proofErr w:type="spellStart"/>
            <w:r w:rsidRPr="00B72C4F">
              <w:rPr>
                <w:rFonts w:ascii="Times New Roman" w:eastAsia="Times New Roman" w:hAnsi="Times New Roman"/>
              </w:rPr>
              <w:t>Єдиному</w:t>
            </w:r>
            <w:proofErr w:type="spellEnd"/>
            <w:r w:rsidRPr="00B72C4F">
              <w:rPr>
                <w:rFonts w:ascii="Times New Roman" w:eastAsia="Times New Roman" w:hAnsi="Times New Roman"/>
              </w:rPr>
              <w:t xml:space="preserve"> державному </w:t>
            </w:r>
            <w:proofErr w:type="spellStart"/>
            <w:r w:rsidRPr="00B72C4F">
              <w:rPr>
                <w:rFonts w:ascii="Times New Roman" w:eastAsia="Times New Roman" w:hAnsi="Times New Roman"/>
              </w:rPr>
              <w:t>реєстрі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юридичних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осіб</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фізичних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осіб</w:t>
            </w:r>
            <w:proofErr w:type="spellEnd"/>
            <w:r w:rsidRPr="00B72C4F">
              <w:rPr>
                <w:rFonts w:ascii="Times New Roman" w:eastAsia="Times New Roman" w:hAnsi="Times New Roman"/>
              </w:rPr>
              <w:t xml:space="preserve"> — </w:t>
            </w:r>
            <w:proofErr w:type="spellStart"/>
            <w:r w:rsidRPr="00B72C4F">
              <w:rPr>
                <w:rFonts w:ascii="Times New Roman" w:eastAsia="Times New Roman" w:hAnsi="Times New Roman"/>
              </w:rPr>
              <w:t>підприємців</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громадських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формувань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відсутня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передбачена</w:t>
            </w:r>
            <w:proofErr w:type="spellEnd"/>
            <w:r w:rsidRPr="00B72C4F">
              <w:rPr>
                <w:rFonts w:ascii="Times New Roman" w:eastAsia="Times New Roman" w:hAnsi="Times New Roman"/>
              </w:rPr>
              <w:t xml:space="preserve"> пунктом 9 </w:t>
            </w:r>
            <w:proofErr w:type="spellStart"/>
            <w:r w:rsidRPr="00B72C4F">
              <w:rPr>
                <w:rFonts w:ascii="Times New Roman" w:eastAsia="Times New Roman" w:hAnsi="Times New Roman"/>
              </w:rPr>
              <w:t>частини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другої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статті</w:t>
            </w:r>
            <w:proofErr w:type="spellEnd"/>
            <w:r w:rsidRPr="00B72C4F">
              <w:rPr>
                <w:rFonts w:ascii="Times New Roman" w:eastAsia="Times New Roman" w:hAnsi="Times New Roman"/>
              </w:rPr>
              <w:t xml:space="preserve"> 9 Закону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державну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реєстрацію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юридичних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осіб</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фізичних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осіб</w:t>
            </w:r>
            <w:proofErr w:type="spellEnd"/>
            <w:r w:rsidRPr="00B72C4F">
              <w:rPr>
                <w:rFonts w:ascii="Times New Roman" w:eastAsia="Times New Roman" w:hAnsi="Times New Roman"/>
              </w:rPr>
              <w:t xml:space="preserve"> — </w:t>
            </w:r>
            <w:proofErr w:type="spellStart"/>
            <w:r w:rsidRPr="00B72C4F">
              <w:rPr>
                <w:rFonts w:ascii="Times New Roman" w:eastAsia="Times New Roman" w:hAnsi="Times New Roman"/>
              </w:rPr>
              <w:t>підприємців</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громадських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формувань</w:t>
            </w:r>
            <w:proofErr w:type="spellEnd"/>
            <w:r w:rsidRPr="00B72C4F">
              <w:rPr>
                <w:rFonts w:ascii="Times New Roman" w:eastAsia="Times New Roman" w:hAnsi="Times New Roman"/>
              </w:rPr>
              <w:t xml:space="preserve">» (для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 резидента),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 нерезидент не </w:t>
            </w:r>
            <w:proofErr w:type="spellStart"/>
            <w:r w:rsidRPr="00B72C4F">
              <w:rPr>
                <w:rFonts w:ascii="Times New Roman" w:eastAsia="Times New Roman" w:hAnsi="Times New Roman"/>
              </w:rPr>
              <w:t>надав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інформації</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кінцевих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бенефіціарних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власників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абзацом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дев’ятим</w:t>
            </w:r>
            <w:proofErr w:type="spellEnd"/>
            <w:r w:rsidRPr="00B72C4F">
              <w:rPr>
                <w:rFonts w:ascii="Times New Roman" w:eastAsia="Times New Roman" w:hAnsi="Times New Roman"/>
              </w:rPr>
              <w:t xml:space="preserve"> пункту 28 </w:t>
            </w:r>
            <w:proofErr w:type="spellStart"/>
            <w:r w:rsidRPr="00B72C4F">
              <w:rPr>
                <w:rFonts w:ascii="Times New Roman" w:eastAsia="Times New Roman" w:hAnsi="Times New Roman"/>
              </w:rPr>
              <w:t>Особливостей</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спосіб</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w:t>
            </w:r>
          </w:p>
          <w:p w14:paraId="1244F0D8"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10) </w:t>
            </w:r>
            <w:proofErr w:type="spellStart"/>
            <w:r w:rsidRPr="00B72C4F">
              <w:rPr>
                <w:rFonts w:ascii="Times New Roman" w:eastAsia="Times New Roman" w:hAnsi="Times New Roman"/>
              </w:rPr>
              <w:t>юридична</w:t>
            </w:r>
            <w:proofErr w:type="spellEnd"/>
            <w:r w:rsidRPr="00B72C4F">
              <w:rPr>
                <w:rFonts w:ascii="Times New Roman" w:eastAsia="Times New Roman" w:hAnsi="Times New Roman"/>
              </w:rPr>
              <w:t xml:space="preserve"> особа, яка є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крім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нерезидентів</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має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антикорупційної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програми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чи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уповноваженого</w:t>
            </w:r>
            <w:proofErr w:type="spellEnd"/>
            <w:r w:rsidRPr="00B72C4F">
              <w:rPr>
                <w:rFonts w:ascii="Times New Roman" w:eastAsia="Times New Roman" w:hAnsi="Times New Roman"/>
              </w:rPr>
              <w:t xml:space="preserve"> </w:t>
            </w:r>
            <w:r w:rsidRPr="00B72C4F">
              <w:rPr>
                <w:rFonts w:ascii="Times New Roman" w:eastAsia="Times New Roman" w:hAnsi="Times New Roman"/>
              </w:rPr>
              <w:lastRenderedPageBreak/>
              <w:t xml:space="preserve">з </w:t>
            </w:r>
            <w:proofErr w:type="spellStart"/>
            <w:r w:rsidRPr="00B72C4F">
              <w:rPr>
                <w:rFonts w:ascii="Times New Roman" w:eastAsia="Times New Roman" w:hAnsi="Times New Roman"/>
              </w:rPr>
              <w:t>реалізації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антикорупційної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програми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вартість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товару (</w:t>
            </w:r>
            <w:proofErr w:type="spellStart"/>
            <w:r w:rsidRPr="00B72C4F">
              <w:rPr>
                <w:rFonts w:ascii="Times New Roman" w:eastAsia="Times New Roman" w:hAnsi="Times New Roman"/>
              </w:rPr>
              <w:t>товарів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послуги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послуг</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робіт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дорівнює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чи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перевищує</w:t>
            </w:r>
            <w:proofErr w:type="spellEnd"/>
            <w:r w:rsidRPr="00B72C4F">
              <w:rPr>
                <w:rFonts w:ascii="Times New Roman" w:eastAsia="Times New Roman" w:hAnsi="Times New Roman"/>
              </w:rPr>
              <w:t xml:space="preserve"> 20 млн </w:t>
            </w:r>
            <w:proofErr w:type="spellStart"/>
            <w:r w:rsidRPr="00B72C4F">
              <w:rPr>
                <w:rFonts w:ascii="Times New Roman" w:eastAsia="Times New Roman" w:hAnsi="Times New Roman"/>
              </w:rPr>
              <w:t>гривень</w:t>
            </w:r>
            <w:proofErr w:type="spellEnd"/>
            <w:r w:rsidRPr="00B72C4F">
              <w:rPr>
                <w:rFonts w:ascii="Times New Roman" w:eastAsia="Times New Roman" w:hAnsi="Times New Roman"/>
              </w:rPr>
              <w:t xml:space="preserve"> (у тому </w:t>
            </w:r>
            <w:proofErr w:type="spellStart"/>
            <w:r w:rsidRPr="00B72C4F">
              <w:rPr>
                <w:rFonts w:ascii="Times New Roman" w:eastAsia="Times New Roman" w:hAnsi="Times New Roman"/>
              </w:rPr>
              <w:t>числі</w:t>
            </w:r>
            <w:proofErr w:type="spellEnd"/>
            <w:r w:rsidRPr="00B72C4F">
              <w:rPr>
                <w:rFonts w:ascii="Times New Roman" w:eastAsia="Times New Roman" w:hAnsi="Times New Roman"/>
              </w:rPr>
              <w:t xml:space="preserve"> за лотом);</w:t>
            </w:r>
          </w:p>
          <w:p w14:paraId="79D85725"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11)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кінцевий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бенефіціарний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власник</w:t>
            </w:r>
            <w:proofErr w:type="spellEnd"/>
            <w:r w:rsidRPr="00B72C4F">
              <w:rPr>
                <w:rFonts w:ascii="Times New Roman" w:eastAsia="Times New Roman" w:hAnsi="Times New Roman"/>
              </w:rPr>
              <w:t xml:space="preserve">, член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акціонер</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юридичної</w:t>
            </w:r>
            <w:proofErr w:type="spellEnd"/>
            <w:r w:rsidRPr="00B72C4F">
              <w:rPr>
                <w:rFonts w:ascii="Times New Roman" w:eastAsia="Times New Roman" w:hAnsi="Times New Roman"/>
              </w:rPr>
              <w:t xml:space="preserve"> особи —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є особою, до </w:t>
            </w:r>
            <w:proofErr w:type="spellStart"/>
            <w:r w:rsidRPr="00B72C4F">
              <w:rPr>
                <w:rFonts w:ascii="Times New Roman" w:eastAsia="Times New Roman" w:hAnsi="Times New Roman"/>
              </w:rPr>
              <w:t>якої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застосовано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санкцію</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вигляді</w:t>
            </w:r>
            <w:proofErr w:type="spellEnd"/>
            <w:r w:rsidRPr="00B72C4F">
              <w:rPr>
                <w:rFonts w:ascii="Times New Roman" w:eastAsia="Times New Roman" w:hAnsi="Times New Roman"/>
              </w:rPr>
              <w:t xml:space="preserve"> заборони на </w:t>
            </w:r>
            <w:proofErr w:type="spellStart"/>
            <w:r w:rsidRPr="00B72C4F">
              <w:rPr>
                <w:rFonts w:ascii="Times New Roman" w:eastAsia="Times New Roman" w:hAnsi="Times New Roman"/>
              </w:rPr>
              <w:t>здійснення</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неї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публічних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товарів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робіт</w:t>
            </w:r>
            <w:proofErr w:type="spellEnd"/>
            <w:r w:rsidRPr="00B72C4F">
              <w:rPr>
                <w:rFonts w:ascii="Times New Roman" w:eastAsia="Times New Roman" w:hAnsi="Times New Roman"/>
              </w:rPr>
              <w:t xml:space="preserve"> і </w:t>
            </w:r>
            <w:proofErr w:type="spellStart"/>
            <w:r w:rsidRPr="00B72C4F">
              <w:rPr>
                <w:rFonts w:ascii="Times New Roman" w:eastAsia="Times New Roman" w:hAnsi="Times New Roman"/>
              </w:rPr>
              <w:t>послуг</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згідно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із</w:t>
            </w:r>
            <w:proofErr w:type="spellEnd"/>
            <w:r w:rsidRPr="00B72C4F">
              <w:rPr>
                <w:rFonts w:ascii="Times New Roman" w:eastAsia="Times New Roman" w:hAnsi="Times New Roman"/>
              </w:rPr>
              <w:t xml:space="preserve"> Законом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санкції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крім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випадку</w:t>
            </w:r>
            <w:proofErr w:type="spellEnd"/>
            <w:r w:rsidRPr="00B72C4F">
              <w:rPr>
                <w:rFonts w:ascii="Times New Roman" w:eastAsia="Times New Roman" w:hAnsi="Times New Roman"/>
              </w:rPr>
              <w:t xml:space="preserve">, коли </w:t>
            </w:r>
            <w:proofErr w:type="spellStart"/>
            <w:r w:rsidRPr="00B72C4F">
              <w:rPr>
                <w:rFonts w:ascii="Times New Roman" w:eastAsia="Times New Roman" w:hAnsi="Times New Roman"/>
              </w:rPr>
              <w:t>активи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такої</w:t>
            </w:r>
            <w:proofErr w:type="spellEnd"/>
            <w:r w:rsidRPr="00B72C4F">
              <w:rPr>
                <w:rFonts w:ascii="Times New Roman" w:eastAsia="Times New Roman" w:hAnsi="Times New Roman"/>
              </w:rPr>
              <w:t xml:space="preserve"> особи в </w:t>
            </w:r>
            <w:proofErr w:type="spellStart"/>
            <w:r w:rsidRPr="00B72C4F">
              <w:rPr>
                <w:rFonts w:ascii="Times New Roman" w:eastAsia="Times New Roman" w:hAnsi="Times New Roman"/>
              </w:rPr>
              <w:t>установленому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законодавством</w:t>
            </w:r>
            <w:proofErr w:type="spellEnd"/>
            <w:r w:rsidRPr="00B72C4F">
              <w:rPr>
                <w:rFonts w:ascii="Times New Roman" w:eastAsia="Times New Roman" w:hAnsi="Times New Roman"/>
              </w:rPr>
              <w:t xml:space="preserve"> порядку </w:t>
            </w:r>
            <w:proofErr w:type="spellStart"/>
            <w:r w:rsidRPr="00B72C4F">
              <w:rPr>
                <w:rFonts w:ascii="Times New Roman" w:eastAsia="Times New Roman" w:hAnsi="Times New Roman"/>
              </w:rPr>
              <w:t>передані</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управління</w:t>
            </w:r>
            <w:proofErr w:type="spellEnd"/>
            <w:r w:rsidRPr="00B72C4F">
              <w:rPr>
                <w:rFonts w:ascii="Times New Roman" w:eastAsia="Times New Roman" w:hAnsi="Times New Roman"/>
              </w:rPr>
              <w:t xml:space="preserve"> АРМА;</w:t>
            </w:r>
          </w:p>
          <w:p w14:paraId="7B942DFC" w14:textId="77777777" w:rsidR="00630BEA" w:rsidRPr="00B72C4F" w:rsidRDefault="00630BEA" w:rsidP="00B72C4F">
            <w:pPr>
              <w:keepNext/>
              <w:spacing w:after="0" w:line="240" w:lineRule="auto"/>
              <w:ind w:firstLine="567"/>
              <w:jc w:val="both"/>
              <w:rPr>
                <w:rFonts w:ascii="Times New Roman" w:eastAsia="Times New Roman" w:hAnsi="Times New Roman"/>
              </w:rPr>
            </w:pPr>
            <w:r w:rsidRPr="00B72C4F">
              <w:rPr>
                <w:rFonts w:ascii="Times New Roman" w:eastAsia="Times New Roman" w:hAnsi="Times New Roman"/>
              </w:rPr>
              <w:t>12) </w:t>
            </w:r>
            <w:proofErr w:type="spellStart"/>
            <w:r w:rsidRPr="00B72C4F">
              <w:rPr>
                <w:rFonts w:ascii="Times New Roman" w:eastAsia="Times New Roman" w:hAnsi="Times New Roman"/>
              </w:rPr>
              <w:t>керівника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фізичну</w:t>
            </w:r>
            <w:proofErr w:type="spellEnd"/>
            <w:r w:rsidRPr="00B72C4F">
              <w:rPr>
                <w:rFonts w:ascii="Times New Roman" w:eastAsia="Times New Roman" w:hAnsi="Times New Roman"/>
              </w:rPr>
              <w:t xml:space="preserve"> особу, яка є </w:t>
            </w:r>
            <w:proofErr w:type="spellStart"/>
            <w:r w:rsidRPr="00B72C4F">
              <w:rPr>
                <w:rFonts w:ascii="Times New Roman" w:eastAsia="Times New Roman" w:hAnsi="Times New Roman"/>
              </w:rPr>
              <w:t>учасником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було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притягнуто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згідно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із</w:t>
            </w:r>
            <w:proofErr w:type="spellEnd"/>
            <w:r w:rsidRPr="00B72C4F">
              <w:rPr>
                <w:rFonts w:ascii="Times New Roman" w:eastAsia="Times New Roman" w:hAnsi="Times New Roman"/>
              </w:rPr>
              <w:t xml:space="preserve"> законом до </w:t>
            </w:r>
            <w:proofErr w:type="spellStart"/>
            <w:r w:rsidRPr="00B72C4F">
              <w:rPr>
                <w:rFonts w:ascii="Times New Roman" w:eastAsia="Times New Roman" w:hAnsi="Times New Roman"/>
              </w:rPr>
              <w:t>відповідальності</w:t>
            </w:r>
            <w:proofErr w:type="spellEnd"/>
            <w:r w:rsidRPr="00B72C4F">
              <w:rPr>
                <w:rFonts w:ascii="Times New Roman" w:eastAsia="Times New Roman" w:hAnsi="Times New Roman"/>
              </w:rPr>
              <w:t xml:space="preserve"> за </w:t>
            </w:r>
            <w:proofErr w:type="spellStart"/>
            <w:r w:rsidRPr="00B72C4F">
              <w:rPr>
                <w:rFonts w:ascii="Times New Roman" w:eastAsia="Times New Roman" w:hAnsi="Times New Roman"/>
              </w:rPr>
              <w:t>вчинення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правопорушення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пов’язаного</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використанням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дитячої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праці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чи</w:t>
            </w:r>
            <w:proofErr w:type="spellEnd"/>
            <w:r w:rsidRPr="00B72C4F">
              <w:rPr>
                <w:rFonts w:ascii="Times New Roman" w:eastAsia="Times New Roman" w:hAnsi="Times New Roman"/>
              </w:rPr>
              <w:t xml:space="preserve"> будь-</w:t>
            </w:r>
            <w:proofErr w:type="spellStart"/>
            <w:r w:rsidRPr="00B72C4F">
              <w:rPr>
                <w:rFonts w:ascii="Times New Roman" w:eastAsia="Times New Roman" w:hAnsi="Times New Roman"/>
              </w:rPr>
              <w:t>якими</w:t>
            </w:r>
            <w:proofErr w:type="spellEnd"/>
            <w:r w:rsidRPr="00B72C4F">
              <w:rPr>
                <w:rFonts w:ascii="Times New Roman" w:eastAsia="Times New Roman" w:hAnsi="Times New Roman"/>
              </w:rPr>
              <w:t xml:space="preserve"> формами </w:t>
            </w:r>
            <w:proofErr w:type="spellStart"/>
            <w:r w:rsidRPr="00B72C4F">
              <w:rPr>
                <w:rFonts w:ascii="Times New Roman" w:eastAsia="Times New Roman" w:hAnsi="Times New Roman"/>
              </w:rPr>
              <w:t>торгівлі</w:t>
            </w:r>
            <w:proofErr w:type="spellEnd"/>
            <w:r w:rsidRPr="00B72C4F">
              <w:rPr>
                <w:rFonts w:ascii="Times New Roman" w:eastAsia="Times New Roman" w:hAnsi="Times New Roman"/>
              </w:rPr>
              <w:t xml:space="preserve"> людьми.</w:t>
            </w:r>
          </w:p>
          <w:p w14:paraId="7EB50D03" w14:textId="77777777" w:rsidR="00630BEA" w:rsidRPr="00B72C4F" w:rsidRDefault="00630BEA" w:rsidP="00B72C4F">
            <w:pPr>
              <w:keepNext/>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Замовник</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вимагає</w:t>
            </w:r>
            <w:proofErr w:type="spellEnd"/>
            <w:r w:rsidRPr="00B72C4F">
              <w:rPr>
                <w:rFonts w:ascii="Times New Roman" w:eastAsia="Times New Roman" w:hAnsi="Times New Roman"/>
              </w:rPr>
              <w:t xml:space="preserve"> документального </w:t>
            </w:r>
            <w:proofErr w:type="spellStart"/>
            <w:r w:rsidRPr="00B72C4F">
              <w:rPr>
                <w:rFonts w:ascii="Times New Roman" w:eastAsia="Times New Roman" w:hAnsi="Times New Roman"/>
              </w:rPr>
              <w:t>підтвердження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інформації</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відсутність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підстав</w:t>
            </w:r>
            <w:proofErr w:type="spellEnd"/>
            <w:r w:rsidRPr="00B72C4F">
              <w:rPr>
                <w:rFonts w:ascii="Times New Roman" w:eastAsia="Times New Roman" w:hAnsi="Times New Roman"/>
              </w:rPr>
              <w:t xml:space="preserve"> для </w:t>
            </w:r>
            <w:proofErr w:type="spellStart"/>
            <w:r w:rsidRPr="00B72C4F">
              <w:rPr>
                <w:rFonts w:ascii="Times New Roman" w:eastAsia="Times New Roman" w:hAnsi="Times New Roman"/>
              </w:rPr>
              <w:t>відхилення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переможця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визначених</w:t>
            </w:r>
            <w:proofErr w:type="spellEnd"/>
            <w:r w:rsidRPr="00B72C4F">
              <w:rPr>
                <w:rFonts w:ascii="Times New Roman" w:eastAsia="Times New Roman" w:hAnsi="Times New Roman"/>
              </w:rPr>
              <w:t xml:space="preserve"> пунктом 47 </w:t>
            </w:r>
            <w:proofErr w:type="spellStart"/>
            <w:r w:rsidRPr="00B72C4F">
              <w:rPr>
                <w:rFonts w:ascii="Times New Roman" w:eastAsia="Times New Roman" w:hAnsi="Times New Roman"/>
              </w:rPr>
              <w:t>Особливостей</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коли </w:t>
            </w:r>
            <w:proofErr w:type="spellStart"/>
            <w:r w:rsidRPr="00B72C4F">
              <w:rPr>
                <w:rFonts w:ascii="Times New Roman" w:eastAsia="Times New Roman" w:hAnsi="Times New Roman"/>
              </w:rPr>
              <w:t>така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інформація</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публічною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оприлюднена</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формі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відкритих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даних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згідно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із</w:t>
            </w:r>
            <w:proofErr w:type="spellEnd"/>
            <w:r w:rsidRPr="00B72C4F">
              <w:rPr>
                <w:rFonts w:ascii="Times New Roman" w:eastAsia="Times New Roman" w:hAnsi="Times New Roman"/>
              </w:rPr>
              <w:t xml:space="preserve"> Законом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«Про доступ до </w:t>
            </w:r>
            <w:proofErr w:type="spellStart"/>
            <w:r w:rsidRPr="00B72C4F">
              <w:rPr>
                <w:rFonts w:ascii="Times New Roman" w:eastAsia="Times New Roman" w:hAnsi="Times New Roman"/>
              </w:rPr>
              <w:t>публічної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інформації</w:t>
            </w:r>
            <w:proofErr w:type="spellEnd"/>
            <w:r w:rsidRPr="00B72C4F">
              <w:rPr>
                <w:rFonts w:ascii="Times New Roman" w:eastAsia="Times New Roman" w:hAnsi="Times New Roman"/>
              </w:rPr>
              <w:t>»,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міститься</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відкритих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публічних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електронних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реєстрах</w:t>
            </w:r>
            <w:proofErr w:type="spellEnd"/>
            <w:r w:rsidRPr="00B72C4F">
              <w:rPr>
                <w:rFonts w:ascii="Times New Roman" w:eastAsia="Times New Roman" w:hAnsi="Times New Roman"/>
              </w:rPr>
              <w:t xml:space="preserve">, доступ до </w:t>
            </w:r>
            <w:proofErr w:type="spellStart"/>
            <w:r w:rsidRPr="00B72C4F">
              <w:rPr>
                <w:rFonts w:ascii="Times New Roman" w:eastAsia="Times New Roman" w:hAnsi="Times New Roman"/>
              </w:rPr>
              <w:t>яких</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вільним</w:t>
            </w:r>
            <w:proofErr w:type="spellEnd"/>
            <w:r w:rsidRPr="00B72C4F">
              <w:rPr>
                <w:rFonts w:ascii="Times New Roman" w:eastAsia="Times New Roman" w:hAnsi="Times New Roman"/>
              </w:rPr>
              <w:t>,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може</w:t>
            </w:r>
            <w:proofErr w:type="spellEnd"/>
            <w:r w:rsidRPr="00B72C4F">
              <w:rPr>
                <w:rFonts w:ascii="Times New Roman" w:eastAsia="Times New Roman" w:hAnsi="Times New Roman"/>
              </w:rPr>
              <w:t xml:space="preserve"> бути </w:t>
            </w:r>
            <w:proofErr w:type="spellStart"/>
            <w:r w:rsidRPr="00B72C4F">
              <w:rPr>
                <w:rFonts w:ascii="Times New Roman" w:eastAsia="Times New Roman" w:hAnsi="Times New Roman"/>
              </w:rPr>
              <w:t>отримана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електронною</w:t>
            </w:r>
            <w:proofErr w:type="spellEnd"/>
            <w:r w:rsidRPr="00B72C4F">
              <w:rPr>
                <w:rFonts w:ascii="Times New Roman" w:eastAsia="Times New Roman" w:hAnsi="Times New Roman"/>
              </w:rPr>
              <w:t xml:space="preserve"> системою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шляхом </w:t>
            </w:r>
            <w:proofErr w:type="spellStart"/>
            <w:r w:rsidRPr="00B72C4F">
              <w:rPr>
                <w:rFonts w:ascii="Times New Roman" w:eastAsia="Times New Roman" w:hAnsi="Times New Roman"/>
              </w:rPr>
              <w:t>обміну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інформацією</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іншими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державними</w:t>
            </w:r>
            <w:proofErr w:type="spellEnd"/>
            <w:r w:rsidRPr="00B72C4F">
              <w:rPr>
                <w:rFonts w:ascii="Times New Roman" w:eastAsia="Times New Roman" w:hAnsi="Times New Roman"/>
              </w:rPr>
              <w:t xml:space="preserve"> системами та </w:t>
            </w:r>
            <w:proofErr w:type="spellStart"/>
            <w:r w:rsidRPr="00B72C4F">
              <w:rPr>
                <w:rFonts w:ascii="Times New Roman" w:eastAsia="Times New Roman" w:hAnsi="Times New Roman"/>
              </w:rPr>
              <w:t>реєстрами</w:t>
            </w:r>
            <w:proofErr w:type="spellEnd"/>
            <w:r w:rsidRPr="00B72C4F">
              <w:rPr>
                <w:rFonts w:ascii="Times New Roman" w:eastAsia="Times New Roman" w:hAnsi="Times New Roman"/>
              </w:rPr>
              <w:t>.</w:t>
            </w:r>
          </w:p>
          <w:p w14:paraId="02C11EA9" w14:textId="77777777" w:rsidR="00630BEA" w:rsidRPr="00B72C4F" w:rsidRDefault="00630BEA" w:rsidP="00B72C4F">
            <w:pPr>
              <w:keepNext/>
              <w:spacing w:after="0" w:line="240" w:lineRule="auto"/>
              <w:jc w:val="both"/>
              <w:rPr>
                <w:rFonts w:ascii="Times New Roman" w:eastAsia="Times New Roman" w:hAnsi="Times New Roman"/>
              </w:rPr>
            </w:pPr>
            <w:proofErr w:type="spellStart"/>
            <w:r w:rsidRPr="00B72C4F">
              <w:rPr>
                <w:rFonts w:ascii="Times New Roman" w:eastAsia="Times New Roman" w:hAnsi="Times New Roman"/>
                <w:b/>
                <w:bCs/>
              </w:rPr>
              <w:t>Підтвердження</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відповідності</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Учасника</w:t>
            </w:r>
            <w:proofErr w:type="spellEnd"/>
            <w:r w:rsidRPr="00B72C4F">
              <w:rPr>
                <w:rFonts w:ascii="Times New Roman" w:eastAsia="Times New Roman" w:hAnsi="Times New Roman"/>
                <w:b/>
                <w:bCs/>
              </w:rPr>
              <w:t xml:space="preserve"> (в тому </w:t>
            </w:r>
            <w:proofErr w:type="spellStart"/>
            <w:r w:rsidRPr="00B72C4F">
              <w:rPr>
                <w:rFonts w:ascii="Times New Roman" w:eastAsia="Times New Roman" w:hAnsi="Times New Roman"/>
                <w:b/>
                <w:bCs/>
              </w:rPr>
              <w:t>числі</w:t>
            </w:r>
            <w:proofErr w:type="spellEnd"/>
            <w:r w:rsidRPr="00B72C4F">
              <w:rPr>
                <w:rFonts w:ascii="Times New Roman" w:eastAsia="Times New Roman" w:hAnsi="Times New Roman"/>
                <w:b/>
                <w:bCs/>
              </w:rPr>
              <w:t xml:space="preserve"> для </w:t>
            </w:r>
            <w:proofErr w:type="spellStart"/>
            <w:r w:rsidRPr="00B72C4F">
              <w:rPr>
                <w:rFonts w:ascii="Times New Roman" w:eastAsia="Times New Roman" w:hAnsi="Times New Roman"/>
                <w:b/>
                <w:bCs/>
              </w:rPr>
              <w:t>об’єднання</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учасників</w:t>
            </w:r>
            <w:proofErr w:type="spellEnd"/>
            <w:r w:rsidRPr="00B72C4F">
              <w:rPr>
                <w:rFonts w:ascii="Times New Roman" w:eastAsia="Times New Roman" w:hAnsi="Times New Roman"/>
                <w:b/>
                <w:bCs/>
              </w:rPr>
              <w:t xml:space="preserve"> як </w:t>
            </w:r>
            <w:proofErr w:type="spellStart"/>
            <w:r w:rsidRPr="00B72C4F">
              <w:rPr>
                <w:rFonts w:ascii="Times New Roman" w:eastAsia="Times New Roman" w:hAnsi="Times New Roman"/>
                <w:b/>
                <w:bCs/>
              </w:rPr>
              <w:t>учасника</w:t>
            </w:r>
            <w:proofErr w:type="spellEnd"/>
            <w:r w:rsidRPr="00B72C4F">
              <w:rPr>
                <w:rFonts w:ascii="Times New Roman" w:eastAsia="Times New Roman" w:hAnsi="Times New Roman"/>
                <w:b/>
                <w:bCs/>
              </w:rPr>
              <w:t xml:space="preserve"> </w:t>
            </w:r>
            <w:proofErr w:type="spellStart"/>
            <w:proofErr w:type="gramStart"/>
            <w:r w:rsidRPr="00B72C4F">
              <w:rPr>
                <w:rFonts w:ascii="Times New Roman" w:eastAsia="Times New Roman" w:hAnsi="Times New Roman"/>
                <w:b/>
                <w:bCs/>
              </w:rPr>
              <w:t>процедури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вимогам</w:t>
            </w:r>
            <w:proofErr w:type="spellEnd"/>
            <w:proofErr w:type="gram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визначеним</w:t>
            </w:r>
            <w:proofErr w:type="spellEnd"/>
            <w:r w:rsidRPr="00B72C4F">
              <w:rPr>
                <w:rFonts w:ascii="Times New Roman" w:eastAsia="Times New Roman" w:hAnsi="Times New Roman"/>
                <w:b/>
                <w:bCs/>
              </w:rPr>
              <w:t xml:space="preserve"> у </w:t>
            </w:r>
            <w:proofErr w:type="spellStart"/>
            <w:r w:rsidRPr="00B72C4F">
              <w:rPr>
                <w:rFonts w:ascii="Times New Roman" w:eastAsia="Times New Roman" w:hAnsi="Times New Roman"/>
                <w:b/>
                <w:bCs/>
              </w:rPr>
              <w:t>пункті</w:t>
            </w:r>
            <w:proofErr w:type="spellEnd"/>
            <w:r w:rsidRPr="00B72C4F">
              <w:rPr>
                <w:rFonts w:ascii="Times New Roman" w:eastAsia="Times New Roman" w:hAnsi="Times New Roman"/>
                <w:b/>
                <w:bCs/>
              </w:rPr>
              <w:t xml:space="preserve"> 47 </w:t>
            </w:r>
            <w:proofErr w:type="spellStart"/>
            <w:r w:rsidRPr="00B72C4F">
              <w:rPr>
                <w:rFonts w:ascii="Times New Roman" w:eastAsia="Times New Roman" w:hAnsi="Times New Roman"/>
                <w:b/>
                <w:bCs/>
              </w:rPr>
              <w:t>Особливостей</w:t>
            </w:r>
            <w:proofErr w:type="spellEnd"/>
            <w:r w:rsidRPr="00B72C4F">
              <w:rPr>
                <w:rFonts w:ascii="Times New Roman" w:eastAsia="Times New Roman" w:hAnsi="Times New Roman"/>
                <w:b/>
                <w:bCs/>
              </w:rPr>
              <w:t>.</w:t>
            </w:r>
          </w:p>
          <w:p w14:paraId="45C1E288" w14:textId="77777777" w:rsidR="00630BEA" w:rsidRPr="00B72C4F" w:rsidRDefault="00630BEA" w:rsidP="00B72C4F">
            <w:pPr>
              <w:keepNext/>
              <w:spacing w:after="0" w:line="240" w:lineRule="auto"/>
              <w:ind w:firstLine="567"/>
              <w:jc w:val="both"/>
              <w:rPr>
                <w:rFonts w:ascii="Times New Roman" w:eastAsia="Times New Roman" w:hAnsi="Times New Roman"/>
              </w:rPr>
            </w:pP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підтверджує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відсутність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підстав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зазначених</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пункті</w:t>
            </w:r>
            <w:proofErr w:type="spellEnd"/>
            <w:r w:rsidRPr="00B72C4F">
              <w:rPr>
                <w:rFonts w:ascii="Times New Roman" w:eastAsia="Times New Roman" w:hAnsi="Times New Roman"/>
              </w:rPr>
              <w:t xml:space="preserve"> 47 </w:t>
            </w:r>
            <w:proofErr w:type="spellStart"/>
            <w:proofErr w:type="gramStart"/>
            <w:r w:rsidRPr="00B72C4F">
              <w:rPr>
                <w:rFonts w:ascii="Times New Roman" w:eastAsia="Times New Roman" w:hAnsi="Times New Roman"/>
              </w:rPr>
              <w:t>Особливостей</w:t>
            </w:r>
            <w:proofErr w:type="spellEnd"/>
            <w:r w:rsidRPr="00B72C4F">
              <w:rPr>
                <w:rFonts w:ascii="Times New Roman" w:eastAsia="Times New Roman" w:hAnsi="Times New Roman"/>
              </w:rPr>
              <w:t xml:space="preserve">  (</w:t>
            </w:r>
            <w:proofErr w:type="spellStart"/>
            <w:proofErr w:type="gramEnd"/>
            <w:r w:rsidRPr="00B72C4F">
              <w:rPr>
                <w:rFonts w:ascii="Times New Roman" w:eastAsia="Times New Roman" w:hAnsi="Times New Roman"/>
              </w:rPr>
              <w:t>крім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підпунктів</w:t>
            </w:r>
            <w:proofErr w:type="spellEnd"/>
            <w:r w:rsidRPr="00B72C4F">
              <w:rPr>
                <w:rFonts w:ascii="Times New Roman" w:eastAsia="Times New Roman" w:hAnsi="Times New Roman"/>
              </w:rPr>
              <w:t xml:space="preserve"> 1 і 7 </w:t>
            </w:r>
            <w:proofErr w:type="spellStart"/>
            <w:r w:rsidRPr="00B72C4F">
              <w:rPr>
                <w:rFonts w:ascii="Times New Roman" w:eastAsia="Times New Roman" w:hAnsi="Times New Roman"/>
              </w:rPr>
              <w:t>цього</w:t>
            </w:r>
            <w:proofErr w:type="spellEnd"/>
            <w:r w:rsidRPr="00B72C4F">
              <w:rPr>
                <w:rFonts w:ascii="Times New Roman" w:eastAsia="Times New Roman" w:hAnsi="Times New Roman"/>
              </w:rPr>
              <w:t xml:space="preserve"> пункту), шляхом </w:t>
            </w:r>
            <w:proofErr w:type="spellStart"/>
            <w:r w:rsidRPr="00B72C4F">
              <w:rPr>
                <w:rFonts w:ascii="Times New Roman" w:eastAsia="Times New Roman" w:hAnsi="Times New Roman"/>
              </w:rPr>
              <w:t>самостійного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декларування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відсутності</w:t>
            </w:r>
            <w:proofErr w:type="spellEnd"/>
            <w:r w:rsidRPr="00B72C4F">
              <w:rPr>
                <w:rFonts w:ascii="Times New Roman" w:eastAsia="Times New Roman" w:hAnsi="Times New Roman"/>
              </w:rPr>
              <w:t xml:space="preserve"> таких </w:t>
            </w:r>
            <w:proofErr w:type="spellStart"/>
            <w:r w:rsidRPr="00B72C4F">
              <w:rPr>
                <w:rFonts w:ascii="Times New Roman" w:eastAsia="Times New Roman" w:hAnsi="Times New Roman"/>
              </w:rPr>
              <w:t>підстав</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електронній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системі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w:t>
            </w:r>
            <w:proofErr w:type="spellEnd"/>
            <w:r w:rsidRPr="00B72C4F">
              <w:rPr>
                <w:rFonts w:ascii="Times New Roman" w:eastAsia="Times New Roman" w:hAnsi="Times New Roman"/>
              </w:rPr>
              <w:t xml:space="preserve"> час </w:t>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w:t>
            </w:r>
          </w:p>
          <w:p w14:paraId="3A1C4A89" w14:textId="77777777" w:rsidR="00630BEA" w:rsidRPr="00B72C4F" w:rsidRDefault="00630BEA" w:rsidP="00B72C4F">
            <w:pPr>
              <w:keepNext/>
              <w:spacing w:after="0" w:line="240" w:lineRule="auto"/>
              <w:ind w:firstLine="567"/>
              <w:jc w:val="both"/>
              <w:rPr>
                <w:rFonts w:ascii="Times New Roman" w:eastAsia="Times New Roman" w:hAnsi="Times New Roman"/>
              </w:rPr>
            </w:pPr>
            <w:proofErr w:type="spellStart"/>
            <w:r w:rsidRPr="00B72C4F">
              <w:rPr>
                <w:rFonts w:ascii="Times New Roman" w:eastAsia="Times New Roman" w:hAnsi="Times New Roman"/>
              </w:rPr>
              <w:t>Замовник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самостійно</w:t>
            </w:r>
            <w:proofErr w:type="spellEnd"/>
            <w:r w:rsidRPr="00B72C4F">
              <w:rPr>
                <w:rFonts w:ascii="Times New Roman" w:eastAsia="Times New Roman" w:hAnsi="Times New Roman"/>
              </w:rPr>
              <w:t xml:space="preserve"> за результатами </w:t>
            </w:r>
            <w:proofErr w:type="spellStart"/>
            <w:r w:rsidRPr="00B72C4F">
              <w:rPr>
                <w:rFonts w:ascii="Times New Roman" w:eastAsia="Times New Roman" w:hAnsi="Times New Roman"/>
              </w:rPr>
              <w:t>розгляду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підтверджує</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електронній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системі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відсутність</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підстав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підпунктами</w:t>
            </w:r>
            <w:proofErr w:type="spellEnd"/>
            <w:r w:rsidRPr="00B72C4F">
              <w:rPr>
                <w:rFonts w:ascii="Times New Roman" w:eastAsia="Times New Roman" w:hAnsi="Times New Roman"/>
              </w:rPr>
              <w:t xml:space="preserve"> 1 і 7 </w:t>
            </w:r>
            <w:proofErr w:type="spellStart"/>
            <w:r w:rsidRPr="00B72C4F">
              <w:rPr>
                <w:rFonts w:ascii="Times New Roman" w:eastAsia="Times New Roman" w:hAnsi="Times New Roman"/>
              </w:rPr>
              <w:t>цього</w:t>
            </w:r>
            <w:proofErr w:type="spellEnd"/>
            <w:r w:rsidRPr="00B72C4F">
              <w:rPr>
                <w:rFonts w:ascii="Times New Roman" w:eastAsia="Times New Roman" w:hAnsi="Times New Roman"/>
              </w:rPr>
              <w:t xml:space="preserve"> пункту.</w:t>
            </w:r>
          </w:p>
          <w:p w14:paraId="6A642D0E" w14:textId="4D7018C8" w:rsidR="00630BEA" w:rsidRPr="00B72C4F" w:rsidRDefault="00630BEA" w:rsidP="00B72C4F">
            <w:pPr>
              <w:keepNext/>
              <w:widowControl w:val="0"/>
              <w:spacing w:after="0" w:line="240" w:lineRule="auto"/>
              <w:ind w:firstLine="567"/>
              <w:jc w:val="both"/>
              <w:rPr>
                <w:rFonts w:ascii="Times New Roman" w:eastAsia="Times New Roman" w:hAnsi="Times New Roman"/>
                <w:i/>
                <w:iCs/>
                <w:color w:val="FF0000"/>
              </w:rPr>
            </w:pPr>
            <w:r w:rsidRPr="00B72C4F">
              <w:rPr>
                <w:rFonts w:ascii="Times New Roman" w:eastAsia="Times New Roman" w:hAnsi="Times New Roman"/>
              </w:rPr>
              <w:t xml:space="preserve">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коли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намір</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залучити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інших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суб’єктів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господарювання</w:t>
            </w:r>
            <w:proofErr w:type="spellEnd"/>
            <w:r w:rsidRPr="00B72C4F">
              <w:rPr>
                <w:rFonts w:ascii="Times New Roman" w:eastAsia="Times New Roman" w:hAnsi="Times New Roman"/>
              </w:rPr>
              <w:t xml:space="preserve"> як </w:t>
            </w:r>
            <w:proofErr w:type="spellStart"/>
            <w:r w:rsidRPr="00B72C4F">
              <w:rPr>
                <w:rFonts w:ascii="Times New Roman" w:eastAsia="Times New Roman" w:hAnsi="Times New Roman"/>
              </w:rPr>
              <w:t>субпідрядників</w:t>
            </w:r>
            <w:proofErr w:type="spellEnd"/>
            <w:r w:rsidRPr="00B72C4F">
              <w:rPr>
                <w:rFonts w:ascii="Times New Roman" w:eastAsia="Times New Roman" w:hAnsi="Times New Roman"/>
              </w:rPr>
              <w:t xml:space="preserve"> / </w:t>
            </w:r>
            <w:proofErr w:type="spellStart"/>
            <w:r w:rsidRPr="00B72C4F">
              <w:rPr>
                <w:rFonts w:ascii="Times New Roman" w:eastAsia="Times New Roman" w:hAnsi="Times New Roman"/>
              </w:rPr>
              <w:t>співвиконавців</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обсязі</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менш</w:t>
            </w:r>
            <w:proofErr w:type="spellEnd"/>
            <w:r w:rsidRPr="00B72C4F">
              <w:rPr>
                <w:rFonts w:ascii="Times New Roman" w:eastAsia="Times New Roman" w:hAnsi="Times New Roman"/>
              </w:rPr>
              <w:t xml:space="preserve"> як 20 </w:t>
            </w:r>
            <w:proofErr w:type="spellStart"/>
            <w:r w:rsidRPr="00B72C4F">
              <w:rPr>
                <w:rFonts w:ascii="Times New Roman" w:eastAsia="Times New Roman" w:hAnsi="Times New Roman"/>
              </w:rPr>
              <w:t>відсотків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вартості</w:t>
            </w:r>
            <w:proofErr w:type="spellEnd"/>
            <w:r w:rsidRPr="00B72C4F">
              <w:rPr>
                <w:rFonts w:ascii="Times New Roman" w:eastAsia="Times New Roman" w:hAnsi="Times New Roman"/>
              </w:rPr>
              <w:t xml:space="preserve"> договору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робіт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послуг</w:t>
            </w:r>
            <w:proofErr w:type="spellEnd"/>
            <w:r w:rsidRPr="00B72C4F">
              <w:rPr>
                <w:rFonts w:ascii="Times New Roman" w:eastAsia="Times New Roman" w:hAnsi="Times New Roman"/>
              </w:rPr>
              <w:t xml:space="preserve"> для </w:t>
            </w:r>
            <w:proofErr w:type="spellStart"/>
            <w:r w:rsidRPr="00B72C4F">
              <w:rPr>
                <w:rFonts w:ascii="Times New Roman" w:eastAsia="Times New Roman" w:hAnsi="Times New Roman"/>
              </w:rPr>
              <w:t>підтвердження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його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відповідності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кваліфікаційним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частини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третьої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статті</w:t>
            </w:r>
            <w:proofErr w:type="spellEnd"/>
            <w:r w:rsidRPr="00B72C4F">
              <w:rPr>
                <w:rFonts w:ascii="Times New Roman" w:eastAsia="Times New Roman" w:hAnsi="Times New Roman"/>
              </w:rPr>
              <w:t xml:space="preserve"> 16 Закону (у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застосування</w:t>
            </w:r>
            <w:proofErr w:type="spellEnd"/>
            <w:r w:rsidRPr="00B72C4F">
              <w:rPr>
                <w:rFonts w:ascii="Times New Roman" w:eastAsia="Times New Roman" w:hAnsi="Times New Roman"/>
              </w:rPr>
              <w:t xml:space="preserve"> таких </w:t>
            </w:r>
            <w:proofErr w:type="spellStart"/>
            <w:r w:rsidRPr="00B72C4F">
              <w:rPr>
                <w:rFonts w:ascii="Times New Roman" w:eastAsia="Times New Roman" w:hAnsi="Times New Roman"/>
              </w:rPr>
              <w:t>критеріїв</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учасника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AD68B8">
              <w:rPr>
                <w:rFonts w:ascii="Times New Roman" w:eastAsia="Times New Roman" w:hAnsi="Times New Roman"/>
              </w:rPr>
              <w:t>закупівлі</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замовник</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перевіряє</w:t>
            </w:r>
            <w:proofErr w:type="spellEnd"/>
            <w:r w:rsidRPr="00AD68B8">
              <w:rPr>
                <w:rFonts w:ascii="Times New Roman" w:eastAsia="Times New Roman" w:hAnsi="Times New Roman"/>
              </w:rPr>
              <w:t xml:space="preserve"> таких </w:t>
            </w:r>
            <w:proofErr w:type="spellStart"/>
            <w:r w:rsidRPr="00AD68B8">
              <w:rPr>
                <w:rFonts w:ascii="Times New Roman" w:eastAsia="Times New Roman" w:hAnsi="Times New Roman"/>
              </w:rPr>
              <w:t>суб’єктів</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господарювання</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щодо</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відсутності</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підстав</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визначених</w:t>
            </w:r>
            <w:proofErr w:type="spellEnd"/>
            <w:r w:rsidRPr="00AD68B8">
              <w:rPr>
                <w:rFonts w:ascii="Times New Roman" w:eastAsia="Times New Roman" w:hAnsi="Times New Roman"/>
              </w:rPr>
              <w:t xml:space="preserve"> пунктом 47 </w:t>
            </w:r>
            <w:proofErr w:type="spellStart"/>
            <w:r w:rsidRPr="00AD68B8">
              <w:rPr>
                <w:rFonts w:ascii="Times New Roman" w:eastAsia="Times New Roman" w:hAnsi="Times New Roman"/>
              </w:rPr>
              <w:t>Особливостей</w:t>
            </w:r>
            <w:proofErr w:type="spellEnd"/>
            <w:r w:rsidRPr="00AD68B8">
              <w:rPr>
                <w:rFonts w:ascii="Times New Roman" w:eastAsia="Times New Roman" w:hAnsi="Times New Roman"/>
              </w:rPr>
              <w:t xml:space="preserve"> </w:t>
            </w:r>
            <w:r w:rsidRPr="00AD68B8">
              <w:rPr>
                <w:rFonts w:ascii="Times New Roman" w:eastAsia="Times New Roman" w:hAnsi="Times New Roman"/>
                <w:i/>
                <w:iCs/>
              </w:rPr>
              <w:t xml:space="preserve">(для </w:t>
            </w:r>
            <w:proofErr w:type="spellStart"/>
            <w:r w:rsidRPr="00AD68B8">
              <w:rPr>
                <w:rFonts w:ascii="Times New Roman" w:eastAsia="Times New Roman" w:hAnsi="Times New Roman"/>
                <w:i/>
                <w:iCs/>
              </w:rPr>
              <w:t>закупівлі</w:t>
            </w:r>
            <w:proofErr w:type="spellEnd"/>
            <w:r w:rsidRPr="00AD68B8">
              <w:rPr>
                <w:rFonts w:ascii="Times New Roman" w:eastAsia="Times New Roman" w:hAnsi="Times New Roman"/>
                <w:i/>
                <w:iCs/>
              </w:rPr>
              <w:t xml:space="preserve"> </w:t>
            </w:r>
            <w:proofErr w:type="spellStart"/>
            <w:r w:rsidRPr="00AD68B8">
              <w:rPr>
                <w:rFonts w:ascii="Times New Roman" w:eastAsia="Times New Roman" w:hAnsi="Times New Roman"/>
                <w:i/>
                <w:iCs/>
              </w:rPr>
              <w:t>робіт</w:t>
            </w:r>
            <w:proofErr w:type="spellEnd"/>
            <w:r w:rsidRPr="00AD68B8">
              <w:rPr>
                <w:rFonts w:ascii="Times New Roman" w:eastAsia="Times New Roman" w:hAnsi="Times New Roman"/>
                <w:i/>
                <w:iCs/>
              </w:rPr>
              <w:t xml:space="preserve"> </w:t>
            </w:r>
            <w:proofErr w:type="spellStart"/>
            <w:r w:rsidRPr="00AD68B8">
              <w:rPr>
                <w:rFonts w:ascii="Times New Roman" w:eastAsia="Times New Roman" w:hAnsi="Times New Roman"/>
                <w:i/>
                <w:iCs/>
              </w:rPr>
              <w:t>або</w:t>
            </w:r>
            <w:proofErr w:type="spellEnd"/>
            <w:r w:rsidRPr="00AD68B8">
              <w:rPr>
                <w:rFonts w:ascii="Times New Roman" w:eastAsia="Times New Roman" w:hAnsi="Times New Roman"/>
                <w:i/>
                <w:iCs/>
              </w:rPr>
              <w:t xml:space="preserve"> </w:t>
            </w:r>
            <w:proofErr w:type="spellStart"/>
            <w:r w:rsidRPr="00AD68B8">
              <w:rPr>
                <w:rFonts w:ascii="Times New Roman" w:eastAsia="Times New Roman" w:hAnsi="Times New Roman"/>
                <w:i/>
                <w:iCs/>
              </w:rPr>
              <w:t>послуг</w:t>
            </w:r>
            <w:proofErr w:type="spellEnd"/>
            <w:r w:rsidRPr="00AD68B8">
              <w:rPr>
                <w:rFonts w:ascii="Times New Roman" w:eastAsia="Times New Roman" w:hAnsi="Times New Roman"/>
                <w:i/>
                <w:iCs/>
              </w:rPr>
              <w:t>).</w:t>
            </w:r>
          </w:p>
          <w:p w14:paraId="0C37BDFD" w14:textId="20215046" w:rsidR="00630BEA" w:rsidRPr="00B72C4F" w:rsidRDefault="00630BEA" w:rsidP="00B72C4F">
            <w:pPr>
              <w:spacing w:after="0" w:line="240" w:lineRule="auto"/>
              <w:contextualSpacing/>
              <w:jc w:val="both"/>
              <w:rPr>
                <w:rFonts w:ascii="Times New Roman" w:hAnsi="Times New Roman"/>
                <w:color w:val="000000"/>
                <w:shd w:val="solid" w:color="FFFFFF" w:fill="FFFFFF"/>
                <w:lang w:val="uk-UA"/>
              </w:rPr>
            </w:pPr>
            <w:proofErr w:type="spellStart"/>
            <w:r w:rsidRPr="00B72C4F">
              <w:rPr>
                <w:rFonts w:ascii="Times New Roman" w:eastAsia="Times New Roman" w:hAnsi="Times New Roman"/>
                <w:i/>
                <w:iCs/>
              </w:rPr>
              <w:t>Якщо</w:t>
            </w:r>
            <w:proofErr w:type="spellEnd"/>
            <w:r w:rsidRPr="00B72C4F">
              <w:rPr>
                <w:rFonts w:ascii="Times New Roman" w:eastAsia="Times New Roman" w:hAnsi="Times New Roman"/>
                <w:i/>
                <w:iCs/>
              </w:rPr>
              <w:t xml:space="preserve"> на момент </w:t>
            </w:r>
            <w:proofErr w:type="spellStart"/>
            <w:r w:rsidRPr="00B72C4F">
              <w:rPr>
                <w:rFonts w:ascii="Times New Roman" w:eastAsia="Times New Roman" w:hAnsi="Times New Roman"/>
                <w:i/>
                <w:iCs/>
              </w:rPr>
              <w:t>подання</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тендерної</w:t>
            </w:r>
            <w:proofErr w:type="spellEnd"/>
            <w:r w:rsidRPr="00B72C4F">
              <w:rPr>
                <w:rFonts w:ascii="Times New Roman" w:eastAsia="Times New Roman" w:hAnsi="Times New Roman"/>
                <w:i/>
                <w:iCs/>
              </w:rPr>
              <w:t xml:space="preserve"> пропозиції </w:t>
            </w:r>
            <w:proofErr w:type="spellStart"/>
            <w:r w:rsidRPr="00B72C4F">
              <w:rPr>
                <w:rFonts w:ascii="Times New Roman" w:eastAsia="Times New Roman" w:hAnsi="Times New Roman"/>
                <w:i/>
                <w:iCs/>
              </w:rPr>
              <w:t>учасником</w:t>
            </w:r>
            <w:proofErr w:type="spellEnd"/>
            <w:r w:rsidRPr="00B72C4F">
              <w:rPr>
                <w:rFonts w:ascii="Times New Roman" w:eastAsia="Times New Roman" w:hAnsi="Times New Roman"/>
                <w:i/>
                <w:iCs/>
              </w:rPr>
              <w:t xml:space="preserve"> в </w:t>
            </w:r>
            <w:proofErr w:type="spellStart"/>
            <w:r w:rsidRPr="00B72C4F">
              <w:rPr>
                <w:rFonts w:ascii="Times New Roman" w:eastAsia="Times New Roman" w:hAnsi="Times New Roman"/>
                <w:i/>
                <w:iCs/>
              </w:rPr>
              <w:t>електронній</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системі</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закупівель</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відсутня</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технічна</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можливість</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підтвердження</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учасником</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відсутності</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окремих</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підстав</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зазначених</w:t>
            </w:r>
            <w:proofErr w:type="spellEnd"/>
            <w:r w:rsidRPr="00B72C4F">
              <w:rPr>
                <w:rFonts w:ascii="Times New Roman" w:eastAsia="Times New Roman" w:hAnsi="Times New Roman"/>
                <w:i/>
                <w:iCs/>
              </w:rPr>
              <w:t xml:space="preserve"> у </w:t>
            </w:r>
            <w:proofErr w:type="spellStart"/>
            <w:r w:rsidRPr="00B72C4F">
              <w:rPr>
                <w:rFonts w:ascii="Times New Roman" w:eastAsia="Times New Roman" w:hAnsi="Times New Roman"/>
                <w:i/>
                <w:iCs/>
              </w:rPr>
              <w:t>пункті</w:t>
            </w:r>
            <w:proofErr w:type="spellEnd"/>
            <w:r w:rsidRPr="00B72C4F">
              <w:rPr>
                <w:rFonts w:ascii="Times New Roman" w:eastAsia="Times New Roman" w:hAnsi="Times New Roman"/>
                <w:i/>
                <w:iCs/>
              </w:rPr>
              <w:t xml:space="preserve"> 47 </w:t>
            </w:r>
            <w:proofErr w:type="spellStart"/>
            <w:r w:rsidRPr="00B72C4F">
              <w:rPr>
                <w:rFonts w:ascii="Times New Roman" w:eastAsia="Times New Roman" w:hAnsi="Times New Roman"/>
                <w:i/>
                <w:iCs/>
              </w:rPr>
              <w:t>Особливостей</w:t>
            </w:r>
            <w:proofErr w:type="spellEnd"/>
            <w:r w:rsidRPr="00B72C4F">
              <w:rPr>
                <w:rFonts w:ascii="Times New Roman" w:eastAsia="Times New Roman" w:hAnsi="Times New Roman"/>
                <w:i/>
                <w:iCs/>
              </w:rPr>
              <w:t xml:space="preserve">, шляхом </w:t>
            </w:r>
            <w:proofErr w:type="spellStart"/>
            <w:r w:rsidRPr="00B72C4F">
              <w:rPr>
                <w:rFonts w:ascii="Times New Roman" w:eastAsia="Times New Roman" w:hAnsi="Times New Roman"/>
                <w:i/>
                <w:iCs/>
              </w:rPr>
              <w:t>самостійного</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декларування</w:t>
            </w:r>
            <w:proofErr w:type="spellEnd"/>
            <w:r w:rsidRPr="00B72C4F">
              <w:rPr>
                <w:rFonts w:ascii="Times New Roman" w:eastAsia="Times New Roman" w:hAnsi="Times New Roman"/>
                <w:i/>
                <w:iCs/>
              </w:rPr>
              <w:t xml:space="preserve"> в </w:t>
            </w:r>
            <w:proofErr w:type="spellStart"/>
            <w:r w:rsidRPr="00B72C4F">
              <w:rPr>
                <w:rFonts w:ascii="Times New Roman" w:eastAsia="Times New Roman" w:hAnsi="Times New Roman"/>
                <w:i/>
                <w:iCs/>
              </w:rPr>
              <w:t>електронній</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системі</w:t>
            </w:r>
            <w:proofErr w:type="spellEnd"/>
            <w:r w:rsidRPr="00B72C4F">
              <w:rPr>
                <w:rFonts w:ascii="Times New Roman" w:eastAsia="Times New Roman" w:hAnsi="Times New Roman"/>
                <w:i/>
                <w:iCs/>
              </w:rPr>
              <w:t xml:space="preserve">, то факт </w:t>
            </w:r>
            <w:proofErr w:type="spellStart"/>
            <w:r w:rsidRPr="00B72C4F">
              <w:rPr>
                <w:rFonts w:ascii="Times New Roman" w:eastAsia="Times New Roman" w:hAnsi="Times New Roman"/>
                <w:i/>
                <w:iCs/>
              </w:rPr>
              <w:t>подання</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тендерної</w:t>
            </w:r>
            <w:proofErr w:type="spellEnd"/>
            <w:r w:rsidRPr="00B72C4F">
              <w:rPr>
                <w:rFonts w:ascii="Times New Roman" w:eastAsia="Times New Roman" w:hAnsi="Times New Roman"/>
                <w:i/>
                <w:iCs/>
              </w:rPr>
              <w:t xml:space="preserve"> пропозиції </w:t>
            </w:r>
            <w:proofErr w:type="spellStart"/>
            <w:r w:rsidRPr="00B72C4F">
              <w:rPr>
                <w:rFonts w:ascii="Times New Roman" w:eastAsia="Times New Roman" w:hAnsi="Times New Roman"/>
                <w:i/>
                <w:iCs/>
              </w:rPr>
              <w:t>вважається</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самостійним</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декларуванням</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відсутності</w:t>
            </w:r>
            <w:proofErr w:type="spellEnd"/>
            <w:r w:rsidRPr="00B72C4F">
              <w:rPr>
                <w:rFonts w:ascii="Times New Roman" w:eastAsia="Times New Roman" w:hAnsi="Times New Roman"/>
                <w:i/>
                <w:iCs/>
              </w:rPr>
              <w:t xml:space="preserve"> таких </w:t>
            </w:r>
            <w:proofErr w:type="spellStart"/>
            <w:r w:rsidRPr="00B72C4F">
              <w:rPr>
                <w:rFonts w:ascii="Times New Roman" w:eastAsia="Times New Roman" w:hAnsi="Times New Roman"/>
                <w:i/>
                <w:iCs/>
              </w:rPr>
              <w:t>підстав</w:t>
            </w:r>
            <w:proofErr w:type="spellEnd"/>
            <w:r w:rsidRPr="00B72C4F">
              <w:rPr>
                <w:rFonts w:ascii="Times New Roman" w:eastAsia="Times New Roman" w:hAnsi="Times New Roman"/>
                <w:i/>
                <w:iCs/>
              </w:rPr>
              <w:t xml:space="preserve"> для </w:t>
            </w:r>
            <w:proofErr w:type="spellStart"/>
            <w:r w:rsidRPr="00B72C4F">
              <w:rPr>
                <w:rFonts w:ascii="Times New Roman" w:eastAsia="Times New Roman" w:hAnsi="Times New Roman"/>
                <w:i/>
                <w:iCs/>
              </w:rPr>
              <w:t>відмови</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йому</w:t>
            </w:r>
            <w:proofErr w:type="spellEnd"/>
            <w:r w:rsidRPr="00B72C4F">
              <w:rPr>
                <w:rFonts w:ascii="Times New Roman" w:eastAsia="Times New Roman" w:hAnsi="Times New Roman"/>
                <w:i/>
                <w:iCs/>
              </w:rPr>
              <w:t xml:space="preserve"> в </w:t>
            </w:r>
            <w:proofErr w:type="spellStart"/>
            <w:r w:rsidRPr="00B72C4F">
              <w:rPr>
                <w:rFonts w:ascii="Times New Roman" w:eastAsia="Times New Roman" w:hAnsi="Times New Roman"/>
                <w:i/>
                <w:iCs/>
              </w:rPr>
              <w:t>участі</w:t>
            </w:r>
            <w:proofErr w:type="spellEnd"/>
            <w:r w:rsidRPr="00B72C4F">
              <w:rPr>
                <w:rFonts w:ascii="Times New Roman" w:eastAsia="Times New Roman" w:hAnsi="Times New Roman"/>
                <w:i/>
                <w:iCs/>
              </w:rPr>
              <w:t xml:space="preserve"> в торгах за </w:t>
            </w:r>
            <w:proofErr w:type="spellStart"/>
            <w:r w:rsidRPr="00B72C4F">
              <w:rPr>
                <w:rFonts w:ascii="Times New Roman" w:eastAsia="Times New Roman" w:hAnsi="Times New Roman"/>
                <w:i/>
                <w:iCs/>
              </w:rPr>
              <w:t>вимогами</w:t>
            </w:r>
            <w:proofErr w:type="spellEnd"/>
            <w:r w:rsidRPr="00B72C4F">
              <w:rPr>
                <w:rFonts w:ascii="Times New Roman" w:eastAsia="Times New Roman" w:hAnsi="Times New Roman"/>
                <w:i/>
                <w:iCs/>
              </w:rPr>
              <w:t xml:space="preserve"> пункту 47 </w:t>
            </w:r>
            <w:proofErr w:type="spellStart"/>
            <w:r w:rsidRPr="00B72C4F">
              <w:rPr>
                <w:rFonts w:ascii="Times New Roman" w:eastAsia="Times New Roman" w:hAnsi="Times New Roman"/>
                <w:i/>
                <w:iCs/>
              </w:rPr>
              <w:t>Особливостей</w:t>
            </w:r>
            <w:proofErr w:type="spellEnd"/>
            <w:r w:rsidRPr="00B72C4F">
              <w:rPr>
                <w:rFonts w:ascii="Times New Roman" w:eastAsia="Times New Roman" w:hAnsi="Times New Roman"/>
                <w:i/>
                <w:iCs/>
              </w:rPr>
              <w:t>.</w:t>
            </w:r>
          </w:p>
        </w:tc>
      </w:tr>
      <w:tr w:rsidR="00630BEA" w:rsidRPr="00CF05B3" w14:paraId="10ED5DCE"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3F1F2C66" w14:textId="77777777" w:rsidR="00630BEA" w:rsidRPr="00B72C4F" w:rsidRDefault="00630BEA"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6.</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29F71AD9" w14:textId="77777777" w:rsidR="00630BEA" w:rsidRPr="00B72C4F" w:rsidRDefault="00630BEA"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rPr>
              <w:t>Інформація про необхідні технічні, якісні та кількісні характеристики предмета закупівлі, у тому числі відповідна технічна специфікація (у разі потреби - плани, креслення, малюнки чи опис предмета закупівлі)</w:t>
            </w:r>
          </w:p>
        </w:tc>
        <w:tc>
          <w:tcPr>
            <w:tcW w:w="3239" w:type="pct"/>
            <w:tcBorders>
              <w:top w:val="outset" w:sz="6" w:space="0" w:color="auto"/>
              <w:left w:val="outset" w:sz="6" w:space="0" w:color="auto"/>
              <w:bottom w:val="outset" w:sz="6" w:space="0" w:color="auto"/>
              <w:right w:val="outset" w:sz="6" w:space="0" w:color="auto"/>
            </w:tcBorders>
            <w:vAlign w:val="center"/>
          </w:tcPr>
          <w:p w14:paraId="07CDCFDA" w14:textId="07A4ABF2" w:rsidR="00630BEA" w:rsidRPr="00B72C4F" w:rsidRDefault="00630BEA" w:rsidP="00B72C4F">
            <w:pPr>
              <w:spacing w:after="0" w:line="240" w:lineRule="auto"/>
              <w:contextualSpacing/>
              <w:jc w:val="both"/>
              <w:rPr>
                <w:rFonts w:ascii="Times New Roman" w:hAnsi="Times New Roman"/>
                <w:u w:val="single"/>
                <w:lang w:val="uk-UA"/>
              </w:rPr>
            </w:pPr>
            <w:r w:rsidRPr="00B72C4F">
              <w:rPr>
                <w:rFonts w:ascii="Times New Roman" w:hAnsi="Times New Roman"/>
                <w:lang w:val="uk-UA"/>
              </w:rPr>
              <w:t xml:space="preserve">Інформація про необхідні технічні, якісні та кількісні характеристики предмета закупівлі, у тому числі відповідну технічну специфікацію (у разі потреби - плани, креслення, малюнки чи опис предмета закупівлі) зазначена у </w:t>
            </w:r>
            <w:r w:rsidR="00191783" w:rsidRPr="00B72C4F">
              <w:rPr>
                <w:rFonts w:ascii="Times New Roman" w:hAnsi="Times New Roman"/>
                <w:lang w:val="uk-UA"/>
              </w:rPr>
              <w:t>Д</w:t>
            </w:r>
            <w:r w:rsidRPr="00B72C4F">
              <w:rPr>
                <w:rFonts w:ascii="Times New Roman" w:hAnsi="Times New Roman"/>
                <w:lang w:val="uk-UA"/>
              </w:rPr>
              <w:t>одатку №</w:t>
            </w:r>
            <w:r w:rsidR="004C5EC9">
              <w:rPr>
                <w:rFonts w:ascii="Times New Roman" w:hAnsi="Times New Roman"/>
                <w:lang w:val="uk-UA"/>
              </w:rPr>
              <w:t>3</w:t>
            </w:r>
            <w:r w:rsidRPr="00B72C4F">
              <w:rPr>
                <w:rFonts w:ascii="Times New Roman" w:hAnsi="Times New Roman"/>
                <w:lang w:val="uk-UA"/>
              </w:rPr>
              <w:t xml:space="preserve">  до тендерної документації. </w:t>
            </w:r>
            <w:r w:rsidRPr="00B72C4F">
              <w:rPr>
                <w:rFonts w:ascii="Times New Roman" w:hAnsi="Times New Roman"/>
                <w:b/>
                <w:u w:val="single"/>
                <w:lang w:val="uk-UA"/>
              </w:rPr>
              <w:t>Відповідність</w:t>
            </w:r>
            <w:r w:rsidRPr="00B72C4F">
              <w:rPr>
                <w:rFonts w:ascii="Times New Roman" w:hAnsi="Times New Roman"/>
                <w:b/>
                <w:lang w:val="uk-UA"/>
              </w:rPr>
              <w:t xml:space="preserve"> тендерної пропозиції Учасника технічним, якісним, кількісним та іншим вимогам до предмета закупівлі </w:t>
            </w:r>
            <w:r w:rsidRPr="00B72C4F">
              <w:rPr>
                <w:rFonts w:ascii="Times New Roman" w:hAnsi="Times New Roman"/>
                <w:b/>
                <w:u w:val="single"/>
                <w:lang w:val="uk-UA"/>
              </w:rPr>
              <w:t xml:space="preserve">повинна бути підтверджена згідно з вимогами </w:t>
            </w:r>
            <w:r w:rsidR="00191783" w:rsidRPr="00B72C4F">
              <w:rPr>
                <w:rFonts w:ascii="Times New Roman" w:hAnsi="Times New Roman"/>
                <w:b/>
                <w:u w:val="single"/>
                <w:lang w:val="uk-UA"/>
              </w:rPr>
              <w:t>Д</w:t>
            </w:r>
            <w:r w:rsidRPr="00B72C4F">
              <w:rPr>
                <w:rFonts w:ascii="Times New Roman" w:hAnsi="Times New Roman"/>
                <w:b/>
                <w:u w:val="single"/>
                <w:lang w:val="uk-UA"/>
              </w:rPr>
              <w:t xml:space="preserve">одатка № </w:t>
            </w:r>
            <w:r w:rsidR="00191783" w:rsidRPr="00B72C4F">
              <w:rPr>
                <w:rFonts w:ascii="Times New Roman" w:hAnsi="Times New Roman"/>
                <w:b/>
                <w:u w:val="single"/>
                <w:lang w:val="uk-UA"/>
              </w:rPr>
              <w:t>1</w:t>
            </w:r>
            <w:r w:rsidRPr="00B72C4F">
              <w:rPr>
                <w:rFonts w:ascii="Times New Roman" w:hAnsi="Times New Roman"/>
                <w:b/>
                <w:u w:val="single"/>
                <w:lang w:val="uk-UA"/>
              </w:rPr>
              <w:t xml:space="preserve"> до тендерної документації</w:t>
            </w:r>
            <w:r w:rsidRPr="00B72C4F">
              <w:rPr>
                <w:rFonts w:ascii="Times New Roman" w:hAnsi="Times New Roman"/>
                <w:u w:val="single"/>
                <w:lang w:val="uk-UA"/>
              </w:rPr>
              <w:t>.</w:t>
            </w:r>
          </w:p>
          <w:p w14:paraId="7DAB8993" w14:textId="77777777" w:rsidR="00630BEA" w:rsidRPr="00B72C4F" w:rsidRDefault="00630BEA" w:rsidP="00B72C4F">
            <w:pPr>
              <w:shd w:val="clear" w:color="auto" w:fill="FFFFFF"/>
              <w:spacing w:after="0" w:line="240" w:lineRule="auto"/>
              <w:contextualSpacing/>
              <w:jc w:val="both"/>
              <w:rPr>
                <w:rFonts w:ascii="Times New Roman" w:hAnsi="Times New Roman"/>
                <w:lang w:val="uk-UA"/>
              </w:rPr>
            </w:pPr>
            <w:r w:rsidRPr="00B72C4F">
              <w:rPr>
                <w:rFonts w:ascii="Times New Roman" w:hAnsi="Times New Roman"/>
                <w:lang w:val="uk-UA"/>
              </w:rPr>
              <w:lastRenderedPageBreak/>
              <w:t xml:space="preserve">Замовником зазначаються вимоги до предмета закупівлі (технічне завдання) згідно з частиною другою статті 22 Закону. </w:t>
            </w:r>
          </w:p>
          <w:p w14:paraId="31B53CE1" w14:textId="77777777" w:rsidR="00630BEA" w:rsidRPr="00B72C4F" w:rsidRDefault="00630BEA" w:rsidP="00B72C4F">
            <w:pPr>
              <w:widowControl w:val="0"/>
              <w:spacing w:after="0" w:line="240" w:lineRule="auto"/>
              <w:contextualSpacing/>
              <w:jc w:val="both"/>
              <w:rPr>
                <w:rFonts w:ascii="Times New Roman" w:eastAsia="Times New Roman" w:hAnsi="Times New Roman"/>
                <w:lang w:val="uk-UA" w:eastAsia="ru-RU"/>
              </w:rPr>
            </w:pPr>
            <w:r w:rsidRPr="00B72C4F">
              <w:rPr>
                <w:rFonts w:ascii="Times New Roman" w:hAnsi="Times New Roman"/>
                <w:lang w:val="uk-UA"/>
              </w:rPr>
              <w:t xml:space="preserve">До технічних та якісних вимог предмета закупівлі застосовується вираз «або еквівалент»* </w:t>
            </w:r>
            <w:r w:rsidRPr="00B72C4F">
              <w:rPr>
                <w:rFonts w:ascii="Times New Roman" w:hAnsi="Times New Roman"/>
                <w:i/>
                <w:iCs/>
                <w:u w:val="single"/>
                <w:lang w:val="uk-UA"/>
              </w:rPr>
              <w:t>(*еквівалент   – «рівнозначний», «рівноцінний» предмет або кількість, що відповідає іншим предметам або кількостям, може замінювати або виражати їх)</w:t>
            </w:r>
            <w:r w:rsidRPr="00B72C4F">
              <w:rPr>
                <w:rFonts w:ascii="Times New Roman" w:hAnsi="Times New Roman"/>
                <w:u w:val="single"/>
                <w:lang w:val="uk-UA"/>
              </w:rPr>
              <w:t>.</w:t>
            </w:r>
          </w:p>
        </w:tc>
      </w:tr>
      <w:tr w:rsidR="00630BEA" w:rsidRPr="00B72C4F" w14:paraId="5C788D50" w14:textId="77777777" w:rsidTr="00AD68B8">
        <w:trPr>
          <w:trHeight w:val="1065"/>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7D34680C" w14:textId="77777777" w:rsidR="00630BEA" w:rsidRPr="00B72C4F" w:rsidRDefault="00630BEA"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7.</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5E8887BF" w14:textId="55AE97F0" w:rsidR="00630BEA" w:rsidRPr="00B72C4F" w:rsidRDefault="00191783"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eastAsia="Times New Roman" w:hAnsi="Times New Roman"/>
                <w:b/>
                <w:bCs/>
              </w:rPr>
              <w:t>Інформація</w:t>
            </w:r>
            <w:proofErr w:type="spellEnd"/>
            <w:r w:rsidRPr="00B72C4F">
              <w:rPr>
                <w:rFonts w:ascii="Times New Roman" w:eastAsia="Times New Roman" w:hAnsi="Times New Roman"/>
                <w:b/>
                <w:bCs/>
              </w:rPr>
              <w:t xml:space="preserve"> про </w:t>
            </w:r>
            <w:proofErr w:type="spellStart"/>
            <w:proofErr w:type="gramStart"/>
            <w:r w:rsidRPr="00B72C4F">
              <w:rPr>
                <w:rFonts w:ascii="Times New Roman" w:eastAsia="Times New Roman" w:hAnsi="Times New Roman"/>
                <w:b/>
                <w:bCs/>
              </w:rPr>
              <w:t>субпідрядника</w:t>
            </w:r>
            <w:proofErr w:type="spellEnd"/>
            <w:r w:rsidRPr="00B72C4F">
              <w:rPr>
                <w:rFonts w:ascii="Times New Roman" w:eastAsia="Times New Roman" w:hAnsi="Times New Roman"/>
                <w:b/>
                <w:bCs/>
              </w:rPr>
              <w:t xml:space="preserve">  /</w:t>
            </w:r>
            <w:proofErr w:type="gram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співвиконавця</w:t>
            </w:r>
            <w:proofErr w:type="spellEnd"/>
            <w:r w:rsidRPr="00B72C4F">
              <w:rPr>
                <w:rFonts w:ascii="Times New Roman" w:eastAsia="Times New Roman" w:hAnsi="Times New Roman"/>
                <w:b/>
                <w:bCs/>
              </w:rPr>
              <w:t xml:space="preserve"> (у </w:t>
            </w:r>
            <w:proofErr w:type="spellStart"/>
            <w:r w:rsidRPr="00B72C4F">
              <w:rPr>
                <w:rFonts w:ascii="Times New Roman" w:eastAsia="Times New Roman" w:hAnsi="Times New Roman"/>
                <w:b/>
                <w:bCs/>
              </w:rPr>
              <w:t>випадку</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закупівлі</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робіт</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чи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послуг</w:t>
            </w:r>
            <w:proofErr w:type="spellEnd"/>
            <w:r w:rsidRPr="00B72C4F">
              <w:rPr>
                <w:rFonts w:ascii="Times New Roman" w:eastAsia="Times New Roman" w:hAnsi="Times New Roman"/>
                <w:b/>
                <w:bCs/>
              </w:rPr>
              <w:t>)</w:t>
            </w:r>
          </w:p>
        </w:tc>
        <w:tc>
          <w:tcPr>
            <w:tcW w:w="3239" w:type="pct"/>
            <w:tcBorders>
              <w:top w:val="outset" w:sz="6" w:space="0" w:color="auto"/>
              <w:left w:val="outset" w:sz="6" w:space="0" w:color="auto"/>
              <w:bottom w:val="outset" w:sz="6" w:space="0" w:color="auto"/>
              <w:right w:val="outset" w:sz="6" w:space="0" w:color="auto"/>
            </w:tcBorders>
          </w:tcPr>
          <w:p w14:paraId="263B28D3" w14:textId="5C0E0E22" w:rsidR="00191783" w:rsidRPr="00AD68B8" w:rsidRDefault="00191783" w:rsidP="00B72C4F">
            <w:pPr>
              <w:keepNext/>
              <w:widowControl w:val="0"/>
              <w:spacing w:after="0" w:line="240" w:lineRule="auto"/>
              <w:ind w:right="120"/>
              <w:jc w:val="both"/>
              <w:rPr>
                <w:rFonts w:ascii="Times New Roman" w:eastAsia="Times New Roman" w:hAnsi="Times New Roman"/>
                <w:b/>
                <w:bCs/>
              </w:rPr>
            </w:pPr>
            <w:r w:rsidRPr="00AD68B8">
              <w:rPr>
                <w:rFonts w:ascii="Times New Roman" w:eastAsia="Times New Roman" w:hAnsi="Times New Roman"/>
              </w:rPr>
              <w:t xml:space="preserve">Не </w:t>
            </w:r>
            <w:proofErr w:type="spellStart"/>
            <w:r w:rsidRPr="00AD68B8">
              <w:rPr>
                <w:rFonts w:ascii="Times New Roman" w:eastAsia="Times New Roman" w:hAnsi="Times New Roman"/>
              </w:rPr>
              <w:t>передбачено</w:t>
            </w:r>
            <w:proofErr w:type="spellEnd"/>
            <w:r w:rsidRPr="00AD68B8">
              <w:rPr>
                <w:rFonts w:ascii="Times New Roman" w:eastAsia="Times New Roman" w:hAnsi="Times New Roman"/>
              </w:rPr>
              <w:t xml:space="preserve"> </w:t>
            </w:r>
            <w:r w:rsidRPr="00AD68B8">
              <w:rPr>
                <w:rFonts w:ascii="Times New Roman" w:eastAsia="Times New Roman" w:hAnsi="Times New Roman"/>
                <w:i/>
                <w:iCs/>
              </w:rPr>
              <w:t xml:space="preserve">(при </w:t>
            </w:r>
            <w:proofErr w:type="spellStart"/>
            <w:r w:rsidRPr="00AD68B8">
              <w:rPr>
                <w:rFonts w:ascii="Times New Roman" w:eastAsia="Times New Roman" w:hAnsi="Times New Roman"/>
                <w:i/>
                <w:iCs/>
              </w:rPr>
              <w:t>закупівлі</w:t>
            </w:r>
            <w:proofErr w:type="spellEnd"/>
            <w:r w:rsidRPr="00AD68B8">
              <w:rPr>
                <w:rFonts w:ascii="Times New Roman" w:eastAsia="Times New Roman" w:hAnsi="Times New Roman"/>
                <w:i/>
                <w:iCs/>
              </w:rPr>
              <w:t xml:space="preserve"> товару)</w:t>
            </w:r>
          </w:p>
          <w:p w14:paraId="2E2BAC2A" w14:textId="54F1D4C8" w:rsidR="00630BEA" w:rsidRPr="00B72C4F" w:rsidRDefault="00191783" w:rsidP="00B72C4F">
            <w:pPr>
              <w:spacing w:after="0" w:line="240" w:lineRule="auto"/>
              <w:contextualSpacing/>
              <w:jc w:val="both"/>
              <w:rPr>
                <w:rFonts w:ascii="Times New Roman" w:hAnsi="Times New Roman"/>
                <w:color w:val="000000"/>
                <w:shd w:val="solid" w:color="FFFFFF" w:fill="FFFFFF"/>
                <w:lang w:val="uk-UA"/>
              </w:rPr>
            </w:pPr>
            <w:proofErr w:type="spellStart"/>
            <w:r w:rsidRPr="00AD68B8">
              <w:rPr>
                <w:rFonts w:ascii="Times New Roman" w:eastAsia="Times New Roman" w:hAnsi="Times New Roman"/>
              </w:rPr>
              <w:t>Учасник</w:t>
            </w:r>
            <w:proofErr w:type="spellEnd"/>
            <w:r w:rsidRPr="00AD68B8">
              <w:rPr>
                <w:rFonts w:ascii="Times New Roman" w:eastAsia="Times New Roman" w:hAnsi="Times New Roman"/>
              </w:rPr>
              <w:t xml:space="preserve"> у </w:t>
            </w:r>
            <w:proofErr w:type="spellStart"/>
            <w:r w:rsidRPr="00AD68B8">
              <w:rPr>
                <w:rFonts w:ascii="Times New Roman" w:eastAsia="Times New Roman" w:hAnsi="Times New Roman"/>
              </w:rPr>
              <w:t>складі</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тендерної</w:t>
            </w:r>
            <w:proofErr w:type="spellEnd"/>
            <w:r w:rsidRPr="00AD68B8">
              <w:rPr>
                <w:rFonts w:ascii="Times New Roman" w:eastAsia="Times New Roman" w:hAnsi="Times New Roman"/>
              </w:rPr>
              <w:t xml:space="preserve"> пропозиції </w:t>
            </w:r>
            <w:proofErr w:type="spellStart"/>
            <w:r w:rsidRPr="00AD68B8">
              <w:rPr>
                <w:rFonts w:ascii="Times New Roman" w:eastAsia="Times New Roman" w:hAnsi="Times New Roman"/>
              </w:rPr>
              <w:t>надає</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інформацію</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згідно</w:t>
            </w:r>
            <w:proofErr w:type="spellEnd"/>
            <w:r w:rsidRPr="00AD68B8">
              <w:rPr>
                <w:rFonts w:ascii="Times New Roman" w:eastAsia="Times New Roman" w:hAnsi="Times New Roman"/>
              </w:rPr>
              <w:t xml:space="preserve"> з </w:t>
            </w:r>
            <w:proofErr w:type="spellStart"/>
            <w:r w:rsidRPr="00AD68B8">
              <w:rPr>
                <w:rFonts w:ascii="Times New Roman" w:eastAsia="Times New Roman" w:hAnsi="Times New Roman"/>
              </w:rPr>
              <w:t>вимогами</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встановленими</w:t>
            </w:r>
            <w:proofErr w:type="spellEnd"/>
            <w:r w:rsidRPr="00AD68B8">
              <w:rPr>
                <w:rFonts w:ascii="Times New Roman" w:eastAsia="Times New Roman" w:hAnsi="Times New Roman"/>
              </w:rPr>
              <w:t xml:space="preserve"> в </w:t>
            </w:r>
            <w:proofErr w:type="spellStart"/>
            <w:r w:rsidRPr="00AD68B8">
              <w:rPr>
                <w:rFonts w:ascii="Times New Roman" w:eastAsia="Times New Roman" w:hAnsi="Times New Roman"/>
                <w:b/>
                <w:bCs/>
                <w:i/>
                <w:iCs/>
              </w:rPr>
              <w:t>Додатку</w:t>
            </w:r>
            <w:proofErr w:type="spellEnd"/>
            <w:r w:rsidRPr="00AD68B8">
              <w:rPr>
                <w:rFonts w:ascii="Times New Roman" w:eastAsia="Times New Roman" w:hAnsi="Times New Roman"/>
                <w:b/>
                <w:bCs/>
                <w:i/>
                <w:iCs/>
              </w:rPr>
              <w:t xml:space="preserve"> 1 </w:t>
            </w:r>
            <w:r w:rsidRPr="00AD68B8">
              <w:rPr>
                <w:rFonts w:ascii="Times New Roman" w:eastAsia="Times New Roman" w:hAnsi="Times New Roman"/>
              </w:rPr>
              <w:t xml:space="preserve">до </w:t>
            </w:r>
            <w:proofErr w:type="spellStart"/>
            <w:r w:rsidRPr="00AD68B8">
              <w:rPr>
                <w:rFonts w:ascii="Times New Roman" w:eastAsia="Times New Roman" w:hAnsi="Times New Roman"/>
              </w:rPr>
              <w:t>тендерної</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документації</w:t>
            </w:r>
            <w:proofErr w:type="spellEnd"/>
            <w:r w:rsidRPr="00AD68B8">
              <w:rPr>
                <w:rFonts w:ascii="Times New Roman" w:eastAsia="Times New Roman" w:hAnsi="Times New Roman"/>
                <w:lang w:val="uk-UA"/>
              </w:rPr>
              <w:t xml:space="preserve"> </w:t>
            </w:r>
            <w:r w:rsidRPr="00AD68B8">
              <w:rPr>
                <w:rFonts w:ascii="Times New Roman" w:eastAsia="Times New Roman" w:hAnsi="Times New Roman"/>
                <w:i/>
                <w:iCs/>
              </w:rPr>
              <w:t xml:space="preserve">(У </w:t>
            </w:r>
            <w:proofErr w:type="spellStart"/>
            <w:r w:rsidRPr="00AD68B8">
              <w:rPr>
                <w:rFonts w:ascii="Times New Roman" w:eastAsia="Times New Roman" w:hAnsi="Times New Roman"/>
                <w:i/>
                <w:iCs/>
              </w:rPr>
              <w:t>разі</w:t>
            </w:r>
            <w:proofErr w:type="spellEnd"/>
            <w:r w:rsidRPr="00AD68B8">
              <w:rPr>
                <w:rFonts w:ascii="Times New Roman" w:eastAsia="Times New Roman" w:hAnsi="Times New Roman"/>
                <w:i/>
                <w:iCs/>
              </w:rPr>
              <w:t xml:space="preserve"> </w:t>
            </w:r>
            <w:proofErr w:type="spellStart"/>
            <w:r w:rsidRPr="00AD68B8">
              <w:rPr>
                <w:rFonts w:ascii="Times New Roman" w:eastAsia="Times New Roman" w:hAnsi="Times New Roman"/>
                <w:i/>
                <w:iCs/>
              </w:rPr>
              <w:t>закупівлі</w:t>
            </w:r>
            <w:proofErr w:type="spellEnd"/>
            <w:r w:rsidRPr="00AD68B8">
              <w:rPr>
                <w:rFonts w:ascii="Times New Roman" w:eastAsia="Times New Roman" w:hAnsi="Times New Roman"/>
                <w:i/>
                <w:iCs/>
              </w:rPr>
              <w:t xml:space="preserve"> </w:t>
            </w:r>
            <w:proofErr w:type="spellStart"/>
            <w:r w:rsidRPr="00AD68B8">
              <w:rPr>
                <w:rFonts w:ascii="Times New Roman" w:eastAsia="Times New Roman" w:hAnsi="Times New Roman"/>
                <w:i/>
                <w:iCs/>
              </w:rPr>
              <w:t>робіт</w:t>
            </w:r>
            <w:proofErr w:type="spellEnd"/>
            <w:r w:rsidRPr="00AD68B8">
              <w:rPr>
                <w:rFonts w:ascii="Times New Roman" w:eastAsia="Times New Roman" w:hAnsi="Times New Roman"/>
                <w:i/>
                <w:iCs/>
              </w:rPr>
              <w:t xml:space="preserve"> </w:t>
            </w:r>
            <w:proofErr w:type="spellStart"/>
            <w:r w:rsidRPr="00AD68B8">
              <w:rPr>
                <w:rFonts w:ascii="Times New Roman" w:eastAsia="Times New Roman" w:hAnsi="Times New Roman"/>
                <w:i/>
                <w:iCs/>
              </w:rPr>
              <w:t>або</w:t>
            </w:r>
            <w:proofErr w:type="spellEnd"/>
            <w:r w:rsidRPr="00AD68B8">
              <w:rPr>
                <w:rFonts w:ascii="Times New Roman" w:eastAsia="Times New Roman" w:hAnsi="Times New Roman"/>
                <w:i/>
                <w:iCs/>
              </w:rPr>
              <w:t xml:space="preserve"> </w:t>
            </w:r>
            <w:proofErr w:type="spellStart"/>
            <w:r w:rsidRPr="00AD68B8">
              <w:rPr>
                <w:rFonts w:ascii="Times New Roman" w:eastAsia="Times New Roman" w:hAnsi="Times New Roman"/>
                <w:i/>
                <w:iCs/>
              </w:rPr>
              <w:t>послуг</w:t>
            </w:r>
            <w:proofErr w:type="spellEnd"/>
            <w:r w:rsidRPr="00AD68B8">
              <w:rPr>
                <w:rFonts w:ascii="Times New Roman" w:eastAsia="Times New Roman" w:hAnsi="Times New Roman"/>
                <w:i/>
                <w:iCs/>
              </w:rPr>
              <w:t>)</w:t>
            </w:r>
          </w:p>
        </w:tc>
      </w:tr>
      <w:tr w:rsidR="00630BEA" w:rsidRPr="00CF05B3" w14:paraId="4A0582B9"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3DE075ED" w14:textId="3F18A815" w:rsidR="00630BEA" w:rsidRPr="00B72C4F" w:rsidRDefault="00191783"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8</w:t>
            </w:r>
            <w:r w:rsidR="00630BEA" w:rsidRPr="00B72C4F">
              <w:rPr>
                <w:rFonts w:ascii="Times New Roman" w:eastAsia="Times New Roman" w:hAnsi="Times New Roman"/>
                <w:b/>
                <w:lang w:val="uk-UA" w:eastAsia="ru-RU"/>
              </w:rPr>
              <w:t>.</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6718CAC7" w14:textId="77777777" w:rsidR="00630BEA" w:rsidRPr="00B72C4F" w:rsidRDefault="00630BEA"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zh-CN"/>
              </w:rPr>
              <w:t>Унесення змін або відкликання тендерної пропозиції учасником</w:t>
            </w:r>
          </w:p>
        </w:tc>
        <w:tc>
          <w:tcPr>
            <w:tcW w:w="3239" w:type="pct"/>
            <w:tcBorders>
              <w:top w:val="outset" w:sz="6" w:space="0" w:color="auto"/>
              <w:left w:val="outset" w:sz="6" w:space="0" w:color="auto"/>
              <w:bottom w:val="outset" w:sz="6" w:space="0" w:color="auto"/>
              <w:right w:val="outset" w:sz="6" w:space="0" w:color="auto"/>
            </w:tcBorders>
            <w:vAlign w:val="center"/>
          </w:tcPr>
          <w:p w14:paraId="3D2831A6" w14:textId="24B38BDC" w:rsidR="00630BEA" w:rsidRPr="00B72C4F" w:rsidRDefault="00191783" w:rsidP="00B72C4F">
            <w:pPr>
              <w:spacing w:after="0" w:line="240" w:lineRule="auto"/>
              <w:contextualSpacing/>
              <w:jc w:val="both"/>
              <w:rPr>
                <w:rFonts w:ascii="Times New Roman" w:eastAsia="Times New Roman" w:hAnsi="Times New Roman"/>
                <w:lang w:val="uk-UA" w:eastAsia="zh-CN"/>
              </w:rPr>
            </w:pPr>
            <w:r w:rsidRPr="00B72C4F">
              <w:rPr>
                <w:rFonts w:ascii="Times New Roman" w:eastAsia="Times New Roman" w:hAnsi="Times New Roman"/>
                <w:lang w:val="uk-UA"/>
              </w:rPr>
              <w:t xml:space="preserve">Учасник процедури закупівлі має право </w:t>
            </w:r>
            <w:proofErr w:type="spellStart"/>
            <w:r w:rsidRPr="00B72C4F">
              <w:rPr>
                <w:rFonts w:ascii="Times New Roman" w:eastAsia="Times New Roman" w:hAnsi="Times New Roman"/>
                <w:lang w:val="uk-UA"/>
              </w:rPr>
              <w:t>внести</w:t>
            </w:r>
            <w:proofErr w:type="spellEnd"/>
            <w:r w:rsidRPr="00B72C4F">
              <w:rPr>
                <w:rFonts w:ascii="Times New Roman" w:eastAsia="Times New Roman" w:hAnsi="Times New Roman"/>
                <w:lang w:val="uk-UA"/>
              </w:rPr>
              <w:t xml:space="preserve">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w:t>
            </w:r>
            <w:proofErr w:type="spellStart"/>
            <w:r w:rsidRPr="00B72C4F">
              <w:rPr>
                <w:rFonts w:ascii="Times New Roman" w:eastAsia="Times New Roman" w:hAnsi="Times New Roman"/>
                <w:lang w:val="uk-UA"/>
              </w:rPr>
              <w:t>закупівель</w:t>
            </w:r>
            <w:proofErr w:type="spellEnd"/>
            <w:r w:rsidRPr="00B72C4F">
              <w:rPr>
                <w:rFonts w:ascii="Times New Roman" w:eastAsia="Times New Roman" w:hAnsi="Times New Roman"/>
                <w:lang w:val="uk-UA"/>
              </w:rPr>
              <w:t xml:space="preserve"> до закінчення кінцевого строку подання тендерних пропозицій.</w:t>
            </w:r>
          </w:p>
        </w:tc>
      </w:tr>
      <w:tr w:rsidR="00630BEA" w:rsidRPr="00B72C4F" w14:paraId="2C529261" w14:textId="77777777" w:rsidTr="007F5182">
        <w:trPr>
          <w:tblCellSpacing w:w="0" w:type="dxa"/>
          <w:jc w:val="center"/>
        </w:trPr>
        <w:tc>
          <w:tcPr>
            <w:tcW w:w="5000" w:type="pct"/>
            <w:gridSpan w:val="4"/>
            <w:tcBorders>
              <w:top w:val="outset" w:sz="6" w:space="0" w:color="auto"/>
              <w:left w:val="outset" w:sz="6" w:space="0" w:color="auto"/>
              <w:bottom w:val="outset" w:sz="6" w:space="0" w:color="auto"/>
              <w:right w:val="outset" w:sz="6" w:space="0" w:color="auto"/>
            </w:tcBorders>
            <w:hideMark/>
          </w:tcPr>
          <w:p w14:paraId="5074CFBE" w14:textId="0FD21AD4" w:rsidR="00630BEA" w:rsidRPr="00B72C4F" w:rsidRDefault="00191783"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 xml:space="preserve">Розділ 4. </w:t>
            </w:r>
            <w:r w:rsidR="00630BEA" w:rsidRPr="00B72C4F">
              <w:rPr>
                <w:rFonts w:ascii="Times New Roman" w:eastAsia="Times New Roman" w:hAnsi="Times New Roman"/>
                <w:b/>
                <w:lang w:val="uk-UA" w:eastAsia="ru-RU"/>
              </w:rPr>
              <w:t>Подання та розкриття тендерної пропозиції</w:t>
            </w:r>
          </w:p>
        </w:tc>
      </w:tr>
      <w:tr w:rsidR="00630BEA" w:rsidRPr="00B72C4F" w14:paraId="11892CDA"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76C64B5B" w14:textId="77777777" w:rsidR="00630BEA" w:rsidRPr="00B72C4F" w:rsidRDefault="00630BEA" w:rsidP="00B72C4F">
            <w:pPr>
              <w:spacing w:after="0" w:line="240" w:lineRule="auto"/>
              <w:contextualSpacing/>
              <w:rPr>
                <w:rFonts w:ascii="Times New Roman" w:eastAsia="Times New Roman" w:hAnsi="Times New Roman"/>
                <w:b/>
                <w:lang w:eastAsia="ru-RU"/>
              </w:rPr>
            </w:pPr>
            <w:r w:rsidRPr="00B72C4F">
              <w:rPr>
                <w:rFonts w:ascii="Times New Roman" w:eastAsia="Times New Roman" w:hAnsi="Times New Roman"/>
                <w:b/>
                <w:lang w:val="uk-UA" w:eastAsia="ru-RU"/>
              </w:rPr>
              <w:t>1</w:t>
            </w:r>
          </w:p>
        </w:tc>
        <w:tc>
          <w:tcPr>
            <w:tcW w:w="1582" w:type="pct"/>
            <w:gridSpan w:val="2"/>
            <w:tcBorders>
              <w:top w:val="outset" w:sz="6" w:space="0" w:color="auto"/>
              <w:left w:val="outset" w:sz="6" w:space="0" w:color="auto"/>
              <w:bottom w:val="outset" w:sz="6" w:space="0" w:color="auto"/>
              <w:right w:val="outset" w:sz="6" w:space="0" w:color="auto"/>
            </w:tcBorders>
            <w:hideMark/>
          </w:tcPr>
          <w:p w14:paraId="3045E423" w14:textId="77777777" w:rsidR="00630BEA" w:rsidRPr="00B72C4F" w:rsidRDefault="00630BEA"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Кінцевий строк подання тендерної пропозиції</w:t>
            </w:r>
          </w:p>
        </w:tc>
        <w:tc>
          <w:tcPr>
            <w:tcW w:w="3239" w:type="pct"/>
            <w:tcBorders>
              <w:top w:val="outset" w:sz="6" w:space="0" w:color="auto"/>
              <w:left w:val="outset" w:sz="6" w:space="0" w:color="auto"/>
              <w:bottom w:val="outset" w:sz="6" w:space="0" w:color="auto"/>
              <w:right w:val="outset" w:sz="6" w:space="0" w:color="auto"/>
            </w:tcBorders>
            <w:vAlign w:val="center"/>
            <w:hideMark/>
          </w:tcPr>
          <w:p w14:paraId="044DD2C8" w14:textId="77777777" w:rsidR="00630BEA" w:rsidRPr="00B72C4F" w:rsidRDefault="00630BEA" w:rsidP="00B72C4F">
            <w:pPr>
              <w:suppressAutoHyphens/>
              <w:spacing w:after="0" w:line="240" w:lineRule="auto"/>
              <w:ind w:right="140"/>
              <w:contextualSpacing/>
              <w:jc w:val="both"/>
              <w:rPr>
                <w:rFonts w:ascii="Times New Roman" w:eastAsia="Times New Roman" w:hAnsi="Times New Roman"/>
                <w:b/>
                <w:lang w:val="uk-UA" w:eastAsia="zh-CN"/>
              </w:rPr>
            </w:pPr>
            <w:r w:rsidRPr="00B72C4F">
              <w:rPr>
                <w:rFonts w:ascii="Times New Roman" w:eastAsia="Times New Roman" w:hAnsi="Times New Roman"/>
                <w:lang w:val="uk-UA" w:eastAsia="zh-CN"/>
              </w:rPr>
              <w:t>Кінцевий строк подання тендерної пропозицій:</w:t>
            </w:r>
          </w:p>
          <w:p w14:paraId="389C01BF" w14:textId="4FA7E9F2" w:rsidR="00630BEA" w:rsidRPr="00B72C4F" w:rsidRDefault="00630BEA" w:rsidP="00B72C4F">
            <w:pPr>
              <w:suppressAutoHyphens/>
              <w:spacing w:after="0" w:line="240" w:lineRule="auto"/>
              <w:contextualSpacing/>
              <w:jc w:val="both"/>
              <w:rPr>
                <w:rFonts w:ascii="Times New Roman" w:eastAsia="Times New Roman" w:hAnsi="Times New Roman"/>
                <w:b/>
                <w:color w:val="FF0000"/>
                <w:lang w:val="uk-UA" w:eastAsia="zh-CN"/>
              </w:rPr>
            </w:pPr>
            <w:r w:rsidRPr="00B72C4F">
              <w:rPr>
                <w:rFonts w:ascii="Times New Roman" w:eastAsia="Times New Roman" w:hAnsi="Times New Roman"/>
                <w:b/>
                <w:lang w:val="uk-UA" w:eastAsia="zh-CN"/>
              </w:rPr>
              <w:t xml:space="preserve">дата </w:t>
            </w:r>
            <w:r w:rsidRPr="00B72C4F">
              <w:rPr>
                <w:rFonts w:ascii="Times New Roman" w:eastAsia="Times New Roman" w:hAnsi="Times New Roman"/>
                <w:b/>
                <w:color w:val="FF0000"/>
                <w:lang w:val="uk-UA" w:eastAsia="zh-CN"/>
              </w:rPr>
              <w:t xml:space="preserve">– </w:t>
            </w:r>
            <w:r w:rsidR="002E3F67">
              <w:rPr>
                <w:rFonts w:ascii="Times New Roman" w:eastAsia="Times New Roman" w:hAnsi="Times New Roman"/>
                <w:b/>
                <w:color w:val="FF0000"/>
                <w:lang w:val="uk-UA" w:eastAsia="zh-CN"/>
              </w:rPr>
              <w:t>04</w:t>
            </w:r>
            <w:r w:rsidRPr="002E3F67">
              <w:rPr>
                <w:rFonts w:ascii="Times New Roman" w:eastAsia="Times New Roman" w:hAnsi="Times New Roman"/>
                <w:b/>
                <w:color w:val="FF0000"/>
                <w:lang w:val="uk-UA" w:eastAsia="zh-CN"/>
              </w:rPr>
              <w:t>.0</w:t>
            </w:r>
            <w:r w:rsidR="002E3F67">
              <w:rPr>
                <w:rFonts w:ascii="Times New Roman" w:eastAsia="Times New Roman" w:hAnsi="Times New Roman"/>
                <w:b/>
                <w:color w:val="FF0000"/>
                <w:lang w:val="uk-UA" w:eastAsia="zh-CN"/>
              </w:rPr>
              <w:t>6</w:t>
            </w:r>
            <w:r w:rsidRPr="002E3F67">
              <w:rPr>
                <w:rFonts w:ascii="Times New Roman" w:eastAsia="Times New Roman" w:hAnsi="Times New Roman"/>
                <w:b/>
                <w:color w:val="FF0000"/>
                <w:lang w:val="uk-UA" w:eastAsia="zh-CN"/>
              </w:rPr>
              <w:t>.202</w:t>
            </w:r>
            <w:r w:rsidR="00237C04" w:rsidRPr="002E3F67">
              <w:rPr>
                <w:rFonts w:ascii="Times New Roman" w:eastAsia="Times New Roman" w:hAnsi="Times New Roman"/>
                <w:b/>
                <w:color w:val="FF0000"/>
                <w:lang w:val="uk-UA" w:eastAsia="zh-CN"/>
              </w:rPr>
              <w:t>6</w:t>
            </w:r>
            <w:r w:rsidRPr="002E3F67">
              <w:rPr>
                <w:rFonts w:ascii="Times New Roman" w:eastAsia="Times New Roman" w:hAnsi="Times New Roman"/>
                <w:b/>
                <w:color w:val="FF0000"/>
                <w:lang w:val="uk-UA" w:eastAsia="zh-CN"/>
              </w:rPr>
              <w:t>р.</w:t>
            </w:r>
            <w:r w:rsidRPr="00B72C4F">
              <w:rPr>
                <w:rFonts w:ascii="Times New Roman" w:eastAsia="Times New Roman" w:hAnsi="Times New Roman"/>
                <w:b/>
                <w:color w:val="FF0000"/>
                <w:lang w:val="uk-UA" w:eastAsia="zh-CN"/>
              </w:rPr>
              <w:t xml:space="preserve"> </w:t>
            </w:r>
          </w:p>
          <w:p w14:paraId="53FBD3FA" w14:textId="77777777" w:rsidR="00630BEA" w:rsidRPr="00B72C4F" w:rsidRDefault="00630BEA" w:rsidP="00B72C4F">
            <w:pPr>
              <w:suppressAutoHyphens/>
              <w:spacing w:after="0" w:line="240" w:lineRule="auto"/>
              <w:contextualSpacing/>
              <w:jc w:val="both"/>
              <w:rPr>
                <w:rFonts w:ascii="Times New Roman" w:hAnsi="Times New Roman"/>
                <w:color w:val="000000"/>
                <w:shd w:val="solid" w:color="FFFFFF" w:fill="FFFFFF"/>
                <w:lang w:val="uk-UA"/>
              </w:rPr>
            </w:pPr>
            <w:r w:rsidRPr="00B72C4F">
              <w:rPr>
                <w:rFonts w:ascii="Times New Roman" w:hAnsi="Times New Roman"/>
                <w:color w:val="000000"/>
                <w:shd w:val="solid" w:color="FFFFFF" w:fill="FFFFFF"/>
                <w:lang w:val="uk-UA"/>
              </w:rPr>
              <w:t xml:space="preserve">Тендерні пропозиції після закінчення кінцевого строку їх подання не приймаються електронною системою </w:t>
            </w:r>
            <w:proofErr w:type="spellStart"/>
            <w:r w:rsidRPr="00B72C4F">
              <w:rPr>
                <w:rFonts w:ascii="Times New Roman" w:hAnsi="Times New Roman"/>
                <w:color w:val="000000"/>
                <w:shd w:val="solid" w:color="FFFFFF" w:fill="FFFFFF"/>
                <w:lang w:val="uk-UA"/>
              </w:rPr>
              <w:t>закупівель</w:t>
            </w:r>
            <w:proofErr w:type="spellEnd"/>
            <w:r w:rsidRPr="00B72C4F">
              <w:rPr>
                <w:rFonts w:ascii="Times New Roman" w:hAnsi="Times New Roman"/>
                <w:color w:val="000000"/>
                <w:shd w:val="solid" w:color="FFFFFF" w:fill="FFFFFF"/>
                <w:lang w:val="uk-UA"/>
              </w:rPr>
              <w:t>.</w:t>
            </w:r>
          </w:p>
          <w:p w14:paraId="7F00049E" w14:textId="77777777" w:rsidR="00630BEA" w:rsidRPr="00B72C4F" w:rsidRDefault="00630BEA" w:rsidP="00B72C4F">
            <w:pPr>
              <w:suppressAutoHyphens/>
              <w:spacing w:after="0" w:line="240" w:lineRule="auto"/>
              <w:contextualSpacing/>
              <w:jc w:val="both"/>
              <w:rPr>
                <w:rFonts w:ascii="Times New Roman" w:eastAsia="Times New Roman" w:hAnsi="Times New Roman"/>
                <w:lang w:val="uk-UA" w:eastAsia="ru-RU"/>
              </w:rPr>
            </w:pPr>
            <w:r w:rsidRPr="00B72C4F">
              <w:rPr>
                <w:rFonts w:ascii="Times New Roman" w:eastAsia="Times New Roman" w:hAnsi="Times New Roman"/>
                <w:lang w:val="uk-UA" w:eastAsia="ru-RU"/>
              </w:rPr>
              <w:t>Строк для подання тендерних пропозицій не може бути менше ніж:</w:t>
            </w:r>
          </w:p>
          <w:p w14:paraId="3EBE29B2" w14:textId="77777777" w:rsidR="00630BEA" w:rsidRPr="00B72C4F" w:rsidRDefault="00630BEA" w:rsidP="00B72C4F">
            <w:pPr>
              <w:suppressAutoHyphens/>
              <w:spacing w:after="0" w:line="240" w:lineRule="auto"/>
              <w:contextualSpacing/>
              <w:jc w:val="both"/>
              <w:rPr>
                <w:rFonts w:ascii="Times New Roman" w:eastAsia="Times New Roman" w:hAnsi="Times New Roman"/>
                <w:lang w:val="uk-UA" w:eastAsia="ru-RU"/>
              </w:rPr>
            </w:pPr>
            <w:r w:rsidRPr="00B72C4F">
              <w:rPr>
                <w:rFonts w:ascii="Times New Roman" w:eastAsia="Times New Roman" w:hAnsi="Times New Roman"/>
                <w:lang w:val="uk-UA" w:eastAsia="ru-RU"/>
              </w:rPr>
              <w:t xml:space="preserve">-сім днів з дня оприлюднення в електронній системі </w:t>
            </w:r>
            <w:proofErr w:type="spellStart"/>
            <w:r w:rsidRPr="00B72C4F">
              <w:rPr>
                <w:rFonts w:ascii="Times New Roman" w:eastAsia="Times New Roman" w:hAnsi="Times New Roman"/>
                <w:lang w:val="uk-UA" w:eastAsia="ru-RU"/>
              </w:rPr>
              <w:t>закупівель</w:t>
            </w:r>
            <w:proofErr w:type="spellEnd"/>
            <w:r w:rsidRPr="00B72C4F">
              <w:rPr>
                <w:rFonts w:ascii="Times New Roman" w:eastAsia="Times New Roman" w:hAnsi="Times New Roman"/>
                <w:lang w:val="uk-UA" w:eastAsia="ru-RU"/>
              </w:rPr>
              <w:t xml:space="preserve"> оголошення про проведення відкритих торгів на закупівлю товарів, послуг;</w:t>
            </w:r>
          </w:p>
          <w:p w14:paraId="205254BA" w14:textId="77777777" w:rsidR="00630BEA" w:rsidRPr="00B72C4F" w:rsidRDefault="00630BEA" w:rsidP="00B72C4F">
            <w:pPr>
              <w:suppressAutoHyphens/>
              <w:spacing w:after="0" w:line="240" w:lineRule="auto"/>
              <w:contextualSpacing/>
              <w:jc w:val="both"/>
              <w:rPr>
                <w:rFonts w:ascii="Times New Roman" w:eastAsia="Times New Roman" w:hAnsi="Times New Roman"/>
                <w:lang w:eastAsia="ru-RU"/>
              </w:rPr>
            </w:pPr>
            <w:r w:rsidRPr="00B72C4F">
              <w:rPr>
                <w:rFonts w:ascii="Times New Roman" w:eastAsia="Times New Roman" w:hAnsi="Times New Roman"/>
                <w:lang w:val="uk-UA" w:eastAsia="ru-RU"/>
              </w:rPr>
              <w:t xml:space="preserve">-14 днів з дня оприлюднення в електронній системі </w:t>
            </w:r>
            <w:proofErr w:type="spellStart"/>
            <w:r w:rsidRPr="00B72C4F">
              <w:rPr>
                <w:rFonts w:ascii="Times New Roman" w:eastAsia="Times New Roman" w:hAnsi="Times New Roman"/>
                <w:lang w:val="uk-UA" w:eastAsia="ru-RU"/>
              </w:rPr>
              <w:t>закупівель</w:t>
            </w:r>
            <w:proofErr w:type="spellEnd"/>
            <w:r w:rsidRPr="00B72C4F">
              <w:rPr>
                <w:rFonts w:ascii="Times New Roman" w:eastAsia="Times New Roman" w:hAnsi="Times New Roman"/>
                <w:lang w:val="uk-UA" w:eastAsia="ru-RU"/>
              </w:rPr>
              <w:t xml:space="preserve"> оголошення про проведення відкритих торгів на закупівлю робіт.</w:t>
            </w:r>
          </w:p>
        </w:tc>
      </w:tr>
      <w:tr w:rsidR="00630BEA" w:rsidRPr="00CF05B3" w14:paraId="36C2755E"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568A7365" w14:textId="77777777" w:rsidR="00630BEA" w:rsidRPr="00B72C4F" w:rsidRDefault="00630BEA"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2</w:t>
            </w:r>
          </w:p>
        </w:tc>
        <w:tc>
          <w:tcPr>
            <w:tcW w:w="1582" w:type="pct"/>
            <w:gridSpan w:val="2"/>
            <w:tcBorders>
              <w:top w:val="outset" w:sz="6" w:space="0" w:color="auto"/>
              <w:left w:val="outset" w:sz="6" w:space="0" w:color="auto"/>
              <w:bottom w:val="outset" w:sz="6" w:space="0" w:color="auto"/>
              <w:right w:val="outset" w:sz="6" w:space="0" w:color="auto"/>
            </w:tcBorders>
            <w:hideMark/>
          </w:tcPr>
          <w:p w14:paraId="1879DF7B" w14:textId="77777777" w:rsidR="00630BEA" w:rsidRPr="00B72C4F" w:rsidRDefault="00630BEA"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Дата та час розкриття тендерної пропозиції</w:t>
            </w:r>
          </w:p>
        </w:tc>
        <w:tc>
          <w:tcPr>
            <w:tcW w:w="3239" w:type="pct"/>
            <w:tcBorders>
              <w:top w:val="outset" w:sz="6" w:space="0" w:color="auto"/>
              <w:left w:val="outset" w:sz="6" w:space="0" w:color="auto"/>
              <w:bottom w:val="outset" w:sz="6" w:space="0" w:color="auto"/>
              <w:right w:val="outset" w:sz="6" w:space="0" w:color="auto"/>
            </w:tcBorders>
            <w:hideMark/>
          </w:tcPr>
          <w:p w14:paraId="167F39D8" w14:textId="77777777" w:rsidR="00630BEA" w:rsidRPr="00B72C4F" w:rsidRDefault="00630BEA" w:rsidP="00B72C4F">
            <w:pPr>
              <w:pStyle w:val="af4"/>
              <w:spacing w:before="0" w:after="0"/>
              <w:contextualSpacing/>
              <w:jc w:val="both"/>
              <w:rPr>
                <w:sz w:val="22"/>
                <w:szCs w:val="22"/>
                <w:lang w:val="uk-UA"/>
              </w:rPr>
            </w:pPr>
            <w:r w:rsidRPr="00B72C4F">
              <w:rPr>
                <w:sz w:val="22"/>
                <w:szCs w:val="22"/>
                <w:lang w:val="uk-UA"/>
              </w:rPr>
              <w:t xml:space="preserve">Дата і час розкриття тендерних пропозицій, дата і час проведення електронного аукціону визначаються електронною системою </w:t>
            </w:r>
            <w:proofErr w:type="spellStart"/>
            <w:r w:rsidRPr="00B72C4F">
              <w:rPr>
                <w:sz w:val="22"/>
                <w:szCs w:val="22"/>
                <w:lang w:val="uk-UA"/>
              </w:rPr>
              <w:t>закупівель</w:t>
            </w:r>
            <w:proofErr w:type="spellEnd"/>
            <w:r w:rsidRPr="00B72C4F">
              <w:rPr>
                <w:sz w:val="22"/>
                <w:szCs w:val="22"/>
                <w:lang w:val="uk-UA"/>
              </w:rPr>
              <w:t xml:space="preserve"> автоматично в день оприлюднення замовником оголошення про проведення відкритих торгів в електронній системі </w:t>
            </w:r>
            <w:proofErr w:type="spellStart"/>
            <w:r w:rsidRPr="00B72C4F">
              <w:rPr>
                <w:sz w:val="22"/>
                <w:szCs w:val="22"/>
                <w:lang w:val="uk-UA"/>
              </w:rPr>
              <w:t>закупівель</w:t>
            </w:r>
            <w:proofErr w:type="spellEnd"/>
            <w:r w:rsidRPr="00B72C4F">
              <w:rPr>
                <w:sz w:val="22"/>
                <w:szCs w:val="22"/>
                <w:lang w:val="uk-UA"/>
              </w:rPr>
              <w:t>.</w:t>
            </w:r>
          </w:p>
          <w:p w14:paraId="29DAC3E0" w14:textId="77777777" w:rsidR="00630BEA" w:rsidRPr="00B72C4F" w:rsidRDefault="00630BEA" w:rsidP="00B72C4F">
            <w:pPr>
              <w:pStyle w:val="af4"/>
              <w:spacing w:before="0" w:after="0"/>
              <w:contextualSpacing/>
              <w:jc w:val="both"/>
              <w:rPr>
                <w:sz w:val="22"/>
                <w:szCs w:val="22"/>
                <w:lang w:val="uk-UA"/>
              </w:rPr>
            </w:pPr>
            <w:r w:rsidRPr="00B72C4F">
              <w:rPr>
                <w:sz w:val="22"/>
                <w:szCs w:val="22"/>
                <w:lang w:val="uk-UA"/>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489928E3" w14:textId="77777777" w:rsidR="00630BEA" w:rsidRPr="00B72C4F" w:rsidRDefault="00630BEA" w:rsidP="00B72C4F">
            <w:pPr>
              <w:pStyle w:val="af4"/>
              <w:spacing w:before="0" w:after="0"/>
              <w:contextualSpacing/>
              <w:jc w:val="both"/>
              <w:rPr>
                <w:sz w:val="22"/>
                <w:szCs w:val="22"/>
                <w:lang w:val="uk-UA"/>
              </w:rPr>
            </w:pPr>
            <w:r w:rsidRPr="00B72C4F">
              <w:rPr>
                <w:sz w:val="22"/>
                <w:szCs w:val="22"/>
                <w:lang w:val="uk-UA"/>
              </w:rPr>
              <w:t>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w:t>
            </w:r>
          </w:p>
        </w:tc>
      </w:tr>
      <w:tr w:rsidR="00630BEA" w:rsidRPr="00B72C4F" w14:paraId="49799A24" w14:textId="77777777" w:rsidTr="007F5182">
        <w:trPr>
          <w:tblCellSpacing w:w="0" w:type="dxa"/>
          <w:jc w:val="center"/>
        </w:trPr>
        <w:tc>
          <w:tcPr>
            <w:tcW w:w="5000" w:type="pct"/>
            <w:gridSpan w:val="4"/>
            <w:tcBorders>
              <w:top w:val="outset" w:sz="6" w:space="0" w:color="auto"/>
              <w:left w:val="outset" w:sz="6" w:space="0" w:color="auto"/>
              <w:bottom w:val="outset" w:sz="6" w:space="0" w:color="auto"/>
              <w:right w:val="outset" w:sz="6" w:space="0" w:color="auto"/>
            </w:tcBorders>
            <w:hideMark/>
          </w:tcPr>
          <w:p w14:paraId="5D1D5603" w14:textId="12943751" w:rsidR="00630BEA" w:rsidRPr="00B72C4F" w:rsidRDefault="00191783"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t xml:space="preserve">Розділ 5. </w:t>
            </w:r>
            <w:r w:rsidR="00630BEA" w:rsidRPr="00B72C4F">
              <w:rPr>
                <w:rFonts w:ascii="Times New Roman" w:eastAsia="Times New Roman" w:hAnsi="Times New Roman"/>
                <w:b/>
                <w:lang w:val="uk-UA" w:eastAsia="ru-RU"/>
              </w:rPr>
              <w:t>Оцінка тендерної пропозиції</w:t>
            </w:r>
          </w:p>
        </w:tc>
      </w:tr>
      <w:tr w:rsidR="00191783" w:rsidRPr="00B72C4F" w14:paraId="7492A720" w14:textId="77777777" w:rsidTr="000C6BD3">
        <w:trPr>
          <w:trHeight w:val="35"/>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591B23E1" w14:textId="77777777" w:rsidR="00191783" w:rsidRPr="00B72C4F" w:rsidRDefault="00191783"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1</w:t>
            </w:r>
          </w:p>
        </w:tc>
        <w:tc>
          <w:tcPr>
            <w:tcW w:w="1582" w:type="pct"/>
            <w:gridSpan w:val="2"/>
            <w:tcBorders>
              <w:top w:val="outset" w:sz="6" w:space="0" w:color="auto"/>
              <w:left w:val="outset" w:sz="6" w:space="0" w:color="auto"/>
              <w:bottom w:val="outset" w:sz="6" w:space="0" w:color="auto"/>
              <w:right w:val="outset" w:sz="6" w:space="0" w:color="auto"/>
            </w:tcBorders>
            <w:hideMark/>
          </w:tcPr>
          <w:p w14:paraId="013C4F8D" w14:textId="7758BCD8" w:rsidR="00191783" w:rsidRPr="00B72C4F" w:rsidRDefault="00191783"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eastAsia="Times New Roman" w:hAnsi="Times New Roman"/>
                <w:b/>
                <w:bCs/>
                <w:color w:val="000000"/>
              </w:rPr>
              <w:t>Перелік</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критеріїв</w:t>
            </w:r>
            <w:proofErr w:type="spellEnd"/>
            <w:r w:rsidRPr="00B72C4F">
              <w:rPr>
                <w:rFonts w:ascii="Times New Roman" w:eastAsia="Times New Roman" w:hAnsi="Times New Roman"/>
                <w:b/>
                <w:bCs/>
                <w:color w:val="000000"/>
              </w:rPr>
              <w:t xml:space="preserve"> та методика </w:t>
            </w:r>
            <w:proofErr w:type="spellStart"/>
            <w:r w:rsidRPr="00B72C4F">
              <w:rPr>
                <w:rFonts w:ascii="Times New Roman" w:eastAsia="Times New Roman" w:hAnsi="Times New Roman"/>
                <w:b/>
                <w:bCs/>
                <w:color w:val="000000"/>
              </w:rPr>
              <w:t>оцінки</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тендерної</w:t>
            </w:r>
            <w:proofErr w:type="spellEnd"/>
            <w:r w:rsidRPr="00B72C4F">
              <w:rPr>
                <w:rFonts w:ascii="Times New Roman" w:eastAsia="Times New Roman" w:hAnsi="Times New Roman"/>
                <w:b/>
                <w:bCs/>
                <w:color w:val="000000"/>
              </w:rPr>
              <w:t xml:space="preserve"> пропозиції </w:t>
            </w:r>
            <w:proofErr w:type="spellStart"/>
            <w:r w:rsidRPr="00B72C4F">
              <w:rPr>
                <w:rFonts w:ascii="Times New Roman" w:eastAsia="Times New Roman" w:hAnsi="Times New Roman"/>
                <w:b/>
                <w:bCs/>
                <w:color w:val="000000"/>
              </w:rPr>
              <w:t>із</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зазначенням</w:t>
            </w:r>
            <w:proofErr w:type="spellEnd"/>
            <w:r w:rsidRPr="00B72C4F">
              <w:rPr>
                <w:rFonts w:ascii="Times New Roman" w:eastAsia="Times New Roman" w:hAnsi="Times New Roman"/>
                <w:b/>
                <w:bCs/>
                <w:color w:val="000000"/>
              </w:rPr>
              <w:t xml:space="preserve"> </w:t>
            </w:r>
            <w:proofErr w:type="spellStart"/>
            <w:r w:rsidRPr="00B72C4F">
              <w:rPr>
                <w:rFonts w:ascii="Times New Roman" w:eastAsia="Times New Roman" w:hAnsi="Times New Roman"/>
                <w:b/>
                <w:bCs/>
                <w:color w:val="000000"/>
              </w:rPr>
              <w:t>питомої</w:t>
            </w:r>
            <w:proofErr w:type="spellEnd"/>
            <w:r w:rsidRPr="00B72C4F">
              <w:rPr>
                <w:rFonts w:ascii="Times New Roman" w:eastAsia="Times New Roman" w:hAnsi="Times New Roman"/>
                <w:b/>
                <w:bCs/>
                <w:color w:val="000000"/>
              </w:rPr>
              <w:t xml:space="preserve"> ваги </w:t>
            </w:r>
            <w:proofErr w:type="spellStart"/>
            <w:r w:rsidRPr="00B72C4F">
              <w:rPr>
                <w:rFonts w:ascii="Times New Roman" w:eastAsia="Times New Roman" w:hAnsi="Times New Roman"/>
                <w:b/>
                <w:bCs/>
                <w:color w:val="000000"/>
              </w:rPr>
              <w:t>критерію</w:t>
            </w:r>
            <w:proofErr w:type="spellEnd"/>
          </w:p>
        </w:tc>
        <w:tc>
          <w:tcPr>
            <w:tcW w:w="3239" w:type="pct"/>
            <w:tcBorders>
              <w:top w:val="outset" w:sz="6" w:space="0" w:color="auto"/>
              <w:left w:val="outset" w:sz="6" w:space="0" w:color="auto"/>
              <w:bottom w:val="outset" w:sz="6" w:space="0" w:color="auto"/>
              <w:right w:val="outset" w:sz="6" w:space="0" w:color="auto"/>
            </w:tcBorders>
            <w:vAlign w:val="center"/>
            <w:hideMark/>
          </w:tcPr>
          <w:p w14:paraId="2F4D19FE" w14:textId="77777777" w:rsidR="00191783" w:rsidRPr="00B72C4F" w:rsidRDefault="00191783" w:rsidP="00B72C4F">
            <w:pPr>
              <w:keepNext/>
              <w:shd w:val="clear" w:color="auto" w:fill="FFFFFF"/>
              <w:spacing w:after="0" w:line="240" w:lineRule="auto"/>
              <w:jc w:val="both"/>
              <w:rPr>
                <w:rFonts w:ascii="Times New Roman" w:eastAsia="Times New Roman" w:hAnsi="Times New Roman"/>
                <w:highlight w:val="white"/>
                <w:lang w:val="uk-UA"/>
              </w:rPr>
            </w:pPr>
            <w:r w:rsidRPr="00B72C4F">
              <w:rPr>
                <w:rFonts w:ascii="Times New Roman" w:eastAsia="Times New Roman" w:hAnsi="Times New Roman"/>
                <w:highlight w:val="white"/>
                <w:lang w:val="uk-UA"/>
              </w:rPr>
              <w:t xml:space="preserve">Розгляд та оцінка тендерних пропозицій здійснюються відповідно до статті 29 Закону (положення частин другої, дванадцятої, </w:t>
            </w:r>
            <w:hyperlink r:id="rId10" w:anchor="n1553">
              <w:r w:rsidRPr="00B72C4F">
                <w:rPr>
                  <w:rFonts w:ascii="Times New Roman" w:eastAsia="Times New Roman" w:hAnsi="Times New Roman"/>
                  <w:highlight w:val="white"/>
                  <w:lang w:val="uk-UA"/>
                </w:rPr>
                <w:t>шістнадцятої</w:t>
              </w:r>
            </w:hyperlink>
            <w:r w:rsidRPr="00B72C4F">
              <w:rPr>
                <w:rFonts w:ascii="Times New Roman" w:eastAsia="Times New Roman" w:hAnsi="Times New Roman"/>
                <w:highlight w:val="white"/>
                <w:lang w:val="uk-UA"/>
              </w:rPr>
              <w:t>, абзаців другого і третього частини п’ятнадцятої статті 29 Закону не застосовуються) з урахуванням положень пункту 43 Особливостей.</w:t>
            </w:r>
          </w:p>
          <w:p w14:paraId="3BEAF273" w14:textId="77777777" w:rsidR="00191783" w:rsidRPr="00B72C4F" w:rsidRDefault="00191783"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Для </w:t>
            </w:r>
            <w:proofErr w:type="spellStart"/>
            <w:r w:rsidRPr="00B72C4F">
              <w:rPr>
                <w:rFonts w:ascii="Times New Roman" w:eastAsia="Times New Roman" w:hAnsi="Times New Roman"/>
                <w:highlight w:val="white"/>
              </w:rPr>
              <w:t>проведення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із</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застосуванням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електронного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аукціону</w:t>
            </w:r>
            <w:proofErr w:type="spellEnd"/>
            <w:r w:rsidRPr="00B72C4F">
              <w:rPr>
                <w:rFonts w:ascii="Times New Roman" w:eastAsia="Times New Roman" w:hAnsi="Times New Roman"/>
                <w:highlight w:val="white"/>
              </w:rPr>
              <w:t xml:space="preserve"> повинно бути подано не </w:t>
            </w:r>
            <w:proofErr w:type="spellStart"/>
            <w:r w:rsidRPr="00B72C4F">
              <w:rPr>
                <w:rFonts w:ascii="Times New Roman" w:eastAsia="Times New Roman" w:hAnsi="Times New Roman"/>
                <w:highlight w:val="white"/>
              </w:rPr>
              <w:t>менше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двох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Електронний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аукціон</w:t>
            </w:r>
            <w:proofErr w:type="spellEnd"/>
            <w:r w:rsidRPr="00B72C4F">
              <w:rPr>
                <w:rFonts w:ascii="Times New Roman" w:eastAsia="Times New Roman" w:hAnsi="Times New Roman"/>
                <w:highlight w:val="white"/>
              </w:rPr>
              <w:t xml:space="preserve"> проводиться </w:t>
            </w:r>
            <w:proofErr w:type="spellStart"/>
            <w:r w:rsidRPr="00B72C4F">
              <w:rPr>
                <w:rFonts w:ascii="Times New Roman" w:eastAsia="Times New Roman" w:hAnsi="Times New Roman"/>
                <w:highlight w:val="white"/>
              </w:rPr>
              <w:t>електронною</w:t>
            </w:r>
            <w:proofErr w:type="spellEnd"/>
            <w:r w:rsidRPr="00B72C4F">
              <w:rPr>
                <w:rFonts w:ascii="Times New Roman" w:eastAsia="Times New Roman" w:hAnsi="Times New Roman"/>
                <w:highlight w:val="white"/>
              </w:rPr>
              <w:t xml:space="preserve"> системою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30 Закону.</w:t>
            </w:r>
          </w:p>
          <w:p w14:paraId="3F640310" w14:textId="77777777" w:rsidR="00191783" w:rsidRPr="00B72C4F" w:rsidRDefault="00191783" w:rsidP="00B72C4F">
            <w:pPr>
              <w:keepNext/>
              <w:widowControl w:val="0"/>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Критерії</w:t>
            </w:r>
            <w:proofErr w:type="spellEnd"/>
            <w:r w:rsidRPr="00B72C4F">
              <w:rPr>
                <w:rFonts w:ascii="Times New Roman" w:eastAsia="Times New Roman" w:hAnsi="Times New Roman"/>
                <w:highlight w:val="white"/>
              </w:rPr>
              <w:t xml:space="preserve"> та методика </w:t>
            </w:r>
            <w:proofErr w:type="spellStart"/>
            <w:r w:rsidRPr="00B72C4F">
              <w:rPr>
                <w:rFonts w:ascii="Times New Roman" w:eastAsia="Times New Roman" w:hAnsi="Times New Roman"/>
                <w:highlight w:val="white"/>
              </w:rPr>
              <w:t>оцінки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визначаються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29 Закону.</w:t>
            </w:r>
          </w:p>
          <w:p w14:paraId="7AD65C1E" w14:textId="77777777" w:rsidR="00191783" w:rsidRPr="00B72C4F" w:rsidRDefault="00191783" w:rsidP="00B72C4F">
            <w:pPr>
              <w:keepNext/>
              <w:widowControl w:val="0"/>
              <w:spacing w:after="0" w:line="240" w:lineRule="auto"/>
              <w:jc w:val="both"/>
              <w:rPr>
                <w:rFonts w:ascii="Times New Roman" w:eastAsia="Times New Roman" w:hAnsi="Times New Roman"/>
                <w:b/>
                <w:bCs/>
                <w:highlight w:val="white"/>
              </w:rPr>
            </w:pPr>
            <w:proofErr w:type="spellStart"/>
            <w:r w:rsidRPr="00B72C4F">
              <w:rPr>
                <w:rFonts w:ascii="Times New Roman" w:eastAsia="Times New Roman" w:hAnsi="Times New Roman"/>
                <w:b/>
                <w:bCs/>
                <w:highlight w:val="white"/>
              </w:rPr>
              <w:t>Перелік</w:t>
            </w:r>
            <w:proofErr w:type="spellEnd"/>
            <w:r w:rsidRPr="00B72C4F">
              <w:rPr>
                <w:rFonts w:ascii="Times New Roman" w:eastAsia="Times New Roman" w:hAnsi="Times New Roman"/>
                <w:b/>
                <w:bCs/>
                <w:highlight w:val="white"/>
              </w:rPr>
              <w:t xml:space="preserve"> </w:t>
            </w:r>
            <w:proofErr w:type="spellStart"/>
            <w:r w:rsidRPr="00B72C4F">
              <w:rPr>
                <w:rFonts w:ascii="Times New Roman" w:eastAsia="Times New Roman" w:hAnsi="Times New Roman"/>
                <w:b/>
                <w:bCs/>
                <w:highlight w:val="white"/>
              </w:rPr>
              <w:t>критеріїв</w:t>
            </w:r>
            <w:proofErr w:type="spellEnd"/>
            <w:r w:rsidRPr="00B72C4F">
              <w:rPr>
                <w:rFonts w:ascii="Times New Roman" w:eastAsia="Times New Roman" w:hAnsi="Times New Roman"/>
                <w:b/>
                <w:bCs/>
                <w:highlight w:val="white"/>
              </w:rPr>
              <w:t xml:space="preserve"> та методика </w:t>
            </w:r>
            <w:proofErr w:type="spellStart"/>
            <w:r w:rsidRPr="00B72C4F">
              <w:rPr>
                <w:rFonts w:ascii="Times New Roman" w:eastAsia="Times New Roman" w:hAnsi="Times New Roman"/>
                <w:b/>
                <w:bCs/>
                <w:highlight w:val="white"/>
              </w:rPr>
              <w:t>оцінки</w:t>
            </w:r>
            <w:proofErr w:type="spellEnd"/>
            <w:r w:rsidRPr="00B72C4F">
              <w:rPr>
                <w:rFonts w:ascii="Times New Roman" w:eastAsia="Times New Roman" w:hAnsi="Times New Roman"/>
                <w:b/>
                <w:bCs/>
                <w:highlight w:val="white"/>
              </w:rPr>
              <w:t xml:space="preserve"> </w:t>
            </w:r>
            <w:proofErr w:type="spellStart"/>
            <w:r w:rsidRPr="00B72C4F">
              <w:rPr>
                <w:rFonts w:ascii="Times New Roman" w:eastAsia="Times New Roman" w:hAnsi="Times New Roman"/>
                <w:b/>
                <w:bCs/>
                <w:highlight w:val="white"/>
              </w:rPr>
              <w:t>тендерної</w:t>
            </w:r>
            <w:proofErr w:type="spellEnd"/>
            <w:r w:rsidRPr="00B72C4F">
              <w:rPr>
                <w:rFonts w:ascii="Times New Roman" w:eastAsia="Times New Roman" w:hAnsi="Times New Roman"/>
                <w:b/>
                <w:bCs/>
                <w:highlight w:val="white"/>
              </w:rPr>
              <w:t xml:space="preserve"> пропозиції </w:t>
            </w:r>
            <w:proofErr w:type="spellStart"/>
            <w:r w:rsidRPr="00B72C4F">
              <w:rPr>
                <w:rFonts w:ascii="Times New Roman" w:eastAsia="Times New Roman" w:hAnsi="Times New Roman"/>
                <w:b/>
                <w:bCs/>
                <w:highlight w:val="white"/>
              </w:rPr>
              <w:t>із</w:t>
            </w:r>
            <w:proofErr w:type="spellEnd"/>
            <w:r w:rsidRPr="00B72C4F">
              <w:rPr>
                <w:rFonts w:ascii="Times New Roman" w:eastAsia="Times New Roman" w:hAnsi="Times New Roman"/>
                <w:b/>
                <w:bCs/>
                <w:highlight w:val="white"/>
              </w:rPr>
              <w:t xml:space="preserve"> </w:t>
            </w:r>
            <w:proofErr w:type="spellStart"/>
            <w:r w:rsidRPr="00B72C4F">
              <w:rPr>
                <w:rFonts w:ascii="Times New Roman" w:eastAsia="Times New Roman" w:hAnsi="Times New Roman"/>
                <w:b/>
                <w:bCs/>
                <w:highlight w:val="white"/>
              </w:rPr>
              <w:t>зазначенням</w:t>
            </w:r>
            <w:proofErr w:type="spellEnd"/>
            <w:r w:rsidRPr="00B72C4F">
              <w:rPr>
                <w:rFonts w:ascii="Times New Roman" w:eastAsia="Times New Roman" w:hAnsi="Times New Roman"/>
                <w:b/>
                <w:bCs/>
                <w:highlight w:val="white"/>
              </w:rPr>
              <w:t xml:space="preserve"> </w:t>
            </w:r>
            <w:proofErr w:type="spellStart"/>
            <w:r w:rsidRPr="00B72C4F">
              <w:rPr>
                <w:rFonts w:ascii="Times New Roman" w:eastAsia="Times New Roman" w:hAnsi="Times New Roman"/>
                <w:b/>
                <w:bCs/>
                <w:highlight w:val="white"/>
              </w:rPr>
              <w:t>питомої</w:t>
            </w:r>
            <w:proofErr w:type="spellEnd"/>
            <w:r w:rsidRPr="00B72C4F">
              <w:rPr>
                <w:rFonts w:ascii="Times New Roman" w:eastAsia="Times New Roman" w:hAnsi="Times New Roman"/>
                <w:b/>
                <w:bCs/>
                <w:highlight w:val="white"/>
              </w:rPr>
              <w:t xml:space="preserve"> ваги </w:t>
            </w:r>
            <w:proofErr w:type="spellStart"/>
            <w:r w:rsidRPr="00B72C4F">
              <w:rPr>
                <w:rFonts w:ascii="Times New Roman" w:eastAsia="Times New Roman" w:hAnsi="Times New Roman"/>
                <w:b/>
                <w:bCs/>
                <w:highlight w:val="white"/>
              </w:rPr>
              <w:t>критерію</w:t>
            </w:r>
            <w:proofErr w:type="spellEnd"/>
            <w:r w:rsidRPr="00B72C4F">
              <w:rPr>
                <w:rFonts w:ascii="Times New Roman" w:eastAsia="Times New Roman" w:hAnsi="Times New Roman"/>
                <w:b/>
                <w:bCs/>
                <w:highlight w:val="white"/>
              </w:rPr>
              <w:t>:</w:t>
            </w:r>
          </w:p>
          <w:p w14:paraId="0C98ECE7" w14:textId="77777777" w:rsidR="00191783" w:rsidRPr="00B72C4F" w:rsidRDefault="00191783" w:rsidP="00B72C4F">
            <w:pPr>
              <w:keepNext/>
              <w:widowControl w:val="0"/>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Оцінка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проводиться автоматично </w:t>
            </w:r>
            <w:proofErr w:type="spellStart"/>
            <w:r w:rsidRPr="00B72C4F">
              <w:rPr>
                <w:rFonts w:ascii="Times New Roman" w:eastAsia="Times New Roman" w:hAnsi="Times New Roman"/>
                <w:highlight w:val="white"/>
              </w:rPr>
              <w:lastRenderedPageBreak/>
              <w:t>електронною</w:t>
            </w:r>
            <w:proofErr w:type="spellEnd"/>
            <w:r w:rsidRPr="00B72C4F">
              <w:rPr>
                <w:rFonts w:ascii="Times New Roman" w:eastAsia="Times New Roman" w:hAnsi="Times New Roman"/>
                <w:highlight w:val="white"/>
              </w:rPr>
              <w:t xml:space="preserve"> системою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основі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критеріїв</w:t>
            </w:r>
            <w:proofErr w:type="spellEnd"/>
            <w:r w:rsidRPr="00B72C4F">
              <w:rPr>
                <w:rFonts w:ascii="Times New Roman" w:eastAsia="Times New Roman" w:hAnsi="Times New Roman"/>
                <w:highlight w:val="white"/>
              </w:rPr>
              <w:t xml:space="preserve"> і методики </w:t>
            </w:r>
            <w:proofErr w:type="spellStart"/>
            <w:r w:rsidRPr="00B72C4F">
              <w:rPr>
                <w:rFonts w:ascii="Times New Roman" w:eastAsia="Times New Roman" w:hAnsi="Times New Roman"/>
                <w:highlight w:val="white"/>
              </w:rPr>
              <w:t>оцінки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зазначених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шляхом </w:t>
            </w:r>
            <w:proofErr w:type="spellStart"/>
            <w:r w:rsidRPr="00B72C4F">
              <w:rPr>
                <w:rFonts w:ascii="Times New Roman" w:eastAsia="Times New Roman" w:hAnsi="Times New Roman"/>
                <w:highlight w:val="white"/>
              </w:rPr>
              <w:t>застосування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електронного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аукціону</w:t>
            </w:r>
            <w:proofErr w:type="spellEnd"/>
          </w:p>
          <w:p w14:paraId="61C51316" w14:textId="77777777" w:rsidR="00191783" w:rsidRPr="00B72C4F" w:rsidRDefault="00191783" w:rsidP="00B72C4F">
            <w:pPr>
              <w:keepNext/>
              <w:widowControl w:val="0"/>
              <w:spacing w:after="0" w:line="240" w:lineRule="auto"/>
              <w:jc w:val="both"/>
              <w:rPr>
                <w:rFonts w:ascii="Times New Roman" w:eastAsia="Times New Roman" w:hAnsi="Times New Roman"/>
                <w:i/>
                <w:iCs/>
                <w:highlight w:val="white"/>
              </w:rPr>
            </w:pPr>
            <w:r w:rsidRPr="00B72C4F">
              <w:rPr>
                <w:rFonts w:ascii="Times New Roman" w:eastAsia="Times New Roman" w:hAnsi="Times New Roman"/>
                <w:i/>
                <w:iCs/>
                <w:highlight w:val="white"/>
              </w:rPr>
              <w:t xml:space="preserve">(у </w:t>
            </w:r>
            <w:proofErr w:type="spellStart"/>
            <w:r w:rsidRPr="00B72C4F">
              <w:rPr>
                <w:rFonts w:ascii="Times New Roman" w:eastAsia="Times New Roman" w:hAnsi="Times New Roman"/>
                <w:i/>
                <w:iCs/>
                <w:highlight w:val="white"/>
              </w:rPr>
              <w:t>разі</w:t>
            </w:r>
            <w:proofErr w:type="spellEnd"/>
            <w:r w:rsidRPr="00B72C4F">
              <w:rPr>
                <w:rFonts w:ascii="Times New Roman" w:eastAsia="Times New Roman" w:hAnsi="Times New Roman"/>
                <w:i/>
                <w:iCs/>
                <w:highlight w:val="white"/>
              </w:rPr>
              <w:t xml:space="preserve">, </w:t>
            </w:r>
            <w:proofErr w:type="spellStart"/>
            <w:r w:rsidRPr="00B72C4F">
              <w:rPr>
                <w:rFonts w:ascii="Times New Roman" w:eastAsia="Times New Roman" w:hAnsi="Times New Roman"/>
                <w:i/>
                <w:iCs/>
                <w:highlight w:val="white"/>
              </w:rPr>
              <w:t>якщо</w:t>
            </w:r>
            <w:proofErr w:type="spellEnd"/>
            <w:r w:rsidRPr="00B72C4F">
              <w:rPr>
                <w:rFonts w:ascii="Times New Roman" w:eastAsia="Times New Roman" w:hAnsi="Times New Roman"/>
                <w:i/>
                <w:iCs/>
                <w:highlight w:val="white"/>
              </w:rPr>
              <w:t xml:space="preserve"> подано </w:t>
            </w:r>
            <w:proofErr w:type="spellStart"/>
            <w:r w:rsidRPr="00B72C4F">
              <w:rPr>
                <w:rFonts w:ascii="Times New Roman" w:eastAsia="Times New Roman" w:hAnsi="Times New Roman"/>
                <w:i/>
                <w:iCs/>
                <w:highlight w:val="white"/>
              </w:rPr>
              <w:t>дві</w:t>
            </w:r>
            <w:proofErr w:type="spellEnd"/>
            <w:r w:rsidRPr="00B72C4F">
              <w:rPr>
                <w:rFonts w:ascii="Times New Roman" w:eastAsia="Times New Roman" w:hAnsi="Times New Roman"/>
                <w:i/>
                <w:iCs/>
                <w:highlight w:val="white"/>
              </w:rPr>
              <w:t xml:space="preserve"> і </w:t>
            </w:r>
            <w:proofErr w:type="spellStart"/>
            <w:r w:rsidRPr="00B72C4F">
              <w:rPr>
                <w:rFonts w:ascii="Times New Roman" w:eastAsia="Times New Roman" w:hAnsi="Times New Roman"/>
                <w:i/>
                <w:iCs/>
                <w:highlight w:val="white"/>
              </w:rPr>
              <w:t>більше</w:t>
            </w:r>
            <w:proofErr w:type="spellEnd"/>
            <w:r w:rsidRPr="00B72C4F">
              <w:rPr>
                <w:rFonts w:ascii="Times New Roman" w:eastAsia="Times New Roman" w:hAnsi="Times New Roman"/>
                <w:i/>
                <w:iCs/>
                <w:highlight w:val="white"/>
              </w:rPr>
              <w:t xml:space="preserve"> </w:t>
            </w:r>
            <w:proofErr w:type="spellStart"/>
            <w:r w:rsidRPr="00B72C4F">
              <w:rPr>
                <w:rFonts w:ascii="Times New Roman" w:eastAsia="Times New Roman" w:hAnsi="Times New Roman"/>
                <w:i/>
                <w:iCs/>
                <w:highlight w:val="white"/>
              </w:rPr>
              <w:t>тендерних</w:t>
            </w:r>
            <w:proofErr w:type="spellEnd"/>
            <w:r w:rsidRPr="00B72C4F">
              <w:rPr>
                <w:rFonts w:ascii="Times New Roman" w:eastAsia="Times New Roman" w:hAnsi="Times New Roman"/>
                <w:i/>
                <w:iCs/>
                <w:highlight w:val="white"/>
              </w:rPr>
              <w:t xml:space="preserve"> </w:t>
            </w:r>
            <w:proofErr w:type="spellStart"/>
            <w:r w:rsidRPr="00B72C4F">
              <w:rPr>
                <w:rFonts w:ascii="Times New Roman" w:eastAsia="Times New Roman" w:hAnsi="Times New Roman"/>
                <w:i/>
                <w:iCs/>
                <w:highlight w:val="white"/>
              </w:rPr>
              <w:t>пропозицій</w:t>
            </w:r>
            <w:proofErr w:type="spellEnd"/>
            <w:r w:rsidRPr="00B72C4F">
              <w:rPr>
                <w:rFonts w:ascii="Times New Roman" w:eastAsia="Times New Roman" w:hAnsi="Times New Roman"/>
                <w:i/>
                <w:iCs/>
                <w:highlight w:val="white"/>
              </w:rPr>
              <w:t>).</w:t>
            </w:r>
          </w:p>
          <w:p w14:paraId="607A2388" w14:textId="77777777" w:rsidR="00191783" w:rsidRPr="00B72C4F" w:rsidRDefault="00191783" w:rsidP="00B72C4F">
            <w:pPr>
              <w:keepNext/>
              <w:shd w:val="clear" w:color="auto" w:fill="FFFFFF"/>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була</w:t>
            </w:r>
            <w:proofErr w:type="spellEnd"/>
            <w:r w:rsidRPr="00B72C4F">
              <w:rPr>
                <w:rFonts w:ascii="Times New Roman" w:eastAsia="Times New Roman" w:hAnsi="Times New Roman"/>
                <w:highlight w:val="white"/>
              </w:rPr>
              <w:t xml:space="preserve"> подана одна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електронна</w:t>
            </w:r>
            <w:proofErr w:type="spellEnd"/>
            <w:r w:rsidRPr="00B72C4F">
              <w:rPr>
                <w:rFonts w:ascii="Times New Roman" w:eastAsia="Times New Roman" w:hAnsi="Times New Roman"/>
                <w:highlight w:val="white"/>
              </w:rPr>
              <w:t xml:space="preserve"> система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після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закінчення</w:t>
            </w:r>
            <w:proofErr w:type="spellEnd"/>
            <w:r w:rsidRPr="00B72C4F">
              <w:rPr>
                <w:rFonts w:ascii="Times New Roman" w:eastAsia="Times New Roman" w:hAnsi="Times New Roman"/>
                <w:highlight w:val="white"/>
              </w:rPr>
              <w:t xml:space="preserve"> строку для </w:t>
            </w:r>
            <w:proofErr w:type="spellStart"/>
            <w:r w:rsidRPr="00B72C4F">
              <w:rPr>
                <w:rFonts w:ascii="Times New Roman" w:eastAsia="Times New Roman" w:hAnsi="Times New Roman"/>
                <w:highlight w:val="white"/>
              </w:rPr>
              <w:t>подання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оголошенні</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проведення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розкриває</w:t>
            </w:r>
            <w:proofErr w:type="spellEnd"/>
            <w:r w:rsidRPr="00B72C4F">
              <w:rPr>
                <w:rFonts w:ascii="Times New Roman" w:eastAsia="Times New Roman" w:hAnsi="Times New Roman"/>
                <w:highlight w:val="white"/>
              </w:rPr>
              <w:t xml:space="preserve"> всю </w:t>
            </w:r>
            <w:proofErr w:type="spellStart"/>
            <w:r w:rsidRPr="00B72C4F">
              <w:rPr>
                <w:rFonts w:ascii="Times New Roman" w:eastAsia="Times New Roman" w:hAnsi="Times New Roman"/>
                <w:highlight w:val="white"/>
              </w:rPr>
              <w:t>інформацію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зазначену</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визначеної</w:t>
            </w:r>
            <w:proofErr w:type="spellEnd"/>
            <w:r w:rsidRPr="00B72C4F">
              <w:rPr>
                <w:rFonts w:ascii="Times New Roman" w:eastAsia="Times New Roman" w:hAnsi="Times New Roman"/>
                <w:highlight w:val="white"/>
              </w:rPr>
              <w:t xml:space="preserve"> пунктом 40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не проводить </w:t>
            </w:r>
            <w:proofErr w:type="spellStart"/>
            <w:r w:rsidRPr="00B72C4F">
              <w:rPr>
                <w:rFonts w:ascii="Times New Roman" w:eastAsia="Times New Roman" w:hAnsi="Times New Roman"/>
                <w:highlight w:val="white"/>
              </w:rPr>
              <w:t>оцінку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та </w:t>
            </w:r>
            <w:proofErr w:type="spellStart"/>
            <w:r w:rsidRPr="00B72C4F">
              <w:rPr>
                <w:rFonts w:ascii="Times New Roman" w:eastAsia="Times New Roman" w:hAnsi="Times New Roman"/>
                <w:highlight w:val="white"/>
              </w:rPr>
              <w:t>визначає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найбільш</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економічно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вигідною</w:t>
            </w:r>
            <w:proofErr w:type="spellEnd"/>
            <w:r w:rsidRPr="00B72C4F">
              <w:rPr>
                <w:rFonts w:ascii="Times New Roman" w:eastAsia="Times New Roman" w:hAnsi="Times New Roman"/>
                <w:highlight w:val="white"/>
              </w:rPr>
              <w:t xml:space="preserve">. Протокол </w:t>
            </w:r>
            <w:proofErr w:type="spellStart"/>
            <w:r w:rsidRPr="00B72C4F">
              <w:rPr>
                <w:rFonts w:ascii="Times New Roman" w:eastAsia="Times New Roman" w:hAnsi="Times New Roman"/>
                <w:highlight w:val="white"/>
              </w:rPr>
              <w:t>розкриття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формується</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оприлюднюється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частин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третьої</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четвертої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28 Закону.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розглядає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вимог</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29 Закону (</w:t>
            </w:r>
            <w:proofErr w:type="spellStart"/>
            <w:r w:rsidRPr="00B72C4F">
              <w:rPr>
                <w:rFonts w:ascii="Times New Roman" w:eastAsia="Times New Roman" w:hAnsi="Times New Roman"/>
                <w:highlight w:val="white"/>
              </w:rPr>
              <w:t>положення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частин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другої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п’ятої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дев’ятої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одинадцятої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дванадцятої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чотирнадцятої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шістнадцятої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абзаців</w:t>
            </w:r>
            <w:proofErr w:type="spellEnd"/>
            <w:r w:rsidRPr="00B72C4F">
              <w:rPr>
                <w:rFonts w:ascii="Times New Roman" w:eastAsia="Times New Roman" w:hAnsi="Times New Roman"/>
                <w:highlight w:val="white"/>
              </w:rPr>
              <w:t xml:space="preserve"> другого і </w:t>
            </w:r>
            <w:proofErr w:type="spellStart"/>
            <w:r w:rsidRPr="00B72C4F">
              <w:rPr>
                <w:rFonts w:ascii="Times New Roman" w:eastAsia="Times New Roman" w:hAnsi="Times New Roman"/>
                <w:highlight w:val="white"/>
              </w:rPr>
              <w:t>третього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частини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п’ятнадцятої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29 Закону не </w:t>
            </w:r>
            <w:proofErr w:type="spellStart"/>
            <w:r w:rsidRPr="00B72C4F">
              <w:rPr>
                <w:rFonts w:ascii="Times New Roman" w:eastAsia="Times New Roman" w:hAnsi="Times New Roman"/>
                <w:highlight w:val="white"/>
              </w:rPr>
              <w:t>застосовуються</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урахуванням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положень</w:t>
            </w:r>
            <w:proofErr w:type="spellEnd"/>
            <w:r w:rsidRPr="00B72C4F">
              <w:rPr>
                <w:rFonts w:ascii="Times New Roman" w:eastAsia="Times New Roman" w:hAnsi="Times New Roman"/>
                <w:highlight w:val="white"/>
              </w:rPr>
              <w:t xml:space="preserve"> пункту 43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розглядає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найбільш</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економічно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вигідну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цього</w:t>
            </w:r>
            <w:proofErr w:type="spellEnd"/>
            <w:r w:rsidRPr="00B72C4F">
              <w:rPr>
                <w:rFonts w:ascii="Times New Roman" w:eastAsia="Times New Roman" w:hAnsi="Times New Roman"/>
                <w:highlight w:val="white"/>
              </w:rPr>
              <w:t xml:space="preserve"> пункту </w:t>
            </w:r>
            <w:proofErr w:type="spellStart"/>
            <w:r w:rsidRPr="00B72C4F">
              <w:rPr>
                <w:rFonts w:ascii="Times New Roman" w:eastAsia="Times New Roman" w:hAnsi="Times New Roman"/>
                <w:highlight w:val="white"/>
              </w:rPr>
              <w:t>щодо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її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вимогам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w:t>
            </w:r>
          </w:p>
          <w:p w14:paraId="48B211DD" w14:textId="77777777" w:rsidR="00191783" w:rsidRPr="00AD68B8" w:rsidRDefault="00191783" w:rsidP="00B72C4F">
            <w:pPr>
              <w:keepNext/>
              <w:widowControl w:val="0"/>
              <w:spacing w:after="0" w:line="240" w:lineRule="auto"/>
              <w:jc w:val="both"/>
              <w:rPr>
                <w:rFonts w:ascii="Times New Roman" w:eastAsia="Times New Roman" w:hAnsi="Times New Roman"/>
                <w:i/>
                <w:iCs/>
              </w:rPr>
            </w:pPr>
            <w:r w:rsidRPr="00B72C4F">
              <w:rPr>
                <w:rFonts w:ascii="Times New Roman" w:eastAsia="Times New Roman" w:hAnsi="Times New Roman"/>
                <w:highlight w:val="white"/>
              </w:rPr>
              <w:t xml:space="preserve">Строк </w:t>
            </w:r>
            <w:proofErr w:type="spellStart"/>
            <w:r w:rsidRPr="00B72C4F">
              <w:rPr>
                <w:rFonts w:ascii="Times New Roman" w:eastAsia="Times New Roman" w:hAnsi="Times New Roman"/>
                <w:highlight w:val="white"/>
              </w:rPr>
              <w:t>розгляду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за результатами </w:t>
            </w:r>
            <w:proofErr w:type="spellStart"/>
            <w:r w:rsidRPr="00B72C4F">
              <w:rPr>
                <w:rFonts w:ascii="Times New Roman" w:eastAsia="Times New Roman" w:hAnsi="Times New Roman"/>
                <w:highlight w:val="white"/>
              </w:rPr>
              <w:t>оцінки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найбільш</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економічно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вигідною</w:t>
            </w:r>
            <w:proofErr w:type="spellEnd"/>
            <w:r w:rsidRPr="00B72C4F">
              <w:rPr>
                <w:rFonts w:ascii="Times New Roman" w:eastAsia="Times New Roman" w:hAnsi="Times New Roman"/>
                <w:highlight w:val="white"/>
              </w:rPr>
              <w:t xml:space="preserve">, не повинен </w:t>
            </w:r>
            <w:proofErr w:type="spellStart"/>
            <w:r w:rsidRPr="00B72C4F">
              <w:rPr>
                <w:rFonts w:ascii="Times New Roman" w:eastAsia="Times New Roman" w:hAnsi="Times New Roman"/>
                <w:highlight w:val="white"/>
              </w:rPr>
              <w:t>перевищувати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п’яти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робочих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днів</w:t>
            </w:r>
            <w:proofErr w:type="spellEnd"/>
            <w:r w:rsidRPr="00B72C4F">
              <w:rPr>
                <w:rFonts w:ascii="Times New Roman" w:eastAsia="Times New Roman" w:hAnsi="Times New Roman"/>
                <w:highlight w:val="white"/>
              </w:rPr>
              <w:t xml:space="preserve"> з дня </w:t>
            </w:r>
            <w:proofErr w:type="spellStart"/>
            <w:r w:rsidRPr="00B72C4F">
              <w:rPr>
                <w:rFonts w:ascii="Times New Roman" w:eastAsia="Times New Roman" w:hAnsi="Times New Roman"/>
                <w:highlight w:val="white"/>
              </w:rPr>
              <w:t>визначення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найбільш</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економічно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вигідної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Такий</w:t>
            </w:r>
            <w:proofErr w:type="spellEnd"/>
            <w:r w:rsidRPr="00B72C4F">
              <w:rPr>
                <w:rFonts w:ascii="Times New Roman" w:eastAsia="Times New Roman" w:hAnsi="Times New Roman"/>
                <w:highlight w:val="white"/>
              </w:rPr>
              <w:t xml:space="preserve"> строк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бути </w:t>
            </w:r>
            <w:proofErr w:type="spellStart"/>
            <w:r w:rsidRPr="00B72C4F">
              <w:rPr>
                <w:rFonts w:ascii="Times New Roman" w:eastAsia="Times New Roman" w:hAnsi="Times New Roman"/>
                <w:highlight w:val="white"/>
              </w:rPr>
              <w:t>аргументовано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продовжено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до 20 </w:t>
            </w:r>
            <w:proofErr w:type="spellStart"/>
            <w:r w:rsidRPr="00B72C4F">
              <w:rPr>
                <w:rFonts w:ascii="Times New Roman" w:eastAsia="Times New Roman" w:hAnsi="Times New Roman"/>
                <w:highlight w:val="white"/>
              </w:rPr>
              <w:t>робочих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днів</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продовження</w:t>
            </w:r>
            <w:proofErr w:type="spellEnd"/>
            <w:r w:rsidRPr="00B72C4F">
              <w:rPr>
                <w:rFonts w:ascii="Times New Roman" w:eastAsia="Times New Roman" w:hAnsi="Times New Roman"/>
                <w:highlight w:val="white"/>
              </w:rPr>
              <w:t xml:space="preserve"> строку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AD68B8">
              <w:rPr>
                <w:rFonts w:ascii="Times New Roman" w:eastAsia="Times New Roman" w:hAnsi="Times New Roman"/>
              </w:rPr>
              <w:t>оприлюднює</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повідомлення</w:t>
            </w:r>
            <w:proofErr w:type="spellEnd"/>
            <w:r w:rsidRPr="00AD68B8">
              <w:rPr>
                <w:rFonts w:ascii="Times New Roman" w:eastAsia="Times New Roman" w:hAnsi="Times New Roman"/>
              </w:rPr>
              <w:t xml:space="preserve"> в </w:t>
            </w:r>
            <w:proofErr w:type="spellStart"/>
            <w:r w:rsidRPr="00AD68B8">
              <w:rPr>
                <w:rFonts w:ascii="Times New Roman" w:eastAsia="Times New Roman" w:hAnsi="Times New Roman"/>
              </w:rPr>
              <w:t>електронній</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системі</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закупівель</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протягом</w:t>
            </w:r>
            <w:proofErr w:type="spellEnd"/>
            <w:r w:rsidRPr="00AD68B8">
              <w:rPr>
                <w:rFonts w:ascii="Times New Roman" w:eastAsia="Times New Roman" w:hAnsi="Times New Roman"/>
              </w:rPr>
              <w:t xml:space="preserve"> одного дня з дня </w:t>
            </w:r>
            <w:proofErr w:type="spellStart"/>
            <w:r w:rsidRPr="00AD68B8">
              <w:rPr>
                <w:rFonts w:ascii="Times New Roman" w:eastAsia="Times New Roman" w:hAnsi="Times New Roman"/>
              </w:rPr>
              <w:t>прийняття</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відповідного</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рішення</w:t>
            </w:r>
            <w:proofErr w:type="spellEnd"/>
            <w:r w:rsidRPr="00AD68B8">
              <w:rPr>
                <w:rFonts w:ascii="Times New Roman" w:eastAsia="Times New Roman" w:hAnsi="Times New Roman"/>
              </w:rPr>
              <w:t>.</w:t>
            </w:r>
          </w:p>
          <w:p w14:paraId="726435FB" w14:textId="5E8413F0" w:rsidR="00191783" w:rsidRPr="00AD68B8" w:rsidRDefault="00191783" w:rsidP="00B72C4F">
            <w:pPr>
              <w:keepNext/>
              <w:widowControl w:val="0"/>
              <w:spacing w:after="0" w:line="240" w:lineRule="auto"/>
              <w:jc w:val="both"/>
              <w:rPr>
                <w:rFonts w:ascii="Times New Roman" w:eastAsia="Times New Roman" w:hAnsi="Times New Roman"/>
              </w:rPr>
            </w:pPr>
            <w:proofErr w:type="spellStart"/>
            <w:r w:rsidRPr="00AD68B8">
              <w:rPr>
                <w:rFonts w:ascii="Times New Roman" w:eastAsia="Times New Roman" w:hAnsi="Times New Roman"/>
              </w:rPr>
              <w:t>Ціна</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тендерної</w:t>
            </w:r>
            <w:proofErr w:type="spellEnd"/>
            <w:r w:rsidRPr="00AD68B8">
              <w:rPr>
                <w:rFonts w:ascii="Times New Roman" w:eastAsia="Times New Roman" w:hAnsi="Times New Roman"/>
              </w:rPr>
              <w:t xml:space="preserve"> пропозиції </w:t>
            </w:r>
            <w:r w:rsidRPr="00AD68B8">
              <w:rPr>
                <w:rFonts w:ascii="Times New Roman" w:eastAsia="Times New Roman" w:hAnsi="Times New Roman"/>
                <w:u w:val="single"/>
              </w:rPr>
              <w:t xml:space="preserve">не </w:t>
            </w:r>
            <w:proofErr w:type="spellStart"/>
            <w:r w:rsidRPr="00AD68B8">
              <w:rPr>
                <w:rFonts w:ascii="Times New Roman" w:eastAsia="Times New Roman" w:hAnsi="Times New Roman"/>
                <w:u w:val="single"/>
              </w:rPr>
              <w:t>може</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перевищувати</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очікувану</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вартість</w:t>
            </w:r>
            <w:proofErr w:type="spellEnd"/>
            <w:r w:rsidRPr="00AD68B8">
              <w:rPr>
                <w:rFonts w:ascii="Times New Roman" w:eastAsia="Times New Roman" w:hAnsi="Times New Roman"/>
              </w:rPr>
              <w:t xml:space="preserve"> предмета </w:t>
            </w:r>
            <w:proofErr w:type="spellStart"/>
            <w:r w:rsidRPr="00AD68B8">
              <w:rPr>
                <w:rFonts w:ascii="Times New Roman" w:eastAsia="Times New Roman" w:hAnsi="Times New Roman"/>
              </w:rPr>
              <w:t>закупівлі</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зазначену</w:t>
            </w:r>
            <w:proofErr w:type="spellEnd"/>
            <w:r w:rsidRPr="00AD68B8">
              <w:rPr>
                <w:rFonts w:ascii="Times New Roman" w:eastAsia="Times New Roman" w:hAnsi="Times New Roman"/>
              </w:rPr>
              <w:t xml:space="preserve"> в </w:t>
            </w:r>
            <w:proofErr w:type="spellStart"/>
            <w:r w:rsidRPr="00AD68B8">
              <w:rPr>
                <w:rFonts w:ascii="Times New Roman" w:eastAsia="Times New Roman" w:hAnsi="Times New Roman"/>
              </w:rPr>
              <w:t>оголошенні</w:t>
            </w:r>
            <w:proofErr w:type="spellEnd"/>
            <w:r w:rsidRPr="00AD68B8">
              <w:rPr>
                <w:rFonts w:ascii="Times New Roman" w:eastAsia="Times New Roman" w:hAnsi="Times New Roman"/>
              </w:rPr>
              <w:t xml:space="preserve"> про </w:t>
            </w:r>
            <w:proofErr w:type="spellStart"/>
            <w:r w:rsidRPr="00AD68B8">
              <w:rPr>
                <w:rFonts w:ascii="Times New Roman" w:eastAsia="Times New Roman" w:hAnsi="Times New Roman"/>
              </w:rPr>
              <w:t>проведення</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відкритих</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торгів</w:t>
            </w:r>
            <w:proofErr w:type="spellEnd"/>
            <w:r w:rsidRPr="00AD68B8">
              <w:rPr>
                <w:rFonts w:ascii="Times New Roman" w:eastAsia="Times New Roman" w:hAnsi="Times New Roman"/>
              </w:rPr>
              <w:t xml:space="preserve">, з </w:t>
            </w:r>
            <w:proofErr w:type="spellStart"/>
            <w:r w:rsidRPr="00AD68B8">
              <w:rPr>
                <w:rFonts w:ascii="Times New Roman" w:eastAsia="Times New Roman" w:hAnsi="Times New Roman"/>
              </w:rPr>
              <w:t>урахуванням</w:t>
            </w:r>
            <w:proofErr w:type="spellEnd"/>
            <w:r w:rsidRPr="00AD68B8">
              <w:rPr>
                <w:rFonts w:ascii="Times New Roman" w:eastAsia="Times New Roman" w:hAnsi="Times New Roman"/>
              </w:rPr>
              <w:t xml:space="preserve"> абзацу другого пункту 28 </w:t>
            </w:r>
            <w:proofErr w:type="spellStart"/>
            <w:r w:rsidRPr="00AD68B8">
              <w:rPr>
                <w:rFonts w:ascii="Times New Roman" w:eastAsia="Times New Roman" w:hAnsi="Times New Roman"/>
              </w:rPr>
              <w:t>Особливостей</w:t>
            </w:r>
            <w:proofErr w:type="spellEnd"/>
            <w:r w:rsidRPr="00AD68B8">
              <w:rPr>
                <w:rFonts w:ascii="Times New Roman" w:eastAsia="Times New Roman" w:hAnsi="Times New Roman"/>
              </w:rPr>
              <w:t>.</w:t>
            </w:r>
          </w:p>
          <w:p w14:paraId="0977D134" w14:textId="21BD1CDE" w:rsidR="00191783" w:rsidRPr="00AD68B8" w:rsidRDefault="00191783" w:rsidP="00B72C4F">
            <w:pPr>
              <w:keepNext/>
              <w:widowControl w:val="0"/>
              <w:spacing w:after="0" w:line="240" w:lineRule="auto"/>
              <w:jc w:val="both"/>
              <w:rPr>
                <w:rFonts w:ascii="Times New Roman" w:eastAsia="Times New Roman" w:hAnsi="Times New Roman"/>
                <w:b/>
                <w:bCs/>
                <w:color w:val="4A86E8"/>
              </w:rPr>
            </w:pPr>
            <w:r w:rsidRPr="00AD68B8">
              <w:rPr>
                <w:rFonts w:ascii="Times New Roman" w:eastAsia="Times New Roman" w:hAnsi="Times New Roman"/>
              </w:rPr>
              <w:t xml:space="preserve">До </w:t>
            </w:r>
            <w:proofErr w:type="spellStart"/>
            <w:r w:rsidRPr="00AD68B8">
              <w:rPr>
                <w:rFonts w:ascii="Times New Roman" w:eastAsia="Times New Roman" w:hAnsi="Times New Roman"/>
              </w:rPr>
              <w:t>розгляду</w:t>
            </w:r>
            <w:proofErr w:type="spellEnd"/>
            <w:r w:rsidRPr="00AD68B8">
              <w:rPr>
                <w:rFonts w:ascii="Times New Roman" w:eastAsia="Times New Roman" w:hAnsi="Times New Roman"/>
              </w:rPr>
              <w:t xml:space="preserve"> </w:t>
            </w:r>
            <w:r w:rsidRPr="00AD68B8">
              <w:rPr>
                <w:rFonts w:ascii="Times New Roman" w:eastAsia="Times New Roman" w:hAnsi="Times New Roman"/>
                <w:u w:val="single"/>
              </w:rPr>
              <w:t xml:space="preserve">не </w:t>
            </w:r>
            <w:proofErr w:type="spellStart"/>
            <w:r w:rsidRPr="00AD68B8">
              <w:rPr>
                <w:rFonts w:ascii="Times New Roman" w:eastAsia="Times New Roman" w:hAnsi="Times New Roman"/>
                <w:u w:val="single"/>
              </w:rPr>
              <w:t>приймається</w:t>
            </w:r>
            <w:proofErr w:type="spellEnd"/>
            <w:r w:rsidRPr="00AD68B8">
              <w:rPr>
                <w:rFonts w:ascii="Times New Roman" w:eastAsia="Times New Roman" w:hAnsi="Times New Roman"/>
                <w:u w:val="single"/>
              </w:rPr>
              <w:t xml:space="preserve"> </w:t>
            </w:r>
            <w:proofErr w:type="spellStart"/>
            <w:r w:rsidRPr="00AD68B8">
              <w:rPr>
                <w:rFonts w:ascii="Times New Roman" w:eastAsia="Times New Roman" w:hAnsi="Times New Roman"/>
              </w:rPr>
              <w:t>тендерна</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пропозиція</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ціна</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якої</w:t>
            </w:r>
            <w:proofErr w:type="spellEnd"/>
            <w:r w:rsidRPr="00AD68B8">
              <w:rPr>
                <w:rFonts w:ascii="Times New Roman" w:eastAsia="Times New Roman" w:hAnsi="Times New Roman"/>
              </w:rPr>
              <w:t xml:space="preserve"> є </w:t>
            </w:r>
            <w:proofErr w:type="spellStart"/>
            <w:r w:rsidRPr="00AD68B8">
              <w:rPr>
                <w:rFonts w:ascii="Times New Roman" w:eastAsia="Times New Roman" w:hAnsi="Times New Roman"/>
              </w:rPr>
              <w:t>вищою</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ніж</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очікувана</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вартість</w:t>
            </w:r>
            <w:proofErr w:type="spellEnd"/>
            <w:r w:rsidRPr="00AD68B8">
              <w:rPr>
                <w:rFonts w:ascii="Times New Roman" w:eastAsia="Times New Roman" w:hAnsi="Times New Roman"/>
              </w:rPr>
              <w:t xml:space="preserve"> предмета </w:t>
            </w:r>
            <w:proofErr w:type="spellStart"/>
            <w:r w:rsidRPr="00AD68B8">
              <w:rPr>
                <w:rFonts w:ascii="Times New Roman" w:eastAsia="Times New Roman" w:hAnsi="Times New Roman"/>
              </w:rPr>
              <w:t>закупівлі</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визначена</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замовником</w:t>
            </w:r>
            <w:proofErr w:type="spellEnd"/>
            <w:r w:rsidRPr="00AD68B8">
              <w:rPr>
                <w:rFonts w:ascii="Times New Roman" w:eastAsia="Times New Roman" w:hAnsi="Times New Roman"/>
              </w:rPr>
              <w:t xml:space="preserve"> в </w:t>
            </w:r>
            <w:proofErr w:type="spellStart"/>
            <w:r w:rsidRPr="00AD68B8">
              <w:rPr>
                <w:rFonts w:ascii="Times New Roman" w:eastAsia="Times New Roman" w:hAnsi="Times New Roman"/>
              </w:rPr>
              <w:t>оголошенні</w:t>
            </w:r>
            <w:proofErr w:type="spellEnd"/>
            <w:r w:rsidRPr="00AD68B8">
              <w:rPr>
                <w:rFonts w:ascii="Times New Roman" w:eastAsia="Times New Roman" w:hAnsi="Times New Roman"/>
              </w:rPr>
              <w:t xml:space="preserve"> про </w:t>
            </w:r>
            <w:proofErr w:type="spellStart"/>
            <w:r w:rsidRPr="00AD68B8">
              <w:rPr>
                <w:rFonts w:ascii="Times New Roman" w:eastAsia="Times New Roman" w:hAnsi="Times New Roman"/>
              </w:rPr>
              <w:t>проведення</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відкритих</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торгів</w:t>
            </w:r>
            <w:proofErr w:type="spellEnd"/>
            <w:r w:rsidRPr="00AD68B8">
              <w:rPr>
                <w:rFonts w:ascii="Times New Roman" w:eastAsia="Times New Roman" w:hAnsi="Times New Roman"/>
              </w:rPr>
              <w:t>.</w:t>
            </w:r>
          </w:p>
          <w:p w14:paraId="4E9852B8" w14:textId="77777777" w:rsidR="00191783" w:rsidRPr="00B72C4F" w:rsidRDefault="00191783" w:rsidP="00B72C4F">
            <w:pPr>
              <w:keepNext/>
              <w:widowControl w:val="0"/>
              <w:spacing w:after="0" w:line="240" w:lineRule="auto"/>
              <w:jc w:val="both"/>
              <w:rPr>
                <w:rFonts w:ascii="Times New Roman" w:eastAsia="Times New Roman" w:hAnsi="Times New Roman"/>
              </w:rPr>
            </w:pPr>
            <w:proofErr w:type="spellStart"/>
            <w:r w:rsidRPr="00AD68B8">
              <w:rPr>
                <w:rFonts w:ascii="Times New Roman" w:eastAsia="Times New Roman" w:hAnsi="Times New Roman"/>
              </w:rPr>
              <w:t>Оцінка</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тендерних</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пропозицій</w:t>
            </w:r>
            <w:proofErr w:type="spellEnd"/>
            <w:r w:rsidRPr="00AD68B8">
              <w:rPr>
                <w:rFonts w:ascii="Times New Roman" w:eastAsia="Times New Roman" w:hAnsi="Times New Roman"/>
              </w:rPr>
              <w:t xml:space="preserve"> </w:t>
            </w:r>
            <w:proofErr w:type="spellStart"/>
            <w:r w:rsidRPr="00AD68B8">
              <w:rPr>
                <w:rFonts w:ascii="Times New Roman" w:eastAsia="Times New Roman" w:hAnsi="Times New Roman"/>
              </w:rPr>
              <w:t>здійснюється</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основі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критерію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Питома</w:t>
            </w:r>
            <w:proofErr w:type="spellEnd"/>
            <w:r w:rsidRPr="00B72C4F">
              <w:rPr>
                <w:rFonts w:ascii="Times New Roman" w:eastAsia="Times New Roman" w:hAnsi="Times New Roman"/>
              </w:rPr>
              <w:t xml:space="preserve"> вага – 100 %.</w:t>
            </w:r>
          </w:p>
          <w:p w14:paraId="44AA31BD" w14:textId="77777777" w:rsidR="00191783" w:rsidRPr="00B72C4F" w:rsidRDefault="00191783" w:rsidP="00B72C4F">
            <w:pPr>
              <w:keepNext/>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Найбільш</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економічно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вигідною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пропозицією</w:t>
            </w:r>
            <w:proofErr w:type="spellEnd"/>
            <w:r w:rsidRPr="00B72C4F">
              <w:rPr>
                <w:rFonts w:ascii="Times New Roman" w:eastAsia="Times New Roman" w:hAnsi="Times New Roman"/>
              </w:rPr>
              <w:t xml:space="preserve"> буде </w:t>
            </w:r>
            <w:proofErr w:type="spellStart"/>
            <w:r w:rsidRPr="00B72C4F">
              <w:rPr>
                <w:rFonts w:ascii="Times New Roman" w:eastAsia="Times New Roman" w:hAnsi="Times New Roman"/>
              </w:rPr>
              <w:t>вважатися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пропозиція</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найнижчою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ціною</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урахуванням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усіх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податків</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зборів</w:t>
            </w:r>
            <w:proofErr w:type="spellEnd"/>
            <w:r w:rsidRPr="00B72C4F">
              <w:rPr>
                <w:rFonts w:ascii="Times New Roman" w:eastAsia="Times New Roman" w:hAnsi="Times New Roman"/>
              </w:rPr>
              <w:t xml:space="preserve"> (у тому </w:t>
            </w:r>
            <w:proofErr w:type="spellStart"/>
            <w:r w:rsidRPr="00B72C4F">
              <w:rPr>
                <w:rFonts w:ascii="Times New Roman" w:eastAsia="Times New Roman" w:hAnsi="Times New Roman"/>
              </w:rPr>
              <w:t>числі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податку</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додану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вартість</w:t>
            </w:r>
            <w:proofErr w:type="spellEnd"/>
            <w:r w:rsidRPr="00B72C4F">
              <w:rPr>
                <w:rFonts w:ascii="Times New Roman" w:eastAsia="Times New Roman" w:hAnsi="Times New Roman"/>
              </w:rPr>
              <w:t xml:space="preserve"> (ПДВ), 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платником</w:t>
            </w:r>
            <w:proofErr w:type="spellEnd"/>
            <w:r w:rsidRPr="00B72C4F">
              <w:rPr>
                <w:rFonts w:ascii="Times New Roman" w:eastAsia="Times New Roman" w:hAnsi="Times New Roman"/>
              </w:rPr>
              <w:t xml:space="preserve"> ПДВ,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без ПДВ — 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w:t>
            </w:r>
            <w:proofErr w:type="spellStart"/>
            <w:proofErr w:type="gramStart"/>
            <w:r w:rsidRPr="00B72C4F">
              <w:rPr>
                <w:rFonts w:ascii="Times New Roman" w:eastAsia="Times New Roman" w:hAnsi="Times New Roman"/>
              </w:rPr>
              <w:t>учасник</w:t>
            </w:r>
            <w:proofErr w:type="spellEnd"/>
            <w:r w:rsidRPr="00B72C4F">
              <w:rPr>
                <w:rFonts w:ascii="Times New Roman" w:eastAsia="Times New Roman" w:hAnsi="Times New Roman"/>
              </w:rPr>
              <w:t>  не</w:t>
            </w:r>
            <w:proofErr w:type="gramEnd"/>
            <w:r w:rsidRPr="00B72C4F">
              <w:rPr>
                <w:rFonts w:ascii="Times New Roman" w:eastAsia="Times New Roman" w:hAnsi="Times New Roman"/>
              </w:rPr>
              <w:t xml:space="preserve"> є </w:t>
            </w:r>
            <w:proofErr w:type="spellStart"/>
            <w:r w:rsidRPr="00B72C4F">
              <w:rPr>
                <w:rFonts w:ascii="Times New Roman" w:eastAsia="Times New Roman" w:hAnsi="Times New Roman"/>
              </w:rPr>
              <w:t>платником</w:t>
            </w:r>
            <w:proofErr w:type="spellEnd"/>
            <w:r w:rsidRPr="00B72C4F">
              <w:rPr>
                <w:rFonts w:ascii="Times New Roman" w:eastAsia="Times New Roman" w:hAnsi="Times New Roman"/>
              </w:rPr>
              <w:t xml:space="preserve"> ПДВ, а </w:t>
            </w:r>
            <w:proofErr w:type="spellStart"/>
            <w:r w:rsidRPr="00B72C4F">
              <w:rPr>
                <w:rFonts w:ascii="Times New Roman" w:eastAsia="Times New Roman" w:hAnsi="Times New Roman"/>
              </w:rPr>
              <w:t>також</w:t>
            </w:r>
            <w:proofErr w:type="spellEnd"/>
            <w:r w:rsidRPr="00B72C4F">
              <w:rPr>
                <w:rFonts w:ascii="Times New Roman" w:eastAsia="Times New Roman" w:hAnsi="Times New Roman"/>
              </w:rPr>
              <w:t xml:space="preserve"> без ПДВ —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предмет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оподатковується</w:t>
            </w:r>
            <w:proofErr w:type="spellEnd"/>
            <w:r w:rsidRPr="00B72C4F">
              <w:rPr>
                <w:rFonts w:ascii="Times New Roman" w:eastAsia="Times New Roman" w:hAnsi="Times New Roman"/>
              </w:rPr>
              <w:t>.</w:t>
            </w:r>
          </w:p>
          <w:p w14:paraId="5042F1C8" w14:textId="77777777" w:rsidR="00191783" w:rsidRPr="00B72C4F" w:rsidRDefault="00191783" w:rsidP="00B72C4F">
            <w:pPr>
              <w:keepNext/>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Оцінка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здійснюється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щодо</w:t>
            </w:r>
            <w:proofErr w:type="spellEnd"/>
            <w:r w:rsidRPr="00B72C4F">
              <w:rPr>
                <w:rFonts w:ascii="Times New Roman" w:eastAsia="Times New Roman" w:hAnsi="Times New Roman"/>
              </w:rPr>
              <w:t xml:space="preserve"> предмета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цілому</w:t>
            </w:r>
            <w:proofErr w:type="spellEnd"/>
            <w:r w:rsidRPr="00B72C4F">
              <w:rPr>
                <w:rFonts w:ascii="Times New Roman" w:eastAsia="Times New Roman" w:hAnsi="Times New Roman"/>
              </w:rPr>
              <w:t>.</w:t>
            </w:r>
          </w:p>
          <w:p w14:paraId="14C957A3" w14:textId="1F1AE547" w:rsidR="00191783" w:rsidRPr="00B72C4F" w:rsidRDefault="00191783" w:rsidP="00B72C4F">
            <w:pPr>
              <w:keepNext/>
              <w:widowControl w:val="0"/>
              <w:spacing w:after="0" w:line="240" w:lineRule="auto"/>
              <w:jc w:val="both"/>
              <w:rPr>
                <w:rFonts w:ascii="Times New Roman" w:eastAsia="Times New Roman" w:hAnsi="Times New Roman"/>
                <w:i/>
                <w:iCs/>
              </w:rPr>
            </w:pPr>
            <w:r w:rsidRPr="00B72C4F">
              <w:rPr>
                <w:rFonts w:ascii="Times New Roman" w:eastAsia="Times New Roman" w:hAnsi="Times New Roman"/>
              </w:rPr>
              <w:t xml:space="preserve">на </w:t>
            </w:r>
            <w:proofErr w:type="spellStart"/>
            <w:r w:rsidRPr="00B72C4F">
              <w:rPr>
                <w:rFonts w:ascii="Times New Roman" w:eastAsia="Times New Roman" w:hAnsi="Times New Roman"/>
              </w:rPr>
              <w:t>окрему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частину</w:t>
            </w:r>
            <w:proofErr w:type="spellEnd"/>
            <w:r w:rsidRPr="00B72C4F">
              <w:rPr>
                <w:rFonts w:ascii="Times New Roman" w:eastAsia="Times New Roman" w:hAnsi="Times New Roman"/>
              </w:rPr>
              <w:t xml:space="preserve"> предмета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(лота), </w:t>
            </w:r>
            <w:proofErr w:type="spellStart"/>
            <w:r w:rsidRPr="00B72C4F">
              <w:rPr>
                <w:rFonts w:ascii="Times New Roman" w:eastAsia="Times New Roman" w:hAnsi="Times New Roman"/>
              </w:rPr>
              <w:t>щодо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можуть</w:t>
            </w:r>
            <w:proofErr w:type="spellEnd"/>
            <w:r w:rsidRPr="00B72C4F">
              <w:rPr>
                <w:rFonts w:ascii="Times New Roman" w:eastAsia="Times New Roman" w:hAnsi="Times New Roman"/>
              </w:rPr>
              <w:t xml:space="preserve"> бути </w:t>
            </w:r>
            <w:proofErr w:type="spellStart"/>
            <w:r w:rsidRPr="00B72C4F">
              <w:rPr>
                <w:rFonts w:ascii="Times New Roman" w:eastAsia="Times New Roman" w:hAnsi="Times New Roman"/>
              </w:rPr>
              <w:t>подані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тендерні</w:t>
            </w:r>
            <w:proofErr w:type="spellEnd"/>
            <w:r w:rsidRPr="00B72C4F">
              <w:rPr>
                <w:rFonts w:ascii="Times New Roman" w:eastAsia="Times New Roman" w:hAnsi="Times New Roman"/>
              </w:rPr>
              <w:t xml:space="preserve"> пропозиції.  </w:t>
            </w:r>
            <w:proofErr w:type="gramStart"/>
            <w:r w:rsidRPr="00B72C4F">
              <w:rPr>
                <w:rFonts w:ascii="Times New Roman" w:eastAsia="Times New Roman" w:hAnsi="Times New Roman"/>
                <w:i/>
                <w:iCs/>
              </w:rPr>
              <w:t>( у</w:t>
            </w:r>
            <w:proofErr w:type="gram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разі</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закупівлі</w:t>
            </w:r>
            <w:proofErr w:type="spellEnd"/>
            <w:r w:rsidRPr="00B72C4F">
              <w:rPr>
                <w:rFonts w:ascii="Times New Roman" w:eastAsia="Times New Roman" w:hAnsi="Times New Roman"/>
                <w:i/>
                <w:iCs/>
              </w:rPr>
              <w:t xml:space="preserve"> по лотах)</w:t>
            </w:r>
          </w:p>
          <w:p w14:paraId="0B33D638" w14:textId="77777777" w:rsidR="00191783" w:rsidRPr="00B72C4F" w:rsidRDefault="00191783" w:rsidP="00B72C4F">
            <w:pPr>
              <w:keepNext/>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ціни</w:t>
            </w:r>
            <w:proofErr w:type="spellEnd"/>
            <w:r w:rsidRPr="00B72C4F">
              <w:rPr>
                <w:rFonts w:ascii="Times New Roman" w:eastAsia="Times New Roman" w:hAnsi="Times New Roman"/>
              </w:rPr>
              <w:t xml:space="preserve"> на </w:t>
            </w:r>
            <w:r w:rsidRPr="00B72C4F">
              <w:rPr>
                <w:rFonts w:ascii="Times New Roman" w:eastAsia="Times New Roman" w:hAnsi="Times New Roman"/>
                <w:b/>
                <w:bCs/>
              </w:rPr>
              <w:t xml:space="preserve">товар / </w:t>
            </w:r>
            <w:proofErr w:type="spellStart"/>
            <w:r w:rsidRPr="00B72C4F">
              <w:rPr>
                <w:rFonts w:ascii="Times New Roman" w:eastAsia="Times New Roman" w:hAnsi="Times New Roman"/>
                <w:b/>
                <w:bCs/>
              </w:rPr>
              <w:t>послуги</w:t>
            </w:r>
            <w:proofErr w:type="spellEnd"/>
            <w:r w:rsidRPr="00B72C4F">
              <w:rPr>
                <w:rFonts w:ascii="Times New Roman" w:eastAsia="Times New Roman" w:hAnsi="Times New Roman"/>
                <w:b/>
                <w:bCs/>
              </w:rPr>
              <w:t xml:space="preserve"> / </w:t>
            </w:r>
            <w:proofErr w:type="spellStart"/>
            <w:r w:rsidRPr="00B72C4F">
              <w:rPr>
                <w:rFonts w:ascii="Times New Roman" w:eastAsia="Times New Roman" w:hAnsi="Times New Roman"/>
                <w:b/>
                <w:bCs/>
              </w:rPr>
              <w:t>роботи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він</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пропонує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b/>
                <w:bCs/>
              </w:rPr>
              <w:t>поставити</w:t>
            </w:r>
            <w:proofErr w:type="spellEnd"/>
            <w:r w:rsidRPr="00B72C4F">
              <w:rPr>
                <w:rFonts w:ascii="Times New Roman" w:eastAsia="Times New Roman" w:hAnsi="Times New Roman"/>
                <w:b/>
                <w:bCs/>
              </w:rPr>
              <w:t xml:space="preserve"> / </w:t>
            </w:r>
            <w:proofErr w:type="spellStart"/>
            <w:r w:rsidRPr="00B72C4F">
              <w:rPr>
                <w:rFonts w:ascii="Times New Roman" w:eastAsia="Times New Roman" w:hAnsi="Times New Roman"/>
                <w:b/>
                <w:bCs/>
              </w:rPr>
              <w:t>надати</w:t>
            </w:r>
            <w:proofErr w:type="spellEnd"/>
            <w:r w:rsidRPr="00B72C4F">
              <w:rPr>
                <w:rFonts w:ascii="Times New Roman" w:eastAsia="Times New Roman" w:hAnsi="Times New Roman"/>
                <w:b/>
                <w:bCs/>
              </w:rPr>
              <w:t xml:space="preserve"> / </w:t>
            </w:r>
            <w:proofErr w:type="spellStart"/>
            <w:r w:rsidRPr="00B72C4F">
              <w:rPr>
                <w:rFonts w:ascii="Times New Roman" w:eastAsia="Times New Roman" w:hAnsi="Times New Roman"/>
                <w:b/>
                <w:bCs/>
              </w:rPr>
              <w:t>виконати</w:t>
            </w:r>
            <w:proofErr w:type="spellEnd"/>
            <w:r w:rsidRPr="00B72C4F">
              <w:rPr>
                <w:rFonts w:ascii="Times New Roman" w:eastAsia="Times New Roman" w:hAnsi="Times New Roman"/>
              </w:rPr>
              <w:t xml:space="preserve"> за договором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урахуванням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податків</w:t>
            </w:r>
            <w:proofErr w:type="spellEnd"/>
            <w:r w:rsidRPr="00B72C4F">
              <w:rPr>
                <w:rFonts w:ascii="Times New Roman" w:eastAsia="Times New Roman" w:hAnsi="Times New Roman"/>
              </w:rPr>
              <w:t xml:space="preserve"> і </w:t>
            </w:r>
            <w:proofErr w:type="spellStart"/>
            <w:r w:rsidRPr="00B72C4F">
              <w:rPr>
                <w:rFonts w:ascii="Times New Roman" w:eastAsia="Times New Roman" w:hAnsi="Times New Roman"/>
              </w:rPr>
              <w:t>зборів</w:t>
            </w:r>
            <w:proofErr w:type="spellEnd"/>
            <w:r w:rsidRPr="00B72C4F">
              <w:rPr>
                <w:rFonts w:ascii="Times New Roman" w:eastAsia="Times New Roman" w:hAnsi="Times New Roman"/>
              </w:rPr>
              <w:t xml:space="preserve"> (в тому </w:t>
            </w:r>
            <w:proofErr w:type="spellStart"/>
            <w:r w:rsidRPr="00B72C4F">
              <w:rPr>
                <w:rFonts w:ascii="Times New Roman" w:eastAsia="Times New Roman" w:hAnsi="Times New Roman"/>
              </w:rPr>
              <w:t>числі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податку</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додану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вартість</w:t>
            </w:r>
            <w:proofErr w:type="spellEnd"/>
            <w:r w:rsidRPr="00B72C4F">
              <w:rPr>
                <w:rFonts w:ascii="Times New Roman" w:eastAsia="Times New Roman" w:hAnsi="Times New Roman"/>
              </w:rPr>
              <w:t xml:space="preserve"> (ПДВ), у </w:t>
            </w:r>
            <w:proofErr w:type="spellStart"/>
            <w:r w:rsidRPr="00B72C4F">
              <w:rPr>
                <w:rFonts w:ascii="Times New Roman" w:eastAsia="Times New Roman" w:hAnsi="Times New Roman"/>
              </w:rPr>
              <w:t>разі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платником</w:t>
            </w:r>
            <w:proofErr w:type="spellEnd"/>
            <w:r w:rsidRPr="00B72C4F">
              <w:rPr>
                <w:rFonts w:ascii="Times New Roman" w:eastAsia="Times New Roman" w:hAnsi="Times New Roman"/>
              </w:rPr>
              <w:t xml:space="preserve"> ПДВ, </w:t>
            </w:r>
            <w:proofErr w:type="spellStart"/>
            <w:r w:rsidRPr="00B72C4F">
              <w:rPr>
                <w:rFonts w:ascii="Times New Roman" w:eastAsia="Times New Roman" w:hAnsi="Times New Roman"/>
              </w:rPr>
              <w:t>крім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випадків</w:t>
            </w:r>
            <w:proofErr w:type="spellEnd"/>
            <w:r w:rsidRPr="00B72C4F">
              <w:rPr>
                <w:rFonts w:ascii="Times New Roman" w:eastAsia="Times New Roman" w:hAnsi="Times New Roman"/>
              </w:rPr>
              <w:t xml:space="preserve">, коли предмет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оподатковується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сплачуються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мають</w:t>
            </w:r>
            <w:proofErr w:type="spellEnd"/>
            <w:r w:rsidRPr="00B72C4F">
              <w:rPr>
                <w:rFonts w:ascii="Times New Roman" w:eastAsia="Times New Roman" w:hAnsi="Times New Roman"/>
              </w:rPr>
              <w:t xml:space="preserve"> бути </w:t>
            </w:r>
            <w:proofErr w:type="spellStart"/>
            <w:r w:rsidRPr="00B72C4F">
              <w:rPr>
                <w:rFonts w:ascii="Times New Roman" w:eastAsia="Times New Roman" w:hAnsi="Times New Roman"/>
              </w:rPr>
              <w:t>сплачені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усіх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інших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витрат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передбачених</w:t>
            </w:r>
            <w:proofErr w:type="spellEnd"/>
            <w:r w:rsidRPr="00B72C4F">
              <w:rPr>
                <w:rFonts w:ascii="Times New Roman" w:eastAsia="Times New Roman" w:hAnsi="Times New Roman"/>
              </w:rPr>
              <w:t xml:space="preserve"> </w:t>
            </w:r>
            <w:proofErr w:type="gramStart"/>
            <w:r w:rsidRPr="00B72C4F">
              <w:rPr>
                <w:rFonts w:ascii="Times New Roman" w:eastAsia="Times New Roman" w:hAnsi="Times New Roman"/>
              </w:rPr>
              <w:t xml:space="preserve">для </w:t>
            </w:r>
            <w:r w:rsidRPr="00B72C4F">
              <w:rPr>
                <w:rFonts w:ascii="Times New Roman" w:eastAsia="Times New Roman" w:hAnsi="Times New Roman"/>
                <w:b/>
                <w:bCs/>
              </w:rPr>
              <w:t>товару</w:t>
            </w:r>
            <w:proofErr w:type="gramEnd"/>
            <w:r w:rsidRPr="00B72C4F">
              <w:rPr>
                <w:rFonts w:ascii="Times New Roman" w:eastAsia="Times New Roman" w:hAnsi="Times New Roman"/>
                <w:b/>
                <w:bCs/>
              </w:rPr>
              <w:t xml:space="preserve"> / </w:t>
            </w:r>
            <w:proofErr w:type="spellStart"/>
            <w:r w:rsidRPr="00B72C4F">
              <w:rPr>
                <w:rFonts w:ascii="Times New Roman" w:eastAsia="Times New Roman" w:hAnsi="Times New Roman"/>
                <w:b/>
                <w:bCs/>
              </w:rPr>
              <w:t>послуг</w:t>
            </w:r>
            <w:proofErr w:type="spellEnd"/>
            <w:r w:rsidRPr="00B72C4F">
              <w:rPr>
                <w:rFonts w:ascii="Times New Roman" w:eastAsia="Times New Roman" w:hAnsi="Times New Roman"/>
                <w:b/>
                <w:bCs/>
              </w:rPr>
              <w:t xml:space="preserve"> / </w:t>
            </w:r>
            <w:proofErr w:type="spellStart"/>
            <w:r w:rsidRPr="00B72C4F">
              <w:rPr>
                <w:rFonts w:ascii="Times New Roman" w:eastAsia="Times New Roman" w:hAnsi="Times New Roman"/>
                <w:b/>
                <w:bCs/>
              </w:rPr>
              <w:t>робіт</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даного</w:t>
            </w:r>
            <w:proofErr w:type="spellEnd"/>
            <w:r w:rsidRPr="00B72C4F">
              <w:rPr>
                <w:rFonts w:ascii="Times New Roman" w:eastAsia="Times New Roman" w:hAnsi="Times New Roman"/>
              </w:rPr>
              <w:t xml:space="preserve"> виду.</w:t>
            </w:r>
          </w:p>
          <w:p w14:paraId="4E720524" w14:textId="77777777" w:rsidR="00191783" w:rsidRPr="00B72C4F" w:rsidRDefault="00191783" w:rsidP="00B72C4F">
            <w:pPr>
              <w:keepNext/>
              <w:shd w:val="clear" w:color="auto" w:fill="FFFFFF"/>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має</w:t>
            </w:r>
            <w:proofErr w:type="spellEnd"/>
            <w:r w:rsidRPr="00B72C4F">
              <w:rPr>
                <w:rFonts w:ascii="Times New Roman" w:eastAsia="Times New Roman" w:hAnsi="Times New Roman"/>
                <w:highlight w:val="white"/>
              </w:rPr>
              <w:t xml:space="preserve"> право </w:t>
            </w:r>
            <w:proofErr w:type="spellStart"/>
            <w:r w:rsidRPr="00B72C4F">
              <w:rPr>
                <w:rFonts w:ascii="Times New Roman" w:eastAsia="Times New Roman" w:hAnsi="Times New Roman"/>
                <w:highlight w:val="white"/>
              </w:rPr>
              <w:t>звернутися</w:t>
            </w:r>
            <w:proofErr w:type="spellEnd"/>
            <w:r w:rsidRPr="00B72C4F">
              <w:rPr>
                <w:rFonts w:ascii="Times New Roman" w:eastAsia="Times New Roman" w:hAnsi="Times New Roman"/>
                <w:highlight w:val="white"/>
              </w:rPr>
              <w:t xml:space="preserve"> за </w:t>
            </w:r>
            <w:proofErr w:type="spellStart"/>
            <w:r w:rsidRPr="00B72C4F">
              <w:rPr>
                <w:rFonts w:ascii="Times New Roman" w:eastAsia="Times New Roman" w:hAnsi="Times New Roman"/>
                <w:highlight w:val="white"/>
              </w:rPr>
              <w:t>підтвердженням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наданої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переможцем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органів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державної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влади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підприємств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установ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організацій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їх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компетенції</w:t>
            </w:r>
            <w:proofErr w:type="spellEnd"/>
            <w:r w:rsidRPr="00B72C4F">
              <w:rPr>
                <w:rFonts w:ascii="Times New Roman" w:eastAsia="Times New Roman" w:hAnsi="Times New Roman"/>
                <w:highlight w:val="white"/>
              </w:rPr>
              <w:t>.</w:t>
            </w:r>
          </w:p>
          <w:p w14:paraId="073C15D7" w14:textId="77777777" w:rsidR="00191783" w:rsidRPr="00B72C4F" w:rsidRDefault="00191783" w:rsidP="00B72C4F">
            <w:pPr>
              <w:keepNext/>
              <w:shd w:val="clear" w:color="auto" w:fill="FFFFFF"/>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отримання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достовірної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невідповідність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вимогам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кваліфікаційних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критеріїв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наявність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визначених</w:t>
            </w:r>
            <w:proofErr w:type="spellEnd"/>
            <w:r w:rsidRPr="00B72C4F">
              <w:rPr>
                <w:rFonts w:ascii="Times New Roman" w:eastAsia="Times New Roman" w:hAnsi="Times New Roman"/>
                <w:highlight w:val="white"/>
              </w:rPr>
              <w:t xml:space="preserve"> пунктом 47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факту </w:t>
            </w:r>
            <w:proofErr w:type="spellStart"/>
            <w:r w:rsidRPr="00B72C4F">
              <w:rPr>
                <w:rFonts w:ascii="Times New Roman" w:eastAsia="Times New Roman" w:hAnsi="Times New Roman"/>
                <w:highlight w:val="white"/>
              </w:rPr>
              <w:t>зазначення</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пропозиції будь-</w:t>
            </w:r>
            <w:proofErr w:type="spellStart"/>
            <w:r w:rsidRPr="00B72C4F">
              <w:rPr>
                <w:rFonts w:ascii="Times New Roman" w:eastAsia="Times New Roman" w:hAnsi="Times New Roman"/>
                <w:highlight w:val="white"/>
              </w:rPr>
              <w:t>якої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недостовірної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lastRenderedPageBreak/>
              <w:t>інформації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є </w:t>
            </w:r>
            <w:proofErr w:type="spellStart"/>
            <w:r w:rsidRPr="00B72C4F">
              <w:rPr>
                <w:rFonts w:ascii="Times New Roman" w:eastAsia="Times New Roman" w:hAnsi="Times New Roman"/>
                <w:highlight w:val="white"/>
              </w:rPr>
              <w:t>суттєвою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w:t>
            </w:r>
            <w:proofErr w:type="spellEnd"/>
            <w:r w:rsidRPr="00B72C4F">
              <w:rPr>
                <w:rFonts w:ascii="Times New Roman" w:eastAsia="Times New Roman" w:hAnsi="Times New Roman"/>
                <w:highlight w:val="white"/>
              </w:rPr>
              <w:t xml:space="preserve"> час </w:t>
            </w:r>
            <w:proofErr w:type="spellStart"/>
            <w:r w:rsidRPr="00B72C4F">
              <w:rPr>
                <w:rFonts w:ascii="Times New Roman" w:eastAsia="Times New Roman" w:hAnsi="Times New Roman"/>
                <w:highlight w:val="white"/>
              </w:rPr>
              <w:t>визначення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результатів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відхиляє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пропозицію</w:t>
            </w:r>
            <w:proofErr w:type="spellEnd"/>
            <w:r w:rsidRPr="00B72C4F">
              <w:rPr>
                <w:rFonts w:ascii="Times New Roman" w:eastAsia="Times New Roman" w:hAnsi="Times New Roman"/>
                <w:highlight w:val="white"/>
              </w:rPr>
              <w:t xml:space="preserve"> такого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w:t>
            </w:r>
          </w:p>
          <w:p w14:paraId="271E91D4" w14:textId="77777777" w:rsidR="00191783" w:rsidRPr="00B72C4F" w:rsidRDefault="00191783" w:rsidP="00B72C4F">
            <w:pPr>
              <w:keepNext/>
              <w:shd w:val="clear" w:color="auto" w:fill="FFFFFF"/>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w:t>
            </w:r>
            <w:proofErr w:type="spellEnd"/>
            <w:r w:rsidRPr="00B72C4F">
              <w:rPr>
                <w:rFonts w:ascii="Times New Roman" w:eastAsia="Times New Roman" w:hAnsi="Times New Roman"/>
                <w:highlight w:val="white"/>
              </w:rPr>
              <w:t xml:space="preserve"> час </w:t>
            </w:r>
            <w:proofErr w:type="spellStart"/>
            <w:r w:rsidRPr="00B72C4F">
              <w:rPr>
                <w:rFonts w:ascii="Times New Roman" w:eastAsia="Times New Roman" w:hAnsi="Times New Roman"/>
                <w:highlight w:val="white"/>
              </w:rPr>
              <w:t>розгляду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виявлено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невідповідності</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документах,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пропозиції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передбачалося</w:t>
            </w:r>
            <w:proofErr w:type="spellEnd"/>
            <w:r w:rsidRPr="00B72C4F">
              <w:rPr>
                <w:rFonts w:ascii="Times New Roman" w:eastAsia="Times New Roman" w:hAnsi="Times New Roman"/>
                <w:highlight w:val="white"/>
              </w:rPr>
              <w:t xml:space="preserve"> тендерною </w:t>
            </w:r>
            <w:proofErr w:type="spellStart"/>
            <w:r w:rsidRPr="00B72C4F">
              <w:rPr>
                <w:rFonts w:ascii="Times New Roman" w:eastAsia="Times New Roman" w:hAnsi="Times New Roman"/>
                <w:highlight w:val="white"/>
              </w:rPr>
              <w:t>документацією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розміщує</w:t>
            </w:r>
            <w:proofErr w:type="spellEnd"/>
            <w:r w:rsidRPr="00B72C4F">
              <w:rPr>
                <w:rFonts w:ascii="Times New Roman" w:eastAsia="Times New Roman" w:hAnsi="Times New Roman"/>
                <w:highlight w:val="white"/>
              </w:rPr>
              <w:t xml:space="preserve"> у строк, </w:t>
            </w:r>
            <w:proofErr w:type="spellStart"/>
            <w:r w:rsidRPr="00B72C4F">
              <w:rPr>
                <w:rFonts w:ascii="Times New Roman" w:eastAsia="Times New Roman" w:hAnsi="Times New Roman"/>
                <w:highlight w:val="white"/>
              </w:rPr>
              <w:t>який</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бути </w:t>
            </w:r>
            <w:proofErr w:type="spellStart"/>
            <w:r w:rsidRPr="00B72C4F">
              <w:rPr>
                <w:rFonts w:ascii="Times New Roman" w:eastAsia="Times New Roman" w:hAnsi="Times New Roman"/>
                <w:highlight w:val="white"/>
              </w:rPr>
              <w:t>меншим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ніж</w:t>
            </w:r>
            <w:proofErr w:type="spellEnd"/>
            <w:r w:rsidRPr="00B72C4F">
              <w:rPr>
                <w:rFonts w:ascii="Times New Roman" w:eastAsia="Times New Roman" w:hAnsi="Times New Roman"/>
                <w:highlight w:val="white"/>
              </w:rPr>
              <w:t xml:space="preserve"> два </w:t>
            </w:r>
            <w:proofErr w:type="spellStart"/>
            <w:r w:rsidRPr="00B72C4F">
              <w:rPr>
                <w:rFonts w:ascii="Times New Roman" w:eastAsia="Times New Roman" w:hAnsi="Times New Roman"/>
                <w:highlight w:val="white"/>
              </w:rPr>
              <w:t>робочі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дні</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закінчення</w:t>
            </w:r>
            <w:proofErr w:type="spellEnd"/>
            <w:r w:rsidRPr="00B72C4F">
              <w:rPr>
                <w:rFonts w:ascii="Times New Roman" w:eastAsia="Times New Roman" w:hAnsi="Times New Roman"/>
                <w:highlight w:val="white"/>
              </w:rPr>
              <w:t xml:space="preserve"> строку </w:t>
            </w:r>
            <w:proofErr w:type="spellStart"/>
            <w:r w:rsidRPr="00B72C4F">
              <w:rPr>
                <w:rFonts w:ascii="Times New Roman" w:eastAsia="Times New Roman" w:hAnsi="Times New Roman"/>
                <w:highlight w:val="white"/>
              </w:rPr>
              <w:t>розгляду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повідомлення</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вимогою</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усунення</w:t>
            </w:r>
            <w:proofErr w:type="spellEnd"/>
            <w:r w:rsidRPr="00B72C4F">
              <w:rPr>
                <w:rFonts w:ascii="Times New Roman" w:eastAsia="Times New Roman" w:hAnsi="Times New Roman"/>
                <w:highlight w:val="white"/>
              </w:rPr>
              <w:t xml:space="preserve"> таких </w:t>
            </w:r>
            <w:proofErr w:type="spellStart"/>
            <w:r w:rsidRPr="00B72C4F">
              <w:rPr>
                <w:rFonts w:ascii="Times New Roman" w:eastAsia="Times New Roman" w:hAnsi="Times New Roman"/>
                <w:highlight w:val="white"/>
              </w:rPr>
              <w:t>невідповідностей</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w:t>
            </w:r>
          </w:p>
          <w:p w14:paraId="5ACD38BF" w14:textId="77777777" w:rsidR="00191783" w:rsidRPr="00B72C4F" w:rsidRDefault="00191783" w:rsidP="00B72C4F">
            <w:pPr>
              <w:keepNext/>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Під</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невідповідністю</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документах,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складі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вимагається</w:t>
            </w:r>
            <w:proofErr w:type="spellEnd"/>
            <w:r w:rsidRPr="00B72C4F">
              <w:rPr>
                <w:rFonts w:ascii="Times New Roman" w:eastAsia="Times New Roman" w:hAnsi="Times New Roman"/>
                <w:highlight w:val="white"/>
              </w:rPr>
              <w:t xml:space="preserve"> тендерною </w:t>
            </w:r>
            <w:proofErr w:type="spellStart"/>
            <w:r w:rsidRPr="00B72C4F">
              <w:rPr>
                <w:rFonts w:ascii="Times New Roman" w:eastAsia="Times New Roman" w:hAnsi="Times New Roman"/>
                <w:highlight w:val="white"/>
              </w:rPr>
              <w:t>документацією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розуміється</w:t>
            </w:r>
            <w:proofErr w:type="spellEnd"/>
            <w:r w:rsidRPr="00B72C4F">
              <w:rPr>
                <w:rFonts w:ascii="Times New Roman" w:eastAsia="Times New Roman" w:hAnsi="Times New Roman"/>
                <w:highlight w:val="white"/>
              </w:rPr>
              <w:t xml:space="preserve"> у тому </w:t>
            </w:r>
            <w:proofErr w:type="spellStart"/>
            <w:r w:rsidRPr="00B72C4F">
              <w:rPr>
                <w:rFonts w:ascii="Times New Roman" w:eastAsia="Times New Roman" w:hAnsi="Times New Roman"/>
                <w:highlight w:val="white"/>
              </w:rPr>
              <w:t>числі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відсутність</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складі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передбачається</w:t>
            </w:r>
            <w:proofErr w:type="spellEnd"/>
            <w:r w:rsidRPr="00B72C4F">
              <w:rPr>
                <w:rFonts w:ascii="Times New Roman" w:eastAsia="Times New Roman" w:hAnsi="Times New Roman"/>
                <w:highlight w:val="white"/>
              </w:rPr>
              <w:t xml:space="preserve"> тендерною </w:t>
            </w:r>
            <w:proofErr w:type="spellStart"/>
            <w:r w:rsidRPr="00B72C4F">
              <w:rPr>
                <w:rFonts w:ascii="Times New Roman" w:eastAsia="Times New Roman" w:hAnsi="Times New Roman"/>
                <w:highlight w:val="white"/>
              </w:rPr>
              <w:t>документацією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випадків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відсутності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забезпечення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забезпечення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вимагалося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відсутності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документів</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технічні</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якісні</w:t>
            </w:r>
            <w:proofErr w:type="spellEnd"/>
            <w:r w:rsidRPr="00B72C4F">
              <w:rPr>
                <w:rFonts w:ascii="Times New Roman" w:eastAsia="Times New Roman" w:hAnsi="Times New Roman"/>
                <w:highlight w:val="white"/>
              </w:rPr>
              <w:t xml:space="preserve"> характеристики предмета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пропонується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Невідповідністю</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документах, </w:t>
            </w:r>
            <w:proofErr w:type="spellStart"/>
            <w:r w:rsidRPr="00B72C4F">
              <w:rPr>
                <w:rFonts w:ascii="Times New Roman" w:eastAsia="Times New Roman" w:hAnsi="Times New Roman"/>
                <w:highlight w:val="white"/>
              </w:rPr>
              <w:t>які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надаються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виконання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вимог</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технічної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специфікації</w:t>
            </w:r>
            <w:proofErr w:type="spellEnd"/>
            <w:r w:rsidRPr="00B72C4F">
              <w:rPr>
                <w:rFonts w:ascii="Times New Roman" w:eastAsia="Times New Roman" w:hAnsi="Times New Roman"/>
                <w:highlight w:val="white"/>
              </w:rPr>
              <w:t xml:space="preserve"> до предмета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вважаються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помилки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виправлення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яких</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призводить</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зміни</w:t>
            </w:r>
            <w:proofErr w:type="spellEnd"/>
            <w:r w:rsidRPr="00B72C4F">
              <w:rPr>
                <w:rFonts w:ascii="Times New Roman" w:eastAsia="Times New Roman" w:hAnsi="Times New Roman"/>
                <w:highlight w:val="white"/>
              </w:rPr>
              <w:t xml:space="preserve"> предмета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запропонованого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складі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найменування</w:t>
            </w:r>
            <w:proofErr w:type="spellEnd"/>
            <w:r w:rsidRPr="00B72C4F">
              <w:rPr>
                <w:rFonts w:ascii="Times New Roman" w:eastAsia="Times New Roman" w:hAnsi="Times New Roman"/>
                <w:highlight w:val="white"/>
              </w:rPr>
              <w:t xml:space="preserve"> товару, марки, </w:t>
            </w:r>
            <w:proofErr w:type="spellStart"/>
            <w:r w:rsidRPr="00B72C4F">
              <w:rPr>
                <w:rFonts w:ascii="Times New Roman" w:eastAsia="Times New Roman" w:hAnsi="Times New Roman"/>
                <w:highlight w:val="white"/>
              </w:rPr>
              <w:t>моделі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тощо</w:t>
            </w:r>
            <w:proofErr w:type="spellEnd"/>
            <w:r w:rsidRPr="00B72C4F">
              <w:rPr>
                <w:rFonts w:ascii="Times New Roman" w:eastAsia="Times New Roman" w:hAnsi="Times New Roman"/>
                <w:highlight w:val="white"/>
              </w:rPr>
              <w:t>.</w:t>
            </w:r>
          </w:p>
          <w:p w14:paraId="0E06E336" w14:textId="77777777" w:rsidR="00191783" w:rsidRPr="00B72C4F" w:rsidRDefault="00191783" w:rsidP="00B72C4F">
            <w:pPr>
              <w:keepNext/>
              <w:spacing w:after="0" w:line="240" w:lineRule="auto"/>
              <w:jc w:val="both"/>
              <w:rPr>
                <w:rFonts w:ascii="Times New Roman" w:eastAsia="Times New Roman" w:hAnsi="Times New Roman"/>
                <w:strike/>
                <w:highlight w:val="white"/>
              </w:rPr>
            </w:pP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розміщувати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щодо</w:t>
            </w:r>
            <w:proofErr w:type="spellEnd"/>
            <w:r w:rsidRPr="00B72C4F">
              <w:rPr>
                <w:rFonts w:ascii="Times New Roman" w:eastAsia="Times New Roman" w:hAnsi="Times New Roman"/>
                <w:highlight w:val="white"/>
              </w:rPr>
              <w:t xml:space="preserve"> одного і того ж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більше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ніж</w:t>
            </w:r>
            <w:proofErr w:type="spellEnd"/>
            <w:r w:rsidRPr="00B72C4F">
              <w:rPr>
                <w:rFonts w:ascii="Times New Roman" w:eastAsia="Times New Roman" w:hAnsi="Times New Roman"/>
                <w:highlight w:val="white"/>
              </w:rPr>
              <w:t xml:space="preserve"> один раз </w:t>
            </w:r>
            <w:proofErr w:type="spellStart"/>
            <w:r w:rsidRPr="00B72C4F">
              <w:rPr>
                <w:rFonts w:ascii="Times New Roman" w:eastAsia="Times New Roman" w:hAnsi="Times New Roman"/>
                <w:highlight w:val="white"/>
              </w:rPr>
              <w:t>повідомлення</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вимогою</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усунення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невідповідностей</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документах,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складі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випадків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пов’язаних</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виконанням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рішення</w:t>
            </w:r>
            <w:proofErr w:type="spellEnd"/>
            <w:r w:rsidRPr="00B72C4F">
              <w:rPr>
                <w:rFonts w:ascii="Times New Roman" w:eastAsia="Times New Roman" w:hAnsi="Times New Roman"/>
                <w:highlight w:val="white"/>
              </w:rPr>
              <w:t xml:space="preserve"> органу </w:t>
            </w:r>
            <w:proofErr w:type="spellStart"/>
            <w:r w:rsidRPr="00B72C4F">
              <w:rPr>
                <w:rFonts w:ascii="Times New Roman" w:eastAsia="Times New Roman" w:hAnsi="Times New Roman"/>
                <w:highlight w:val="white"/>
              </w:rPr>
              <w:t>оскарження</w:t>
            </w:r>
            <w:proofErr w:type="spellEnd"/>
            <w:r w:rsidRPr="00B72C4F">
              <w:rPr>
                <w:rFonts w:ascii="Times New Roman" w:eastAsia="Times New Roman" w:hAnsi="Times New Roman"/>
                <w:highlight w:val="white"/>
              </w:rPr>
              <w:t>.</w:t>
            </w:r>
          </w:p>
          <w:p w14:paraId="394750B4" w14:textId="77777777" w:rsidR="00191783" w:rsidRPr="00B72C4F" w:rsidRDefault="00191783" w:rsidP="00B72C4F">
            <w:pPr>
              <w:keepNext/>
              <w:widowControl w:val="0"/>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виправляє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невідповідності</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інформації</w:t>
            </w:r>
            <w:proofErr w:type="spellEnd"/>
            <w:r w:rsidRPr="00B72C4F">
              <w:rPr>
                <w:rFonts w:ascii="Times New Roman" w:eastAsia="Times New Roman" w:hAnsi="Times New Roman"/>
              </w:rPr>
              <w:t xml:space="preserve"> та/</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документах,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подані</w:t>
            </w:r>
            <w:proofErr w:type="spellEnd"/>
            <w:r w:rsidRPr="00B72C4F">
              <w:rPr>
                <w:rFonts w:ascii="Times New Roman" w:eastAsia="Times New Roman" w:hAnsi="Times New Roman"/>
              </w:rPr>
              <w:t xml:space="preserve"> ним у </w:t>
            </w:r>
            <w:proofErr w:type="spellStart"/>
            <w:r w:rsidRPr="00B72C4F">
              <w:rPr>
                <w:rFonts w:ascii="Times New Roman" w:eastAsia="Times New Roman" w:hAnsi="Times New Roman"/>
              </w:rPr>
              <w:t>своїй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виявлені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після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розкриття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пропозицій</w:t>
            </w:r>
            <w:proofErr w:type="spellEnd"/>
            <w:r w:rsidRPr="00B72C4F">
              <w:rPr>
                <w:rFonts w:ascii="Times New Roman" w:eastAsia="Times New Roman" w:hAnsi="Times New Roman"/>
              </w:rPr>
              <w:t xml:space="preserve">, шляхом </w:t>
            </w:r>
            <w:proofErr w:type="spellStart"/>
            <w:r w:rsidRPr="00B72C4F">
              <w:rPr>
                <w:rFonts w:ascii="Times New Roman" w:eastAsia="Times New Roman" w:hAnsi="Times New Roman"/>
              </w:rPr>
              <w:t>завантаження</w:t>
            </w:r>
            <w:proofErr w:type="spellEnd"/>
            <w:r w:rsidRPr="00B72C4F">
              <w:rPr>
                <w:rFonts w:ascii="Times New Roman" w:eastAsia="Times New Roman" w:hAnsi="Times New Roman"/>
              </w:rPr>
              <w:t xml:space="preserve"> через </w:t>
            </w:r>
            <w:proofErr w:type="spellStart"/>
            <w:r w:rsidRPr="00B72C4F">
              <w:rPr>
                <w:rFonts w:ascii="Times New Roman" w:eastAsia="Times New Roman" w:hAnsi="Times New Roman"/>
              </w:rPr>
              <w:t>електронну</w:t>
            </w:r>
            <w:proofErr w:type="spellEnd"/>
            <w:r w:rsidRPr="00B72C4F">
              <w:rPr>
                <w:rFonts w:ascii="Times New Roman" w:eastAsia="Times New Roman" w:hAnsi="Times New Roman"/>
              </w:rPr>
              <w:t xml:space="preserve"> систему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уточнених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нових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документів</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електронній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системі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b/>
                <w:bCs/>
                <w:i/>
                <w:iCs/>
              </w:rPr>
              <w:t>протягом</w:t>
            </w:r>
            <w:proofErr w:type="spellEnd"/>
            <w:r w:rsidRPr="00B72C4F">
              <w:rPr>
                <w:rFonts w:ascii="Times New Roman" w:eastAsia="Times New Roman" w:hAnsi="Times New Roman"/>
                <w:b/>
                <w:bCs/>
                <w:i/>
                <w:iCs/>
              </w:rPr>
              <w:t xml:space="preserve"> 24 годин</w:t>
            </w:r>
            <w:r w:rsidRPr="00B72C4F">
              <w:rPr>
                <w:rFonts w:ascii="Times New Roman" w:eastAsia="Times New Roman" w:hAnsi="Times New Roman"/>
              </w:rPr>
              <w:t xml:space="preserve"> з моменту </w:t>
            </w:r>
            <w:proofErr w:type="spellStart"/>
            <w:r w:rsidRPr="00B72C4F">
              <w:rPr>
                <w:rFonts w:ascii="Times New Roman" w:eastAsia="Times New Roman" w:hAnsi="Times New Roman"/>
              </w:rPr>
              <w:t>розміщення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замовником</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електронній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системі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закупівель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повідомлення</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вимогою</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усунення</w:t>
            </w:r>
            <w:proofErr w:type="spellEnd"/>
            <w:r w:rsidRPr="00B72C4F">
              <w:rPr>
                <w:rFonts w:ascii="Times New Roman" w:eastAsia="Times New Roman" w:hAnsi="Times New Roman"/>
              </w:rPr>
              <w:t xml:space="preserve"> таких </w:t>
            </w:r>
            <w:proofErr w:type="spellStart"/>
            <w:r w:rsidRPr="00B72C4F">
              <w:rPr>
                <w:rFonts w:ascii="Times New Roman" w:eastAsia="Times New Roman" w:hAnsi="Times New Roman"/>
              </w:rPr>
              <w:t>невідповідностей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розглядає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тендерні</w:t>
            </w:r>
            <w:proofErr w:type="spellEnd"/>
            <w:r w:rsidRPr="00B72C4F">
              <w:rPr>
                <w:rFonts w:ascii="Times New Roman" w:eastAsia="Times New Roman" w:hAnsi="Times New Roman"/>
              </w:rPr>
              <w:t xml:space="preserve"> пропозиції з </w:t>
            </w:r>
            <w:proofErr w:type="spellStart"/>
            <w:r w:rsidRPr="00B72C4F">
              <w:rPr>
                <w:rFonts w:ascii="Times New Roman" w:eastAsia="Times New Roman" w:hAnsi="Times New Roman"/>
              </w:rPr>
              <w:t>урахуванням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виправлення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невиправлення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учасниками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вияв</w:t>
            </w:r>
            <w:r w:rsidRPr="00B72C4F">
              <w:rPr>
                <w:rFonts w:ascii="Times New Roman" w:eastAsia="Times New Roman" w:hAnsi="Times New Roman"/>
                <w:highlight w:val="white"/>
              </w:rPr>
              <w:t>лених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невідповідностей</w:t>
            </w:r>
            <w:proofErr w:type="spellEnd"/>
            <w:r w:rsidRPr="00B72C4F">
              <w:rPr>
                <w:rFonts w:ascii="Times New Roman" w:eastAsia="Times New Roman" w:hAnsi="Times New Roman"/>
                <w:highlight w:val="white"/>
              </w:rPr>
              <w:t>.</w:t>
            </w:r>
          </w:p>
          <w:p w14:paraId="7FEFEB2B" w14:textId="77777777" w:rsidR="00191783" w:rsidRPr="00B72C4F" w:rsidRDefault="00191783"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відхилення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з </w:t>
            </w:r>
            <w:proofErr w:type="spellStart"/>
            <w:r w:rsidRPr="00B72C4F">
              <w:rPr>
                <w:rFonts w:ascii="Times New Roman" w:eastAsia="Times New Roman" w:hAnsi="Times New Roman"/>
                <w:highlight w:val="white"/>
              </w:rPr>
              <w:t>підстави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підпунктом</w:t>
            </w:r>
            <w:proofErr w:type="spellEnd"/>
            <w:r w:rsidRPr="00B72C4F">
              <w:rPr>
                <w:rFonts w:ascii="Times New Roman" w:eastAsia="Times New Roman" w:hAnsi="Times New Roman"/>
                <w:highlight w:val="white"/>
              </w:rPr>
              <w:t xml:space="preserve"> 3 пункту 44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переможця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серед</w:t>
            </w:r>
            <w:proofErr w:type="spellEnd"/>
            <w:r w:rsidRPr="00B72C4F">
              <w:rPr>
                <w:rFonts w:ascii="Times New Roman" w:eastAsia="Times New Roman" w:hAnsi="Times New Roman"/>
                <w:highlight w:val="white"/>
              </w:rPr>
              <w:t xml:space="preserve"> тих </w:t>
            </w:r>
            <w:proofErr w:type="spellStart"/>
            <w:r w:rsidRPr="00B72C4F">
              <w:rPr>
                <w:rFonts w:ascii="Times New Roman" w:eastAsia="Times New Roman" w:hAnsi="Times New Roman"/>
                <w:highlight w:val="white"/>
              </w:rPr>
              <w:t>учасників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(строк </w:t>
            </w:r>
            <w:proofErr w:type="spellStart"/>
            <w:r w:rsidRPr="00B72C4F">
              <w:rPr>
                <w:rFonts w:ascii="Times New Roman" w:eastAsia="Times New Roman" w:hAnsi="Times New Roman"/>
                <w:highlight w:val="white"/>
              </w:rPr>
              <w:t>дії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ще</w:t>
            </w:r>
            <w:proofErr w:type="spellEnd"/>
            <w:r w:rsidRPr="00B72C4F">
              <w:rPr>
                <w:rFonts w:ascii="Times New Roman" w:eastAsia="Times New Roman" w:hAnsi="Times New Roman"/>
                <w:highlight w:val="white"/>
              </w:rPr>
              <w:t xml:space="preserve"> не минув) </w:t>
            </w:r>
            <w:proofErr w:type="spellStart"/>
            <w:r w:rsidRPr="00B72C4F">
              <w:rPr>
                <w:rFonts w:ascii="Times New Roman" w:eastAsia="Times New Roman" w:hAnsi="Times New Roman"/>
                <w:highlight w:val="white"/>
              </w:rPr>
              <w:t>якого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критеріям</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умовам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визначені</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і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бути </w:t>
            </w:r>
            <w:proofErr w:type="spellStart"/>
            <w:r w:rsidRPr="00B72C4F">
              <w:rPr>
                <w:rFonts w:ascii="Times New Roman" w:eastAsia="Times New Roman" w:hAnsi="Times New Roman"/>
                <w:highlight w:val="white"/>
              </w:rPr>
              <w:t>визнана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найбільш</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економічно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вигідною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вимог</w:t>
            </w:r>
            <w:proofErr w:type="spellEnd"/>
            <w:r w:rsidRPr="00B72C4F">
              <w:rPr>
                <w:rFonts w:ascii="Times New Roman" w:eastAsia="Times New Roman" w:hAnsi="Times New Roman"/>
                <w:highlight w:val="white"/>
              </w:rPr>
              <w:t xml:space="preserve"> Закону та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приймає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рішення</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намір</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укласти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договір</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у порядку та на </w:t>
            </w:r>
            <w:proofErr w:type="spellStart"/>
            <w:r w:rsidRPr="00B72C4F">
              <w:rPr>
                <w:rFonts w:ascii="Times New Roman" w:eastAsia="Times New Roman" w:hAnsi="Times New Roman"/>
                <w:highlight w:val="white"/>
              </w:rPr>
              <w:t>умовах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статтею</w:t>
            </w:r>
            <w:proofErr w:type="spellEnd"/>
            <w:r w:rsidRPr="00B72C4F">
              <w:rPr>
                <w:rFonts w:ascii="Times New Roman" w:eastAsia="Times New Roman" w:hAnsi="Times New Roman"/>
                <w:highlight w:val="white"/>
              </w:rPr>
              <w:t xml:space="preserve"> 33 Закону та пункту 49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321DD266" w14:textId="77777777" w:rsidR="00191783" w:rsidRPr="00B72C4F" w:rsidRDefault="00191783"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відхилення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за результатами </w:t>
            </w:r>
            <w:proofErr w:type="spellStart"/>
            <w:r w:rsidRPr="00B72C4F">
              <w:rPr>
                <w:rFonts w:ascii="Times New Roman" w:eastAsia="Times New Roman" w:hAnsi="Times New Roman"/>
                <w:highlight w:val="white"/>
              </w:rPr>
              <w:t>оцінки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найбільш</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економічно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вигідною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розглядає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наступну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пропозицію</w:t>
            </w:r>
            <w:proofErr w:type="spellEnd"/>
            <w:r w:rsidRPr="00B72C4F">
              <w:rPr>
                <w:rFonts w:ascii="Times New Roman" w:eastAsia="Times New Roman" w:hAnsi="Times New Roman"/>
                <w:highlight w:val="white"/>
              </w:rPr>
              <w:t xml:space="preserve"> </w:t>
            </w:r>
            <w:proofErr w:type="gramStart"/>
            <w:r w:rsidRPr="00B72C4F">
              <w:rPr>
                <w:rFonts w:ascii="Times New Roman" w:eastAsia="Times New Roman" w:hAnsi="Times New Roman"/>
                <w:highlight w:val="white"/>
              </w:rPr>
              <w:t>у списку</w:t>
            </w:r>
            <w:proofErr w:type="gram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розташованих</w:t>
            </w:r>
            <w:proofErr w:type="spellEnd"/>
            <w:r w:rsidRPr="00B72C4F">
              <w:rPr>
                <w:rFonts w:ascii="Times New Roman" w:eastAsia="Times New Roman" w:hAnsi="Times New Roman"/>
                <w:highlight w:val="white"/>
              </w:rPr>
              <w:t xml:space="preserve"> за результатами </w:t>
            </w:r>
            <w:proofErr w:type="spellStart"/>
            <w:r w:rsidRPr="00B72C4F">
              <w:rPr>
                <w:rFonts w:ascii="Times New Roman" w:eastAsia="Times New Roman" w:hAnsi="Times New Roman"/>
                <w:highlight w:val="white"/>
              </w:rPr>
              <w:t>їх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оцінки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починаючи</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найкращої</w:t>
            </w:r>
            <w:proofErr w:type="spellEnd"/>
            <w:r w:rsidRPr="00B72C4F">
              <w:rPr>
                <w:rFonts w:ascii="Times New Roman" w:eastAsia="Times New Roman" w:hAnsi="Times New Roman"/>
                <w:highlight w:val="white"/>
              </w:rPr>
              <w:t xml:space="preserve">, яка </w:t>
            </w:r>
            <w:proofErr w:type="spellStart"/>
            <w:r w:rsidRPr="00B72C4F">
              <w:rPr>
                <w:rFonts w:ascii="Times New Roman" w:eastAsia="Times New Roman" w:hAnsi="Times New Roman"/>
                <w:highlight w:val="white"/>
              </w:rPr>
              <w:t>вважається</w:t>
            </w:r>
            <w:proofErr w:type="spellEnd"/>
            <w:r w:rsidRPr="00B72C4F">
              <w:rPr>
                <w:rFonts w:ascii="Times New Roman" w:eastAsia="Times New Roman" w:hAnsi="Times New Roman"/>
                <w:highlight w:val="white"/>
              </w:rPr>
              <w:t xml:space="preserve"> в такому </w:t>
            </w:r>
            <w:proofErr w:type="spellStart"/>
            <w:r w:rsidRPr="00B72C4F">
              <w:rPr>
                <w:rFonts w:ascii="Times New Roman" w:eastAsia="Times New Roman" w:hAnsi="Times New Roman"/>
                <w:highlight w:val="white"/>
              </w:rPr>
              <w:t>випадку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найбільш</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економічно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вигідною</w:t>
            </w:r>
            <w:proofErr w:type="spellEnd"/>
            <w:r w:rsidRPr="00B72C4F">
              <w:rPr>
                <w:rFonts w:ascii="Times New Roman" w:eastAsia="Times New Roman" w:hAnsi="Times New Roman"/>
                <w:highlight w:val="white"/>
              </w:rPr>
              <w:t xml:space="preserve">, у порядку та строки, </w:t>
            </w:r>
            <w:proofErr w:type="spellStart"/>
            <w:r w:rsidRPr="00B72C4F">
              <w:rPr>
                <w:rFonts w:ascii="Times New Roman" w:eastAsia="Times New Roman" w:hAnsi="Times New Roman"/>
                <w:highlight w:val="white"/>
              </w:rPr>
              <w:t>визначені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Особливостями</w:t>
            </w:r>
            <w:proofErr w:type="spellEnd"/>
            <w:r w:rsidRPr="00B72C4F">
              <w:rPr>
                <w:rFonts w:ascii="Times New Roman" w:eastAsia="Times New Roman" w:hAnsi="Times New Roman"/>
                <w:highlight w:val="white"/>
              </w:rPr>
              <w:t>.</w:t>
            </w:r>
          </w:p>
          <w:p w14:paraId="4118EEEC" w14:textId="3D1D5D9C" w:rsidR="00191783" w:rsidRPr="00B72C4F" w:rsidRDefault="00191783" w:rsidP="00B72C4F">
            <w:pPr>
              <w:pStyle w:val="af4"/>
              <w:spacing w:before="0" w:after="0"/>
              <w:contextualSpacing/>
              <w:jc w:val="both"/>
              <w:rPr>
                <w:sz w:val="22"/>
                <w:szCs w:val="22"/>
                <w:lang w:val="uk-UA"/>
              </w:rPr>
            </w:pPr>
            <w:r w:rsidRPr="00B72C4F">
              <w:rPr>
                <w:b/>
                <w:bCs/>
                <w:i/>
                <w:iCs/>
                <w:sz w:val="22"/>
                <w:szCs w:val="22"/>
              </w:rPr>
              <w:t xml:space="preserve">У </w:t>
            </w:r>
            <w:proofErr w:type="spellStart"/>
            <w:r w:rsidRPr="00B72C4F">
              <w:rPr>
                <w:b/>
                <w:bCs/>
                <w:i/>
                <w:iCs/>
                <w:sz w:val="22"/>
                <w:szCs w:val="22"/>
              </w:rPr>
              <w:t>разі</w:t>
            </w:r>
            <w:proofErr w:type="spellEnd"/>
            <w:r w:rsidRPr="00B72C4F">
              <w:rPr>
                <w:b/>
                <w:bCs/>
                <w:i/>
                <w:iCs/>
                <w:sz w:val="22"/>
                <w:szCs w:val="22"/>
              </w:rPr>
              <w:t xml:space="preserve">, коли </w:t>
            </w:r>
            <w:proofErr w:type="spellStart"/>
            <w:r w:rsidRPr="00B72C4F">
              <w:rPr>
                <w:b/>
                <w:bCs/>
                <w:i/>
                <w:iCs/>
                <w:sz w:val="22"/>
                <w:szCs w:val="22"/>
              </w:rPr>
              <w:t>учасник</w:t>
            </w:r>
            <w:proofErr w:type="spellEnd"/>
            <w:r w:rsidRPr="00B72C4F">
              <w:rPr>
                <w:b/>
                <w:bCs/>
                <w:i/>
                <w:iCs/>
                <w:sz w:val="22"/>
                <w:szCs w:val="22"/>
              </w:rPr>
              <w:t xml:space="preserve"> </w:t>
            </w:r>
            <w:proofErr w:type="spellStart"/>
            <w:r w:rsidRPr="00B72C4F">
              <w:rPr>
                <w:b/>
                <w:bCs/>
                <w:i/>
                <w:iCs/>
                <w:sz w:val="22"/>
                <w:szCs w:val="22"/>
              </w:rPr>
              <w:t>процедури</w:t>
            </w:r>
            <w:proofErr w:type="spellEnd"/>
            <w:r w:rsidRPr="00B72C4F">
              <w:rPr>
                <w:b/>
                <w:bCs/>
                <w:i/>
                <w:iCs/>
                <w:sz w:val="22"/>
                <w:szCs w:val="22"/>
              </w:rPr>
              <w:t xml:space="preserve"> </w:t>
            </w:r>
            <w:proofErr w:type="spellStart"/>
            <w:r w:rsidRPr="00B72C4F">
              <w:rPr>
                <w:b/>
                <w:bCs/>
                <w:i/>
                <w:iCs/>
                <w:sz w:val="22"/>
                <w:szCs w:val="22"/>
              </w:rPr>
              <w:t>закупівлі</w:t>
            </w:r>
            <w:proofErr w:type="spellEnd"/>
            <w:r w:rsidRPr="00B72C4F">
              <w:rPr>
                <w:b/>
                <w:bCs/>
                <w:i/>
                <w:iCs/>
                <w:sz w:val="22"/>
                <w:szCs w:val="22"/>
              </w:rPr>
              <w:t xml:space="preserve"> </w:t>
            </w:r>
            <w:proofErr w:type="spellStart"/>
            <w:r w:rsidRPr="00B72C4F">
              <w:rPr>
                <w:b/>
                <w:bCs/>
                <w:i/>
                <w:iCs/>
                <w:sz w:val="22"/>
                <w:szCs w:val="22"/>
              </w:rPr>
              <w:t>стає</w:t>
            </w:r>
            <w:proofErr w:type="spellEnd"/>
            <w:r w:rsidRPr="00B72C4F">
              <w:rPr>
                <w:b/>
                <w:bCs/>
                <w:i/>
                <w:iCs/>
                <w:sz w:val="22"/>
                <w:szCs w:val="22"/>
              </w:rPr>
              <w:t xml:space="preserve"> </w:t>
            </w:r>
            <w:proofErr w:type="spellStart"/>
            <w:r w:rsidRPr="00B72C4F">
              <w:rPr>
                <w:b/>
                <w:bCs/>
                <w:i/>
                <w:iCs/>
                <w:sz w:val="22"/>
                <w:szCs w:val="22"/>
              </w:rPr>
              <w:t>переможцем</w:t>
            </w:r>
            <w:proofErr w:type="spellEnd"/>
            <w:r w:rsidRPr="00B72C4F">
              <w:rPr>
                <w:b/>
                <w:bCs/>
                <w:i/>
                <w:iCs/>
                <w:sz w:val="22"/>
                <w:szCs w:val="22"/>
              </w:rPr>
              <w:t xml:space="preserve"> </w:t>
            </w:r>
            <w:proofErr w:type="spellStart"/>
            <w:r w:rsidRPr="00B72C4F">
              <w:rPr>
                <w:b/>
                <w:bCs/>
                <w:i/>
                <w:iCs/>
                <w:sz w:val="22"/>
                <w:szCs w:val="22"/>
              </w:rPr>
              <w:t>кількох</w:t>
            </w:r>
            <w:proofErr w:type="spellEnd"/>
            <w:r w:rsidRPr="00B72C4F">
              <w:rPr>
                <w:b/>
                <w:bCs/>
                <w:i/>
                <w:iCs/>
                <w:sz w:val="22"/>
                <w:szCs w:val="22"/>
              </w:rPr>
              <w:t xml:space="preserve"> </w:t>
            </w:r>
            <w:proofErr w:type="spellStart"/>
            <w:r w:rsidRPr="00B72C4F">
              <w:rPr>
                <w:b/>
                <w:bCs/>
                <w:i/>
                <w:iCs/>
                <w:sz w:val="22"/>
                <w:szCs w:val="22"/>
              </w:rPr>
              <w:t>або</w:t>
            </w:r>
            <w:proofErr w:type="spellEnd"/>
            <w:r w:rsidRPr="00B72C4F">
              <w:rPr>
                <w:b/>
                <w:bCs/>
                <w:i/>
                <w:iCs/>
                <w:sz w:val="22"/>
                <w:szCs w:val="22"/>
              </w:rPr>
              <w:t xml:space="preserve"> </w:t>
            </w:r>
            <w:proofErr w:type="spellStart"/>
            <w:r w:rsidRPr="00B72C4F">
              <w:rPr>
                <w:b/>
                <w:bCs/>
                <w:i/>
                <w:iCs/>
                <w:sz w:val="22"/>
                <w:szCs w:val="22"/>
              </w:rPr>
              <w:t>всіх</w:t>
            </w:r>
            <w:proofErr w:type="spellEnd"/>
            <w:r w:rsidRPr="00B72C4F">
              <w:rPr>
                <w:b/>
                <w:bCs/>
                <w:i/>
                <w:iCs/>
                <w:sz w:val="22"/>
                <w:szCs w:val="22"/>
              </w:rPr>
              <w:t xml:space="preserve"> </w:t>
            </w:r>
            <w:proofErr w:type="spellStart"/>
            <w:r w:rsidRPr="00B72C4F">
              <w:rPr>
                <w:b/>
                <w:bCs/>
                <w:i/>
                <w:iCs/>
                <w:sz w:val="22"/>
                <w:szCs w:val="22"/>
              </w:rPr>
              <w:t>лотів</w:t>
            </w:r>
            <w:proofErr w:type="spellEnd"/>
            <w:r w:rsidRPr="00B72C4F">
              <w:rPr>
                <w:b/>
                <w:bCs/>
                <w:i/>
                <w:iCs/>
                <w:sz w:val="22"/>
                <w:szCs w:val="22"/>
              </w:rPr>
              <w:t xml:space="preserve">, </w:t>
            </w:r>
            <w:proofErr w:type="spellStart"/>
            <w:r w:rsidRPr="00B72C4F">
              <w:rPr>
                <w:b/>
                <w:bCs/>
                <w:i/>
                <w:iCs/>
                <w:sz w:val="22"/>
                <w:szCs w:val="22"/>
              </w:rPr>
              <w:t>замовник</w:t>
            </w:r>
            <w:proofErr w:type="spellEnd"/>
            <w:r w:rsidRPr="00B72C4F">
              <w:rPr>
                <w:b/>
                <w:bCs/>
                <w:i/>
                <w:iCs/>
                <w:sz w:val="22"/>
                <w:szCs w:val="22"/>
              </w:rPr>
              <w:t xml:space="preserve"> </w:t>
            </w:r>
            <w:proofErr w:type="spellStart"/>
            <w:r w:rsidRPr="00B72C4F">
              <w:rPr>
                <w:b/>
                <w:bCs/>
                <w:i/>
                <w:iCs/>
                <w:sz w:val="22"/>
                <w:szCs w:val="22"/>
              </w:rPr>
              <w:t>може</w:t>
            </w:r>
            <w:proofErr w:type="spellEnd"/>
            <w:r w:rsidRPr="00B72C4F">
              <w:rPr>
                <w:b/>
                <w:bCs/>
                <w:i/>
                <w:iCs/>
                <w:sz w:val="22"/>
                <w:szCs w:val="22"/>
              </w:rPr>
              <w:t xml:space="preserve"> </w:t>
            </w:r>
            <w:proofErr w:type="spellStart"/>
            <w:r w:rsidRPr="00B72C4F">
              <w:rPr>
                <w:b/>
                <w:bCs/>
                <w:i/>
                <w:iCs/>
                <w:sz w:val="22"/>
                <w:szCs w:val="22"/>
              </w:rPr>
              <w:t>укласти</w:t>
            </w:r>
            <w:proofErr w:type="spellEnd"/>
            <w:r w:rsidRPr="00B72C4F">
              <w:rPr>
                <w:b/>
                <w:bCs/>
                <w:i/>
                <w:iCs/>
                <w:sz w:val="22"/>
                <w:szCs w:val="22"/>
              </w:rPr>
              <w:t xml:space="preserve"> один </w:t>
            </w:r>
            <w:proofErr w:type="spellStart"/>
            <w:r w:rsidRPr="00B72C4F">
              <w:rPr>
                <w:b/>
                <w:bCs/>
                <w:i/>
                <w:iCs/>
                <w:sz w:val="22"/>
                <w:szCs w:val="22"/>
              </w:rPr>
              <w:t>договір</w:t>
            </w:r>
            <w:proofErr w:type="spellEnd"/>
            <w:r w:rsidRPr="00B72C4F">
              <w:rPr>
                <w:b/>
                <w:bCs/>
                <w:i/>
                <w:iCs/>
                <w:sz w:val="22"/>
                <w:szCs w:val="22"/>
              </w:rPr>
              <w:t xml:space="preserve"> про </w:t>
            </w:r>
            <w:proofErr w:type="spellStart"/>
            <w:r w:rsidRPr="00B72C4F">
              <w:rPr>
                <w:b/>
                <w:bCs/>
                <w:i/>
                <w:iCs/>
                <w:sz w:val="22"/>
                <w:szCs w:val="22"/>
              </w:rPr>
              <w:t>закупівлю</w:t>
            </w:r>
            <w:proofErr w:type="spellEnd"/>
            <w:r w:rsidRPr="00B72C4F">
              <w:rPr>
                <w:b/>
                <w:bCs/>
                <w:i/>
                <w:iCs/>
                <w:sz w:val="22"/>
                <w:szCs w:val="22"/>
              </w:rPr>
              <w:t xml:space="preserve"> з </w:t>
            </w:r>
            <w:proofErr w:type="spellStart"/>
            <w:r w:rsidRPr="00B72C4F">
              <w:rPr>
                <w:b/>
                <w:bCs/>
                <w:i/>
                <w:iCs/>
                <w:sz w:val="22"/>
                <w:szCs w:val="22"/>
              </w:rPr>
              <w:t>переможцем</w:t>
            </w:r>
            <w:proofErr w:type="spellEnd"/>
            <w:r w:rsidRPr="00B72C4F">
              <w:rPr>
                <w:b/>
                <w:bCs/>
                <w:i/>
                <w:iCs/>
                <w:sz w:val="22"/>
                <w:szCs w:val="22"/>
              </w:rPr>
              <w:t xml:space="preserve">, </w:t>
            </w:r>
            <w:proofErr w:type="spellStart"/>
            <w:r w:rsidRPr="00B72C4F">
              <w:rPr>
                <w:b/>
                <w:bCs/>
                <w:i/>
                <w:iCs/>
                <w:sz w:val="22"/>
                <w:szCs w:val="22"/>
              </w:rPr>
              <w:t>об’єднавши</w:t>
            </w:r>
            <w:proofErr w:type="spellEnd"/>
            <w:r w:rsidRPr="00B72C4F">
              <w:rPr>
                <w:b/>
                <w:bCs/>
                <w:i/>
                <w:iCs/>
                <w:sz w:val="22"/>
                <w:szCs w:val="22"/>
              </w:rPr>
              <w:t xml:space="preserve"> </w:t>
            </w:r>
            <w:proofErr w:type="spellStart"/>
            <w:r w:rsidRPr="00B72C4F">
              <w:rPr>
                <w:b/>
                <w:bCs/>
                <w:i/>
                <w:iCs/>
                <w:sz w:val="22"/>
                <w:szCs w:val="22"/>
              </w:rPr>
              <w:t>лоти</w:t>
            </w:r>
            <w:proofErr w:type="spellEnd"/>
            <w:r w:rsidRPr="00B72C4F">
              <w:rPr>
                <w:b/>
                <w:bCs/>
                <w:i/>
                <w:iCs/>
                <w:sz w:val="22"/>
                <w:szCs w:val="22"/>
              </w:rPr>
              <w:t xml:space="preserve"> </w:t>
            </w:r>
            <w:r w:rsidRPr="00B72C4F">
              <w:rPr>
                <w:i/>
                <w:iCs/>
                <w:sz w:val="22"/>
                <w:szCs w:val="22"/>
              </w:rPr>
              <w:t xml:space="preserve">(у </w:t>
            </w:r>
            <w:proofErr w:type="spellStart"/>
            <w:r w:rsidRPr="00B72C4F">
              <w:rPr>
                <w:i/>
                <w:iCs/>
                <w:sz w:val="22"/>
                <w:szCs w:val="22"/>
              </w:rPr>
              <w:t>разі</w:t>
            </w:r>
            <w:proofErr w:type="spellEnd"/>
            <w:r w:rsidRPr="00B72C4F">
              <w:rPr>
                <w:i/>
                <w:iCs/>
                <w:sz w:val="22"/>
                <w:szCs w:val="22"/>
              </w:rPr>
              <w:t xml:space="preserve"> </w:t>
            </w:r>
            <w:proofErr w:type="spellStart"/>
            <w:r w:rsidRPr="00B72C4F">
              <w:rPr>
                <w:i/>
                <w:iCs/>
                <w:sz w:val="22"/>
                <w:szCs w:val="22"/>
              </w:rPr>
              <w:t>здійснення</w:t>
            </w:r>
            <w:proofErr w:type="spellEnd"/>
            <w:r w:rsidRPr="00B72C4F">
              <w:rPr>
                <w:i/>
                <w:iCs/>
                <w:sz w:val="22"/>
                <w:szCs w:val="22"/>
              </w:rPr>
              <w:t xml:space="preserve"> </w:t>
            </w:r>
            <w:proofErr w:type="spellStart"/>
            <w:r w:rsidRPr="00B72C4F">
              <w:rPr>
                <w:i/>
                <w:iCs/>
                <w:sz w:val="22"/>
                <w:szCs w:val="22"/>
              </w:rPr>
              <w:t>закупівлі</w:t>
            </w:r>
            <w:proofErr w:type="spellEnd"/>
            <w:r w:rsidRPr="00B72C4F">
              <w:rPr>
                <w:i/>
                <w:iCs/>
                <w:sz w:val="22"/>
                <w:szCs w:val="22"/>
              </w:rPr>
              <w:t xml:space="preserve"> за лотами).</w:t>
            </w:r>
          </w:p>
        </w:tc>
      </w:tr>
      <w:tr w:rsidR="00630BEA" w:rsidRPr="00B72C4F" w14:paraId="02999C47"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tcPr>
          <w:p w14:paraId="39227D32" w14:textId="77777777" w:rsidR="00630BEA" w:rsidRPr="00B72C4F" w:rsidRDefault="00630BEA"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2.</w:t>
            </w:r>
          </w:p>
        </w:tc>
        <w:tc>
          <w:tcPr>
            <w:tcW w:w="1582" w:type="pct"/>
            <w:gridSpan w:val="2"/>
            <w:tcBorders>
              <w:top w:val="outset" w:sz="6" w:space="0" w:color="auto"/>
              <w:left w:val="outset" w:sz="6" w:space="0" w:color="auto"/>
              <w:bottom w:val="outset" w:sz="6" w:space="0" w:color="auto"/>
              <w:right w:val="outset" w:sz="6" w:space="0" w:color="auto"/>
            </w:tcBorders>
            <w:vAlign w:val="center"/>
          </w:tcPr>
          <w:p w14:paraId="7B29C9B1" w14:textId="77777777" w:rsidR="00630BEA" w:rsidRPr="00B72C4F" w:rsidRDefault="00630BEA"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zh-CN"/>
              </w:rPr>
              <w:t>Інша інформація</w:t>
            </w:r>
          </w:p>
        </w:tc>
        <w:tc>
          <w:tcPr>
            <w:tcW w:w="3239" w:type="pct"/>
            <w:tcBorders>
              <w:top w:val="outset" w:sz="6" w:space="0" w:color="auto"/>
              <w:left w:val="outset" w:sz="6" w:space="0" w:color="auto"/>
              <w:bottom w:val="outset" w:sz="6" w:space="0" w:color="auto"/>
              <w:right w:val="outset" w:sz="6" w:space="0" w:color="auto"/>
            </w:tcBorders>
          </w:tcPr>
          <w:p w14:paraId="39AF0C6A" w14:textId="77777777" w:rsidR="00330398" w:rsidRPr="00B72C4F" w:rsidRDefault="00330398" w:rsidP="00B72C4F">
            <w:pPr>
              <w:keepNext/>
              <w:widowControl w:val="0"/>
              <w:spacing w:after="0" w:line="240" w:lineRule="auto"/>
              <w:jc w:val="both"/>
              <w:rPr>
                <w:rFonts w:ascii="Times New Roman" w:eastAsia="Times New Roman" w:hAnsi="Times New Roman"/>
                <w:lang w:val="uk-UA"/>
              </w:rPr>
            </w:pPr>
            <w:r w:rsidRPr="00B72C4F">
              <w:rPr>
                <w:rFonts w:ascii="Times New Roman" w:eastAsia="Times New Roman" w:hAnsi="Times New Roman"/>
                <w:color w:val="000000"/>
                <w:lang w:val="uk-UA"/>
              </w:rPr>
              <w:t>Вартість тендерної пропозиції та всі інші ціни повинні бути чітко визначені.</w:t>
            </w:r>
          </w:p>
          <w:p w14:paraId="0B7C2098" w14:textId="77777777" w:rsidR="00330398" w:rsidRPr="00B72C4F" w:rsidRDefault="00330398" w:rsidP="00B72C4F">
            <w:pPr>
              <w:keepNext/>
              <w:widowControl w:val="0"/>
              <w:spacing w:after="0" w:line="240" w:lineRule="auto"/>
              <w:ind w:right="120"/>
              <w:jc w:val="both"/>
              <w:rPr>
                <w:rFonts w:ascii="Times New Roman" w:eastAsia="Times New Roman" w:hAnsi="Times New Roman"/>
              </w:rPr>
            </w:pPr>
            <w:proofErr w:type="spellStart"/>
            <w:r w:rsidRPr="00B72C4F">
              <w:rPr>
                <w:rFonts w:ascii="Times New Roman" w:eastAsia="Times New Roman" w:hAnsi="Times New Roman"/>
                <w:color w:val="000000"/>
              </w:rPr>
              <w:t>Учасник</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самостійно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несе</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всі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витрати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пов’язані</w:t>
            </w:r>
            <w:proofErr w:type="spellEnd"/>
            <w:r w:rsidRPr="00B72C4F">
              <w:rPr>
                <w:rFonts w:ascii="Times New Roman" w:eastAsia="Times New Roman" w:hAnsi="Times New Roman"/>
                <w:color w:val="000000"/>
              </w:rPr>
              <w:t xml:space="preserve"> з </w:t>
            </w:r>
            <w:proofErr w:type="spellStart"/>
            <w:r w:rsidRPr="00B72C4F">
              <w:rPr>
                <w:rFonts w:ascii="Times New Roman" w:eastAsia="Times New Roman" w:hAnsi="Times New Roman"/>
                <w:color w:val="000000"/>
              </w:rPr>
              <w:t>підготовкою</w:t>
            </w:r>
            <w:proofErr w:type="spellEnd"/>
            <w:r w:rsidRPr="00B72C4F">
              <w:rPr>
                <w:rFonts w:ascii="Times New Roman" w:eastAsia="Times New Roman" w:hAnsi="Times New Roman"/>
                <w:color w:val="000000"/>
              </w:rPr>
              <w:t xml:space="preserve"> та </w:t>
            </w:r>
            <w:proofErr w:type="spellStart"/>
            <w:r w:rsidRPr="00B72C4F">
              <w:rPr>
                <w:rFonts w:ascii="Times New Roman" w:eastAsia="Times New Roman" w:hAnsi="Times New Roman"/>
                <w:color w:val="000000"/>
              </w:rPr>
              <w:t>поданням</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його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пропозиції. </w:t>
            </w:r>
            <w:proofErr w:type="spellStart"/>
            <w:r w:rsidRPr="00B72C4F">
              <w:rPr>
                <w:rFonts w:ascii="Times New Roman" w:eastAsia="Times New Roman" w:hAnsi="Times New Roman"/>
                <w:color w:val="000000"/>
              </w:rPr>
              <w:t>Замовник</w:t>
            </w:r>
            <w:proofErr w:type="spellEnd"/>
            <w:r w:rsidRPr="00B72C4F">
              <w:rPr>
                <w:rFonts w:ascii="Times New Roman" w:eastAsia="Times New Roman" w:hAnsi="Times New Roman"/>
                <w:color w:val="000000"/>
              </w:rPr>
              <w:t xml:space="preserve"> у будь-</w:t>
            </w:r>
            <w:proofErr w:type="spellStart"/>
            <w:r w:rsidRPr="00B72C4F">
              <w:rPr>
                <w:rFonts w:ascii="Times New Roman" w:eastAsia="Times New Roman" w:hAnsi="Times New Roman"/>
                <w:color w:val="000000"/>
              </w:rPr>
              <w:t>якому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випадку</w:t>
            </w:r>
            <w:proofErr w:type="spellEnd"/>
            <w:r w:rsidRPr="00B72C4F">
              <w:rPr>
                <w:rFonts w:ascii="Times New Roman" w:eastAsia="Times New Roman" w:hAnsi="Times New Roman"/>
                <w:color w:val="000000"/>
              </w:rPr>
              <w:t xml:space="preserve"> не є </w:t>
            </w:r>
            <w:proofErr w:type="spellStart"/>
            <w:r w:rsidRPr="00B72C4F">
              <w:rPr>
                <w:rFonts w:ascii="Times New Roman" w:eastAsia="Times New Roman" w:hAnsi="Times New Roman"/>
                <w:color w:val="000000"/>
              </w:rPr>
              <w:t>відповідальним</w:t>
            </w:r>
            <w:proofErr w:type="spellEnd"/>
            <w:r w:rsidRPr="00B72C4F">
              <w:rPr>
                <w:rFonts w:ascii="Times New Roman" w:eastAsia="Times New Roman" w:hAnsi="Times New Roman"/>
                <w:color w:val="000000"/>
              </w:rPr>
              <w:t xml:space="preserve"> за </w:t>
            </w:r>
            <w:proofErr w:type="spellStart"/>
            <w:r w:rsidRPr="00B72C4F">
              <w:rPr>
                <w:rFonts w:ascii="Times New Roman" w:eastAsia="Times New Roman" w:hAnsi="Times New Roman"/>
                <w:color w:val="000000"/>
              </w:rPr>
              <w:t>зміст</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пропозиції </w:t>
            </w:r>
            <w:proofErr w:type="spellStart"/>
            <w:r w:rsidRPr="00B72C4F">
              <w:rPr>
                <w:rFonts w:ascii="Times New Roman" w:eastAsia="Times New Roman" w:hAnsi="Times New Roman"/>
                <w:color w:val="000000"/>
              </w:rPr>
              <w:t>учасника</w:t>
            </w:r>
            <w:proofErr w:type="spellEnd"/>
            <w:r w:rsidRPr="00B72C4F">
              <w:rPr>
                <w:rFonts w:ascii="Times New Roman" w:eastAsia="Times New Roman" w:hAnsi="Times New Roman"/>
                <w:color w:val="000000"/>
              </w:rPr>
              <w:t xml:space="preserve"> та за </w:t>
            </w:r>
            <w:proofErr w:type="spellStart"/>
            <w:r w:rsidRPr="00B72C4F">
              <w:rPr>
                <w:rFonts w:ascii="Times New Roman" w:eastAsia="Times New Roman" w:hAnsi="Times New Roman"/>
                <w:color w:val="000000"/>
              </w:rPr>
              <w:t>витрати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учасника</w:t>
            </w:r>
            <w:proofErr w:type="spellEnd"/>
            <w:r w:rsidRPr="00B72C4F">
              <w:rPr>
                <w:rFonts w:ascii="Times New Roman" w:eastAsia="Times New Roman" w:hAnsi="Times New Roman"/>
                <w:color w:val="000000"/>
              </w:rPr>
              <w:t xml:space="preserve"> на </w:t>
            </w:r>
            <w:proofErr w:type="spellStart"/>
            <w:r w:rsidRPr="00B72C4F">
              <w:rPr>
                <w:rFonts w:ascii="Times New Roman" w:eastAsia="Times New Roman" w:hAnsi="Times New Roman"/>
                <w:color w:val="000000"/>
              </w:rPr>
              <w:t>підготовку</w:t>
            </w:r>
            <w:proofErr w:type="spellEnd"/>
            <w:r w:rsidRPr="00B72C4F">
              <w:rPr>
                <w:rFonts w:ascii="Times New Roman" w:eastAsia="Times New Roman" w:hAnsi="Times New Roman"/>
                <w:color w:val="000000"/>
              </w:rPr>
              <w:t xml:space="preserve"> пропозиції </w:t>
            </w:r>
            <w:proofErr w:type="spellStart"/>
            <w:r w:rsidRPr="00B72C4F">
              <w:rPr>
                <w:rFonts w:ascii="Times New Roman" w:eastAsia="Times New Roman" w:hAnsi="Times New Roman"/>
                <w:color w:val="000000"/>
              </w:rPr>
              <w:t>незалежно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w:t>
            </w:r>
            <w:proofErr w:type="spellEnd"/>
            <w:r w:rsidRPr="00B72C4F">
              <w:rPr>
                <w:rFonts w:ascii="Times New Roman" w:eastAsia="Times New Roman" w:hAnsi="Times New Roman"/>
                <w:color w:val="000000"/>
              </w:rPr>
              <w:t xml:space="preserve"> результату </w:t>
            </w:r>
            <w:proofErr w:type="spellStart"/>
            <w:r w:rsidRPr="00B72C4F">
              <w:rPr>
                <w:rFonts w:ascii="Times New Roman" w:eastAsia="Times New Roman" w:hAnsi="Times New Roman"/>
                <w:color w:val="000000"/>
              </w:rPr>
              <w:t>торгів</w:t>
            </w:r>
            <w:proofErr w:type="spellEnd"/>
            <w:r w:rsidRPr="00B72C4F">
              <w:rPr>
                <w:rFonts w:ascii="Times New Roman" w:eastAsia="Times New Roman" w:hAnsi="Times New Roman"/>
                <w:color w:val="000000"/>
              </w:rPr>
              <w:t>.</w:t>
            </w:r>
          </w:p>
          <w:p w14:paraId="33FB11C7" w14:textId="070A874E" w:rsidR="00330398" w:rsidRPr="00B72C4F" w:rsidRDefault="0033039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color w:val="000000"/>
              </w:rPr>
              <w:t xml:space="preserve">До </w:t>
            </w:r>
            <w:proofErr w:type="spellStart"/>
            <w:r w:rsidRPr="00B72C4F">
              <w:rPr>
                <w:rFonts w:ascii="Times New Roman" w:eastAsia="Times New Roman" w:hAnsi="Times New Roman"/>
                <w:color w:val="000000"/>
              </w:rPr>
              <w:t>розрахунку</w:t>
            </w:r>
            <w:proofErr w:type="spellEnd"/>
            <w:r w:rsidRPr="00B72C4F">
              <w:rPr>
                <w:rFonts w:ascii="Times New Roman" w:eastAsia="Times New Roman" w:hAnsi="Times New Roman"/>
                <w:color w:val="000000"/>
              </w:rPr>
              <w:t xml:space="preserve"> </w:t>
            </w:r>
            <w:proofErr w:type="spellStart"/>
            <w:proofErr w:type="gramStart"/>
            <w:r w:rsidRPr="00B72C4F">
              <w:rPr>
                <w:rFonts w:ascii="Times New Roman" w:eastAsia="Times New Roman" w:hAnsi="Times New Roman"/>
                <w:color w:val="000000"/>
              </w:rPr>
              <w:t>ціни</w:t>
            </w:r>
            <w:proofErr w:type="spellEnd"/>
            <w:r w:rsidRPr="00B72C4F">
              <w:rPr>
                <w:rFonts w:ascii="Times New Roman" w:eastAsia="Times New Roman" w:hAnsi="Times New Roman"/>
                <w:color w:val="000000"/>
              </w:rPr>
              <w:t>  пропозиції</w:t>
            </w:r>
            <w:proofErr w:type="gramEnd"/>
            <w:r w:rsidRPr="00B72C4F">
              <w:rPr>
                <w:rFonts w:ascii="Times New Roman" w:eastAsia="Times New Roman" w:hAnsi="Times New Roman"/>
                <w:color w:val="000000"/>
              </w:rPr>
              <w:t xml:space="preserve"> не </w:t>
            </w:r>
            <w:proofErr w:type="spellStart"/>
            <w:r w:rsidRPr="00B72C4F">
              <w:rPr>
                <w:rFonts w:ascii="Times New Roman" w:eastAsia="Times New Roman" w:hAnsi="Times New Roman"/>
                <w:color w:val="000000"/>
              </w:rPr>
              <w:t>включаються</w:t>
            </w:r>
            <w:proofErr w:type="spellEnd"/>
            <w:r w:rsidRPr="00B72C4F">
              <w:rPr>
                <w:rFonts w:ascii="Times New Roman" w:eastAsia="Times New Roman" w:hAnsi="Times New Roman"/>
                <w:color w:val="000000"/>
              </w:rPr>
              <w:t xml:space="preserve"> будь-</w:t>
            </w:r>
            <w:proofErr w:type="spellStart"/>
            <w:r w:rsidRPr="00B72C4F">
              <w:rPr>
                <w:rFonts w:ascii="Times New Roman" w:eastAsia="Times New Roman" w:hAnsi="Times New Roman"/>
                <w:color w:val="000000"/>
              </w:rPr>
              <w:t>які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витрати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понесені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учасником</w:t>
            </w:r>
            <w:proofErr w:type="spellEnd"/>
            <w:r w:rsidRPr="00B72C4F">
              <w:rPr>
                <w:rFonts w:ascii="Times New Roman" w:eastAsia="Times New Roman" w:hAnsi="Times New Roman"/>
                <w:color w:val="000000"/>
              </w:rPr>
              <w:t xml:space="preserve"> у </w:t>
            </w:r>
            <w:proofErr w:type="spellStart"/>
            <w:r w:rsidRPr="00B72C4F">
              <w:rPr>
                <w:rFonts w:ascii="Times New Roman" w:eastAsia="Times New Roman" w:hAnsi="Times New Roman"/>
                <w:color w:val="000000"/>
              </w:rPr>
              <w:t>процесі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проведення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процедури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закупівлі</w:t>
            </w:r>
            <w:proofErr w:type="spellEnd"/>
            <w:r w:rsidRPr="00B72C4F">
              <w:rPr>
                <w:rFonts w:ascii="Times New Roman" w:eastAsia="Times New Roman" w:hAnsi="Times New Roman"/>
                <w:color w:val="000000"/>
              </w:rPr>
              <w:t xml:space="preserve"> та </w:t>
            </w:r>
            <w:proofErr w:type="spellStart"/>
            <w:r w:rsidRPr="00B72C4F">
              <w:rPr>
                <w:rFonts w:ascii="Times New Roman" w:eastAsia="Times New Roman" w:hAnsi="Times New Roman"/>
                <w:color w:val="000000"/>
              </w:rPr>
              <w:t>укладення</w:t>
            </w:r>
            <w:proofErr w:type="spellEnd"/>
            <w:r w:rsidRPr="00B72C4F">
              <w:rPr>
                <w:rFonts w:ascii="Times New Roman" w:eastAsia="Times New Roman" w:hAnsi="Times New Roman"/>
                <w:color w:val="000000"/>
              </w:rPr>
              <w:t xml:space="preserve"> договору про </w:t>
            </w:r>
            <w:proofErr w:type="spellStart"/>
            <w:r w:rsidRPr="00B72C4F">
              <w:rPr>
                <w:rFonts w:ascii="Times New Roman" w:eastAsia="Times New Roman" w:hAnsi="Times New Roman"/>
                <w:color w:val="000000"/>
              </w:rPr>
              <w:t>закупівлю</w:t>
            </w:r>
            <w:proofErr w:type="spellEnd"/>
            <w:r w:rsidRPr="00B72C4F">
              <w:rPr>
                <w:rFonts w:ascii="Times New Roman" w:eastAsia="Times New Roman" w:hAnsi="Times New Roman"/>
                <w:color w:val="000000"/>
                <w:lang w:val="uk-UA"/>
              </w:rPr>
              <w:t xml:space="preserve">. </w:t>
            </w:r>
            <w:proofErr w:type="spellStart"/>
            <w:r w:rsidRPr="00B72C4F">
              <w:rPr>
                <w:rFonts w:ascii="Times New Roman" w:eastAsia="Times New Roman" w:hAnsi="Times New Roman"/>
                <w:color w:val="000000"/>
              </w:rPr>
              <w:t>Зазначені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витрати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сплачуються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учасником</w:t>
            </w:r>
            <w:proofErr w:type="spellEnd"/>
            <w:r w:rsidRPr="00B72C4F">
              <w:rPr>
                <w:rFonts w:ascii="Times New Roman" w:eastAsia="Times New Roman" w:hAnsi="Times New Roman"/>
                <w:color w:val="000000"/>
              </w:rPr>
              <w:t xml:space="preserve"> за </w:t>
            </w:r>
            <w:proofErr w:type="spellStart"/>
            <w:r w:rsidRPr="00B72C4F">
              <w:rPr>
                <w:rFonts w:ascii="Times New Roman" w:eastAsia="Times New Roman" w:hAnsi="Times New Roman"/>
                <w:color w:val="000000"/>
              </w:rPr>
              <w:t>рахунок</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його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прибутку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Понесені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витрати</w:t>
            </w:r>
            <w:proofErr w:type="spellEnd"/>
            <w:r w:rsidRPr="00B72C4F">
              <w:rPr>
                <w:rFonts w:ascii="Times New Roman" w:eastAsia="Times New Roman" w:hAnsi="Times New Roman"/>
                <w:color w:val="000000"/>
              </w:rPr>
              <w:t xml:space="preserve"> не </w:t>
            </w:r>
            <w:proofErr w:type="spellStart"/>
            <w:r w:rsidRPr="00B72C4F">
              <w:rPr>
                <w:rFonts w:ascii="Times New Roman" w:eastAsia="Times New Roman" w:hAnsi="Times New Roman"/>
                <w:color w:val="000000"/>
              </w:rPr>
              <w:t>відшкодовуються</w:t>
            </w:r>
            <w:proofErr w:type="spellEnd"/>
            <w:r w:rsidRPr="00B72C4F">
              <w:rPr>
                <w:rFonts w:ascii="Times New Roman" w:eastAsia="Times New Roman" w:hAnsi="Times New Roman"/>
                <w:color w:val="000000"/>
              </w:rPr>
              <w:t xml:space="preserve"> (в тому </w:t>
            </w:r>
            <w:proofErr w:type="spellStart"/>
            <w:proofErr w:type="gramStart"/>
            <w:r w:rsidRPr="00B72C4F">
              <w:rPr>
                <w:rFonts w:ascii="Times New Roman" w:eastAsia="Times New Roman" w:hAnsi="Times New Roman"/>
                <w:color w:val="000000"/>
              </w:rPr>
              <w:t>числі</w:t>
            </w:r>
            <w:proofErr w:type="spellEnd"/>
            <w:r w:rsidRPr="00B72C4F">
              <w:rPr>
                <w:rFonts w:ascii="Times New Roman" w:eastAsia="Times New Roman" w:hAnsi="Times New Roman"/>
                <w:color w:val="000000"/>
              </w:rPr>
              <w:t>  у</w:t>
            </w:r>
            <w:proofErr w:type="gram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разі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відміни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торгів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чи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визнання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торгів</w:t>
            </w:r>
            <w:proofErr w:type="spellEnd"/>
            <w:r w:rsidRPr="00B72C4F">
              <w:rPr>
                <w:rFonts w:ascii="Times New Roman" w:eastAsia="Times New Roman" w:hAnsi="Times New Roman"/>
                <w:color w:val="000000"/>
              </w:rPr>
              <w:t xml:space="preserve"> такими, </w:t>
            </w:r>
            <w:proofErr w:type="spellStart"/>
            <w:r w:rsidRPr="00B72C4F">
              <w:rPr>
                <w:rFonts w:ascii="Times New Roman" w:eastAsia="Times New Roman" w:hAnsi="Times New Roman"/>
                <w:color w:val="000000"/>
              </w:rPr>
              <w:t>що</w:t>
            </w:r>
            <w:proofErr w:type="spellEnd"/>
            <w:r w:rsidRPr="00B72C4F">
              <w:rPr>
                <w:rFonts w:ascii="Times New Roman" w:eastAsia="Times New Roman" w:hAnsi="Times New Roman"/>
                <w:color w:val="000000"/>
              </w:rPr>
              <w:t xml:space="preserve"> не </w:t>
            </w:r>
            <w:proofErr w:type="spellStart"/>
            <w:r w:rsidRPr="00B72C4F">
              <w:rPr>
                <w:rFonts w:ascii="Times New Roman" w:eastAsia="Times New Roman" w:hAnsi="Times New Roman"/>
                <w:color w:val="000000"/>
              </w:rPr>
              <w:t>відбулися</w:t>
            </w:r>
            <w:proofErr w:type="spellEnd"/>
            <w:r w:rsidRPr="00B72C4F">
              <w:rPr>
                <w:rFonts w:ascii="Times New Roman" w:eastAsia="Times New Roman" w:hAnsi="Times New Roman"/>
                <w:color w:val="000000"/>
              </w:rPr>
              <w:t>).</w:t>
            </w:r>
          </w:p>
          <w:p w14:paraId="41E5DFBA" w14:textId="77777777" w:rsidR="00330398" w:rsidRPr="00B72C4F" w:rsidRDefault="00330398" w:rsidP="00B72C4F">
            <w:pPr>
              <w:keepNext/>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color w:val="000000"/>
              </w:rPr>
              <w:t>Відсутність</w:t>
            </w:r>
            <w:proofErr w:type="spellEnd"/>
            <w:r w:rsidRPr="00B72C4F">
              <w:rPr>
                <w:rFonts w:ascii="Times New Roman" w:eastAsia="Times New Roman" w:hAnsi="Times New Roman"/>
                <w:color w:val="000000"/>
              </w:rPr>
              <w:t xml:space="preserve"> будь-</w:t>
            </w:r>
            <w:proofErr w:type="spellStart"/>
            <w:r w:rsidRPr="00B72C4F">
              <w:rPr>
                <w:rFonts w:ascii="Times New Roman" w:eastAsia="Times New Roman" w:hAnsi="Times New Roman"/>
                <w:color w:val="000000"/>
              </w:rPr>
              <w:t>яких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запитань</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або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уточнень</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стосовно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змісту</w:t>
            </w:r>
            <w:proofErr w:type="spellEnd"/>
            <w:r w:rsidRPr="00B72C4F">
              <w:rPr>
                <w:rFonts w:ascii="Times New Roman" w:eastAsia="Times New Roman" w:hAnsi="Times New Roman"/>
                <w:color w:val="000000"/>
              </w:rPr>
              <w:t xml:space="preserve"> та </w:t>
            </w:r>
            <w:proofErr w:type="spellStart"/>
            <w:r w:rsidRPr="00B72C4F">
              <w:rPr>
                <w:rFonts w:ascii="Times New Roman" w:eastAsia="Times New Roman" w:hAnsi="Times New Roman"/>
                <w:color w:val="000000"/>
              </w:rPr>
              <w:t>викладення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вимог</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документації</w:t>
            </w:r>
            <w:proofErr w:type="spellEnd"/>
            <w:r w:rsidRPr="00B72C4F">
              <w:rPr>
                <w:rFonts w:ascii="Times New Roman" w:eastAsia="Times New Roman" w:hAnsi="Times New Roman"/>
                <w:color w:val="000000"/>
              </w:rPr>
              <w:t xml:space="preserve"> з боку </w:t>
            </w:r>
            <w:proofErr w:type="spellStart"/>
            <w:r w:rsidRPr="00B72C4F">
              <w:rPr>
                <w:rFonts w:ascii="Times New Roman" w:eastAsia="Times New Roman" w:hAnsi="Times New Roman"/>
                <w:color w:val="000000"/>
              </w:rPr>
              <w:t>учасників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процедури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закупівлі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які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отримали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цю</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документацію</w:t>
            </w:r>
            <w:proofErr w:type="spellEnd"/>
            <w:r w:rsidRPr="00B72C4F">
              <w:rPr>
                <w:rFonts w:ascii="Times New Roman" w:eastAsia="Times New Roman" w:hAnsi="Times New Roman"/>
                <w:color w:val="000000"/>
              </w:rPr>
              <w:t xml:space="preserve"> у </w:t>
            </w:r>
            <w:proofErr w:type="spellStart"/>
            <w:r w:rsidRPr="00B72C4F">
              <w:rPr>
                <w:rFonts w:ascii="Times New Roman" w:eastAsia="Times New Roman" w:hAnsi="Times New Roman"/>
                <w:color w:val="000000"/>
              </w:rPr>
              <w:t>встановленому</w:t>
            </w:r>
            <w:proofErr w:type="spellEnd"/>
            <w:r w:rsidRPr="00B72C4F">
              <w:rPr>
                <w:rFonts w:ascii="Times New Roman" w:eastAsia="Times New Roman" w:hAnsi="Times New Roman"/>
                <w:color w:val="000000"/>
              </w:rPr>
              <w:t xml:space="preserve"> порядку, </w:t>
            </w:r>
            <w:proofErr w:type="spellStart"/>
            <w:r w:rsidRPr="00B72C4F">
              <w:rPr>
                <w:rFonts w:ascii="Times New Roman" w:eastAsia="Times New Roman" w:hAnsi="Times New Roman"/>
                <w:color w:val="000000"/>
              </w:rPr>
              <w:t>означатиме</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що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процедури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закупівлі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що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беруть</w:t>
            </w:r>
            <w:proofErr w:type="spellEnd"/>
            <w:r w:rsidRPr="00B72C4F">
              <w:rPr>
                <w:rFonts w:ascii="Times New Roman" w:eastAsia="Times New Roman" w:hAnsi="Times New Roman"/>
                <w:color w:val="000000"/>
              </w:rPr>
              <w:t xml:space="preserve"> участь в </w:t>
            </w:r>
            <w:proofErr w:type="spellStart"/>
            <w:r w:rsidRPr="00B72C4F">
              <w:rPr>
                <w:rFonts w:ascii="Times New Roman" w:eastAsia="Times New Roman" w:hAnsi="Times New Roman"/>
                <w:color w:val="000000"/>
              </w:rPr>
              <w:t>цих</w:t>
            </w:r>
            <w:proofErr w:type="spellEnd"/>
            <w:r w:rsidRPr="00B72C4F">
              <w:rPr>
                <w:rFonts w:ascii="Times New Roman" w:eastAsia="Times New Roman" w:hAnsi="Times New Roman"/>
                <w:color w:val="000000"/>
              </w:rPr>
              <w:t xml:space="preserve"> торгах, </w:t>
            </w:r>
            <w:proofErr w:type="spellStart"/>
            <w:r w:rsidRPr="00B72C4F">
              <w:rPr>
                <w:rFonts w:ascii="Times New Roman" w:eastAsia="Times New Roman" w:hAnsi="Times New Roman"/>
                <w:color w:val="000000"/>
              </w:rPr>
              <w:t>повністю</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усвідомлюють</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зміст</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цієї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документації</w:t>
            </w:r>
            <w:proofErr w:type="spellEnd"/>
            <w:r w:rsidRPr="00B72C4F">
              <w:rPr>
                <w:rFonts w:ascii="Times New Roman" w:eastAsia="Times New Roman" w:hAnsi="Times New Roman"/>
                <w:color w:val="000000"/>
              </w:rPr>
              <w:t xml:space="preserve"> та </w:t>
            </w:r>
            <w:proofErr w:type="spellStart"/>
            <w:r w:rsidRPr="00B72C4F">
              <w:rPr>
                <w:rFonts w:ascii="Times New Roman" w:eastAsia="Times New Roman" w:hAnsi="Times New Roman"/>
                <w:color w:val="000000"/>
              </w:rPr>
              <w:t>вимоги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викладені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Замовником</w:t>
            </w:r>
            <w:proofErr w:type="spellEnd"/>
            <w:r w:rsidRPr="00B72C4F">
              <w:rPr>
                <w:rFonts w:ascii="Times New Roman" w:eastAsia="Times New Roman" w:hAnsi="Times New Roman"/>
                <w:color w:val="000000"/>
              </w:rPr>
              <w:t xml:space="preserve"> при </w:t>
            </w:r>
            <w:proofErr w:type="spellStart"/>
            <w:r w:rsidRPr="00B72C4F">
              <w:rPr>
                <w:rFonts w:ascii="Times New Roman" w:eastAsia="Times New Roman" w:hAnsi="Times New Roman"/>
                <w:color w:val="000000"/>
              </w:rPr>
              <w:t>підготовці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цієї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закупівлі</w:t>
            </w:r>
            <w:proofErr w:type="spellEnd"/>
            <w:r w:rsidRPr="00B72C4F">
              <w:rPr>
                <w:rFonts w:ascii="Times New Roman" w:eastAsia="Times New Roman" w:hAnsi="Times New Roman"/>
                <w:color w:val="000000"/>
              </w:rPr>
              <w:t>.</w:t>
            </w:r>
          </w:p>
          <w:p w14:paraId="2AC4B3A5" w14:textId="77777777" w:rsidR="00330398" w:rsidRPr="00B72C4F" w:rsidRDefault="0033039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color w:val="000000"/>
              </w:rPr>
              <w:t xml:space="preserve">За </w:t>
            </w:r>
            <w:proofErr w:type="spellStart"/>
            <w:r w:rsidRPr="00B72C4F">
              <w:rPr>
                <w:rFonts w:ascii="Times New Roman" w:eastAsia="Times New Roman" w:hAnsi="Times New Roman"/>
                <w:color w:val="000000"/>
              </w:rPr>
              <w:t>підроблення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документів</w:t>
            </w:r>
            <w:proofErr w:type="spellEnd"/>
            <w:r w:rsidRPr="00B72C4F">
              <w:rPr>
                <w:rFonts w:ascii="Times New Roman" w:eastAsia="Times New Roman" w:hAnsi="Times New Roman"/>
                <w:color w:val="000000"/>
              </w:rPr>
              <w:t xml:space="preserve">, печаток, </w:t>
            </w:r>
            <w:proofErr w:type="spellStart"/>
            <w:r w:rsidRPr="00B72C4F">
              <w:rPr>
                <w:rFonts w:ascii="Times New Roman" w:eastAsia="Times New Roman" w:hAnsi="Times New Roman"/>
                <w:color w:val="000000"/>
              </w:rPr>
              <w:t>штампів</w:t>
            </w:r>
            <w:proofErr w:type="spellEnd"/>
            <w:r w:rsidRPr="00B72C4F">
              <w:rPr>
                <w:rFonts w:ascii="Times New Roman" w:eastAsia="Times New Roman" w:hAnsi="Times New Roman"/>
                <w:color w:val="000000"/>
              </w:rPr>
              <w:t xml:space="preserve"> та </w:t>
            </w:r>
            <w:proofErr w:type="spellStart"/>
            <w:r w:rsidRPr="00B72C4F">
              <w:rPr>
                <w:rFonts w:ascii="Times New Roman" w:eastAsia="Times New Roman" w:hAnsi="Times New Roman"/>
                <w:color w:val="000000"/>
              </w:rPr>
              <w:t>бланків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чи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використання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підроблених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документів</w:t>
            </w:r>
            <w:proofErr w:type="spellEnd"/>
            <w:r w:rsidRPr="00B72C4F">
              <w:rPr>
                <w:rFonts w:ascii="Times New Roman" w:eastAsia="Times New Roman" w:hAnsi="Times New Roman"/>
                <w:color w:val="000000"/>
              </w:rPr>
              <w:t xml:space="preserve">, печаток, </w:t>
            </w:r>
            <w:proofErr w:type="spellStart"/>
            <w:r w:rsidRPr="00B72C4F">
              <w:rPr>
                <w:rFonts w:ascii="Times New Roman" w:eastAsia="Times New Roman" w:hAnsi="Times New Roman"/>
                <w:color w:val="000000"/>
              </w:rPr>
              <w:t>штампів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торгів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несе</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кримінальну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відповідальність</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згідно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статт</w:t>
            </w:r>
            <w:r w:rsidRPr="00B72C4F">
              <w:rPr>
                <w:rFonts w:ascii="Times New Roman" w:eastAsia="Times New Roman" w:hAnsi="Times New Roman"/>
              </w:rPr>
              <w:t>ею</w:t>
            </w:r>
            <w:proofErr w:type="spellEnd"/>
            <w:r w:rsidRPr="00B72C4F">
              <w:rPr>
                <w:rFonts w:ascii="Times New Roman" w:eastAsia="Times New Roman" w:hAnsi="Times New Roman"/>
                <w:color w:val="000000"/>
              </w:rPr>
              <w:t xml:space="preserve"> 358 </w:t>
            </w:r>
            <w:proofErr w:type="spellStart"/>
            <w:r w:rsidRPr="00B72C4F">
              <w:rPr>
                <w:rFonts w:ascii="Times New Roman" w:eastAsia="Times New Roman" w:hAnsi="Times New Roman"/>
                <w:color w:val="000000"/>
              </w:rPr>
              <w:t>Кримінального</w:t>
            </w:r>
            <w:proofErr w:type="spellEnd"/>
            <w:r w:rsidRPr="00B72C4F">
              <w:rPr>
                <w:rFonts w:ascii="Times New Roman" w:eastAsia="Times New Roman" w:hAnsi="Times New Roman"/>
                <w:color w:val="000000"/>
              </w:rPr>
              <w:t xml:space="preserve"> </w:t>
            </w:r>
            <w:r w:rsidRPr="00B72C4F">
              <w:rPr>
                <w:rFonts w:ascii="Times New Roman" w:eastAsia="Times New Roman" w:hAnsi="Times New Roman"/>
              </w:rPr>
              <w:t>к</w:t>
            </w:r>
            <w:r w:rsidRPr="00B72C4F">
              <w:rPr>
                <w:rFonts w:ascii="Times New Roman" w:eastAsia="Times New Roman" w:hAnsi="Times New Roman"/>
                <w:color w:val="000000"/>
              </w:rPr>
              <w:t xml:space="preserve">одексу </w:t>
            </w:r>
            <w:proofErr w:type="spellStart"/>
            <w:r w:rsidRPr="00B72C4F">
              <w:rPr>
                <w:rFonts w:ascii="Times New Roman" w:eastAsia="Times New Roman" w:hAnsi="Times New Roman"/>
                <w:color w:val="000000"/>
              </w:rPr>
              <w:t>України</w:t>
            </w:r>
            <w:proofErr w:type="spellEnd"/>
            <w:r w:rsidRPr="00B72C4F">
              <w:rPr>
                <w:rFonts w:ascii="Times New Roman" w:eastAsia="Times New Roman" w:hAnsi="Times New Roman"/>
                <w:color w:val="000000"/>
              </w:rPr>
              <w:t>.</w:t>
            </w:r>
          </w:p>
          <w:p w14:paraId="572C88F2" w14:textId="77777777" w:rsidR="00330398" w:rsidRPr="00B72C4F" w:rsidRDefault="00330398" w:rsidP="00B72C4F">
            <w:pPr>
              <w:keepNext/>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b/>
                <w:bCs/>
                <w:i/>
                <w:iCs/>
                <w:color w:val="000000"/>
                <w:u w:val="single"/>
              </w:rPr>
              <w:t>Інші</w:t>
            </w:r>
            <w:proofErr w:type="spellEnd"/>
            <w:r w:rsidRPr="00B72C4F">
              <w:rPr>
                <w:rFonts w:ascii="Times New Roman" w:eastAsia="Times New Roman" w:hAnsi="Times New Roman"/>
                <w:b/>
                <w:bCs/>
                <w:i/>
                <w:iCs/>
                <w:color w:val="000000"/>
                <w:u w:val="single"/>
              </w:rPr>
              <w:t xml:space="preserve"> </w:t>
            </w:r>
            <w:proofErr w:type="spellStart"/>
            <w:r w:rsidRPr="00B72C4F">
              <w:rPr>
                <w:rFonts w:ascii="Times New Roman" w:eastAsia="Times New Roman" w:hAnsi="Times New Roman"/>
                <w:b/>
                <w:bCs/>
                <w:i/>
                <w:iCs/>
                <w:color w:val="000000"/>
                <w:u w:val="single"/>
              </w:rPr>
              <w:t>умови</w:t>
            </w:r>
            <w:proofErr w:type="spellEnd"/>
            <w:r w:rsidRPr="00B72C4F">
              <w:rPr>
                <w:rFonts w:ascii="Times New Roman" w:eastAsia="Times New Roman" w:hAnsi="Times New Roman"/>
                <w:b/>
                <w:bCs/>
                <w:i/>
                <w:iCs/>
                <w:color w:val="000000"/>
                <w:u w:val="single"/>
              </w:rPr>
              <w:t xml:space="preserve"> </w:t>
            </w:r>
            <w:proofErr w:type="spellStart"/>
            <w:r w:rsidRPr="00B72C4F">
              <w:rPr>
                <w:rFonts w:ascii="Times New Roman" w:eastAsia="Times New Roman" w:hAnsi="Times New Roman"/>
                <w:b/>
                <w:bCs/>
                <w:i/>
                <w:iCs/>
                <w:color w:val="000000"/>
                <w:u w:val="single"/>
              </w:rPr>
              <w:t>тендерної</w:t>
            </w:r>
            <w:proofErr w:type="spellEnd"/>
            <w:r w:rsidRPr="00B72C4F">
              <w:rPr>
                <w:rFonts w:ascii="Times New Roman" w:eastAsia="Times New Roman" w:hAnsi="Times New Roman"/>
                <w:b/>
                <w:bCs/>
                <w:i/>
                <w:iCs/>
                <w:color w:val="000000"/>
                <w:u w:val="single"/>
              </w:rPr>
              <w:t xml:space="preserve"> </w:t>
            </w:r>
            <w:proofErr w:type="spellStart"/>
            <w:r w:rsidRPr="00B72C4F">
              <w:rPr>
                <w:rFonts w:ascii="Times New Roman" w:eastAsia="Times New Roman" w:hAnsi="Times New Roman"/>
                <w:b/>
                <w:bCs/>
                <w:i/>
                <w:iCs/>
                <w:color w:val="000000"/>
                <w:u w:val="single"/>
              </w:rPr>
              <w:t>документації</w:t>
            </w:r>
            <w:proofErr w:type="spellEnd"/>
            <w:r w:rsidRPr="00B72C4F">
              <w:rPr>
                <w:rFonts w:ascii="Times New Roman" w:eastAsia="Times New Roman" w:hAnsi="Times New Roman"/>
                <w:b/>
                <w:bCs/>
                <w:i/>
                <w:iCs/>
                <w:color w:val="000000"/>
                <w:u w:val="single"/>
              </w:rPr>
              <w:t>:</w:t>
            </w:r>
          </w:p>
          <w:p w14:paraId="628E9B1B" w14:textId="77777777" w:rsidR="00330398" w:rsidRPr="00B72C4F" w:rsidRDefault="00330398" w:rsidP="00B72C4F">
            <w:pPr>
              <w:keepNext/>
              <w:widowControl w:val="0"/>
              <w:spacing w:after="0" w:line="240" w:lineRule="auto"/>
              <w:jc w:val="both"/>
              <w:rPr>
                <w:rFonts w:ascii="Times New Roman" w:eastAsia="Times New Roman" w:hAnsi="Times New Roman"/>
                <w:color w:val="000000"/>
              </w:rPr>
            </w:pPr>
            <w:r w:rsidRPr="00B72C4F">
              <w:rPr>
                <w:rFonts w:ascii="Times New Roman" w:eastAsia="Times New Roman" w:hAnsi="Times New Roman"/>
                <w:color w:val="000000"/>
              </w:rPr>
              <w:t xml:space="preserve">1. </w:t>
            </w:r>
            <w:proofErr w:type="spellStart"/>
            <w:r w:rsidRPr="00B72C4F">
              <w:rPr>
                <w:rFonts w:ascii="Times New Roman" w:eastAsia="Times New Roman" w:hAnsi="Times New Roman"/>
                <w:color w:val="000000"/>
              </w:rPr>
              <w:t>Учасники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відповідають</w:t>
            </w:r>
            <w:proofErr w:type="spellEnd"/>
            <w:r w:rsidRPr="00B72C4F">
              <w:rPr>
                <w:rFonts w:ascii="Times New Roman" w:eastAsia="Times New Roman" w:hAnsi="Times New Roman"/>
                <w:color w:val="000000"/>
              </w:rPr>
              <w:t xml:space="preserve"> за </w:t>
            </w:r>
            <w:proofErr w:type="spellStart"/>
            <w:r w:rsidRPr="00B72C4F">
              <w:rPr>
                <w:rFonts w:ascii="Times New Roman" w:eastAsia="Times New Roman" w:hAnsi="Times New Roman"/>
                <w:color w:val="000000"/>
              </w:rPr>
              <w:t>зміст</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своїх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пропозицій</w:t>
            </w:r>
            <w:proofErr w:type="spellEnd"/>
            <w:r w:rsidRPr="00B72C4F">
              <w:rPr>
                <w:rFonts w:ascii="Times New Roman" w:eastAsia="Times New Roman" w:hAnsi="Times New Roman"/>
                <w:color w:val="000000"/>
              </w:rPr>
              <w:t xml:space="preserve"> та </w:t>
            </w:r>
            <w:proofErr w:type="spellStart"/>
            <w:r w:rsidRPr="00B72C4F">
              <w:rPr>
                <w:rFonts w:ascii="Times New Roman" w:eastAsia="Times New Roman" w:hAnsi="Times New Roman"/>
                <w:color w:val="000000"/>
              </w:rPr>
              <w:t>повинні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дотримуватись</w:t>
            </w:r>
            <w:proofErr w:type="spellEnd"/>
            <w:r w:rsidRPr="00B72C4F">
              <w:rPr>
                <w:rFonts w:ascii="Times New Roman" w:eastAsia="Times New Roman" w:hAnsi="Times New Roman"/>
                <w:color w:val="000000"/>
              </w:rPr>
              <w:t xml:space="preserve"> норм чинного </w:t>
            </w:r>
            <w:proofErr w:type="spellStart"/>
            <w:r w:rsidRPr="00B72C4F">
              <w:rPr>
                <w:rFonts w:ascii="Times New Roman" w:eastAsia="Times New Roman" w:hAnsi="Times New Roman"/>
                <w:color w:val="000000"/>
              </w:rPr>
              <w:t>законодавства</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України</w:t>
            </w:r>
            <w:proofErr w:type="spellEnd"/>
            <w:r w:rsidRPr="00B72C4F">
              <w:rPr>
                <w:rFonts w:ascii="Times New Roman" w:eastAsia="Times New Roman" w:hAnsi="Times New Roman"/>
                <w:color w:val="000000"/>
              </w:rPr>
              <w:t>.</w:t>
            </w:r>
          </w:p>
          <w:p w14:paraId="13E149EE" w14:textId="77777777" w:rsidR="00330398" w:rsidRPr="00B72C4F" w:rsidRDefault="00330398" w:rsidP="00B72C4F">
            <w:pPr>
              <w:keepNext/>
              <w:widowControl w:val="0"/>
              <w:spacing w:after="0" w:line="240" w:lineRule="auto"/>
              <w:jc w:val="both"/>
              <w:rPr>
                <w:rFonts w:ascii="Times New Roman" w:eastAsia="Times New Roman" w:hAnsi="Times New Roman"/>
                <w:color w:val="000000"/>
              </w:rPr>
            </w:pPr>
            <w:r w:rsidRPr="00B72C4F">
              <w:rPr>
                <w:rFonts w:ascii="Times New Roman" w:eastAsia="Times New Roman" w:hAnsi="Times New Roman"/>
                <w:color w:val="000000"/>
              </w:rPr>
              <w:t>2.   </w:t>
            </w:r>
            <w:proofErr w:type="spellStart"/>
            <w:r w:rsidRPr="00B72C4F">
              <w:rPr>
                <w:rFonts w:ascii="Times New Roman" w:eastAsia="Times New Roman" w:hAnsi="Times New Roman"/>
                <w:color w:val="000000"/>
              </w:rPr>
              <w:t>Документи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що</w:t>
            </w:r>
            <w:proofErr w:type="spellEnd"/>
            <w:r w:rsidRPr="00B72C4F">
              <w:rPr>
                <w:rFonts w:ascii="Times New Roman" w:eastAsia="Times New Roman" w:hAnsi="Times New Roman"/>
                <w:color w:val="000000"/>
              </w:rPr>
              <w:t xml:space="preserve"> не </w:t>
            </w:r>
            <w:proofErr w:type="spellStart"/>
            <w:r w:rsidRPr="00B72C4F">
              <w:rPr>
                <w:rFonts w:ascii="Times New Roman" w:eastAsia="Times New Roman" w:hAnsi="Times New Roman"/>
                <w:color w:val="000000"/>
              </w:rPr>
              <w:t>передбачені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законодавством</w:t>
            </w:r>
            <w:proofErr w:type="spellEnd"/>
            <w:r w:rsidRPr="00B72C4F">
              <w:rPr>
                <w:rFonts w:ascii="Times New Roman" w:eastAsia="Times New Roman" w:hAnsi="Times New Roman"/>
                <w:color w:val="000000"/>
              </w:rPr>
              <w:t xml:space="preserve"> для </w:t>
            </w:r>
            <w:proofErr w:type="spellStart"/>
            <w:r w:rsidRPr="00B72C4F">
              <w:rPr>
                <w:rFonts w:ascii="Times New Roman" w:eastAsia="Times New Roman" w:hAnsi="Times New Roman"/>
                <w:color w:val="000000"/>
              </w:rPr>
              <w:t>учасників</w:t>
            </w:r>
            <w:proofErr w:type="spellEnd"/>
            <w:r w:rsidRPr="00B72C4F">
              <w:rPr>
                <w:rFonts w:ascii="Times New Roman" w:eastAsia="Times New Roman" w:hAnsi="Times New Roman"/>
                <w:color w:val="000000"/>
              </w:rPr>
              <w:t xml:space="preserve"> </w:t>
            </w:r>
            <w:r w:rsidRPr="00B72C4F">
              <w:rPr>
                <w:rFonts w:ascii="Times New Roman" w:eastAsia="Times New Roman" w:hAnsi="Times New Roman"/>
              </w:rPr>
              <w:t>—</w:t>
            </w:r>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юридичних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фізичних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осіб</w:t>
            </w:r>
            <w:proofErr w:type="spellEnd"/>
            <w:r w:rsidRPr="00B72C4F">
              <w:rPr>
                <w:rFonts w:ascii="Times New Roman" w:eastAsia="Times New Roman" w:hAnsi="Times New Roman"/>
                <w:color w:val="000000"/>
              </w:rPr>
              <w:t xml:space="preserve">, у тому </w:t>
            </w:r>
            <w:proofErr w:type="spellStart"/>
            <w:r w:rsidRPr="00B72C4F">
              <w:rPr>
                <w:rFonts w:ascii="Times New Roman" w:eastAsia="Times New Roman" w:hAnsi="Times New Roman"/>
                <w:color w:val="000000"/>
              </w:rPr>
              <w:t>числі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фізичних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осіб</w:t>
            </w:r>
            <w:proofErr w:type="spellEnd"/>
            <w:r w:rsidRPr="00B72C4F">
              <w:rPr>
                <w:rFonts w:ascii="Times New Roman" w:eastAsia="Times New Roman" w:hAnsi="Times New Roman"/>
                <w:color w:val="000000"/>
              </w:rPr>
              <w:t xml:space="preserve"> </w:t>
            </w:r>
            <w:r w:rsidRPr="00B72C4F">
              <w:rPr>
                <w:rFonts w:ascii="Times New Roman" w:eastAsia="Times New Roman" w:hAnsi="Times New Roman"/>
              </w:rPr>
              <w:t>—</w:t>
            </w:r>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підприємців</w:t>
            </w:r>
            <w:proofErr w:type="spellEnd"/>
            <w:r w:rsidRPr="00B72C4F">
              <w:rPr>
                <w:rFonts w:ascii="Times New Roman" w:eastAsia="Times New Roman" w:hAnsi="Times New Roman"/>
                <w:color w:val="000000"/>
              </w:rPr>
              <w:t xml:space="preserve">, не </w:t>
            </w:r>
            <w:proofErr w:type="spellStart"/>
            <w:r w:rsidRPr="00B72C4F">
              <w:rPr>
                <w:rFonts w:ascii="Times New Roman" w:eastAsia="Times New Roman" w:hAnsi="Times New Roman"/>
                <w:color w:val="000000"/>
              </w:rPr>
              <w:t>подаються</w:t>
            </w:r>
            <w:proofErr w:type="spellEnd"/>
            <w:r w:rsidRPr="00B72C4F">
              <w:rPr>
                <w:rFonts w:ascii="Times New Roman" w:eastAsia="Times New Roman" w:hAnsi="Times New Roman"/>
                <w:color w:val="000000"/>
              </w:rPr>
              <w:t xml:space="preserve"> ними у </w:t>
            </w:r>
            <w:proofErr w:type="spellStart"/>
            <w:r w:rsidRPr="00B72C4F">
              <w:rPr>
                <w:rFonts w:ascii="Times New Roman" w:eastAsia="Times New Roman" w:hAnsi="Times New Roman"/>
                <w:color w:val="000000"/>
              </w:rPr>
              <w:t>складі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пропозиції.</w:t>
            </w:r>
          </w:p>
          <w:p w14:paraId="44DDF13F" w14:textId="77777777" w:rsidR="00330398" w:rsidRPr="00B72C4F" w:rsidRDefault="00330398" w:rsidP="00B72C4F">
            <w:pPr>
              <w:keepNext/>
              <w:widowControl w:val="0"/>
              <w:spacing w:after="0" w:line="240" w:lineRule="auto"/>
              <w:jc w:val="both"/>
              <w:rPr>
                <w:rFonts w:ascii="Times New Roman" w:eastAsia="Times New Roman" w:hAnsi="Times New Roman"/>
                <w:color w:val="000000"/>
              </w:rPr>
            </w:pPr>
            <w:r w:rsidRPr="00B72C4F">
              <w:rPr>
                <w:rFonts w:ascii="Times New Roman" w:eastAsia="Times New Roman" w:hAnsi="Times New Roman"/>
              </w:rPr>
              <w:t>3</w:t>
            </w:r>
            <w:r w:rsidRPr="00B72C4F">
              <w:rPr>
                <w:rFonts w:ascii="Times New Roman" w:eastAsia="Times New Roman" w:hAnsi="Times New Roman"/>
                <w:color w:val="000000"/>
              </w:rPr>
              <w:t>. </w:t>
            </w:r>
            <w:proofErr w:type="spellStart"/>
            <w:r w:rsidRPr="00B72C4F">
              <w:rPr>
                <w:rFonts w:ascii="Times New Roman" w:eastAsia="Times New Roman" w:hAnsi="Times New Roman"/>
                <w:color w:val="000000"/>
              </w:rPr>
              <w:t>Відсутність</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що</w:t>
            </w:r>
            <w:proofErr w:type="spellEnd"/>
            <w:r w:rsidRPr="00B72C4F">
              <w:rPr>
                <w:rFonts w:ascii="Times New Roman" w:eastAsia="Times New Roman" w:hAnsi="Times New Roman"/>
                <w:color w:val="000000"/>
              </w:rPr>
              <w:t xml:space="preserve"> не </w:t>
            </w:r>
            <w:proofErr w:type="spellStart"/>
            <w:r w:rsidRPr="00B72C4F">
              <w:rPr>
                <w:rFonts w:ascii="Times New Roman" w:eastAsia="Times New Roman" w:hAnsi="Times New Roman"/>
                <w:color w:val="000000"/>
              </w:rPr>
              <w:t>передбачені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законодавством</w:t>
            </w:r>
            <w:proofErr w:type="spellEnd"/>
            <w:r w:rsidRPr="00B72C4F">
              <w:rPr>
                <w:rFonts w:ascii="Times New Roman" w:eastAsia="Times New Roman" w:hAnsi="Times New Roman"/>
                <w:color w:val="000000"/>
              </w:rPr>
              <w:t xml:space="preserve"> для </w:t>
            </w:r>
            <w:proofErr w:type="spellStart"/>
            <w:r w:rsidRPr="00B72C4F">
              <w:rPr>
                <w:rFonts w:ascii="Times New Roman" w:eastAsia="Times New Roman" w:hAnsi="Times New Roman"/>
                <w:color w:val="000000"/>
              </w:rPr>
              <w:t>учасників</w:t>
            </w:r>
            <w:proofErr w:type="spellEnd"/>
            <w:r w:rsidRPr="00B72C4F">
              <w:rPr>
                <w:rFonts w:ascii="Times New Roman" w:eastAsia="Times New Roman" w:hAnsi="Times New Roman"/>
                <w:color w:val="000000"/>
              </w:rPr>
              <w:t xml:space="preserve"> </w:t>
            </w:r>
            <w:r w:rsidRPr="00B72C4F">
              <w:rPr>
                <w:rFonts w:ascii="Times New Roman" w:eastAsia="Times New Roman" w:hAnsi="Times New Roman"/>
              </w:rPr>
              <w:t>—</w:t>
            </w:r>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юридичних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фізичних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осіб</w:t>
            </w:r>
            <w:proofErr w:type="spellEnd"/>
            <w:r w:rsidRPr="00B72C4F">
              <w:rPr>
                <w:rFonts w:ascii="Times New Roman" w:eastAsia="Times New Roman" w:hAnsi="Times New Roman"/>
                <w:color w:val="000000"/>
              </w:rPr>
              <w:t xml:space="preserve">, у тому </w:t>
            </w:r>
            <w:proofErr w:type="spellStart"/>
            <w:r w:rsidRPr="00B72C4F">
              <w:rPr>
                <w:rFonts w:ascii="Times New Roman" w:eastAsia="Times New Roman" w:hAnsi="Times New Roman"/>
                <w:color w:val="000000"/>
              </w:rPr>
              <w:t>числі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фізичних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осіб</w:t>
            </w:r>
            <w:proofErr w:type="spellEnd"/>
            <w:r w:rsidRPr="00B72C4F">
              <w:rPr>
                <w:rFonts w:ascii="Times New Roman" w:eastAsia="Times New Roman" w:hAnsi="Times New Roman"/>
                <w:color w:val="000000"/>
              </w:rPr>
              <w:t xml:space="preserve"> </w:t>
            </w:r>
            <w:r w:rsidRPr="00B72C4F">
              <w:rPr>
                <w:rFonts w:ascii="Times New Roman" w:eastAsia="Times New Roman" w:hAnsi="Times New Roman"/>
              </w:rPr>
              <w:t>—</w:t>
            </w:r>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підприємців</w:t>
            </w:r>
            <w:proofErr w:type="spellEnd"/>
            <w:r w:rsidRPr="00B72C4F">
              <w:rPr>
                <w:rFonts w:ascii="Times New Roman" w:eastAsia="Times New Roman" w:hAnsi="Times New Roman"/>
                <w:color w:val="000000"/>
              </w:rPr>
              <w:t xml:space="preserve">, у </w:t>
            </w:r>
            <w:proofErr w:type="spellStart"/>
            <w:r w:rsidRPr="00B72C4F">
              <w:rPr>
                <w:rFonts w:ascii="Times New Roman" w:eastAsia="Times New Roman" w:hAnsi="Times New Roman"/>
                <w:color w:val="000000"/>
              </w:rPr>
              <w:t>складі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пропозиції не </w:t>
            </w:r>
            <w:proofErr w:type="spellStart"/>
            <w:r w:rsidRPr="00B72C4F">
              <w:rPr>
                <w:rFonts w:ascii="Times New Roman" w:eastAsia="Times New Roman" w:hAnsi="Times New Roman"/>
                <w:color w:val="000000"/>
              </w:rPr>
              <w:t>може</w:t>
            </w:r>
            <w:proofErr w:type="spellEnd"/>
            <w:r w:rsidRPr="00B72C4F">
              <w:rPr>
                <w:rFonts w:ascii="Times New Roman" w:eastAsia="Times New Roman" w:hAnsi="Times New Roman"/>
                <w:color w:val="000000"/>
              </w:rPr>
              <w:t xml:space="preserve"> бути </w:t>
            </w:r>
            <w:proofErr w:type="spellStart"/>
            <w:r w:rsidRPr="00B72C4F">
              <w:rPr>
                <w:rFonts w:ascii="Times New Roman" w:eastAsia="Times New Roman" w:hAnsi="Times New Roman"/>
                <w:color w:val="000000"/>
              </w:rPr>
              <w:t>підставою</w:t>
            </w:r>
            <w:proofErr w:type="spellEnd"/>
            <w:r w:rsidRPr="00B72C4F">
              <w:rPr>
                <w:rFonts w:ascii="Times New Roman" w:eastAsia="Times New Roman" w:hAnsi="Times New Roman"/>
                <w:color w:val="000000"/>
              </w:rPr>
              <w:t xml:space="preserve"> для </w:t>
            </w:r>
            <w:proofErr w:type="spellStart"/>
            <w:r w:rsidRPr="00B72C4F">
              <w:rPr>
                <w:rFonts w:ascii="Times New Roman" w:eastAsia="Times New Roman" w:hAnsi="Times New Roman"/>
                <w:color w:val="000000"/>
              </w:rPr>
              <w:t>її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відхилення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замовником</w:t>
            </w:r>
            <w:proofErr w:type="spellEnd"/>
            <w:r w:rsidRPr="00B72C4F">
              <w:rPr>
                <w:rFonts w:ascii="Times New Roman" w:eastAsia="Times New Roman" w:hAnsi="Times New Roman"/>
                <w:color w:val="000000"/>
              </w:rPr>
              <w:t>.</w:t>
            </w:r>
          </w:p>
          <w:p w14:paraId="117CEA29" w14:textId="77777777" w:rsidR="00330398" w:rsidRPr="00B72C4F" w:rsidRDefault="00330398" w:rsidP="00B72C4F">
            <w:pPr>
              <w:keepNext/>
              <w:widowControl w:val="0"/>
              <w:spacing w:after="0" w:line="240" w:lineRule="auto"/>
              <w:jc w:val="both"/>
              <w:rPr>
                <w:rFonts w:ascii="Times New Roman" w:eastAsia="Times New Roman" w:hAnsi="Times New Roman"/>
                <w:color w:val="000000"/>
              </w:rPr>
            </w:pPr>
            <w:r w:rsidRPr="00B72C4F">
              <w:rPr>
                <w:rFonts w:ascii="Times New Roman" w:eastAsia="Times New Roman" w:hAnsi="Times New Roman"/>
              </w:rPr>
              <w:t>4</w:t>
            </w:r>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торгів</w:t>
            </w:r>
            <w:proofErr w:type="spellEnd"/>
            <w:r w:rsidRPr="00B72C4F">
              <w:rPr>
                <w:rFonts w:ascii="Times New Roman" w:eastAsia="Times New Roman" w:hAnsi="Times New Roman"/>
                <w:color w:val="000000"/>
              </w:rPr>
              <w:t xml:space="preserve"> — </w:t>
            </w:r>
            <w:proofErr w:type="spellStart"/>
            <w:r w:rsidRPr="00B72C4F">
              <w:rPr>
                <w:rFonts w:ascii="Times New Roman" w:eastAsia="Times New Roman" w:hAnsi="Times New Roman"/>
                <w:color w:val="000000"/>
              </w:rPr>
              <w:t>нерезиденти</w:t>
            </w:r>
            <w:proofErr w:type="spellEnd"/>
            <w:r w:rsidRPr="00B72C4F">
              <w:rPr>
                <w:rFonts w:ascii="Times New Roman" w:eastAsia="Times New Roman" w:hAnsi="Times New Roman"/>
                <w:color w:val="000000"/>
              </w:rPr>
              <w:t xml:space="preserve"> для </w:t>
            </w:r>
            <w:proofErr w:type="spellStart"/>
            <w:r w:rsidRPr="00B72C4F">
              <w:rPr>
                <w:rFonts w:ascii="Times New Roman" w:eastAsia="Times New Roman" w:hAnsi="Times New Roman"/>
                <w:color w:val="000000"/>
              </w:rPr>
              <w:t>виконання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вимог</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щодо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подання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документів</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передбачених</w:t>
            </w:r>
            <w:proofErr w:type="spellEnd"/>
            <w:r w:rsidRPr="00B72C4F">
              <w:rPr>
                <w:rFonts w:ascii="Times New Roman" w:eastAsia="Times New Roman" w:hAnsi="Times New Roman"/>
                <w:color w:val="000000"/>
              </w:rPr>
              <w:t xml:space="preserve"> </w:t>
            </w:r>
            <w:proofErr w:type="spellStart"/>
            <w:proofErr w:type="gramStart"/>
            <w:r w:rsidRPr="00B72C4F">
              <w:rPr>
                <w:rFonts w:ascii="Times New Roman" w:eastAsia="Times New Roman" w:hAnsi="Times New Roman"/>
                <w:b/>
                <w:bCs/>
                <w:i/>
                <w:iCs/>
                <w:color w:val="000000"/>
              </w:rPr>
              <w:t>Додатком</w:t>
            </w:r>
            <w:proofErr w:type="spellEnd"/>
            <w:r w:rsidRPr="00B72C4F">
              <w:rPr>
                <w:rFonts w:ascii="Times New Roman" w:eastAsia="Times New Roman" w:hAnsi="Times New Roman"/>
                <w:b/>
                <w:bCs/>
                <w:i/>
                <w:iCs/>
                <w:color w:val="000000"/>
              </w:rPr>
              <w:t>  1</w:t>
            </w:r>
            <w:proofErr w:type="gramEnd"/>
            <w:r w:rsidRPr="00B72C4F">
              <w:rPr>
                <w:rFonts w:ascii="Times New Roman" w:eastAsia="Times New Roman" w:hAnsi="Times New Roman"/>
                <w:color w:val="000000"/>
              </w:rPr>
              <w:t xml:space="preserve"> до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документації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подають</w:t>
            </w:r>
            <w:proofErr w:type="spellEnd"/>
            <w:r w:rsidRPr="00B72C4F">
              <w:rPr>
                <w:rFonts w:ascii="Times New Roman" w:eastAsia="Times New Roman" w:hAnsi="Times New Roman"/>
                <w:color w:val="000000"/>
              </w:rPr>
              <w:t xml:space="preserve">  у </w:t>
            </w:r>
            <w:proofErr w:type="spellStart"/>
            <w:r w:rsidRPr="00B72C4F">
              <w:rPr>
                <w:rFonts w:ascii="Times New Roman" w:eastAsia="Times New Roman" w:hAnsi="Times New Roman"/>
                <w:color w:val="000000"/>
              </w:rPr>
              <w:t>складі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своєї</w:t>
            </w:r>
            <w:proofErr w:type="spellEnd"/>
            <w:r w:rsidRPr="00B72C4F">
              <w:rPr>
                <w:rFonts w:ascii="Times New Roman" w:eastAsia="Times New Roman" w:hAnsi="Times New Roman"/>
                <w:color w:val="000000"/>
              </w:rPr>
              <w:t xml:space="preserve"> пропозиції, </w:t>
            </w:r>
            <w:proofErr w:type="spellStart"/>
            <w:r w:rsidRPr="00B72C4F">
              <w:rPr>
                <w:rFonts w:ascii="Times New Roman" w:eastAsia="Times New Roman" w:hAnsi="Times New Roman"/>
                <w:color w:val="000000"/>
              </w:rPr>
              <w:t>документи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передбачені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законодавством</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країн</w:t>
            </w:r>
            <w:proofErr w:type="spellEnd"/>
            <w:r w:rsidRPr="00B72C4F">
              <w:rPr>
                <w:rFonts w:ascii="Times New Roman" w:eastAsia="Times New Roman" w:hAnsi="Times New Roman"/>
                <w:color w:val="000000"/>
              </w:rPr>
              <w:t xml:space="preserve">, де вони </w:t>
            </w:r>
            <w:proofErr w:type="spellStart"/>
            <w:r w:rsidRPr="00B72C4F">
              <w:rPr>
                <w:rFonts w:ascii="Times New Roman" w:eastAsia="Times New Roman" w:hAnsi="Times New Roman"/>
                <w:color w:val="000000"/>
              </w:rPr>
              <w:t>зареєстровані</w:t>
            </w:r>
            <w:proofErr w:type="spellEnd"/>
            <w:r w:rsidRPr="00B72C4F">
              <w:rPr>
                <w:rFonts w:ascii="Times New Roman" w:eastAsia="Times New Roman" w:hAnsi="Times New Roman"/>
                <w:color w:val="000000"/>
              </w:rPr>
              <w:t>.</w:t>
            </w:r>
          </w:p>
          <w:p w14:paraId="002FEC6F" w14:textId="77777777" w:rsidR="00330398" w:rsidRPr="00B72C4F" w:rsidRDefault="0033039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5</w:t>
            </w:r>
            <w:r w:rsidRPr="00B72C4F">
              <w:rPr>
                <w:rFonts w:ascii="Times New Roman" w:eastAsia="Times New Roman" w:hAnsi="Times New Roman"/>
                <w:color w:val="000000"/>
              </w:rPr>
              <w:t xml:space="preserve">.  Факт </w:t>
            </w:r>
            <w:proofErr w:type="spellStart"/>
            <w:r w:rsidRPr="00B72C4F">
              <w:rPr>
                <w:rFonts w:ascii="Times New Roman" w:eastAsia="Times New Roman" w:hAnsi="Times New Roman"/>
                <w:color w:val="000000"/>
              </w:rPr>
              <w:t>подання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пропозиції </w:t>
            </w:r>
            <w:proofErr w:type="spellStart"/>
            <w:r w:rsidRPr="00B72C4F">
              <w:rPr>
                <w:rFonts w:ascii="Times New Roman" w:eastAsia="Times New Roman" w:hAnsi="Times New Roman"/>
                <w:color w:val="000000"/>
              </w:rPr>
              <w:t>учасником</w:t>
            </w:r>
            <w:proofErr w:type="spellEnd"/>
            <w:r w:rsidRPr="00B72C4F">
              <w:rPr>
                <w:rFonts w:ascii="Times New Roman" w:eastAsia="Times New Roman" w:hAnsi="Times New Roman"/>
                <w:color w:val="000000"/>
              </w:rPr>
              <w:t xml:space="preserve"> </w:t>
            </w:r>
            <w:r w:rsidRPr="00B72C4F">
              <w:rPr>
                <w:rFonts w:ascii="Times New Roman" w:eastAsia="Times New Roman" w:hAnsi="Times New Roman"/>
              </w:rPr>
              <w:t>—</w:t>
            </w:r>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фізичною</w:t>
            </w:r>
            <w:proofErr w:type="spellEnd"/>
            <w:r w:rsidRPr="00B72C4F">
              <w:rPr>
                <w:rFonts w:ascii="Times New Roman" w:eastAsia="Times New Roman" w:hAnsi="Times New Roman"/>
                <w:color w:val="000000"/>
              </w:rPr>
              <w:t xml:space="preserve"> особою </w:t>
            </w:r>
            <w:proofErr w:type="spellStart"/>
            <w:r w:rsidRPr="00B72C4F">
              <w:rPr>
                <w:rFonts w:ascii="Times New Roman" w:eastAsia="Times New Roman" w:hAnsi="Times New Roman"/>
                <w:color w:val="000000"/>
              </w:rPr>
              <w:t>чи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фізичною</w:t>
            </w:r>
            <w:proofErr w:type="spellEnd"/>
            <w:r w:rsidRPr="00B72C4F">
              <w:rPr>
                <w:rFonts w:ascii="Times New Roman" w:eastAsia="Times New Roman" w:hAnsi="Times New Roman"/>
                <w:color w:val="000000"/>
              </w:rPr>
              <w:t xml:space="preserve"> особою</w:t>
            </w:r>
            <w:r w:rsidRPr="00B72C4F">
              <w:rPr>
                <w:rFonts w:ascii="Times New Roman" w:eastAsia="Times New Roman" w:hAnsi="Times New Roman"/>
              </w:rPr>
              <w:t xml:space="preserve"> — </w:t>
            </w:r>
            <w:proofErr w:type="spellStart"/>
            <w:r w:rsidRPr="00B72C4F">
              <w:rPr>
                <w:rFonts w:ascii="Times New Roman" w:eastAsia="Times New Roman" w:hAnsi="Times New Roman"/>
                <w:color w:val="000000"/>
              </w:rPr>
              <w:t>підприємцем</w:t>
            </w:r>
            <w:proofErr w:type="spellEnd"/>
            <w:r w:rsidRPr="00B72C4F">
              <w:rPr>
                <w:rFonts w:ascii="Times New Roman" w:eastAsia="Times New Roman" w:hAnsi="Times New Roman"/>
                <w:color w:val="000000"/>
              </w:rPr>
              <w:t xml:space="preserve">, яка є </w:t>
            </w:r>
            <w:proofErr w:type="spellStart"/>
            <w:r w:rsidRPr="00B72C4F">
              <w:rPr>
                <w:rFonts w:ascii="Times New Roman" w:eastAsia="Times New Roman" w:hAnsi="Times New Roman"/>
                <w:color w:val="000000"/>
              </w:rPr>
              <w:t>суб’єктом</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вважається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безумовною</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згодою</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суб’єкта</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щодо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обробки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її</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у </w:t>
            </w:r>
            <w:proofErr w:type="spellStart"/>
            <w:r w:rsidRPr="00B72C4F">
              <w:rPr>
                <w:rFonts w:ascii="Times New Roman" w:eastAsia="Times New Roman" w:hAnsi="Times New Roman"/>
                <w:color w:val="000000"/>
              </w:rPr>
              <w:t>зв’язку</w:t>
            </w:r>
            <w:proofErr w:type="spellEnd"/>
            <w:r w:rsidRPr="00B72C4F">
              <w:rPr>
                <w:rFonts w:ascii="Times New Roman" w:eastAsia="Times New Roman" w:hAnsi="Times New Roman"/>
                <w:color w:val="000000"/>
              </w:rPr>
              <w:t xml:space="preserve"> з </w:t>
            </w:r>
            <w:proofErr w:type="spellStart"/>
            <w:r w:rsidRPr="00B72C4F">
              <w:rPr>
                <w:rFonts w:ascii="Times New Roman" w:eastAsia="Times New Roman" w:hAnsi="Times New Roman"/>
                <w:color w:val="000000"/>
              </w:rPr>
              <w:t>участю</w:t>
            </w:r>
            <w:proofErr w:type="spellEnd"/>
            <w:r w:rsidRPr="00B72C4F">
              <w:rPr>
                <w:rFonts w:ascii="Times New Roman" w:eastAsia="Times New Roman" w:hAnsi="Times New Roman"/>
                <w:color w:val="000000"/>
              </w:rPr>
              <w:t xml:space="preserve"> в </w:t>
            </w:r>
            <w:proofErr w:type="spellStart"/>
            <w:r w:rsidRPr="00B72C4F">
              <w:rPr>
                <w:rFonts w:ascii="Times New Roman" w:eastAsia="Times New Roman" w:hAnsi="Times New Roman"/>
                <w:color w:val="000000"/>
              </w:rPr>
              <w:t>процедурі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закупівлі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відповідно</w:t>
            </w:r>
            <w:proofErr w:type="spellEnd"/>
            <w:r w:rsidRPr="00B72C4F">
              <w:rPr>
                <w:rFonts w:ascii="Times New Roman" w:eastAsia="Times New Roman" w:hAnsi="Times New Roman"/>
                <w:color w:val="000000"/>
              </w:rPr>
              <w:t xml:space="preserve"> </w:t>
            </w:r>
            <w:proofErr w:type="gramStart"/>
            <w:r w:rsidRPr="00B72C4F">
              <w:rPr>
                <w:rFonts w:ascii="Times New Roman" w:eastAsia="Times New Roman" w:hAnsi="Times New Roman"/>
                <w:color w:val="000000"/>
              </w:rPr>
              <w:t>до абзацу</w:t>
            </w:r>
            <w:proofErr w:type="gramEnd"/>
            <w:r w:rsidRPr="00B72C4F">
              <w:rPr>
                <w:rFonts w:ascii="Times New Roman" w:eastAsia="Times New Roman" w:hAnsi="Times New Roman"/>
                <w:color w:val="000000"/>
              </w:rPr>
              <w:t xml:space="preserve"> 4 </w:t>
            </w:r>
            <w:proofErr w:type="spellStart"/>
            <w:r w:rsidRPr="00B72C4F">
              <w:rPr>
                <w:rFonts w:ascii="Times New Roman" w:eastAsia="Times New Roman" w:hAnsi="Times New Roman"/>
                <w:color w:val="000000"/>
              </w:rPr>
              <w:t>статті</w:t>
            </w:r>
            <w:proofErr w:type="spellEnd"/>
            <w:r w:rsidRPr="00B72C4F">
              <w:rPr>
                <w:rFonts w:ascii="Times New Roman" w:eastAsia="Times New Roman" w:hAnsi="Times New Roman"/>
                <w:color w:val="000000"/>
              </w:rPr>
              <w:t xml:space="preserve"> 2 Закону </w:t>
            </w:r>
            <w:proofErr w:type="spellStart"/>
            <w:r w:rsidRPr="00B72C4F">
              <w:rPr>
                <w:rFonts w:ascii="Times New Roman" w:eastAsia="Times New Roman" w:hAnsi="Times New Roman"/>
                <w:color w:val="000000"/>
              </w:rPr>
              <w:t>України</w:t>
            </w:r>
            <w:proofErr w:type="spellEnd"/>
            <w:r w:rsidRPr="00B72C4F">
              <w:rPr>
                <w:rFonts w:ascii="Times New Roman" w:eastAsia="Times New Roman" w:hAnsi="Times New Roman"/>
                <w:color w:val="000000"/>
              </w:rPr>
              <w:t xml:space="preserve"> «Про </w:t>
            </w:r>
            <w:proofErr w:type="spellStart"/>
            <w:r w:rsidRPr="00B72C4F">
              <w:rPr>
                <w:rFonts w:ascii="Times New Roman" w:eastAsia="Times New Roman" w:hAnsi="Times New Roman"/>
                <w:color w:val="000000"/>
              </w:rPr>
              <w:t>захист</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w:t>
            </w:r>
            <w:proofErr w:type="spellEnd"/>
            <w:r w:rsidRPr="00B72C4F">
              <w:rPr>
                <w:rFonts w:ascii="Times New Roman" w:eastAsia="Times New Roman" w:hAnsi="Times New Roman"/>
                <w:color w:val="000000"/>
              </w:rPr>
              <w:t xml:space="preserve"> 01.06.2010 № 2297-VI</w:t>
            </w:r>
            <w:r w:rsidRPr="00B72C4F">
              <w:rPr>
                <w:rFonts w:ascii="Times New Roman" w:eastAsia="Times New Roman" w:hAnsi="Times New Roman"/>
              </w:rPr>
              <w:t xml:space="preserve">, </w:t>
            </w:r>
            <w:proofErr w:type="spellStart"/>
            <w:r w:rsidRPr="00B72C4F">
              <w:rPr>
                <w:rFonts w:ascii="Times New Roman" w:eastAsia="Times New Roman" w:hAnsi="Times New Roman"/>
              </w:rPr>
              <w:t>жодних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окремих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підтверджень</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потрібно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подавати</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w:t>
            </w:r>
          </w:p>
          <w:p w14:paraId="498E0104" w14:textId="77777777" w:rsidR="00330398" w:rsidRPr="00B72C4F" w:rsidRDefault="0033039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color w:val="000000"/>
              </w:rPr>
              <w:t xml:space="preserve">В </w:t>
            </w:r>
            <w:proofErr w:type="spellStart"/>
            <w:r w:rsidRPr="00B72C4F">
              <w:rPr>
                <w:rFonts w:ascii="Times New Roman" w:eastAsia="Times New Roman" w:hAnsi="Times New Roman"/>
                <w:color w:val="000000"/>
              </w:rPr>
              <w:t>усіх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інших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випадках</w:t>
            </w:r>
            <w:proofErr w:type="spellEnd"/>
            <w:r w:rsidRPr="00B72C4F">
              <w:rPr>
                <w:rFonts w:ascii="Times New Roman" w:eastAsia="Times New Roman" w:hAnsi="Times New Roman"/>
                <w:color w:val="000000"/>
              </w:rPr>
              <w:t xml:space="preserve"> факт </w:t>
            </w:r>
            <w:proofErr w:type="spellStart"/>
            <w:r w:rsidRPr="00B72C4F">
              <w:rPr>
                <w:rFonts w:ascii="Times New Roman" w:eastAsia="Times New Roman" w:hAnsi="Times New Roman"/>
                <w:color w:val="000000"/>
              </w:rPr>
              <w:t>подання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тендерної</w:t>
            </w:r>
            <w:proofErr w:type="spellEnd"/>
            <w:r w:rsidRPr="00B72C4F">
              <w:rPr>
                <w:rFonts w:ascii="Times New Roman" w:eastAsia="Times New Roman" w:hAnsi="Times New Roman"/>
                <w:color w:val="000000"/>
              </w:rPr>
              <w:t xml:space="preserve"> пропозиції </w:t>
            </w:r>
            <w:proofErr w:type="spellStart"/>
            <w:r w:rsidRPr="00B72C4F">
              <w:rPr>
                <w:rFonts w:ascii="Times New Roman" w:eastAsia="Times New Roman" w:hAnsi="Times New Roman"/>
                <w:color w:val="000000"/>
              </w:rPr>
              <w:t>учасником</w:t>
            </w:r>
            <w:proofErr w:type="spellEnd"/>
            <w:r w:rsidRPr="00B72C4F">
              <w:rPr>
                <w:rFonts w:ascii="Times New Roman" w:eastAsia="Times New Roman" w:hAnsi="Times New Roman"/>
                <w:color w:val="000000"/>
              </w:rPr>
              <w:t xml:space="preserve"> – </w:t>
            </w:r>
            <w:proofErr w:type="spellStart"/>
            <w:r w:rsidRPr="00B72C4F">
              <w:rPr>
                <w:rFonts w:ascii="Times New Roman" w:eastAsia="Times New Roman" w:hAnsi="Times New Roman"/>
                <w:color w:val="000000"/>
              </w:rPr>
              <w:t>юридичною</w:t>
            </w:r>
            <w:proofErr w:type="spellEnd"/>
            <w:r w:rsidRPr="00B72C4F">
              <w:rPr>
                <w:rFonts w:ascii="Times New Roman" w:eastAsia="Times New Roman" w:hAnsi="Times New Roman"/>
                <w:color w:val="000000"/>
              </w:rPr>
              <w:t xml:space="preserve"> особою, </w:t>
            </w:r>
            <w:proofErr w:type="spellStart"/>
            <w:r w:rsidRPr="00B72C4F">
              <w:rPr>
                <w:rFonts w:ascii="Times New Roman" w:eastAsia="Times New Roman" w:hAnsi="Times New Roman"/>
                <w:color w:val="000000"/>
              </w:rPr>
              <w:t>що</w:t>
            </w:r>
            <w:proofErr w:type="spellEnd"/>
            <w:r w:rsidRPr="00B72C4F">
              <w:rPr>
                <w:rFonts w:ascii="Times New Roman" w:eastAsia="Times New Roman" w:hAnsi="Times New Roman"/>
                <w:color w:val="000000"/>
              </w:rPr>
              <w:t xml:space="preserve"> є </w:t>
            </w:r>
            <w:proofErr w:type="spellStart"/>
            <w:r w:rsidRPr="00B72C4F">
              <w:rPr>
                <w:rFonts w:ascii="Times New Roman" w:eastAsia="Times New Roman" w:hAnsi="Times New Roman"/>
                <w:color w:val="000000"/>
              </w:rPr>
              <w:t>розпорядником</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вважається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підтвердженням</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наявності</w:t>
            </w:r>
            <w:proofErr w:type="spellEnd"/>
            <w:r w:rsidRPr="00B72C4F">
              <w:rPr>
                <w:rFonts w:ascii="Times New Roman" w:eastAsia="Times New Roman" w:hAnsi="Times New Roman"/>
                <w:color w:val="000000"/>
              </w:rPr>
              <w:t xml:space="preserve"> у </w:t>
            </w:r>
            <w:proofErr w:type="spellStart"/>
            <w:r w:rsidRPr="00B72C4F">
              <w:rPr>
                <w:rFonts w:ascii="Times New Roman" w:eastAsia="Times New Roman" w:hAnsi="Times New Roman"/>
                <w:color w:val="000000"/>
              </w:rPr>
              <w:t>неї</w:t>
            </w:r>
            <w:proofErr w:type="spellEnd"/>
            <w:r w:rsidRPr="00B72C4F">
              <w:rPr>
                <w:rFonts w:ascii="Times New Roman" w:eastAsia="Times New Roman" w:hAnsi="Times New Roman"/>
                <w:color w:val="000000"/>
              </w:rPr>
              <w:t xml:space="preserve"> права на </w:t>
            </w:r>
            <w:proofErr w:type="spellStart"/>
            <w:r w:rsidRPr="00B72C4F">
              <w:rPr>
                <w:rFonts w:ascii="Times New Roman" w:eastAsia="Times New Roman" w:hAnsi="Times New Roman"/>
                <w:color w:val="000000"/>
              </w:rPr>
              <w:t>обробку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а </w:t>
            </w:r>
            <w:proofErr w:type="spellStart"/>
            <w:r w:rsidRPr="00B72C4F">
              <w:rPr>
                <w:rFonts w:ascii="Times New Roman" w:eastAsia="Times New Roman" w:hAnsi="Times New Roman"/>
                <w:color w:val="000000"/>
              </w:rPr>
              <w:t>також</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надання</w:t>
            </w:r>
            <w:proofErr w:type="spellEnd"/>
            <w:r w:rsidRPr="00B72C4F">
              <w:rPr>
                <w:rFonts w:ascii="Times New Roman" w:eastAsia="Times New Roman" w:hAnsi="Times New Roman"/>
                <w:color w:val="000000"/>
              </w:rPr>
              <w:t xml:space="preserve"> такого права </w:t>
            </w:r>
            <w:proofErr w:type="spellStart"/>
            <w:r w:rsidRPr="00B72C4F">
              <w:rPr>
                <w:rFonts w:ascii="Times New Roman" w:eastAsia="Times New Roman" w:hAnsi="Times New Roman"/>
                <w:color w:val="000000"/>
              </w:rPr>
              <w:t>замовнику</w:t>
            </w:r>
            <w:proofErr w:type="spellEnd"/>
            <w:r w:rsidRPr="00B72C4F">
              <w:rPr>
                <w:rFonts w:ascii="Times New Roman" w:eastAsia="Times New Roman" w:hAnsi="Times New Roman"/>
                <w:color w:val="000000"/>
              </w:rPr>
              <w:t xml:space="preserve"> як </w:t>
            </w:r>
            <w:proofErr w:type="spellStart"/>
            <w:r w:rsidRPr="00B72C4F">
              <w:rPr>
                <w:rFonts w:ascii="Times New Roman" w:eastAsia="Times New Roman" w:hAnsi="Times New Roman"/>
                <w:color w:val="000000"/>
              </w:rPr>
              <w:t>одержувачу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зазначених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від</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імені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суб’єкта</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володільця</w:t>
            </w:r>
            <w:proofErr w:type="spellEnd"/>
            <w:r w:rsidRPr="00B72C4F">
              <w:rPr>
                <w:rFonts w:ascii="Times New Roman" w:eastAsia="Times New Roman" w:hAnsi="Times New Roman"/>
                <w:color w:val="000000"/>
              </w:rPr>
              <w:t xml:space="preserve">). Таким чином, </w:t>
            </w:r>
            <w:proofErr w:type="spellStart"/>
            <w:r w:rsidRPr="00B72C4F">
              <w:rPr>
                <w:rFonts w:ascii="Times New Roman" w:eastAsia="Times New Roman" w:hAnsi="Times New Roman"/>
                <w:color w:val="000000"/>
              </w:rPr>
              <w:t>відповідальність</w:t>
            </w:r>
            <w:proofErr w:type="spellEnd"/>
            <w:r w:rsidRPr="00B72C4F">
              <w:rPr>
                <w:rFonts w:ascii="Times New Roman" w:eastAsia="Times New Roman" w:hAnsi="Times New Roman"/>
                <w:color w:val="000000"/>
              </w:rPr>
              <w:t xml:space="preserve"> за </w:t>
            </w:r>
            <w:proofErr w:type="spellStart"/>
            <w:r w:rsidRPr="00B72C4F">
              <w:rPr>
                <w:rFonts w:ascii="Times New Roman" w:eastAsia="Times New Roman" w:hAnsi="Times New Roman"/>
                <w:color w:val="000000"/>
              </w:rPr>
              <w:t>неправомірну</w:t>
            </w:r>
            <w:proofErr w:type="spellEnd"/>
            <w:r w:rsidRPr="00B72C4F">
              <w:rPr>
                <w:rFonts w:ascii="Times New Roman" w:eastAsia="Times New Roman" w:hAnsi="Times New Roman"/>
                <w:color w:val="000000"/>
              </w:rPr>
              <w:t xml:space="preserve"> передачу </w:t>
            </w:r>
            <w:proofErr w:type="spellStart"/>
            <w:r w:rsidRPr="00B72C4F">
              <w:rPr>
                <w:rFonts w:ascii="Times New Roman" w:eastAsia="Times New Roman" w:hAnsi="Times New Roman"/>
                <w:color w:val="000000"/>
              </w:rPr>
              <w:t>замовнику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персональних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даних</w:t>
            </w:r>
            <w:proofErr w:type="spellEnd"/>
            <w:r w:rsidRPr="00B72C4F">
              <w:rPr>
                <w:rFonts w:ascii="Times New Roman" w:eastAsia="Times New Roman" w:hAnsi="Times New Roman"/>
                <w:color w:val="000000"/>
              </w:rPr>
              <w:t xml:space="preserve">, а </w:t>
            </w:r>
            <w:proofErr w:type="spellStart"/>
            <w:r w:rsidRPr="00B72C4F">
              <w:rPr>
                <w:rFonts w:ascii="Times New Roman" w:eastAsia="Times New Roman" w:hAnsi="Times New Roman"/>
                <w:color w:val="000000"/>
              </w:rPr>
              <w:t>також</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їх</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обробку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несе</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виключно</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процедури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закупівлі</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що</w:t>
            </w:r>
            <w:proofErr w:type="spellEnd"/>
            <w:r w:rsidRPr="00B72C4F">
              <w:rPr>
                <w:rFonts w:ascii="Times New Roman" w:eastAsia="Times New Roman" w:hAnsi="Times New Roman"/>
                <w:color w:val="000000"/>
              </w:rPr>
              <w:t xml:space="preserve"> подав </w:t>
            </w:r>
            <w:proofErr w:type="spellStart"/>
            <w:r w:rsidRPr="00B72C4F">
              <w:rPr>
                <w:rFonts w:ascii="Times New Roman" w:eastAsia="Times New Roman" w:hAnsi="Times New Roman"/>
                <w:color w:val="000000"/>
              </w:rPr>
              <w:t>тендерну</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пропозицію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жодних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окремих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підтверджень</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потрібно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подавати</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складі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w:t>
            </w:r>
          </w:p>
          <w:p w14:paraId="67C9D41D" w14:textId="77777777" w:rsidR="00330398" w:rsidRPr="00B72C4F" w:rsidRDefault="0033039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xml:space="preserve">6. </w:t>
            </w:r>
            <w:proofErr w:type="spellStart"/>
            <w:r w:rsidRPr="00B72C4F">
              <w:rPr>
                <w:rFonts w:ascii="Times New Roman" w:eastAsia="Times New Roman" w:hAnsi="Times New Roman"/>
              </w:rPr>
              <w:t>Документи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видані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державними</w:t>
            </w:r>
            <w:proofErr w:type="spellEnd"/>
            <w:r w:rsidRPr="00B72C4F">
              <w:rPr>
                <w:rFonts w:ascii="Times New Roman" w:eastAsia="Times New Roman" w:hAnsi="Times New Roman"/>
              </w:rPr>
              <w:t xml:space="preserve"> органами, </w:t>
            </w:r>
            <w:proofErr w:type="spellStart"/>
            <w:r w:rsidRPr="00B72C4F">
              <w:rPr>
                <w:rFonts w:ascii="Times New Roman" w:eastAsia="Times New Roman" w:hAnsi="Times New Roman"/>
              </w:rPr>
              <w:t>повинні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відповідати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вимогам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нормативних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актів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яких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такі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видані</w:t>
            </w:r>
            <w:proofErr w:type="spellEnd"/>
            <w:r w:rsidRPr="00B72C4F">
              <w:rPr>
                <w:rFonts w:ascii="Times New Roman" w:eastAsia="Times New Roman" w:hAnsi="Times New Roman"/>
              </w:rPr>
              <w:t>.</w:t>
            </w:r>
          </w:p>
          <w:p w14:paraId="44DB46B5" w14:textId="0EA363D0" w:rsidR="00330398" w:rsidRPr="00B72C4F" w:rsidRDefault="0033039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xml:space="preserve">7.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який</w:t>
            </w:r>
            <w:proofErr w:type="spellEnd"/>
            <w:r w:rsidRPr="00B72C4F">
              <w:rPr>
                <w:rFonts w:ascii="Times New Roman" w:eastAsia="Times New Roman" w:hAnsi="Times New Roman"/>
              </w:rPr>
              <w:t xml:space="preserve"> подав </w:t>
            </w:r>
            <w:proofErr w:type="spellStart"/>
            <w:r w:rsidRPr="00B72C4F">
              <w:rPr>
                <w:rFonts w:ascii="Times New Roman" w:eastAsia="Times New Roman" w:hAnsi="Times New Roman"/>
              </w:rPr>
              <w:t>тендерну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пропозицію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вважається</w:t>
            </w:r>
            <w:proofErr w:type="spellEnd"/>
            <w:r w:rsidRPr="00B72C4F">
              <w:rPr>
                <w:rFonts w:ascii="Times New Roman" w:eastAsia="Times New Roman" w:hAnsi="Times New Roman"/>
              </w:rPr>
              <w:t xml:space="preserve"> таким,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згодний</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проєктом</w:t>
            </w:r>
            <w:proofErr w:type="spellEnd"/>
            <w:r w:rsidRPr="00B72C4F">
              <w:rPr>
                <w:rFonts w:ascii="Times New Roman" w:eastAsia="Times New Roman" w:hAnsi="Times New Roman"/>
              </w:rPr>
              <w:t xml:space="preserve"> договору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викладеним</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b/>
                <w:bCs/>
                <w:i/>
                <w:iCs/>
              </w:rPr>
              <w:t>Додатку</w:t>
            </w:r>
            <w:proofErr w:type="spellEnd"/>
            <w:r w:rsidRPr="00B72C4F">
              <w:rPr>
                <w:rFonts w:ascii="Times New Roman" w:eastAsia="Times New Roman" w:hAnsi="Times New Roman"/>
                <w:b/>
                <w:bCs/>
                <w:i/>
                <w:iCs/>
              </w:rPr>
              <w:t xml:space="preserve"> </w:t>
            </w:r>
            <w:r w:rsidR="004C5EC9">
              <w:rPr>
                <w:rFonts w:ascii="Times New Roman" w:eastAsia="Times New Roman" w:hAnsi="Times New Roman"/>
                <w:b/>
                <w:bCs/>
                <w:i/>
                <w:iCs/>
                <w:lang w:val="uk-UA"/>
              </w:rPr>
              <w:lastRenderedPageBreak/>
              <w:t>4</w:t>
            </w:r>
            <w:r w:rsidRPr="00B72C4F">
              <w:rPr>
                <w:rFonts w:ascii="Times New Roman" w:eastAsia="Times New Roman" w:hAnsi="Times New Roman"/>
              </w:rPr>
              <w:t xml:space="preserve"> до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та буде </w:t>
            </w:r>
            <w:proofErr w:type="spellStart"/>
            <w:r w:rsidRPr="00B72C4F">
              <w:rPr>
                <w:rFonts w:ascii="Times New Roman" w:eastAsia="Times New Roman" w:hAnsi="Times New Roman"/>
              </w:rPr>
              <w:t>дотримуватися</w:t>
            </w:r>
            <w:proofErr w:type="spellEnd"/>
            <w:r w:rsidRPr="00B72C4F">
              <w:rPr>
                <w:rFonts w:ascii="Times New Roman" w:eastAsia="Times New Roman" w:hAnsi="Times New Roman"/>
              </w:rPr>
              <w:t xml:space="preserve"> умов </w:t>
            </w:r>
            <w:proofErr w:type="spellStart"/>
            <w:r w:rsidRPr="00B72C4F">
              <w:rPr>
                <w:rFonts w:ascii="Times New Roman" w:eastAsia="Times New Roman" w:hAnsi="Times New Roman"/>
              </w:rPr>
              <w:t>своєї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протягом</w:t>
            </w:r>
            <w:proofErr w:type="spellEnd"/>
            <w:r w:rsidRPr="00B72C4F">
              <w:rPr>
                <w:rFonts w:ascii="Times New Roman" w:eastAsia="Times New Roman" w:hAnsi="Times New Roman"/>
              </w:rPr>
              <w:t xml:space="preserve"> строку, </w:t>
            </w:r>
            <w:proofErr w:type="spellStart"/>
            <w:r w:rsidRPr="00B72C4F">
              <w:rPr>
                <w:rFonts w:ascii="Times New Roman" w:eastAsia="Times New Roman" w:hAnsi="Times New Roman"/>
              </w:rPr>
              <w:t>встановленого</w:t>
            </w:r>
            <w:proofErr w:type="spellEnd"/>
            <w:r w:rsidRPr="00B72C4F">
              <w:rPr>
                <w:rFonts w:ascii="Times New Roman" w:eastAsia="Times New Roman" w:hAnsi="Times New Roman"/>
              </w:rPr>
              <w:t xml:space="preserve"> </w:t>
            </w:r>
            <w:r w:rsidRPr="00B72C4F">
              <w:rPr>
                <w:rFonts w:ascii="Times New Roman" w:eastAsia="Times New Roman" w:hAnsi="Times New Roman"/>
                <w:b/>
                <w:bCs/>
                <w:i/>
                <w:iCs/>
              </w:rPr>
              <w:t xml:space="preserve">в </w:t>
            </w:r>
            <w:proofErr w:type="spellStart"/>
            <w:r w:rsidRPr="00B72C4F">
              <w:rPr>
                <w:rFonts w:ascii="Times New Roman" w:eastAsia="Times New Roman" w:hAnsi="Times New Roman"/>
                <w:b/>
                <w:bCs/>
                <w:i/>
                <w:iCs/>
              </w:rPr>
              <w:t>пункті</w:t>
            </w:r>
            <w:proofErr w:type="spellEnd"/>
            <w:r w:rsidRPr="00B72C4F">
              <w:rPr>
                <w:rFonts w:ascii="Times New Roman" w:eastAsia="Times New Roman" w:hAnsi="Times New Roman"/>
                <w:b/>
                <w:bCs/>
                <w:i/>
                <w:iCs/>
              </w:rPr>
              <w:t xml:space="preserve"> 4 </w:t>
            </w:r>
            <w:proofErr w:type="spellStart"/>
            <w:r w:rsidRPr="00B72C4F">
              <w:rPr>
                <w:rFonts w:ascii="Times New Roman" w:eastAsia="Times New Roman" w:hAnsi="Times New Roman"/>
                <w:b/>
                <w:bCs/>
                <w:i/>
                <w:iCs/>
              </w:rPr>
              <w:t>розділу</w:t>
            </w:r>
            <w:proofErr w:type="spellEnd"/>
            <w:r w:rsidRPr="00B72C4F">
              <w:rPr>
                <w:rFonts w:ascii="Times New Roman" w:eastAsia="Times New Roman" w:hAnsi="Times New Roman"/>
                <w:b/>
                <w:bCs/>
                <w:i/>
                <w:iCs/>
              </w:rPr>
              <w:t xml:space="preserve"> 3</w:t>
            </w:r>
            <w:r w:rsidRPr="00B72C4F">
              <w:rPr>
                <w:rFonts w:ascii="Times New Roman" w:eastAsia="Times New Roman" w:hAnsi="Times New Roman"/>
              </w:rPr>
              <w:t xml:space="preserve"> до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w:t>
            </w:r>
          </w:p>
          <w:p w14:paraId="2B34765B" w14:textId="77777777" w:rsidR="00330398" w:rsidRPr="00B72C4F" w:rsidRDefault="00330398" w:rsidP="00B72C4F">
            <w:pPr>
              <w:keepNext/>
              <w:widowControl w:val="0"/>
              <w:spacing w:after="0" w:line="240" w:lineRule="auto"/>
              <w:jc w:val="both"/>
              <w:rPr>
                <w:rFonts w:ascii="Times New Roman" w:eastAsia="Times New Roman" w:hAnsi="Times New Roman"/>
              </w:rPr>
            </w:pPr>
            <w:r w:rsidRPr="00B72C4F">
              <w:rPr>
                <w:rFonts w:ascii="Times New Roman" w:eastAsia="Times New Roman" w:hAnsi="Times New Roman"/>
              </w:rPr>
              <w:t xml:space="preserve">8. </w:t>
            </w:r>
            <w:proofErr w:type="spellStart"/>
            <w:r w:rsidRPr="00B72C4F">
              <w:rPr>
                <w:rFonts w:ascii="Times New Roman" w:eastAsia="Times New Roman" w:hAnsi="Times New Roman"/>
              </w:rPr>
              <w:t>Якщо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вимога</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тендерній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встановлена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декілька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разів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 </w:t>
            </w:r>
            <w:proofErr w:type="spellStart"/>
            <w:r w:rsidRPr="00B72C4F">
              <w:rPr>
                <w:rFonts w:ascii="Times New Roman" w:eastAsia="Times New Roman" w:hAnsi="Times New Roman"/>
              </w:rPr>
              <w:t>переможець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може</w:t>
            </w:r>
            <w:proofErr w:type="spellEnd"/>
            <w:r w:rsidRPr="00B72C4F">
              <w:rPr>
                <w:rFonts w:ascii="Times New Roman" w:eastAsia="Times New Roman" w:hAnsi="Times New Roman"/>
              </w:rPr>
              <w:t xml:space="preserve"> подати </w:t>
            </w:r>
            <w:proofErr w:type="spellStart"/>
            <w:r w:rsidRPr="00B72C4F">
              <w:rPr>
                <w:rFonts w:ascii="Times New Roman" w:eastAsia="Times New Roman" w:hAnsi="Times New Roman"/>
              </w:rPr>
              <w:t>необхідний</w:t>
            </w:r>
            <w:proofErr w:type="spellEnd"/>
            <w:r w:rsidRPr="00B72C4F">
              <w:rPr>
                <w:rFonts w:ascii="Times New Roman" w:eastAsia="Times New Roman" w:hAnsi="Times New Roman"/>
              </w:rPr>
              <w:t xml:space="preserve"> </w:t>
            </w:r>
            <w:proofErr w:type="gramStart"/>
            <w:r w:rsidRPr="00B72C4F">
              <w:rPr>
                <w:rFonts w:ascii="Times New Roman" w:eastAsia="Times New Roman" w:hAnsi="Times New Roman"/>
              </w:rPr>
              <w:t xml:space="preserve">документ  </w:t>
            </w:r>
            <w:proofErr w:type="spellStart"/>
            <w:r w:rsidRPr="00B72C4F">
              <w:rPr>
                <w:rFonts w:ascii="Times New Roman" w:eastAsia="Times New Roman" w:hAnsi="Times New Roman"/>
              </w:rPr>
              <w:t>або</w:t>
            </w:r>
            <w:proofErr w:type="spellEnd"/>
            <w:proofErr w:type="gramEnd"/>
            <w:r w:rsidRPr="00B72C4F">
              <w:rPr>
                <w:rFonts w:ascii="Times New Roman" w:eastAsia="Times New Roman" w:hAnsi="Times New Roman"/>
              </w:rPr>
              <w:t xml:space="preserve"> </w:t>
            </w:r>
            <w:proofErr w:type="spellStart"/>
            <w:r w:rsidRPr="00B72C4F">
              <w:rPr>
                <w:rFonts w:ascii="Times New Roman" w:eastAsia="Times New Roman" w:hAnsi="Times New Roman"/>
              </w:rPr>
              <w:t>інформацію</w:t>
            </w:r>
            <w:proofErr w:type="spellEnd"/>
            <w:r w:rsidRPr="00B72C4F">
              <w:rPr>
                <w:rFonts w:ascii="Times New Roman" w:eastAsia="Times New Roman" w:hAnsi="Times New Roman"/>
              </w:rPr>
              <w:t xml:space="preserve"> один раз.</w:t>
            </w:r>
          </w:p>
          <w:p w14:paraId="16AD4A6B" w14:textId="77777777" w:rsidR="00330398" w:rsidRPr="00B72C4F" w:rsidRDefault="00330398" w:rsidP="00B72C4F">
            <w:pPr>
              <w:keepNext/>
              <w:widowControl w:val="0"/>
              <w:pBdr>
                <w:top w:val="nil"/>
                <w:left w:val="nil"/>
                <w:bottom w:val="nil"/>
                <w:right w:val="nil"/>
                <w:between w:val="nil"/>
              </w:pBdr>
              <w:spacing w:after="0" w:line="240" w:lineRule="auto"/>
              <w:jc w:val="both"/>
              <w:rPr>
                <w:rFonts w:ascii="Times New Roman" w:eastAsia="Times New Roman" w:hAnsi="Times New Roman"/>
                <w:color w:val="000000"/>
              </w:rPr>
            </w:pPr>
            <w:r w:rsidRPr="00B72C4F">
              <w:rPr>
                <w:rFonts w:ascii="Times New Roman" w:eastAsia="Times New Roman" w:hAnsi="Times New Roman"/>
              </w:rPr>
              <w:t>9.</w:t>
            </w:r>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rPr>
              <w:t>Тендерна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w:t>
            </w:r>
            <w:r w:rsidRPr="00B72C4F">
              <w:rPr>
                <w:rFonts w:ascii="Times New Roman" w:eastAsia="Times New Roman" w:hAnsi="Times New Roman"/>
                <w:color w:val="000000"/>
              </w:rPr>
              <w:t>ропозиція</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учасника</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може</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містити</w:t>
            </w:r>
            <w:proofErr w:type="spellEnd"/>
            <w:r w:rsidRPr="00B72C4F">
              <w:rPr>
                <w:rFonts w:ascii="Times New Roman" w:eastAsia="Times New Roman" w:hAnsi="Times New Roman"/>
                <w:color w:val="000000"/>
              </w:rPr>
              <w:t xml:space="preserve"> </w:t>
            </w:r>
            <w:proofErr w:type="spellStart"/>
            <w:r w:rsidRPr="00B72C4F">
              <w:rPr>
                <w:rFonts w:ascii="Times New Roman" w:eastAsia="Times New Roman" w:hAnsi="Times New Roman"/>
                <w:color w:val="000000"/>
              </w:rPr>
              <w:t>документи</w:t>
            </w:r>
            <w:proofErr w:type="spellEnd"/>
            <w:r w:rsidRPr="00B72C4F">
              <w:rPr>
                <w:rFonts w:ascii="Times New Roman" w:eastAsia="Times New Roman" w:hAnsi="Times New Roman"/>
                <w:color w:val="000000"/>
              </w:rPr>
              <w:t xml:space="preserve"> з </w:t>
            </w:r>
            <w:proofErr w:type="spellStart"/>
            <w:r w:rsidRPr="00B72C4F">
              <w:rPr>
                <w:rFonts w:ascii="Times New Roman" w:eastAsia="Times New Roman" w:hAnsi="Times New Roman"/>
                <w:color w:val="000000"/>
              </w:rPr>
              <w:t>водяними</w:t>
            </w:r>
            <w:proofErr w:type="spellEnd"/>
            <w:r w:rsidRPr="00B72C4F">
              <w:rPr>
                <w:rFonts w:ascii="Times New Roman" w:eastAsia="Times New Roman" w:hAnsi="Times New Roman"/>
                <w:color w:val="000000"/>
              </w:rPr>
              <w:t xml:space="preserve"> знаками.</w:t>
            </w:r>
          </w:p>
          <w:p w14:paraId="110C97AE" w14:textId="77777777" w:rsidR="00330398" w:rsidRPr="00B72C4F" w:rsidRDefault="00330398" w:rsidP="00B72C4F">
            <w:pPr>
              <w:keepNext/>
              <w:widowControl w:val="0"/>
              <w:pBdr>
                <w:top w:val="nil"/>
                <w:left w:val="nil"/>
                <w:bottom w:val="nil"/>
                <w:right w:val="nil"/>
                <w:between w:val="nil"/>
              </w:pBdr>
              <w:spacing w:after="0" w:line="240" w:lineRule="auto"/>
              <w:jc w:val="both"/>
              <w:rPr>
                <w:rFonts w:ascii="Times New Roman" w:eastAsia="Times New Roman" w:hAnsi="Times New Roman"/>
              </w:rPr>
            </w:pPr>
            <w:r w:rsidRPr="00B72C4F">
              <w:rPr>
                <w:rFonts w:ascii="Times New Roman" w:eastAsia="Times New Roman" w:hAnsi="Times New Roman"/>
              </w:rPr>
              <w:t xml:space="preserve">10. </w:t>
            </w:r>
            <w:proofErr w:type="spellStart"/>
            <w:r w:rsidRPr="00B72C4F">
              <w:rPr>
                <w:rFonts w:ascii="Times New Roman" w:eastAsia="Times New Roman" w:hAnsi="Times New Roman"/>
              </w:rPr>
              <w:t>Учасники</w:t>
            </w:r>
            <w:proofErr w:type="spellEnd"/>
            <w:r w:rsidRPr="00B72C4F">
              <w:rPr>
                <w:rFonts w:ascii="Times New Roman" w:eastAsia="Times New Roman" w:hAnsi="Times New Roman"/>
              </w:rPr>
              <w:t xml:space="preserve"> при </w:t>
            </w:r>
            <w:proofErr w:type="spellStart"/>
            <w:r w:rsidRPr="00B72C4F">
              <w:rPr>
                <w:rFonts w:ascii="Times New Roman" w:eastAsia="Times New Roman" w:hAnsi="Times New Roman"/>
              </w:rPr>
              <w:t>поданні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повинні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враховувати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норми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врахуванням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вважається</w:t>
            </w:r>
            <w:proofErr w:type="spellEnd"/>
            <w:r w:rsidRPr="00B72C4F">
              <w:rPr>
                <w:rFonts w:ascii="Times New Roman" w:eastAsia="Times New Roman" w:hAnsi="Times New Roman"/>
              </w:rPr>
              <w:t xml:space="preserve"> факт </w:t>
            </w:r>
            <w:proofErr w:type="spellStart"/>
            <w:r w:rsidRPr="00B72C4F">
              <w:rPr>
                <w:rFonts w:ascii="Times New Roman" w:eastAsia="Times New Roman" w:hAnsi="Times New Roman"/>
              </w:rPr>
              <w:t>подання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учасник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ознайомлений</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цими</w:t>
            </w:r>
            <w:proofErr w:type="spellEnd"/>
            <w:r w:rsidRPr="00B72C4F">
              <w:rPr>
                <w:rFonts w:ascii="Times New Roman" w:eastAsia="Times New Roman" w:hAnsi="Times New Roman"/>
              </w:rPr>
              <w:t xml:space="preserve"> нормами і </w:t>
            </w:r>
            <w:proofErr w:type="spellStart"/>
            <w:r w:rsidRPr="00B72C4F">
              <w:rPr>
                <w:rFonts w:ascii="Times New Roman" w:eastAsia="Times New Roman" w:hAnsi="Times New Roman"/>
              </w:rPr>
              <w:t>їх</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порушує</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жодних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окремих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підтверджень</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потрібно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подавати</w:t>
            </w:r>
            <w:proofErr w:type="spellEnd"/>
            <w:r w:rsidRPr="00B72C4F">
              <w:rPr>
                <w:rFonts w:ascii="Times New Roman" w:eastAsia="Times New Roman" w:hAnsi="Times New Roman"/>
              </w:rPr>
              <w:t>):</w:t>
            </w:r>
          </w:p>
          <w:p w14:paraId="2B23B984" w14:textId="77777777" w:rsidR="00330398" w:rsidRPr="00B72C4F" w:rsidRDefault="00330398" w:rsidP="00B72C4F">
            <w:pPr>
              <w:keepNext/>
              <w:widowControl w:val="0"/>
              <w:pBdr>
                <w:top w:val="nil"/>
                <w:left w:val="nil"/>
                <w:bottom w:val="nil"/>
                <w:right w:val="nil"/>
                <w:between w:val="nil"/>
              </w:pBdr>
              <w:spacing w:after="0" w:line="240" w:lineRule="auto"/>
              <w:jc w:val="both"/>
              <w:rPr>
                <w:rFonts w:ascii="Times New Roman" w:eastAsia="Times New Roman" w:hAnsi="Times New Roman"/>
              </w:rPr>
            </w:pPr>
            <w:r w:rsidRPr="00B72C4F">
              <w:rPr>
                <w:rFonts w:ascii="Times New Roman" w:eastAsia="Times New Roman" w:hAnsi="Times New Roman"/>
              </w:rPr>
              <w:t xml:space="preserve">—   </w:t>
            </w:r>
            <w:r w:rsidRPr="00B72C4F">
              <w:rPr>
                <w:rFonts w:ascii="Times New Roman" w:eastAsia="Times New Roman" w:hAnsi="Times New Roman"/>
              </w:rPr>
              <w:tab/>
              <w:t xml:space="preserve">постанови </w:t>
            </w:r>
            <w:proofErr w:type="spellStart"/>
            <w:r w:rsidRPr="00B72C4F">
              <w:rPr>
                <w:rFonts w:ascii="Times New Roman" w:eastAsia="Times New Roman" w:hAnsi="Times New Roman"/>
              </w:rPr>
              <w:t>Кабінету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Міністрів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забезпечення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захисту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національних</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інтересів</w:t>
            </w:r>
            <w:proofErr w:type="spellEnd"/>
            <w:r w:rsidRPr="00B72C4F">
              <w:rPr>
                <w:rFonts w:ascii="Times New Roman" w:eastAsia="Times New Roman" w:hAnsi="Times New Roman"/>
              </w:rPr>
              <w:t xml:space="preserve"> за </w:t>
            </w:r>
            <w:proofErr w:type="spellStart"/>
            <w:r w:rsidRPr="00B72C4F">
              <w:rPr>
                <w:rFonts w:ascii="Times New Roman" w:eastAsia="Times New Roman" w:hAnsi="Times New Roman"/>
              </w:rPr>
              <w:t>майбутніми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позовами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держави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Україна</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зв’язку</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військовою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агресією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Російської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Федерації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w:t>
            </w:r>
            <w:proofErr w:type="spellEnd"/>
            <w:r w:rsidRPr="00B72C4F">
              <w:rPr>
                <w:rFonts w:ascii="Times New Roman" w:eastAsia="Times New Roman" w:hAnsi="Times New Roman"/>
              </w:rPr>
              <w:t xml:space="preserve"> 03.03.2022 № 187, </w:t>
            </w:r>
            <w:proofErr w:type="spellStart"/>
            <w:r w:rsidRPr="00B72C4F">
              <w:rPr>
                <w:rFonts w:ascii="Times New Roman" w:eastAsia="Times New Roman" w:hAnsi="Times New Roman"/>
              </w:rPr>
              <w:t>оскільки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замовник</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може</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виконувати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зобов’язання</w:t>
            </w:r>
            <w:proofErr w:type="spellEnd"/>
            <w:r w:rsidRPr="00B72C4F">
              <w:rPr>
                <w:rFonts w:ascii="Times New Roman" w:eastAsia="Times New Roman" w:hAnsi="Times New Roman"/>
              </w:rPr>
              <w:t xml:space="preserve">, кредиторами за </w:t>
            </w:r>
            <w:proofErr w:type="spellStart"/>
            <w:r w:rsidRPr="00B72C4F">
              <w:rPr>
                <w:rFonts w:ascii="Times New Roman" w:eastAsia="Times New Roman" w:hAnsi="Times New Roman"/>
              </w:rPr>
              <w:t>якими</w:t>
            </w:r>
            <w:proofErr w:type="spellEnd"/>
            <w:r w:rsidRPr="00B72C4F">
              <w:rPr>
                <w:rFonts w:ascii="Times New Roman" w:eastAsia="Times New Roman" w:hAnsi="Times New Roman"/>
              </w:rPr>
              <w:t xml:space="preserve"> є </w:t>
            </w:r>
            <w:proofErr w:type="spellStart"/>
            <w:r w:rsidRPr="00B72C4F">
              <w:rPr>
                <w:rFonts w:ascii="Times New Roman" w:eastAsia="Times New Roman" w:hAnsi="Times New Roman"/>
              </w:rPr>
              <w:t>Російська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Федерація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або</w:t>
            </w:r>
            <w:proofErr w:type="spellEnd"/>
            <w:r w:rsidRPr="00B72C4F">
              <w:rPr>
                <w:rFonts w:ascii="Times New Roman" w:eastAsia="Times New Roman" w:hAnsi="Times New Roman"/>
              </w:rPr>
              <w:t xml:space="preserve"> особи, </w:t>
            </w:r>
            <w:proofErr w:type="spellStart"/>
            <w:r w:rsidRPr="00B72C4F">
              <w:rPr>
                <w:rFonts w:ascii="Times New Roman" w:eastAsia="Times New Roman" w:hAnsi="Times New Roman"/>
              </w:rPr>
              <w:t>пов’язані</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країною-агресором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визначені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підпунктом</w:t>
            </w:r>
            <w:proofErr w:type="spellEnd"/>
            <w:r w:rsidRPr="00B72C4F">
              <w:rPr>
                <w:rFonts w:ascii="Times New Roman" w:eastAsia="Times New Roman" w:hAnsi="Times New Roman"/>
              </w:rPr>
              <w:t xml:space="preserve"> 1 пункту 1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постанови;</w:t>
            </w:r>
          </w:p>
          <w:p w14:paraId="1490C57D" w14:textId="77777777" w:rsidR="00330398" w:rsidRPr="00B72C4F" w:rsidRDefault="00330398" w:rsidP="00B72C4F">
            <w:pPr>
              <w:keepNext/>
              <w:widowControl w:val="0"/>
              <w:pBdr>
                <w:top w:val="nil"/>
                <w:left w:val="nil"/>
                <w:bottom w:val="nil"/>
                <w:right w:val="nil"/>
                <w:between w:val="nil"/>
              </w:pBdr>
              <w:spacing w:after="0" w:line="240" w:lineRule="auto"/>
              <w:jc w:val="both"/>
              <w:rPr>
                <w:rFonts w:ascii="Times New Roman" w:eastAsia="Times New Roman" w:hAnsi="Times New Roman"/>
              </w:rPr>
            </w:pPr>
            <w:r w:rsidRPr="00B72C4F">
              <w:rPr>
                <w:rFonts w:ascii="Times New Roman" w:eastAsia="Times New Roman" w:hAnsi="Times New Roman"/>
              </w:rPr>
              <w:t xml:space="preserve">—   </w:t>
            </w:r>
            <w:r w:rsidRPr="00B72C4F">
              <w:rPr>
                <w:rFonts w:ascii="Times New Roman" w:eastAsia="Times New Roman" w:hAnsi="Times New Roman"/>
              </w:rPr>
              <w:tab/>
              <w:t xml:space="preserve">постанови </w:t>
            </w:r>
            <w:proofErr w:type="spellStart"/>
            <w:r w:rsidRPr="00B72C4F">
              <w:rPr>
                <w:rFonts w:ascii="Times New Roman" w:eastAsia="Times New Roman" w:hAnsi="Times New Roman"/>
              </w:rPr>
              <w:t>Кабінету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Міністрів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застосування</w:t>
            </w:r>
            <w:proofErr w:type="spellEnd"/>
            <w:r w:rsidRPr="00B72C4F">
              <w:rPr>
                <w:rFonts w:ascii="Times New Roman" w:eastAsia="Times New Roman" w:hAnsi="Times New Roman"/>
              </w:rPr>
              <w:t xml:space="preserve"> заборони </w:t>
            </w:r>
            <w:proofErr w:type="spellStart"/>
            <w:r w:rsidRPr="00B72C4F">
              <w:rPr>
                <w:rFonts w:ascii="Times New Roman" w:eastAsia="Times New Roman" w:hAnsi="Times New Roman"/>
              </w:rPr>
              <w:t>ввезення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товарів</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Російської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Федерації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w:t>
            </w:r>
            <w:proofErr w:type="spellEnd"/>
            <w:r w:rsidRPr="00B72C4F">
              <w:rPr>
                <w:rFonts w:ascii="Times New Roman" w:eastAsia="Times New Roman" w:hAnsi="Times New Roman"/>
              </w:rPr>
              <w:t xml:space="preserve"> 09.04.2022 № 426, </w:t>
            </w:r>
            <w:proofErr w:type="spellStart"/>
            <w:r w:rsidRPr="00B72C4F">
              <w:rPr>
                <w:rFonts w:ascii="Times New Roman" w:eastAsia="Times New Roman" w:hAnsi="Times New Roman"/>
              </w:rPr>
              <w:t>оскільки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цією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постановою</w:t>
            </w:r>
            <w:proofErr w:type="spellEnd"/>
            <w:r w:rsidRPr="00B72C4F">
              <w:rPr>
                <w:rFonts w:ascii="Times New Roman" w:eastAsia="Times New Roman" w:hAnsi="Times New Roman"/>
              </w:rPr>
              <w:t xml:space="preserve"> заборонено </w:t>
            </w:r>
            <w:proofErr w:type="spellStart"/>
            <w:r w:rsidRPr="00B72C4F">
              <w:rPr>
                <w:rFonts w:ascii="Times New Roman" w:eastAsia="Times New Roman" w:hAnsi="Times New Roman"/>
              </w:rPr>
              <w:t>ввезення</w:t>
            </w:r>
            <w:proofErr w:type="spellEnd"/>
            <w:r w:rsidRPr="00B72C4F">
              <w:rPr>
                <w:rFonts w:ascii="Times New Roman" w:eastAsia="Times New Roman" w:hAnsi="Times New Roman"/>
              </w:rPr>
              <w:t xml:space="preserve"> на </w:t>
            </w:r>
            <w:proofErr w:type="spellStart"/>
            <w:r w:rsidRPr="00B72C4F">
              <w:rPr>
                <w:rFonts w:ascii="Times New Roman" w:eastAsia="Times New Roman" w:hAnsi="Times New Roman"/>
              </w:rPr>
              <w:t>митну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територію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митному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режимі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імпорту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товарів</w:t>
            </w:r>
            <w:proofErr w:type="spellEnd"/>
            <w:r w:rsidRPr="00B72C4F">
              <w:rPr>
                <w:rFonts w:ascii="Times New Roman" w:eastAsia="Times New Roman" w:hAnsi="Times New Roman"/>
              </w:rPr>
              <w:t xml:space="preserve"> з </w:t>
            </w:r>
            <w:proofErr w:type="spellStart"/>
            <w:r w:rsidRPr="00B72C4F">
              <w:rPr>
                <w:rFonts w:ascii="Times New Roman" w:eastAsia="Times New Roman" w:hAnsi="Times New Roman"/>
              </w:rPr>
              <w:t>Російської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Федерації</w:t>
            </w:r>
            <w:proofErr w:type="spellEnd"/>
            <w:r w:rsidRPr="00B72C4F">
              <w:rPr>
                <w:rFonts w:ascii="Times New Roman" w:eastAsia="Times New Roman" w:hAnsi="Times New Roman"/>
              </w:rPr>
              <w:t>;</w:t>
            </w:r>
          </w:p>
          <w:p w14:paraId="10F4F94C" w14:textId="77777777" w:rsidR="00330398" w:rsidRPr="00B72C4F" w:rsidRDefault="00330398" w:rsidP="00B72C4F">
            <w:pPr>
              <w:keepNext/>
              <w:widowControl w:val="0"/>
              <w:pBdr>
                <w:top w:val="nil"/>
                <w:left w:val="nil"/>
                <w:bottom w:val="nil"/>
                <w:right w:val="nil"/>
                <w:between w:val="nil"/>
              </w:pBdr>
              <w:spacing w:after="0" w:line="240" w:lineRule="auto"/>
              <w:jc w:val="both"/>
              <w:rPr>
                <w:rFonts w:ascii="Times New Roman" w:eastAsia="Times New Roman" w:hAnsi="Times New Roman"/>
              </w:rPr>
            </w:pPr>
            <w:r w:rsidRPr="00B72C4F">
              <w:rPr>
                <w:rFonts w:ascii="Times New Roman" w:eastAsia="Times New Roman" w:hAnsi="Times New Roman"/>
              </w:rPr>
              <w:t xml:space="preserve">—   </w:t>
            </w:r>
            <w:r w:rsidRPr="00B72C4F">
              <w:rPr>
                <w:rFonts w:ascii="Times New Roman" w:eastAsia="Times New Roman" w:hAnsi="Times New Roman"/>
              </w:rPr>
              <w:tab/>
              <w:t xml:space="preserve">Закону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забезпечення</w:t>
            </w:r>
            <w:proofErr w:type="spellEnd"/>
            <w:r w:rsidRPr="00B72C4F">
              <w:rPr>
                <w:rFonts w:ascii="Times New Roman" w:eastAsia="Times New Roman" w:hAnsi="Times New Roman"/>
              </w:rPr>
              <w:t xml:space="preserve"> прав і свобод </w:t>
            </w:r>
            <w:proofErr w:type="spellStart"/>
            <w:r w:rsidRPr="00B72C4F">
              <w:rPr>
                <w:rFonts w:ascii="Times New Roman" w:eastAsia="Times New Roman" w:hAnsi="Times New Roman"/>
              </w:rPr>
              <w:t>громадян</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правовий</w:t>
            </w:r>
            <w:proofErr w:type="spellEnd"/>
            <w:r w:rsidRPr="00B72C4F">
              <w:rPr>
                <w:rFonts w:ascii="Times New Roman" w:eastAsia="Times New Roman" w:hAnsi="Times New Roman"/>
              </w:rPr>
              <w:t xml:space="preserve"> режим на </w:t>
            </w:r>
            <w:proofErr w:type="spellStart"/>
            <w:r w:rsidRPr="00B72C4F">
              <w:rPr>
                <w:rFonts w:ascii="Times New Roman" w:eastAsia="Times New Roman" w:hAnsi="Times New Roman"/>
              </w:rPr>
              <w:t>тимчасово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окупованій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території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України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w:t>
            </w:r>
            <w:proofErr w:type="spellEnd"/>
            <w:r w:rsidRPr="00B72C4F">
              <w:rPr>
                <w:rFonts w:ascii="Times New Roman" w:eastAsia="Times New Roman" w:hAnsi="Times New Roman"/>
              </w:rPr>
              <w:t xml:space="preserve"> 15.04.2014 № 1207-VII.</w:t>
            </w:r>
          </w:p>
          <w:p w14:paraId="210C8485" w14:textId="77777777" w:rsidR="00330398" w:rsidRPr="00B72C4F" w:rsidRDefault="00330398" w:rsidP="00B72C4F">
            <w:pPr>
              <w:keepNext/>
              <w:widowControl w:val="0"/>
              <w:pBdr>
                <w:top w:val="nil"/>
                <w:left w:val="nil"/>
                <w:bottom w:val="nil"/>
                <w:right w:val="nil"/>
                <w:between w:val="nil"/>
              </w:pBdr>
              <w:spacing w:after="0" w:line="240" w:lineRule="auto"/>
              <w:jc w:val="both"/>
              <w:rPr>
                <w:rFonts w:ascii="Times New Roman" w:eastAsia="Times New Roman" w:hAnsi="Times New Roman"/>
              </w:rPr>
            </w:pPr>
            <w:r w:rsidRPr="00B72C4F">
              <w:rPr>
                <w:rFonts w:ascii="Times New Roman" w:eastAsia="Times New Roman" w:hAnsi="Times New Roman"/>
              </w:rPr>
              <w:t xml:space="preserve">А </w:t>
            </w:r>
            <w:proofErr w:type="spellStart"/>
            <w:r w:rsidRPr="00B72C4F">
              <w:rPr>
                <w:rFonts w:ascii="Times New Roman" w:eastAsia="Times New Roman" w:hAnsi="Times New Roman"/>
              </w:rPr>
              <w:t>також</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враховувати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що</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Україні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highlight w:val="white"/>
              </w:rPr>
              <w:t>замовникам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забороняється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здійснювати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публічні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робіт</w:t>
            </w:r>
            <w:proofErr w:type="spellEnd"/>
            <w:r w:rsidRPr="00B72C4F">
              <w:rPr>
                <w:rFonts w:ascii="Times New Roman" w:eastAsia="Times New Roman" w:hAnsi="Times New Roman"/>
                <w:highlight w:val="white"/>
              </w:rPr>
              <w:t xml:space="preserve"> і </w:t>
            </w:r>
            <w:proofErr w:type="spellStart"/>
            <w:r w:rsidRPr="00B72C4F">
              <w:rPr>
                <w:rFonts w:ascii="Times New Roman" w:eastAsia="Times New Roman" w:hAnsi="Times New Roman"/>
                <w:highlight w:val="white"/>
              </w:rPr>
              <w:t>послуг</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громадян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тих,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проживають</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території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законних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підставах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юридичних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осіб</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утворених</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зареєстрованих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законодавства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юридичних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осіб</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утворених</w:t>
            </w:r>
            <w:proofErr w:type="spellEnd"/>
            <w:r w:rsidRPr="00B72C4F">
              <w:rPr>
                <w:rFonts w:ascii="Times New Roman" w:eastAsia="Times New Roman" w:hAnsi="Times New Roman"/>
                <w:highlight w:val="white"/>
              </w:rPr>
              <w:t xml:space="preserve"> та</w:t>
            </w:r>
            <w:r w:rsidRPr="00B72C4F">
              <w:rPr>
                <w:rFonts w:ascii="Times New Roman" w:eastAsia="Times New Roman" w:hAnsi="Times New Roman"/>
                <w:i/>
                <w:iCs/>
                <w:highlight w:val="white"/>
              </w:rPr>
              <w:t xml:space="preserve"> </w:t>
            </w:r>
            <w:proofErr w:type="spellStart"/>
            <w:r w:rsidRPr="00B72C4F">
              <w:rPr>
                <w:rFonts w:ascii="Times New Roman" w:eastAsia="Times New Roman" w:hAnsi="Times New Roman"/>
                <w:i/>
                <w:iCs/>
                <w:highlight w:val="white"/>
              </w:rPr>
              <w:t>з</w:t>
            </w:r>
            <w:r w:rsidRPr="00B72C4F">
              <w:rPr>
                <w:rFonts w:ascii="Times New Roman" w:eastAsia="Times New Roman" w:hAnsi="Times New Roman"/>
                <w:highlight w:val="white"/>
              </w:rPr>
              <w:t>ареєстрованих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законодавства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кінцевим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бенефіціарним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власником</w:t>
            </w:r>
            <w:proofErr w:type="spellEnd"/>
            <w:r w:rsidRPr="00B72C4F">
              <w:rPr>
                <w:rFonts w:ascii="Times New Roman" w:eastAsia="Times New Roman" w:hAnsi="Times New Roman"/>
                <w:highlight w:val="white"/>
              </w:rPr>
              <w:t xml:space="preserve">, членом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акціонером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має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частку</w:t>
            </w:r>
            <w:proofErr w:type="spellEnd"/>
            <w:r w:rsidRPr="00B72C4F">
              <w:rPr>
                <w:rFonts w:ascii="Times New Roman" w:eastAsia="Times New Roman" w:hAnsi="Times New Roman"/>
                <w:highlight w:val="white"/>
              </w:rPr>
              <w:t xml:space="preserve"> в статутному </w:t>
            </w:r>
            <w:proofErr w:type="spellStart"/>
            <w:r w:rsidRPr="00B72C4F">
              <w:rPr>
                <w:rFonts w:ascii="Times New Roman" w:eastAsia="Times New Roman" w:hAnsi="Times New Roman"/>
                <w:highlight w:val="white"/>
              </w:rPr>
              <w:t>капіталі</w:t>
            </w:r>
            <w:proofErr w:type="spellEnd"/>
            <w:r w:rsidRPr="00B72C4F">
              <w:rPr>
                <w:rFonts w:ascii="Times New Roman" w:eastAsia="Times New Roman" w:hAnsi="Times New Roman"/>
                <w:highlight w:val="white"/>
              </w:rPr>
              <w:t xml:space="preserve"> 10 і </w:t>
            </w:r>
            <w:proofErr w:type="spellStart"/>
            <w:r w:rsidRPr="00B72C4F">
              <w:rPr>
                <w:rFonts w:ascii="Times New Roman" w:eastAsia="Times New Roman" w:hAnsi="Times New Roman"/>
                <w:highlight w:val="white"/>
              </w:rPr>
              <w:t>більше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відсотків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далі</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активи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якої</w:t>
            </w:r>
            <w:proofErr w:type="spellEnd"/>
            <w:r w:rsidRPr="00B72C4F">
              <w:rPr>
                <w:rFonts w:ascii="Times New Roman" w:eastAsia="Times New Roman" w:hAnsi="Times New Roman"/>
                <w:highlight w:val="white"/>
              </w:rPr>
              <w:t xml:space="preserve"> є </w:t>
            </w:r>
            <w:proofErr w:type="spellStart"/>
            <w:r w:rsidRPr="00B72C4F">
              <w:rPr>
                <w:rFonts w:ascii="Times New Roman" w:eastAsia="Times New Roman" w:hAnsi="Times New Roman"/>
                <w:highlight w:val="white"/>
              </w:rPr>
              <w:t>Російська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Федерація</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громадянин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тих,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проживають</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території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законних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підставах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юридичних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осіб</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утворених</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зареєстрованих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законодавства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випадків</w:t>
            </w:r>
            <w:proofErr w:type="spellEnd"/>
            <w:r w:rsidRPr="00B72C4F">
              <w:rPr>
                <w:rFonts w:ascii="Times New Roman" w:eastAsia="Times New Roman" w:hAnsi="Times New Roman"/>
                <w:highlight w:val="white"/>
              </w:rPr>
              <w:t xml:space="preserve">, коли </w:t>
            </w:r>
            <w:proofErr w:type="spellStart"/>
            <w:r w:rsidRPr="00B72C4F">
              <w:rPr>
                <w:rFonts w:ascii="Times New Roman" w:eastAsia="Times New Roman" w:hAnsi="Times New Roman"/>
                <w:highlight w:val="white"/>
              </w:rPr>
              <w:t>активи</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установленому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законодавством</w:t>
            </w:r>
            <w:proofErr w:type="spellEnd"/>
            <w:r w:rsidRPr="00B72C4F">
              <w:rPr>
                <w:rFonts w:ascii="Times New Roman" w:eastAsia="Times New Roman" w:hAnsi="Times New Roman"/>
                <w:highlight w:val="white"/>
              </w:rPr>
              <w:t xml:space="preserve"> порядку </w:t>
            </w:r>
            <w:proofErr w:type="spellStart"/>
            <w:r w:rsidRPr="00B72C4F">
              <w:rPr>
                <w:rFonts w:ascii="Times New Roman" w:eastAsia="Times New Roman" w:hAnsi="Times New Roman"/>
                <w:highlight w:val="white"/>
              </w:rPr>
              <w:t>передані</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управління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Національному</w:t>
            </w:r>
            <w:proofErr w:type="spellEnd"/>
            <w:r w:rsidRPr="00B72C4F">
              <w:rPr>
                <w:rFonts w:ascii="Times New Roman" w:eastAsia="Times New Roman" w:hAnsi="Times New Roman"/>
                <w:highlight w:val="white"/>
              </w:rPr>
              <w:t xml:space="preserve"> агентству з </w:t>
            </w:r>
            <w:proofErr w:type="spellStart"/>
            <w:r w:rsidRPr="00B72C4F">
              <w:rPr>
                <w:rFonts w:ascii="Times New Roman" w:eastAsia="Times New Roman" w:hAnsi="Times New Roman"/>
                <w:highlight w:val="white"/>
              </w:rPr>
              <w:t>питань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виявлення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розшуку</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управління</w:t>
            </w:r>
            <w:proofErr w:type="spellEnd"/>
            <w:r w:rsidRPr="00B72C4F">
              <w:rPr>
                <w:rFonts w:ascii="Times New Roman" w:eastAsia="Times New Roman" w:hAnsi="Times New Roman"/>
                <w:highlight w:val="white"/>
              </w:rPr>
              <w:t xml:space="preserve"> активами, </w:t>
            </w:r>
            <w:proofErr w:type="spellStart"/>
            <w:r w:rsidRPr="00B72C4F">
              <w:rPr>
                <w:rFonts w:ascii="Times New Roman" w:eastAsia="Times New Roman" w:hAnsi="Times New Roman"/>
                <w:highlight w:val="white"/>
              </w:rPr>
              <w:t>одержаними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корупційних</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інших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злочинів</w:t>
            </w:r>
            <w:proofErr w:type="spellEnd"/>
            <w:r w:rsidRPr="00B72C4F">
              <w:rPr>
                <w:rFonts w:ascii="Times New Roman" w:eastAsia="Times New Roman" w:hAnsi="Times New Roman"/>
              </w:rPr>
              <w:t>;</w:t>
            </w:r>
          </w:p>
          <w:p w14:paraId="03E851DF" w14:textId="7844A6B9" w:rsidR="00630BEA" w:rsidRPr="00B72C4F" w:rsidRDefault="00330398" w:rsidP="00B72C4F">
            <w:pPr>
              <w:spacing w:after="0" w:line="240" w:lineRule="auto"/>
              <w:contextualSpacing/>
              <w:jc w:val="both"/>
              <w:rPr>
                <w:rFonts w:ascii="Times New Roman" w:hAnsi="Times New Roman"/>
                <w:lang w:val="uk-UA"/>
              </w:rPr>
            </w:pPr>
            <w:proofErr w:type="spellStart"/>
            <w:r w:rsidRPr="00B72C4F">
              <w:rPr>
                <w:rFonts w:ascii="Times New Roman" w:eastAsia="Times New Roman" w:hAnsi="Times New Roman"/>
                <w:highlight w:val="white"/>
              </w:rPr>
              <w:t>замовникам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забороняється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здійснювати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публічні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походженням</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за </w:t>
            </w:r>
            <w:proofErr w:type="spellStart"/>
            <w:r w:rsidRPr="00B72C4F">
              <w:rPr>
                <w:rFonts w:ascii="Times New Roman" w:eastAsia="Times New Roman" w:hAnsi="Times New Roman"/>
                <w:highlight w:val="white"/>
              </w:rPr>
              <w:t>винятком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походженням</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необхідних</w:t>
            </w:r>
            <w:proofErr w:type="spellEnd"/>
            <w:r w:rsidRPr="00B72C4F">
              <w:rPr>
                <w:rFonts w:ascii="Times New Roman" w:eastAsia="Times New Roman" w:hAnsi="Times New Roman"/>
                <w:highlight w:val="white"/>
              </w:rPr>
              <w:t xml:space="preserve"> </w:t>
            </w:r>
            <w:proofErr w:type="gramStart"/>
            <w:r w:rsidRPr="00B72C4F">
              <w:rPr>
                <w:rFonts w:ascii="Times New Roman" w:eastAsia="Times New Roman" w:hAnsi="Times New Roman"/>
                <w:highlight w:val="white"/>
              </w:rPr>
              <w:t>для ремонту</w:t>
            </w:r>
            <w:proofErr w:type="gram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обслуговування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придбаних</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набрання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чинності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Постановою</w:t>
            </w:r>
            <w:proofErr w:type="spellEnd"/>
            <w:r w:rsidRPr="00B72C4F">
              <w:rPr>
                <w:rFonts w:ascii="Times New Roman" w:eastAsia="Times New Roman" w:hAnsi="Times New Roman"/>
                <w:highlight w:val="white"/>
              </w:rPr>
              <w:t xml:space="preserve"> № 1178.</w:t>
            </w:r>
          </w:p>
        </w:tc>
      </w:tr>
      <w:tr w:rsidR="00696D40" w:rsidRPr="00B72C4F" w14:paraId="7C4412F3"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5A0CEF1D" w14:textId="77777777" w:rsidR="00696D40" w:rsidRPr="00B72C4F" w:rsidRDefault="00696D40"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3.</w:t>
            </w:r>
          </w:p>
        </w:tc>
        <w:tc>
          <w:tcPr>
            <w:tcW w:w="1582" w:type="pct"/>
            <w:gridSpan w:val="2"/>
            <w:tcBorders>
              <w:top w:val="outset" w:sz="6" w:space="0" w:color="auto"/>
              <w:left w:val="outset" w:sz="6" w:space="0" w:color="auto"/>
              <w:bottom w:val="outset" w:sz="6" w:space="0" w:color="auto"/>
              <w:right w:val="outset" w:sz="6" w:space="0" w:color="auto"/>
            </w:tcBorders>
            <w:vAlign w:val="center"/>
            <w:hideMark/>
          </w:tcPr>
          <w:p w14:paraId="3D3E0288" w14:textId="77777777" w:rsidR="00696D40" w:rsidRPr="00B72C4F" w:rsidRDefault="00696D40"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zh-CN"/>
              </w:rPr>
              <w:t xml:space="preserve">Відхилення тендерних пропозицій </w:t>
            </w:r>
          </w:p>
        </w:tc>
        <w:tc>
          <w:tcPr>
            <w:tcW w:w="3239" w:type="pct"/>
            <w:tcBorders>
              <w:top w:val="single" w:sz="4" w:space="0" w:color="auto"/>
              <w:left w:val="single" w:sz="4" w:space="0" w:color="auto"/>
              <w:bottom w:val="single" w:sz="4" w:space="0" w:color="auto"/>
              <w:right w:val="single" w:sz="4" w:space="0" w:color="auto"/>
            </w:tcBorders>
            <w:vAlign w:val="center"/>
            <w:hideMark/>
          </w:tcPr>
          <w:p w14:paraId="1B39C315" w14:textId="77777777" w:rsidR="00696D40" w:rsidRPr="00B72C4F" w:rsidRDefault="00696D40" w:rsidP="00B72C4F">
            <w:pPr>
              <w:keepNext/>
              <w:spacing w:after="0" w:line="240" w:lineRule="auto"/>
              <w:jc w:val="both"/>
              <w:rPr>
                <w:rFonts w:ascii="Times New Roman" w:eastAsia="Times New Roman" w:hAnsi="Times New Roman"/>
                <w:b/>
                <w:bCs/>
                <w:i/>
                <w:iCs/>
                <w:highlight w:val="white"/>
              </w:rPr>
            </w:pPr>
            <w:proofErr w:type="spellStart"/>
            <w:r w:rsidRPr="00B72C4F">
              <w:rPr>
                <w:rFonts w:ascii="Times New Roman" w:eastAsia="Times New Roman" w:hAnsi="Times New Roman"/>
                <w:b/>
                <w:bCs/>
                <w:i/>
                <w:iCs/>
                <w:highlight w:val="white"/>
              </w:rPr>
              <w:t>Замовник</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відхиляє</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тендерну</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пропозицію</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із</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зазначенням</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аргументації</w:t>
            </w:r>
            <w:proofErr w:type="spellEnd"/>
            <w:r w:rsidRPr="00B72C4F">
              <w:rPr>
                <w:rFonts w:ascii="Times New Roman" w:eastAsia="Times New Roman" w:hAnsi="Times New Roman"/>
                <w:b/>
                <w:bCs/>
                <w:i/>
                <w:iCs/>
                <w:highlight w:val="white"/>
              </w:rPr>
              <w:t xml:space="preserve"> в </w:t>
            </w:r>
            <w:proofErr w:type="spellStart"/>
            <w:r w:rsidRPr="00B72C4F">
              <w:rPr>
                <w:rFonts w:ascii="Times New Roman" w:eastAsia="Times New Roman" w:hAnsi="Times New Roman"/>
                <w:b/>
                <w:bCs/>
                <w:i/>
                <w:iCs/>
                <w:highlight w:val="white"/>
              </w:rPr>
              <w:t>електронній</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системі</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закупівель</w:t>
            </w:r>
            <w:proofErr w:type="spellEnd"/>
            <w:r w:rsidRPr="00B72C4F">
              <w:rPr>
                <w:rFonts w:ascii="Times New Roman" w:eastAsia="Times New Roman" w:hAnsi="Times New Roman"/>
                <w:b/>
                <w:bCs/>
                <w:i/>
                <w:iCs/>
                <w:highlight w:val="white"/>
              </w:rPr>
              <w:t xml:space="preserve"> у </w:t>
            </w:r>
            <w:proofErr w:type="spellStart"/>
            <w:r w:rsidRPr="00B72C4F">
              <w:rPr>
                <w:rFonts w:ascii="Times New Roman" w:eastAsia="Times New Roman" w:hAnsi="Times New Roman"/>
                <w:b/>
                <w:bCs/>
                <w:i/>
                <w:iCs/>
                <w:highlight w:val="white"/>
              </w:rPr>
              <w:t>разі</w:t>
            </w:r>
            <w:proofErr w:type="spellEnd"/>
            <w:r w:rsidRPr="00B72C4F">
              <w:rPr>
                <w:rFonts w:ascii="Times New Roman" w:eastAsia="Times New Roman" w:hAnsi="Times New Roman"/>
                <w:b/>
                <w:bCs/>
                <w:i/>
                <w:iCs/>
                <w:highlight w:val="white"/>
              </w:rPr>
              <w:t>, коли:</w:t>
            </w:r>
          </w:p>
          <w:p w14:paraId="11FDC264"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1)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w:t>
            </w:r>
          </w:p>
          <w:p w14:paraId="4F172DED"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підпадає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встановлені</w:t>
            </w:r>
            <w:proofErr w:type="spellEnd"/>
            <w:r w:rsidRPr="00B72C4F">
              <w:rPr>
                <w:rFonts w:ascii="Times New Roman" w:eastAsia="Times New Roman" w:hAnsi="Times New Roman"/>
                <w:highlight w:val="white"/>
              </w:rPr>
              <w:t xml:space="preserve"> пунктом 47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4749AE65"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зазначив</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недостовірну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є </w:t>
            </w:r>
            <w:proofErr w:type="spellStart"/>
            <w:r w:rsidRPr="00B72C4F">
              <w:rPr>
                <w:rFonts w:ascii="Times New Roman" w:eastAsia="Times New Roman" w:hAnsi="Times New Roman"/>
                <w:highlight w:val="white"/>
              </w:rPr>
              <w:t>суттєвою</w:t>
            </w:r>
            <w:proofErr w:type="spellEnd"/>
            <w:r w:rsidRPr="00B72C4F">
              <w:rPr>
                <w:rFonts w:ascii="Times New Roman" w:eastAsia="Times New Roman" w:hAnsi="Times New Roman"/>
                <w:highlight w:val="white"/>
              </w:rPr>
              <w:t xml:space="preserve"> для </w:t>
            </w:r>
            <w:proofErr w:type="spellStart"/>
            <w:r w:rsidRPr="00B72C4F">
              <w:rPr>
                <w:rFonts w:ascii="Times New Roman" w:eastAsia="Times New Roman" w:hAnsi="Times New Roman"/>
                <w:highlight w:val="white"/>
              </w:rPr>
              <w:t>визначення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результатів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яку </w:t>
            </w:r>
            <w:proofErr w:type="spellStart"/>
            <w:r w:rsidRPr="00B72C4F">
              <w:rPr>
                <w:rFonts w:ascii="Times New Roman" w:eastAsia="Times New Roman" w:hAnsi="Times New Roman"/>
                <w:highlight w:val="white"/>
              </w:rPr>
              <w:lastRenderedPageBreak/>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виявлено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згідно</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абзацом</w:t>
            </w:r>
            <w:proofErr w:type="spellEnd"/>
            <w:r w:rsidRPr="00B72C4F">
              <w:rPr>
                <w:rFonts w:ascii="Times New Roman" w:eastAsia="Times New Roman" w:hAnsi="Times New Roman"/>
                <w:highlight w:val="white"/>
              </w:rPr>
              <w:t xml:space="preserve"> першим пункту 42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70B4359A"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не </w:t>
            </w:r>
            <w:proofErr w:type="spellStart"/>
            <w:r w:rsidRPr="00B72C4F">
              <w:rPr>
                <w:rFonts w:ascii="Times New Roman" w:eastAsia="Times New Roman" w:hAnsi="Times New Roman"/>
                <w:highlight w:val="white"/>
              </w:rPr>
              <w:t>надав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забезпечення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забезпечення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вимагалося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w:t>
            </w:r>
          </w:p>
          <w:p w14:paraId="4C7937C6"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не </w:t>
            </w:r>
            <w:proofErr w:type="spellStart"/>
            <w:r w:rsidRPr="00B72C4F">
              <w:rPr>
                <w:rFonts w:ascii="Times New Roman" w:eastAsia="Times New Roman" w:hAnsi="Times New Roman"/>
                <w:highlight w:val="white"/>
              </w:rPr>
              <w:t>виправив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виявлені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після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розкриття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невідповідності</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документах,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подані</w:t>
            </w:r>
            <w:proofErr w:type="spellEnd"/>
            <w:r w:rsidRPr="00B72C4F">
              <w:rPr>
                <w:rFonts w:ascii="Times New Roman" w:eastAsia="Times New Roman" w:hAnsi="Times New Roman"/>
                <w:highlight w:val="white"/>
              </w:rPr>
              <w:t xml:space="preserve"> ним у </w:t>
            </w:r>
            <w:proofErr w:type="spellStart"/>
            <w:r w:rsidRPr="00B72C4F">
              <w:rPr>
                <w:rFonts w:ascii="Times New Roman" w:eastAsia="Times New Roman" w:hAnsi="Times New Roman"/>
                <w:highlight w:val="white"/>
              </w:rPr>
              <w:t>складі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своєї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змінив</w:t>
            </w:r>
            <w:proofErr w:type="spellEnd"/>
            <w:r w:rsidRPr="00B72C4F">
              <w:rPr>
                <w:rFonts w:ascii="Times New Roman" w:eastAsia="Times New Roman" w:hAnsi="Times New Roman"/>
                <w:highlight w:val="white"/>
              </w:rPr>
              <w:t xml:space="preserve"> предмет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найменування</w:t>
            </w:r>
            <w:proofErr w:type="spellEnd"/>
            <w:r w:rsidRPr="00B72C4F">
              <w:rPr>
                <w:rFonts w:ascii="Times New Roman" w:eastAsia="Times New Roman" w:hAnsi="Times New Roman"/>
                <w:highlight w:val="white"/>
              </w:rPr>
              <w:t xml:space="preserve">, марку, модель </w:t>
            </w:r>
            <w:proofErr w:type="spellStart"/>
            <w:r w:rsidRPr="00B72C4F">
              <w:rPr>
                <w:rFonts w:ascii="Times New Roman" w:eastAsia="Times New Roman" w:hAnsi="Times New Roman"/>
                <w:highlight w:val="white"/>
              </w:rPr>
              <w:t>тощо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w:t>
            </w:r>
            <w:proofErr w:type="spellEnd"/>
            <w:r w:rsidRPr="00B72C4F">
              <w:rPr>
                <w:rFonts w:ascii="Times New Roman" w:eastAsia="Times New Roman" w:hAnsi="Times New Roman"/>
                <w:highlight w:val="white"/>
              </w:rPr>
              <w:t xml:space="preserve"> час </w:t>
            </w:r>
            <w:proofErr w:type="spellStart"/>
            <w:r w:rsidRPr="00B72C4F">
              <w:rPr>
                <w:rFonts w:ascii="Times New Roman" w:eastAsia="Times New Roman" w:hAnsi="Times New Roman"/>
                <w:highlight w:val="white"/>
              </w:rPr>
              <w:t>виправлення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виявлених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невідповідностей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протягом</w:t>
            </w:r>
            <w:proofErr w:type="spellEnd"/>
            <w:r w:rsidRPr="00B72C4F">
              <w:rPr>
                <w:rFonts w:ascii="Times New Roman" w:eastAsia="Times New Roman" w:hAnsi="Times New Roman"/>
                <w:highlight w:val="white"/>
              </w:rPr>
              <w:t xml:space="preserve"> 24 годин з моменту </w:t>
            </w:r>
            <w:proofErr w:type="spellStart"/>
            <w:r w:rsidRPr="00B72C4F">
              <w:rPr>
                <w:rFonts w:ascii="Times New Roman" w:eastAsia="Times New Roman" w:hAnsi="Times New Roman"/>
                <w:highlight w:val="white"/>
              </w:rPr>
              <w:t>розміщення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повідомлення</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вимогою</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усунення</w:t>
            </w:r>
            <w:proofErr w:type="spellEnd"/>
            <w:r w:rsidRPr="00B72C4F">
              <w:rPr>
                <w:rFonts w:ascii="Times New Roman" w:eastAsia="Times New Roman" w:hAnsi="Times New Roman"/>
                <w:highlight w:val="white"/>
              </w:rPr>
              <w:t xml:space="preserve"> таких </w:t>
            </w:r>
            <w:proofErr w:type="spellStart"/>
            <w:r w:rsidRPr="00B72C4F">
              <w:rPr>
                <w:rFonts w:ascii="Times New Roman" w:eastAsia="Times New Roman" w:hAnsi="Times New Roman"/>
                <w:highlight w:val="white"/>
              </w:rPr>
              <w:t>невідповідностей</w:t>
            </w:r>
            <w:proofErr w:type="spellEnd"/>
            <w:r w:rsidRPr="00B72C4F">
              <w:rPr>
                <w:rFonts w:ascii="Times New Roman" w:eastAsia="Times New Roman" w:hAnsi="Times New Roman"/>
                <w:highlight w:val="white"/>
              </w:rPr>
              <w:t>;</w:t>
            </w:r>
          </w:p>
          <w:p w14:paraId="615D973F"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не </w:t>
            </w:r>
            <w:proofErr w:type="spellStart"/>
            <w:r w:rsidRPr="00B72C4F">
              <w:rPr>
                <w:rFonts w:ascii="Times New Roman" w:eastAsia="Times New Roman" w:hAnsi="Times New Roman"/>
                <w:highlight w:val="white"/>
              </w:rPr>
              <w:t>надав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обґрунтування</w:t>
            </w:r>
            <w:proofErr w:type="spellEnd"/>
            <w:r w:rsidRPr="00B72C4F">
              <w:rPr>
                <w:rFonts w:ascii="Times New Roman" w:eastAsia="Times New Roman" w:hAnsi="Times New Roman"/>
                <w:highlight w:val="white"/>
              </w:rPr>
              <w:t xml:space="preserve"> аномально </w:t>
            </w:r>
            <w:proofErr w:type="spellStart"/>
            <w:r w:rsidRPr="00B72C4F">
              <w:rPr>
                <w:rFonts w:ascii="Times New Roman" w:eastAsia="Times New Roman" w:hAnsi="Times New Roman"/>
                <w:highlight w:val="white"/>
              </w:rPr>
              <w:t>низької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ціни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протягом</w:t>
            </w:r>
            <w:proofErr w:type="spellEnd"/>
            <w:r w:rsidRPr="00B72C4F">
              <w:rPr>
                <w:rFonts w:ascii="Times New Roman" w:eastAsia="Times New Roman" w:hAnsi="Times New Roman"/>
                <w:highlight w:val="white"/>
              </w:rPr>
              <w:t xml:space="preserve"> строку, </w:t>
            </w:r>
            <w:proofErr w:type="spellStart"/>
            <w:r w:rsidRPr="00B72C4F">
              <w:rPr>
                <w:rFonts w:ascii="Times New Roman" w:eastAsia="Times New Roman" w:hAnsi="Times New Roman"/>
                <w:highlight w:val="white"/>
              </w:rPr>
              <w:t>визначеного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абзацом</w:t>
            </w:r>
            <w:proofErr w:type="spellEnd"/>
            <w:r w:rsidRPr="00B72C4F">
              <w:rPr>
                <w:rFonts w:ascii="Times New Roman" w:eastAsia="Times New Roman" w:hAnsi="Times New Roman"/>
                <w:highlight w:val="white"/>
              </w:rPr>
              <w:t xml:space="preserve"> першим </w:t>
            </w:r>
            <w:proofErr w:type="spellStart"/>
            <w:r w:rsidRPr="00B72C4F">
              <w:rPr>
                <w:rFonts w:ascii="Times New Roman" w:eastAsia="Times New Roman" w:hAnsi="Times New Roman"/>
                <w:highlight w:val="white"/>
              </w:rPr>
              <w:t>частини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чотирнадцятої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29 Закону / </w:t>
            </w:r>
            <w:proofErr w:type="spellStart"/>
            <w:r w:rsidRPr="00B72C4F">
              <w:rPr>
                <w:rFonts w:ascii="Times New Roman" w:eastAsia="Times New Roman" w:hAnsi="Times New Roman"/>
                <w:highlight w:val="white"/>
              </w:rPr>
              <w:t>абзацом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дев’ятим</w:t>
            </w:r>
            <w:proofErr w:type="spellEnd"/>
            <w:r w:rsidRPr="00B72C4F">
              <w:rPr>
                <w:rFonts w:ascii="Times New Roman" w:eastAsia="Times New Roman" w:hAnsi="Times New Roman"/>
                <w:highlight w:val="white"/>
              </w:rPr>
              <w:t xml:space="preserve"> пункту 37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5E803070"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визначив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конфіденційною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бути </w:t>
            </w:r>
            <w:proofErr w:type="spellStart"/>
            <w:r w:rsidRPr="00B72C4F">
              <w:rPr>
                <w:rFonts w:ascii="Times New Roman" w:eastAsia="Times New Roman" w:hAnsi="Times New Roman"/>
                <w:highlight w:val="white"/>
              </w:rPr>
              <w:t>визначена</w:t>
            </w:r>
            <w:proofErr w:type="spellEnd"/>
            <w:r w:rsidRPr="00B72C4F">
              <w:rPr>
                <w:rFonts w:ascii="Times New Roman" w:eastAsia="Times New Roman" w:hAnsi="Times New Roman"/>
                <w:highlight w:val="white"/>
              </w:rPr>
              <w:t xml:space="preserve"> як </w:t>
            </w:r>
            <w:proofErr w:type="spellStart"/>
            <w:r w:rsidRPr="00B72C4F">
              <w:rPr>
                <w:rFonts w:ascii="Times New Roman" w:eastAsia="Times New Roman" w:hAnsi="Times New Roman"/>
                <w:highlight w:val="white"/>
              </w:rPr>
              <w:t>конфіденційна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вимог</w:t>
            </w:r>
            <w:proofErr w:type="spellEnd"/>
            <w:r w:rsidRPr="00B72C4F">
              <w:rPr>
                <w:rFonts w:ascii="Times New Roman" w:eastAsia="Times New Roman" w:hAnsi="Times New Roman"/>
                <w:highlight w:val="white"/>
              </w:rPr>
              <w:t xml:space="preserve"> пункту 40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76CF2FBF"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є </w:t>
            </w:r>
            <w:proofErr w:type="spellStart"/>
            <w:r w:rsidRPr="00B72C4F">
              <w:rPr>
                <w:rFonts w:ascii="Times New Roman" w:eastAsia="Times New Roman" w:hAnsi="Times New Roman"/>
                <w:highlight w:val="white"/>
              </w:rPr>
              <w:t>громадянином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того,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проживає</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території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законних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підставах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юридичною</w:t>
            </w:r>
            <w:proofErr w:type="spellEnd"/>
            <w:r w:rsidRPr="00B72C4F">
              <w:rPr>
                <w:rFonts w:ascii="Times New Roman" w:eastAsia="Times New Roman" w:hAnsi="Times New Roman"/>
                <w:highlight w:val="white"/>
              </w:rPr>
              <w:t xml:space="preserve"> особою, </w:t>
            </w:r>
            <w:proofErr w:type="spellStart"/>
            <w:r w:rsidRPr="00B72C4F">
              <w:rPr>
                <w:rFonts w:ascii="Times New Roman" w:eastAsia="Times New Roman" w:hAnsi="Times New Roman"/>
                <w:highlight w:val="white"/>
              </w:rPr>
              <w:t>утвореною</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зареєстрованою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законодавства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юридичною</w:t>
            </w:r>
            <w:proofErr w:type="spellEnd"/>
            <w:r w:rsidRPr="00B72C4F">
              <w:rPr>
                <w:rFonts w:ascii="Times New Roman" w:eastAsia="Times New Roman" w:hAnsi="Times New Roman"/>
                <w:highlight w:val="white"/>
              </w:rPr>
              <w:t xml:space="preserve"> особою, </w:t>
            </w:r>
            <w:proofErr w:type="spellStart"/>
            <w:r w:rsidRPr="00B72C4F">
              <w:rPr>
                <w:rFonts w:ascii="Times New Roman" w:eastAsia="Times New Roman" w:hAnsi="Times New Roman"/>
                <w:highlight w:val="white"/>
              </w:rPr>
              <w:t>утвореною</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зареєстрованою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законодавства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кінцевим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бенефіціарним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власником</w:t>
            </w:r>
            <w:proofErr w:type="spellEnd"/>
            <w:r w:rsidRPr="00B72C4F">
              <w:rPr>
                <w:rFonts w:ascii="Times New Roman" w:eastAsia="Times New Roman" w:hAnsi="Times New Roman"/>
                <w:highlight w:val="white"/>
              </w:rPr>
              <w:t xml:space="preserve">, членом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акціонером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має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частку</w:t>
            </w:r>
            <w:proofErr w:type="spellEnd"/>
            <w:r w:rsidRPr="00B72C4F">
              <w:rPr>
                <w:rFonts w:ascii="Times New Roman" w:eastAsia="Times New Roman" w:hAnsi="Times New Roman"/>
                <w:highlight w:val="white"/>
              </w:rPr>
              <w:t xml:space="preserve"> в статутному </w:t>
            </w:r>
            <w:proofErr w:type="spellStart"/>
            <w:r w:rsidRPr="00B72C4F">
              <w:rPr>
                <w:rFonts w:ascii="Times New Roman" w:eastAsia="Times New Roman" w:hAnsi="Times New Roman"/>
                <w:highlight w:val="white"/>
              </w:rPr>
              <w:t>капіталі</w:t>
            </w:r>
            <w:proofErr w:type="spellEnd"/>
            <w:r w:rsidRPr="00B72C4F">
              <w:rPr>
                <w:rFonts w:ascii="Times New Roman" w:eastAsia="Times New Roman" w:hAnsi="Times New Roman"/>
                <w:highlight w:val="white"/>
              </w:rPr>
              <w:t xml:space="preserve"> 10 і </w:t>
            </w:r>
            <w:proofErr w:type="spellStart"/>
            <w:r w:rsidRPr="00B72C4F">
              <w:rPr>
                <w:rFonts w:ascii="Times New Roman" w:eastAsia="Times New Roman" w:hAnsi="Times New Roman"/>
                <w:highlight w:val="white"/>
              </w:rPr>
              <w:t>більше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відсотків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далі</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активи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якої</w:t>
            </w:r>
            <w:proofErr w:type="spellEnd"/>
            <w:r w:rsidRPr="00B72C4F">
              <w:rPr>
                <w:rFonts w:ascii="Times New Roman" w:eastAsia="Times New Roman" w:hAnsi="Times New Roman"/>
                <w:highlight w:val="white"/>
              </w:rPr>
              <w:t xml:space="preserve"> є </w:t>
            </w:r>
            <w:proofErr w:type="spellStart"/>
            <w:r w:rsidRPr="00B72C4F">
              <w:rPr>
                <w:rFonts w:ascii="Times New Roman" w:eastAsia="Times New Roman" w:hAnsi="Times New Roman"/>
                <w:highlight w:val="white"/>
              </w:rPr>
              <w:t>Російська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Федерація</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громадянин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того,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проживає</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території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законних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підставах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юридичною</w:t>
            </w:r>
            <w:proofErr w:type="spellEnd"/>
            <w:r w:rsidRPr="00B72C4F">
              <w:rPr>
                <w:rFonts w:ascii="Times New Roman" w:eastAsia="Times New Roman" w:hAnsi="Times New Roman"/>
                <w:highlight w:val="white"/>
              </w:rPr>
              <w:t xml:space="preserve"> особою, </w:t>
            </w:r>
            <w:proofErr w:type="spellStart"/>
            <w:r w:rsidRPr="00B72C4F">
              <w:rPr>
                <w:rFonts w:ascii="Times New Roman" w:eastAsia="Times New Roman" w:hAnsi="Times New Roman"/>
                <w:highlight w:val="white"/>
              </w:rPr>
              <w:t>утвореною</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зареєстрованою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законодавства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випадків</w:t>
            </w:r>
            <w:proofErr w:type="spellEnd"/>
            <w:r w:rsidRPr="00B72C4F">
              <w:rPr>
                <w:rFonts w:ascii="Times New Roman" w:eastAsia="Times New Roman" w:hAnsi="Times New Roman"/>
                <w:highlight w:val="white"/>
              </w:rPr>
              <w:t xml:space="preserve">, коли </w:t>
            </w:r>
            <w:proofErr w:type="spellStart"/>
            <w:r w:rsidRPr="00B72C4F">
              <w:rPr>
                <w:rFonts w:ascii="Times New Roman" w:eastAsia="Times New Roman" w:hAnsi="Times New Roman"/>
                <w:highlight w:val="white"/>
              </w:rPr>
              <w:t>активи</w:t>
            </w:r>
            <w:proofErr w:type="spellEnd"/>
            <w:r w:rsidRPr="00B72C4F">
              <w:rPr>
                <w:rFonts w:ascii="Times New Roman" w:eastAsia="Times New Roman" w:hAnsi="Times New Roman"/>
                <w:highlight w:val="white"/>
              </w:rPr>
              <w:t xml:space="preserve"> в</w:t>
            </w:r>
            <w:r w:rsidRPr="00B72C4F">
              <w:rPr>
                <w:rFonts w:ascii="Times New Roman" w:eastAsia="Times New Roman" w:hAnsi="Times New Roman"/>
                <w:color w:val="00B050"/>
                <w:highlight w:val="white"/>
              </w:rPr>
              <w:t xml:space="preserve"> </w:t>
            </w:r>
            <w:proofErr w:type="spellStart"/>
            <w:r w:rsidRPr="00B72C4F">
              <w:rPr>
                <w:rFonts w:ascii="Times New Roman" w:eastAsia="Times New Roman" w:hAnsi="Times New Roman"/>
                <w:highlight w:val="white"/>
              </w:rPr>
              <w:t>установленому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законодавством</w:t>
            </w:r>
            <w:proofErr w:type="spellEnd"/>
            <w:r w:rsidRPr="00B72C4F">
              <w:rPr>
                <w:rFonts w:ascii="Times New Roman" w:eastAsia="Times New Roman" w:hAnsi="Times New Roman"/>
                <w:highlight w:val="white"/>
              </w:rPr>
              <w:t xml:space="preserve"> порядку </w:t>
            </w:r>
            <w:proofErr w:type="spellStart"/>
            <w:r w:rsidRPr="00B72C4F">
              <w:rPr>
                <w:rFonts w:ascii="Times New Roman" w:eastAsia="Times New Roman" w:hAnsi="Times New Roman"/>
                <w:highlight w:val="white"/>
              </w:rPr>
              <w:t>передані</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управління</w:t>
            </w:r>
            <w:proofErr w:type="spellEnd"/>
            <w:r w:rsidRPr="00B72C4F">
              <w:rPr>
                <w:rFonts w:ascii="Times New Roman" w:eastAsia="Times New Roman" w:hAnsi="Times New Roman"/>
                <w:highlight w:val="white"/>
              </w:rPr>
              <w:t xml:space="preserve"> АРМА;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пропонує</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товари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походженням</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Ісламської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Іран</w:t>
            </w:r>
            <w:proofErr w:type="spellEnd"/>
            <w:r w:rsidRPr="00B72C4F">
              <w:rPr>
                <w:rFonts w:ascii="Times New Roman" w:eastAsia="Times New Roman" w:hAnsi="Times New Roman"/>
                <w:highlight w:val="white"/>
              </w:rPr>
              <w:t xml:space="preserve"> (за </w:t>
            </w:r>
            <w:proofErr w:type="spellStart"/>
            <w:r w:rsidRPr="00B72C4F">
              <w:rPr>
                <w:rFonts w:ascii="Times New Roman" w:eastAsia="Times New Roman" w:hAnsi="Times New Roman"/>
                <w:highlight w:val="white"/>
              </w:rPr>
              <w:t>винятком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походженням</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Російської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Федерації</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Республіки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Білорусь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необхідних</w:t>
            </w:r>
            <w:proofErr w:type="spellEnd"/>
            <w:r w:rsidRPr="00B72C4F">
              <w:rPr>
                <w:rFonts w:ascii="Times New Roman" w:eastAsia="Times New Roman" w:hAnsi="Times New Roman"/>
                <w:highlight w:val="white"/>
              </w:rPr>
              <w:t xml:space="preserve"> для ремонту та </w:t>
            </w:r>
            <w:proofErr w:type="spellStart"/>
            <w:r w:rsidRPr="00B72C4F">
              <w:rPr>
                <w:rFonts w:ascii="Times New Roman" w:eastAsia="Times New Roman" w:hAnsi="Times New Roman"/>
                <w:highlight w:val="white"/>
              </w:rPr>
              <w:t>обслуговування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придбаних</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набрання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чинності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постановою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Кабінету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Міністрів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w:t>
            </w:r>
            <w:proofErr w:type="spellEnd"/>
            <w:r w:rsidRPr="00B72C4F">
              <w:rPr>
                <w:rFonts w:ascii="Times New Roman" w:eastAsia="Times New Roman" w:hAnsi="Times New Roman"/>
                <w:highlight w:val="white"/>
              </w:rPr>
              <w:t xml:space="preserve"> 12 </w:t>
            </w:r>
            <w:proofErr w:type="spellStart"/>
            <w:r w:rsidRPr="00B72C4F">
              <w:rPr>
                <w:rFonts w:ascii="Times New Roman" w:eastAsia="Times New Roman" w:hAnsi="Times New Roman"/>
                <w:highlight w:val="white"/>
              </w:rPr>
              <w:t>жовтня</w:t>
            </w:r>
            <w:proofErr w:type="spellEnd"/>
            <w:r w:rsidRPr="00B72C4F">
              <w:rPr>
                <w:rFonts w:ascii="Times New Roman" w:eastAsia="Times New Roman" w:hAnsi="Times New Roman"/>
                <w:highlight w:val="white"/>
              </w:rPr>
              <w:t xml:space="preserve"> 2022 р. № 1178 «Про </w:t>
            </w:r>
            <w:proofErr w:type="spellStart"/>
            <w:r w:rsidRPr="00B72C4F">
              <w:rPr>
                <w:rFonts w:ascii="Times New Roman" w:eastAsia="Times New Roman" w:hAnsi="Times New Roman"/>
                <w:highlight w:val="white"/>
              </w:rPr>
              <w:t>затвердження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здійснення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публічних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робіт</w:t>
            </w:r>
            <w:proofErr w:type="spellEnd"/>
            <w:r w:rsidRPr="00B72C4F">
              <w:rPr>
                <w:rFonts w:ascii="Times New Roman" w:eastAsia="Times New Roman" w:hAnsi="Times New Roman"/>
                <w:highlight w:val="white"/>
              </w:rPr>
              <w:t xml:space="preserve"> і </w:t>
            </w:r>
            <w:proofErr w:type="spellStart"/>
            <w:r w:rsidRPr="00B72C4F">
              <w:rPr>
                <w:rFonts w:ascii="Times New Roman" w:eastAsia="Times New Roman" w:hAnsi="Times New Roman"/>
                <w:highlight w:val="white"/>
              </w:rPr>
              <w:t>послуг</w:t>
            </w:r>
            <w:proofErr w:type="spellEnd"/>
            <w:r w:rsidRPr="00B72C4F">
              <w:rPr>
                <w:rFonts w:ascii="Times New Roman" w:eastAsia="Times New Roman" w:hAnsi="Times New Roman"/>
                <w:highlight w:val="white"/>
              </w:rPr>
              <w:t xml:space="preserve"> для </w:t>
            </w:r>
            <w:proofErr w:type="spellStart"/>
            <w:r w:rsidRPr="00B72C4F">
              <w:rPr>
                <w:rFonts w:ascii="Times New Roman" w:eastAsia="Times New Roman" w:hAnsi="Times New Roman"/>
                <w:highlight w:val="white"/>
              </w:rPr>
              <w:t>замовників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передбачених</w:t>
            </w:r>
            <w:proofErr w:type="spellEnd"/>
            <w:r w:rsidRPr="00B72C4F">
              <w:rPr>
                <w:rFonts w:ascii="Times New Roman" w:eastAsia="Times New Roman" w:hAnsi="Times New Roman"/>
                <w:highlight w:val="white"/>
              </w:rPr>
              <w:t xml:space="preserve"> Законом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публічні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період</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дії</w:t>
            </w:r>
            <w:proofErr w:type="spellEnd"/>
            <w:r w:rsidRPr="00B72C4F">
              <w:rPr>
                <w:rFonts w:ascii="Times New Roman" w:eastAsia="Times New Roman" w:hAnsi="Times New Roman"/>
                <w:highlight w:val="white"/>
              </w:rPr>
              <w:t xml:space="preserve"> правового режиму </w:t>
            </w:r>
            <w:proofErr w:type="spellStart"/>
            <w:r w:rsidRPr="00B72C4F">
              <w:rPr>
                <w:rFonts w:ascii="Times New Roman" w:eastAsia="Times New Roman" w:hAnsi="Times New Roman"/>
                <w:highlight w:val="white"/>
              </w:rPr>
              <w:t>воєнного</w:t>
            </w:r>
            <w:proofErr w:type="spellEnd"/>
            <w:r w:rsidRPr="00B72C4F">
              <w:rPr>
                <w:rFonts w:ascii="Times New Roman" w:eastAsia="Times New Roman" w:hAnsi="Times New Roman"/>
                <w:highlight w:val="white"/>
              </w:rPr>
              <w:t xml:space="preserve"> стану в </w:t>
            </w:r>
            <w:proofErr w:type="spellStart"/>
            <w:r w:rsidRPr="00B72C4F">
              <w:rPr>
                <w:rFonts w:ascii="Times New Roman" w:eastAsia="Times New Roman" w:hAnsi="Times New Roman"/>
                <w:highlight w:val="white"/>
              </w:rPr>
              <w:t>Україні</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протягом</w:t>
            </w:r>
            <w:proofErr w:type="spellEnd"/>
            <w:r w:rsidRPr="00B72C4F">
              <w:rPr>
                <w:rFonts w:ascii="Times New Roman" w:eastAsia="Times New Roman" w:hAnsi="Times New Roman"/>
                <w:highlight w:val="white"/>
              </w:rPr>
              <w:t xml:space="preserve"> 90 </w:t>
            </w:r>
            <w:proofErr w:type="spellStart"/>
            <w:r w:rsidRPr="00B72C4F">
              <w:rPr>
                <w:rFonts w:ascii="Times New Roman" w:eastAsia="Times New Roman" w:hAnsi="Times New Roman"/>
                <w:highlight w:val="white"/>
              </w:rPr>
              <w:t>днів</w:t>
            </w:r>
            <w:proofErr w:type="spellEnd"/>
            <w:r w:rsidRPr="00B72C4F">
              <w:rPr>
                <w:rFonts w:ascii="Times New Roman" w:eastAsia="Times New Roman" w:hAnsi="Times New Roman"/>
                <w:highlight w:val="white"/>
              </w:rPr>
              <w:t xml:space="preserve"> з дня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припинення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скасування</w:t>
            </w:r>
            <w:proofErr w:type="spellEnd"/>
            <w:r w:rsidRPr="00B72C4F">
              <w:rPr>
                <w:rFonts w:ascii="Times New Roman" w:eastAsia="Times New Roman" w:hAnsi="Times New Roman"/>
                <w:highlight w:val="white"/>
              </w:rPr>
              <w:t>» (</w:t>
            </w:r>
            <w:proofErr w:type="spellStart"/>
            <w:r w:rsidRPr="00B72C4F">
              <w:rPr>
                <w:rFonts w:ascii="Times New Roman" w:eastAsia="Times New Roman" w:hAnsi="Times New Roman"/>
                <w:highlight w:val="white"/>
              </w:rPr>
              <w:t>Офіційний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України</w:t>
            </w:r>
            <w:proofErr w:type="spellEnd"/>
            <w:r w:rsidRPr="00B72C4F">
              <w:rPr>
                <w:rFonts w:ascii="Times New Roman" w:eastAsia="Times New Roman" w:hAnsi="Times New Roman"/>
                <w:highlight w:val="white"/>
              </w:rPr>
              <w:t>, 2022 р., № 84, ст. 5176);</w:t>
            </w:r>
          </w:p>
          <w:p w14:paraId="0567A448"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2)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w:t>
            </w:r>
          </w:p>
          <w:p w14:paraId="7416153A"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не </w:t>
            </w:r>
            <w:proofErr w:type="spellStart"/>
            <w:r w:rsidRPr="00B72C4F">
              <w:rPr>
                <w:rFonts w:ascii="Times New Roman" w:eastAsia="Times New Roman" w:hAnsi="Times New Roman"/>
                <w:highlight w:val="white"/>
              </w:rPr>
              <w:t>відповідає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умовам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технічної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специфікації</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іншим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вимогам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щодо</w:t>
            </w:r>
            <w:proofErr w:type="spellEnd"/>
            <w:r w:rsidRPr="00B72C4F">
              <w:rPr>
                <w:rFonts w:ascii="Times New Roman" w:eastAsia="Times New Roman" w:hAnsi="Times New Roman"/>
                <w:highlight w:val="white"/>
              </w:rPr>
              <w:t xml:space="preserve"> предмета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невідповідності</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документах,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бути </w:t>
            </w:r>
            <w:proofErr w:type="spellStart"/>
            <w:r w:rsidRPr="00B72C4F">
              <w:rPr>
                <w:rFonts w:ascii="Times New Roman" w:eastAsia="Times New Roman" w:hAnsi="Times New Roman"/>
                <w:highlight w:val="white"/>
              </w:rPr>
              <w:t>усунена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hyperlink r:id="rId11" w:anchor="n131">
              <w:r w:rsidRPr="00B72C4F">
                <w:rPr>
                  <w:rFonts w:ascii="Times New Roman" w:eastAsia="Times New Roman" w:hAnsi="Times New Roman"/>
                  <w:highlight w:val="white"/>
                </w:rPr>
                <w:t>пункту 4</w:t>
              </w:r>
            </w:hyperlink>
            <w:r w:rsidRPr="00B72C4F">
              <w:rPr>
                <w:rFonts w:ascii="Times New Roman" w:eastAsia="Times New Roman" w:hAnsi="Times New Roman"/>
                <w:highlight w:val="white"/>
              </w:rPr>
              <w:t xml:space="preserve">3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0E393F52"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є такою, строк </w:t>
            </w:r>
            <w:proofErr w:type="spellStart"/>
            <w:r w:rsidRPr="00B72C4F">
              <w:rPr>
                <w:rFonts w:ascii="Times New Roman" w:eastAsia="Times New Roman" w:hAnsi="Times New Roman"/>
                <w:highlight w:val="white"/>
              </w:rPr>
              <w:t>дії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закінчився</w:t>
            </w:r>
            <w:proofErr w:type="spellEnd"/>
            <w:r w:rsidRPr="00B72C4F">
              <w:rPr>
                <w:rFonts w:ascii="Times New Roman" w:eastAsia="Times New Roman" w:hAnsi="Times New Roman"/>
                <w:highlight w:val="white"/>
              </w:rPr>
              <w:t>;</w:t>
            </w:r>
          </w:p>
          <w:p w14:paraId="453ED9F9"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є такою, </w:t>
            </w:r>
            <w:proofErr w:type="spellStart"/>
            <w:r w:rsidRPr="00B72C4F">
              <w:rPr>
                <w:rFonts w:ascii="Times New Roman" w:eastAsia="Times New Roman" w:hAnsi="Times New Roman"/>
                <w:highlight w:val="white"/>
              </w:rPr>
              <w:t>ціна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перевищує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очікувану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вартість</w:t>
            </w:r>
            <w:proofErr w:type="spellEnd"/>
            <w:r w:rsidRPr="00B72C4F">
              <w:rPr>
                <w:rFonts w:ascii="Times New Roman" w:eastAsia="Times New Roman" w:hAnsi="Times New Roman"/>
                <w:highlight w:val="white"/>
              </w:rPr>
              <w:t xml:space="preserve"> предмета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оголошенні</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проведення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зазначив</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прийняття</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розгляду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ціна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якої</w:t>
            </w:r>
            <w:proofErr w:type="spellEnd"/>
            <w:r w:rsidRPr="00B72C4F">
              <w:rPr>
                <w:rFonts w:ascii="Times New Roman" w:eastAsia="Times New Roman" w:hAnsi="Times New Roman"/>
                <w:highlight w:val="white"/>
              </w:rPr>
              <w:t xml:space="preserve"> є </w:t>
            </w:r>
            <w:proofErr w:type="spellStart"/>
            <w:r w:rsidRPr="00B72C4F">
              <w:rPr>
                <w:rFonts w:ascii="Times New Roman" w:eastAsia="Times New Roman" w:hAnsi="Times New Roman"/>
                <w:highlight w:val="white"/>
              </w:rPr>
              <w:t>вищою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ніж</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очікувана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вартість</w:t>
            </w:r>
            <w:proofErr w:type="spellEnd"/>
            <w:r w:rsidRPr="00B72C4F">
              <w:rPr>
                <w:rFonts w:ascii="Times New Roman" w:eastAsia="Times New Roman" w:hAnsi="Times New Roman"/>
                <w:highlight w:val="white"/>
              </w:rPr>
              <w:t xml:space="preserve"> предмета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оголошенні</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проведення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зазначив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прийнятний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відсоток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перевищення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відсоток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lastRenderedPageBreak/>
              <w:t>перевищення</w:t>
            </w:r>
            <w:proofErr w:type="spellEnd"/>
            <w:r w:rsidRPr="00B72C4F">
              <w:rPr>
                <w:rFonts w:ascii="Times New Roman" w:eastAsia="Times New Roman" w:hAnsi="Times New Roman"/>
                <w:highlight w:val="white"/>
              </w:rPr>
              <w:t xml:space="preserve"> є </w:t>
            </w:r>
            <w:proofErr w:type="spellStart"/>
            <w:r w:rsidRPr="00B72C4F">
              <w:rPr>
                <w:rFonts w:ascii="Times New Roman" w:eastAsia="Times New Roman" w:hAnsi="Times New Roman"/>
                <w:highlight w:val="white"/>
              </w:rPr>
              <w:t>більшим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ніж</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зазначений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w:t>
            </w:r>
          </w:p>
          <w:p w14:paraId="173CED3E"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не </w:t>
            </w:r>
            <w:proofErr w:type="spellStart"/>
            <w:r w:rsidRPr="00B72C4F">
              <w:rPr>
                <w:rFonts w:ascii="Times New Roman" w:eastAsia="Times New Roman" w:hAnsi="Times New Roman"/>
                <w:highlight w:val="white"/>
              </w:rPr>
              <w:t>відповідає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вимогам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установленим</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w:t>
            </w:r>
            <w:proofErr w:type="gramStart"/>
            <w:r w:rsidRPr="00B72C4F">
              <w:rPr>
                <w:rFonts w:ascii="Times New Roman" w:eastAsia="Times New Roman" w:hAnsi="Times New Roman"/>
                <w:highlight w:val="white"/>
              </w:rPr>
              <w:t>до абзацу</w:t>
            </w:r>
            <w:proofErr w:type="gram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першого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частини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третьої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22 Закону;</w:t>
            </w:r>
          </w:p>
          <w:p w14:paraId="17661774"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3) </w:t>
            </w:r>
            <w:proofErr w:type="spellStart"/>
            <w:r w:rsidRPr="00B72C4F">
              <w:rPr>
                <w:rFonts w:ascii="Times New Roman" w:eastAsia="Times New Roman" w:hAnsi="Times New Roman"/>
                <w:highlight w:val="white"/>
              </w:rPr>
              <w:t>переможець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w:t>
            </w:r>
          </w:p>
          <w:p w14:paraId="429E6BE5"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відмовився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підписання</w:t>
            </w:r>
            <w:proofErr w:type="spellEnd"/>
            <w:r w:rsidRPr="00B72C4F">
              <w:rPr>
                <w:rFonts w:ascii="Times New Roman" w:eastAsia="Times New Roman" w:hAnsi="Times New Roman"/>
                <w:highlight w:val="white"/>
              </w:rPr>
              <w:t xml:space="preserve"> договору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вимог</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укладення</w:t>
            </w:r>
            <w:proofErr w:type="spellEnd"/>
            <w:r w:rsidRPr="00B72C4F">
              <w:rPr>
                <w:rFonts w:ascii="Times New Roman" w:eastAsia="Times New Roman" w:hAnsi="Times New Roman"/>
                <w:highlight w:val="white"/>
              </w:rPr>
              <w:t xml:space="preserve"> договору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w:t>
            </w:r>
          </w:p>
          <w:p w14:paraId="529E1738"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не </w:t>
            </w:r>
            <w:proofErr w:type="spellStart"/>
            <w:r w:rsidRPr="00B72C4F">
              <w:rPr>
                <w:rFonts w:ascii="Times New Roman" w:eastAsia="Times New Roman" w:hAnsi="Times New Roman"/>
                <w:highlight w:val="white"/>
              </w:rPr>
              <w:t>надав</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спосіб</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зазначений</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тендерній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підтверджують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відсутність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визначених</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підпунктах</w:t>
            </w:r>
            <w:proofErr w:type="spellEnd"/>
            <w:r w:rsidRPr="00B72C4F">
              <w:rPr>
                <w:rFonts w:ascii="Times New Roman" w:eastAsia="Times New Roman" w:hAnsi="Times New Roman"/>
                <w:highlight w:val="white"/>
              </w:rPr>
              <w:t xml:space="preserve"> 3, 5, 6 і 12 пункту 47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15ED8FD2"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 xml:space="preserve">не </w:t>
            </w:r>
            <w:proofErr w:type="spellStart"/>
            <w:r w:rsidRPr="00B72C4F">
              <w:rPr>
                <w:rFonts w:ascii="Times New Roman" w:eastAsia="Times New Roman" w:hAnsi="Times New Roman"/>
                <w:highlight w:val="white"/>
              </w:rPr>
              <w:t>надав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забезпечення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виконання</w:t>
            </w:r>
            <w:proofErr w:type="spellEnd"/>
            <w:r w:rsidRPr="00B72C4F">
              <w:rPr>
                <w:rFonts w:ascii="Times New Roman" w:eastAsia="Times New Roman" w:hAnsi="Times New Roman"/>
                <w:highlight w:val="white"/>
              </w:rPr>
              <w:t xml:space="preserve"> договору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забезпечення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вимагалося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w:t>
            </w:r>
          </w:p>
          <w:p w14:paraId="55B321E9"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надав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недостовірну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є </w:t>
            </w:r>
            <w:proofErr w:type="spellStart"/>
            <w:r w:rsidRPr="00B72C4F">
              <w:rPr>
                <w:rFonts w:ascii="Times New Roman" w:eastAsia="Times New Roman" w:hAnsi="Times New Roman"/>
                <w:highlight w:val="white"/>
              </w:rPr>
              <w:t>суттєвою</w:t>
            </w:r>
            <w:proofErr w:type="spellEnd"/>
            <w:r w:rsidRPr="00B72C4F">
              <w:rPr>
                <w:rFonts w:ascii="Times New Roman" w:eastAsia="Times New Roman" w:hAnsi="Times New Roman"/>
                <w:highlight w:val="white"/>
              </w:rPr>
              <w:t xml:space="preserve"> для </w:t>
            </w:r>
            <w:proofErr w:type="spellStart"/>
            <w:r w:rsidRPr="00B72C4F">
              <w:rPr>
                <w:rFonts w:ascii="Times New Roman" w:eastAsia="Times New Roman" w:hAnsi="Times New Roman"/>
                <w:highlight w:val="white"/>
              </w:rPr>
              <w:t>визначення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результатів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яку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виявлено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згідно</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абзацом</w:t>
            </w:r>
            <w:proofErr w:type="spellEnd"/>
            <w:r w:rsidRPr="00B72C4F">
              <w:rPr>
                <w:rFonts w:ascii="Times New Roman" w:eastAsia="Times New Roman" w:hAnsi="Times New Roman"/>
                <w:highlight w:val="white"/>
              </w:rPr>
              <w:t xml:space="preserve"> першим пункту 42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w:t>
            </w:r>
          </w:p>
          <w:p w14:paraId="5428D171"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Відсутність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передбачені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додатками</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зазначеними</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пункті</w:t>
            </w:r>
            <w:proofErr w:type="spellEnd"/>
            <w:r w:rsidRPr="00B72C4F">
              <w:rPr>
                <w:rFonts w:ascii="Times New Roman" w:eastAsia="Times New Roman" w:hAnsi="Times New Roman"/>
                <w:highlight w:val="white"/>
              </w:rPr>
              <w:t xml:space="preserve"> 28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не є </w:t>
            </w:r>
            <w:proofErr w:type="spellStart"/>
            <w:r w:rsidRPr="00B72C4F">
              <w:rPr>
                <w:rFonts w:ascii="Times New Roman" w:eastAsia="Times New Roman" w:hAnsi="Times New Roman"/>
                <w:highlight w:val="white"/>
              </w:rPr>
              <w:t>підставою</w:t>
            </w:r>
            <w:proofErr w:type="spellEnd"/>
            <w:r w:rsidRPr="00B72C4F">
              <w:rPr>
                <w:rFonts w:ascii="Times New Roman" w:eastAsia="Times New Roman" w:hAnsi="Times New Roman"/>
                <w:highlight w:val="white"/>
              </w:rPr>
              <w:t xml:space="preserve"> для </w:t>
            </w:r>
            <w:proofErr w:type="spellStart"/>
            <w:r w:rsidRPr="00B72C4F">
              <w:rPr>
                <w:rFonts w:ascii="Times New Roman" w:eastAsia="Times New Roman" w:hAnsi="Times New Roman"/>
                <w:highlight w:val="white"/>
              </w:rPr>
              <w:t>відхилення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такого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цього</w:t>
            </w:r>
            <w:proofErr w:type="spellEnd"/>
            <w:r w:rsidRPr="00B72C4F">
              <w:rPr>
                <w:rFonts w:ascii="Times New Roman" w:eastAsia="Times New Roman" w:hAnsi="Times New Roman"/>
                <w:highlight w:val="white"/>
              </w:rPr>
              <w:t xml:space="preserve"> пункту.</w:t>
            </w:r>
          </w:p>
          <w:p w14:paraId="3CF7C82C" w14:textId="77777777" w:rsidR="00696D40" w:rsidRPr="00B72C4F" w:rsidRDefault="00696D40" w:rsidP="00B72C4F">
            <w:pPr>
              <w:keepNext/>
              <w:shd w:val="clear" w:color="auto" w:fill="FFFFFF"/>
              <w:spacing w:after="0" w:line="240" w:lineRule="auto"/>
              <w:ind w:firstLine="567"/>
              <w:jc w:val="both"/>
              <w:rPr>
                <w:rFonts w:ascii="Times New Roman" w:eastAsia="Times New Roman" w:hAnsi="Times New Roman"/>
                <w:highlight w:val="white"/>
              </w:rPr>
            </w:pPr>
            <w:proofErr w:type="spellStart"/>
            <w:r w:rsidRPr="00B72C4F">
              <w:rPr>
                <w:rFonts w:ascii="Times New Roman" w:eastAsia="Times New Roman" w:hAnsi="Times New Roman"/>
                <w:b/>
                <w:bCs/>
                <w:i/>
                <w:iCs/>
                <w:highlight w:val="white"/>
              </w:rPr>
              <w:t>Замовник</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може</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відхилити</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тендерну</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пропозицію</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із</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зазначенням</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аргументації</w:t>
            </w:r>
            <w:proofErr w:type="spellEnd"/>
            <w:r w:rsidRPr="00B72C4F">
              <w:rPr>
                <w:rFonts w:ascii="Times New Roman" w:eastAsia="Times New Roman" w:hAnsi="Times New Roman"/>
                <w:b/>
                <w:bCs/>
                <w:i/>
                <w:iCs/>
                <w:highlight w:val="white"/>
              </w:rPr>
              <w:t xml:space="preserve"> в </w:t>
            </w:r>
            <w:proofErr w:type="spellStart"/>
            <w:r w:rsidRPr="00B72C4F">
              <w:rPr>
                <w:rFonts w:ascii="Times New Roman" w:eastAsia="Times New Roman" w:hAnsi="Times New Roman"/>
                <w:b/>
                <w:bCs/>
                <w:i/>
                <w:iCs/>
                <w:highlight w:val="white"/>
              </w:rPr>
              <w:t>електронній</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системі</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закупівель</w:t>
            </w:r>
            <w:proofErr w:type="spellEnd"/>
            <w:r w:rsidRPr="00B72C4F">
              <w:rPr>
                <w:rFonts w:ascii="Times New Roman" w:eastAsia="Times New Roman" w:hAnsi="Times New Roman"/>
                <w:b/>
                <w:bCs/>
                <w:i/>
                <w:iCs/>
                <w:highlight w:val="white"/>
              </w:rPr>
              <w:t xml:space="preserve"> у </w:t>
            </w:r>
            <w:proofErr w:type="spellStart"/>
            <w:r w:rsidRPr="00B72C4F">
              <w:rPr>
                <w:rFonts w:ascii="Times New Roman" w:eastAsia="Times New Roman" w:hAnsi="Times New Roman"/>
                <w:b/>
                <w:bCs/>
                <w:i/>
                <w:iCs/>
                <w:highlight w:val="white"/>
              </w:rPr>
              <w:t>разі</w:t>
            </w:r>
            <w:proofErr w:type="spellEnd"/>
            <w:r w:rsidRPr="00B72C4F">
              <w:rPr>
                <w:rFonts w:ascii="Times New Roman" w:eastAsia="Times New Roman" w:hAnsi="Times New Roman"/>
                <w:b/>
                <w:bCs/>
                <w:i/>
                <w:iCs/>
                <w:highlight w:val="white"/>
              </w:rPr>
              <w:t>, коли:</w:t>
            </w:r>
          </w:p>
          <w:p w14:paraId="08C71DF3" w14:textId="77777777" w:rsidR="00696D40" w:rsidRPr="00B72C4F" w:rsidRDefault="00696D40" w:rsidP="00B72C4F">
            <w:pPr>
              <w:keepNext/>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1)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неналежне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обґрунтування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щодо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ціни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вартості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робіт</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послуг</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є аномально </w:t>
            </w:r>
            <w:proofErr w:type="spellStart"/>
            <w:r w:rsidRPr="00B72C4F">
              <w:rPr>
                <w:rFonts w:ascii="Times New Roman" w:eastAsia="Times New Roman" w:hAnsi="Times New Roman"/>
                <w:highlight w:val="white"/>
              </w:rPr>
              <w:t>низькою</w:t>
            </w:r>
            <w:proofErr w:type="spellEnd"/>
            <w:r w:rsidRPr="00B72C4F">
              <w:rPr>
                <w:rFonts w:ascii="Times New Roman" w:eastAsia="Times New Roman" w:hAnsi="Times New Roman"/>
                <w:highlight w:val="white"/>
              </w:rPr>
              <w:t>;</w:t>
            </w:r>
          </w:p>
          <w:p w14:paraId="59D49E36" w14:textId="77777777" w:rsidR="00696D40" w:rsidRPr="00B72C4F" w:rsidRDefault="00696D40" w:rsidP="00B72C4F">
            <w:pPr>
              <w:keepNext/>
              <w:spacing w:after="0" w:line="240" w:lineRule="auto"/>
              <w:ind w:firstLine="567"/>
              <w:jc w:val="both"/>
              <w:rPr>
                <w:rFonts w:ascii="Times New Roman" w:eastAsia="Times New Roman" w:hAnsi="Times New Roman"/>
                <w:highlight w:val="white"/>
              </w:rPr>
            </w:pPr>
            <w:r w:rsidRPr="00B72C4F">
              <w:rPr>
                <w:rFonts w:ascii="Times New Roman" w:eastAsia="Times New Roman" w:hAnsi="Times New Roman"/>
                <w:highlight w:val="white"/>
              </w:rPr>
              <w:t>2)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виконав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свої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зобов’язання</w:t>
            </w:r>
            <w:proofErr w:type="spellEnd"/>
            <w:r w:rsidRPr="00B72C4F">
              <w:rPr>
                <w:rFonts w:ascii="Times New Roman" w:eastAsia="Times New Roman" w:hAnsi="Times New Roman"/>
                <w:highlight w:val="white"/>
              </w:rPr>
              <w:t xml:space="preserve"> за </w:t>
            </w:r>
            <w:proofErr w:type="spellStart"/>
            <w:r w:rsidRPr="00B72C4F">
              <w:rPr>
                <w:rFonts w:ascii="Times New Roman" w:eastAsia="Times New Roman" w:hAnsi="Times New Roman"/>
                <w:highlight w:val="white"/>
              </w:rPr>
              <w:t>раніше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укладеним</w:t>
            </w:r>
            <w:proofErr w:type="spellEnd"/>
            <w:r w:rsidRPr="00B72C4F">
              <w:rPr>
                <w:rFonts w:ascii="Times New Roman" w:eastAsia="Times New Roman" w:hAnsi="Times New Roman"/>
                <w:highlight w:val="white"/>
              </w:rPr>
              <w:t xml:space="preserve"> договором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тим</w:t>
            </w:r>
            <w:proofErr w:type="spellEnd"/>
            <w:r w:rsidRPr="00B72C4F">
              <w:rPr>
                <w:rFonts w:ascii="Times New Roman" w:eastAsia="Times New Roman" w:hAnsi="Times New Roman"/>
                <w:highlight w:val="white"/>
              </w:rPr>
              <w:t xml:space="preserve"> самим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призвело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дострокового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розірвання</w:t>
            </w:r>
            <w:proofErr w:type="spellEnd"/>
            <w:r w:rsidRPr="00B72C4F">
              <w:rPr>
                <w:rFonts w:ascii="Times New Roman" w:eastAsia="Times New Roman" w:hAnsi="Times New Roman"/>
                <w:highlight w:val="white"/>
              </w:rPr>
              <w:t xml:space="preserve"> і </w:t>
            </w:r>
            <w:proofErr w:type="spellStart"/>
            <w:r w:rsidRPr="00B72C4F">
              <w:rPr>
                <w:rFonts w:ascii="Times New Roman" w:eastAsia="Times New Roman" w:hAnsi="Times New Roman"/>
                <w:highlight w:val="white"/>
              </w:rPr>
              <w:t>застосування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санкцій</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вигляді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штрафів</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відшкодування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збитків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протягом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трьох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років</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дострокового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розірвання</w:t>
            </w:r>
            <w:proofErr w:type="spellEnd"/>
            <w:r w:rsidRPr="00B72C4F">
              <w:rPr>
                <w:rFonts w:ascii="Times New Roman" w:eastAsia="Times New Roman" w:hAnsi="Times New Roman"/>
                <w:highlight w:val="white"/>
              </w:rPr>
              <w:t xml:space="preserve"> такого договору. </w:t>
            </w:r>
            <w:proofErr w:type="spellStart"/>
            <w:r w:rsidRPr="00B72C4F">
              <w:rPr>
                <w:rFonts w:ascii="Times New Roman" w:eastAsia="Times New Roman" w:hAnsi="Times New Roman"/>
                <w:highlight w:val="white"/>
              </w:rPr>
              <w:t>Зазначений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підтвердження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вжиття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заходів</w:t>
            </w:r>
            <w:proofErr w:type="spellEnd"/>
            <w:r w:rsidRPr="00B72C4F">
              <w:rPr>
                <w:rFonts w:ascii="Times New Roman" w:eastAsia="Times New Roman" w:hAnsi="Times New Roman"/>
                <w:highlight w:val="white"/>
              </w:rPr>
              <w:t xml:space="preserve"> для </w:t>
            </w:r>
            <w:proofErr w:type="spellStart"/>
            <w:r w:rsidRPr="00B72C4F">
              <w:rPr>
                <w:rFonts w:ascii="Times New Roman" w:eastAsia="Times New Roman" w:hAnsi="Times New Roman"/>
                <w:highlight w:val="white"/>
              </w:rPr>
              <w:t>доведення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своєї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надійності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незважаючи</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наявність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підстави</w:t>
            </w:r>
            <w:proofErr w:type="spellEnd"/>
            <w:r w:rsidRPr="00B72C4F">
              <w:rPr>
                <w:rFonts w:ascii="Times New Roman" w:eastAsia="Times New Roman" w:hAnsi="Times New Roman"/>
                <w:highlight w:val="white"/>
              </w:rPr>
              <w:t xml:space="preserve"> для </w:t>
            </w:r>
            <w:proofErr w:type="spellStart"/>
            <w:r w:rsidRPr="00B72C4F">
              <w:rPr>
                <w:rFonts w:ascii="Times New Roman" w:eastAsia="Times New Roman" w:hAnsi="Times New Roman"/>
                <w:highlight w:val="white"/>
              </w:rPr>
              <w:t>відхилення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Для </w:t>
            </w:r>
            <w:proofErr w:type="spellStart"/>
            <w:r w:rsidRPr="00B72C4F">
              <w:rPr>
                <w:rFonts w:ascii="Times New Roman" w:eastAsia="Times New Roman" w:hAnsi="Times New Roman"/>
                <w:highlight w:val="white"/>
              </w:rPr>
              <w:t>цього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суб’єкт</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господарювання</w:t>
            </w:r>
            <w:proofErr w:type="spellEnd"/>
            <w:r w:rsidRPr="00B72C4F">
              <w:rPr>
                <w:rFonts w:ascii="Times New Roman" w:eastAsia="Times New Roman" w:hAnsi="Times New Roman"/>
                <w:highlight w:val="white"/>
              </w:rPr>
              <w:t xml:space="preserve">) повинен довести,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сплатив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зобов’язався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сплатити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зобов’язання</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відшкодування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завданих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збитків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вважає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підтвердження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достатнім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такого </w:t>
            </w:r>
            <w:proofErr w:type="spellStart"/>
            <w:r w:rsidRPr="00B72C4F">
              <w:rPr>
                <w:rFonts w:ascii="Times New Roman" w:eastAsia="Times New Roman" w:hAnsi="Times New Roman"/>
                <w:highlight w:val="white"/>
              </w:rPr>
              <w:t>учасника</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бути </w:t>
            </w:r>
            <w:proofErr w:type="spellStart"/>
            <w:r w:rsidRPr="00B72C4F">
              <w:rPr>
                <w:rFonts w:ascii="Times New Roman" w:eastAsia="Times New Roman" w:hAnsi="Times New Roman"/>
                <w:highlight w:val="white"/>
              </w:rPr>
              <w:t>відхилена</w:t>
            </w:r>
            <w:proofErr w:type="spellEnd"/>
            <w:r w:rsidRPr="00B72C4F">
              <w:rPr>
                <w:rFonts w:ascii="Times New Roman" w:eastAsia="Times New Roman" w:hAnsi="Times New Roman"/>
                <w:highlight w:val="white"/>
              </w:rPr>
              <w:t>.</w:t>
            </w:r>
          </w:p>
          <w:p w14:paraId="4CC65A87" w14:textId="77777777" w:rsidR="00696D40" w:rsidRPr="00B72C4F" w:rsidRDefault="00696D40" w:rsidP="00B72C4F">
            <w:pPr>
              <w:keepNext/>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Інформація</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відхилення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у тому </w:t>
            </w:r>
            <w:proofErr w:type="spellStart"/>
            <w:r w:rsidRPr="00B72C4F">
              <w:rPr>
                <w:rFonts w:ascii="Times New Roman" w:eastAsia="Times New Roman" w:hAnsi="Times New Roman"/>
                <w:highlight w:val="white"/>
              </w:rPr>
              <w:t>числі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підстави</w:t>
            </w:r>
            <w:proofErr w:type="spellEnd"/>
            <w:r w:rsidRPr="00B72C4F">
              <w:rPr>
                <w:rFonts w:ascii="Times New Roman" w:eastAsia="Times New Roman" w:hAnsi="Times New Roman"/>
                <w:highlight w:val="white"/>
              </w:rPr>
              <w:t xml:space="preserve"> такого </w:t>
            </w:r>
            <w:proofErr w:type="spellStart"/>
            <w:r w:rsidRPr="00B72C4F">
              <w:rPr>
                <w:rFonts w:ascii="Times New Roman" w:eastAsia="Times New Roman" w:hAnsi="Times New Roman"/>
                <w:highlight w:val="white"/>
              </w:rPr>
              <w:t>відхилення</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посиланням</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відповідні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положення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цих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та </w:t>
            </w:r>
            <w:proofErr w:type="spellStart"/>
            <w:r w:rsidRPr="00B72C4F">
              <w:rPr>
                <w:rFonts w:ascii="Times New Roman" w:eastAsia="Times New Roman" w:hAnsi="Times New Roman"/>
                <w:highlight w:val="white"/>
              </w:rPr>
              <w:t>умови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відповідають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із</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зазначенням</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чому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саме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полягає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невідповідність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протягом</w:t>
            </w:r>
            <w:proofErr w:type="spellEnd"/>
            <w:r w:rsidRPr="00B72C4F">
              <w:rPr>
                <w:rFonts w:ascii="Times New Roman" w:eastAsia="Times New Roman" w:hAnsi="Times New Roman"/>
                <w:highlight w:val="white"/>
              </w:rPr>
              <w:t xml:space="preserve"> одного дня з </w:t>
            </w:r>
            <w:proofErr w:type="spellStart"/>
            <w:r w:rsidRPr="00B72C4F">
              <w:rPr>
                <w:rFonts w:ascii="Times New Roman" w:eastAsia="Times New Roman" w:hAnsi="Times New Roman"/>
                <w:highlight w:val="white"/>
              </w:rPr>
              <w:t>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ухвалення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рішення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оприлюднюється</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та автоматично </w:t>
            </w:r>
            <w:proofErr w:type="spellStart"/>
            <w:r w:rsidRPr="00B72C4F">
              <w:rPr>
                <w:rFonts w:ascii="Times New Roman" w:eastAsia="Times New Roman" w:hAnsi="Times New Roman"/>
                <w:highlight w:val="white"/>
              </w:rPr>
              <w:t>надсилається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 </w:t>
            </w:r>
            <w:proofErr w:type="spellStart"/>
            <w:r w:rsidRPr="00B72C4F">
              <w:rPr>
                <w:rFonts w:ascii="Times New Roman" w:eastAsia="Times New Roman" w:hAnsi="Times New Roman"/>
                <w:highlight w:val="white"/>
              </w:rPr>
              <w:t>переможцю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відхилена</w:t>
            </w:r>
            <w:proofErr w:type="spellEnd"/>
            <w:r w:rsidRPr="00B72C4F">
              <w:rPr>
                <w:rFonts w:ascii="Times New Roman" w:eastAsia="Times New Roman" w:hAnsi="Times New Roman"/>
                <w:highlight w:val="white"/>
              </w:rPr>
              <w:t xml:space="preserve">, через </w:t>
            </w:r>
            <w:proofErr w:type="spellStart"/>
            <w:r w:rsidRPr="00B72C4F">
              <w:rPr>
                <w:rFonts w:ascii="Times New Roman" w:eastAsia="Times New Roman" w:hAnsi="Times New Roman"/>
                <w:highlight w:val="white"/>
              </w:rPr>
              <w:t>електронну</w:t>
            </w:r>
            <w:proofErr w:type="spellEnd"/>
            <w:r w:rsidRPr="00B72C4F">
              <w:rPr>
                <w:rFonts w:ascii="Times New Roman" w:eastAsia="Times New Roman" w:hAnsi="Times New Roman"/>
                <w:highlight w:val="white"/>
              </w:rPr>
              <w:t xml:space="preserve"> систему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w:t>
            </w:r>
          </w:p>
          <w:p w14:paraId="1E31EC54" w14:textId="708BCFDF" w:rsidR="00696D40" w:rsidRPr="00B72C4F" w:rsidRDefault="00696D40"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eastAsia="Times New Roman" w:hAnsi="Times New Roman"/>
                <w:highlight w:val="white"/>
              </w:rPr>
              <w:t xml:space="preserve">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коли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відхилена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вважає</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недостатньою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аргументацію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зазначену</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повідомленні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такий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може</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звернутися</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замовника</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вимогою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додаткову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інформацію</w:t>
            </w:r>
            <w:proofErr w:type="spellEnd"/>
            <w:r w:rsidRPr="00B72C4F">
              <w:rPr>
                <w:rFonts w:ascii="Times New Roman" w:eastAsia="Times New Roman" w:hAnsi="Times New Roman"/>
                <w:highlight w:val="white"/>
              </w:rPr>
              <w:t xml:space="preserve"> про причини </w:t>
            </w:r>
            <w:proofErr w:type="spellStart"/>
            <w:r w:rsidRPr="00B72C4F">
              <w:rPr>
                <w:rFonts w:ascii="Times New Roman" w:eastAsia="Times New Roman" w:hAnsi="Times New Roman"/>
                <w:highlight w:val="white"/>
              </w:rPr>
              <w:t>невідповідності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пропозиції </w:t>
            </w:r>
            <w:proofErr w:type="spellStart"/>
            <w:r w:rsidRPr="00B72C4F">
              <w:rPr>
                <w:rFonts w:ascii="Times New Roman" w:eastAsia="Times New Roman" w:hAnsi="Times New Roman"/>
                <w:highlight w:val="white"/>
              </w:rPr>
              <w:t>умовам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документації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зокрема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технічній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специфікації</w:t>
            </w:r>
            <w:proofErr w:type="spellEnd"/>
            <w:r w:rsidRPr="00B72C4F">
              <w:rPr>
                <w:rFonts w:ascii="Times New Roman" w:eastAsia="Times New Roman" w:hAnsi="Times New Roman"/>
                <w:highlight w:val="white"/>
              </w:rPr>
              <w:t>, та/</w:t>
            </w:r>
            <w:proofErr w:type="spellStart"/>
            <w:r w:rsidRPr="00B72C4F">
              <w:rPr>
                <w:rFonts w:ascii="Times New Roman" w:eastAsia="Times New Roman" w:hAnsi="Times New Roman"/>
                <w:highlight w:val="white"/>
              </w:rPr>
              <w:t>або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його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невідповідності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кваліфікаційним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критеріям</w:t>
            </w:r>
            <w:proofErr w:type="spellEnd"/>
            <w:r w:rsidRPr="00B72C4F">
              <w:rPr>
                <w:rFonts w:ascii="Times New Roman" w:eastAsia="Times New Roman" w:hAnsi="Times New Roman"/>
                <w:highlight w:val="white"/>
              </w:rPr>
              <w:t xml:space="preserve">, а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зобов’язаний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йому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відповідь</w:t>
            </w:r>
            <w:proofErr w:type="spellEnd"/>
            <w:r w:rsidRPr="00B72C4F">
              <w:rPr>
                <w:rFonts w:ascii="Times New Roman" w:eastAsia="Times New Roman" w:hAnsi="Times New Roman"/>
                <w:highlight w:val="white"/>
              </w:rPr>
              <w:t xml:space="preserve"> з такою </w:t>
            </w:r>
            <w:proofErr w:type="spellStart"/>
            <w:r w:rsidRPr="00B72C4F">
              <w:rPr>
                <w:rFonts w:ascii="Times New Roman" w:eastAsia="Times New Roman" w:hAnsi="Times New Roman"/>
                <w:highlight w:val="white"/>
              </w:rPr>
              <w:t>інформацією</w:t>
            </w:r>
            <w:proofErr w:type="spellEnd"/>
            <w:r w:rsidRPr="00B72C4F">
              <w:rPr>
                <w:rFonts w:ascii="Times New Roman" w:eastAsia="Times New Roman" w:hAnsi="Times New Roman"/>
                <w:highlight w:val="white"/>
              </w:rPr>
              <w:t xml:space="preserve"> не </w:t>
            </w:r>
            <w:proofErr w:type="spellStart"/>
            <w:r w:rsidRPr="00B72C4F">
              <w:rPr>
                <w:rFonts w:ascii="Times New Roman" w:eastAsia="Times New Roman" w:hAnsi="Times New Roman"/>
                <w:highlight w:val="white"/>
              </w:rPr>
              <w:t>пізніш</w:t>
            </w:r>
            <w:proofErr w:type="spellEnd"/>
            <w:r w:rsidRPr="00B72C4F">
              <w:rPr>
                <w:rFonts w:ascii="Times New Roman" w:eastAsia="Times New Roman" w:hAnsi="Times New Roman"/>
                <w:highlight w:val="white"/>
              </w:rPr>
              <w:t xml:space="preserve"> як через </w:t>
            </w:r>
            <w:proofErr w:type="spellStart"/>
            <w:r w:rsidRPr="00B72C4F">
              <w:rPr>
                <w:rFonts w:ascii="Times New Roman" w:eastAsia="Times New Roman" w:hAnsi="Times New Roman"/>
                <w:highlight w:val="white"/>
              </w:rPr>
              <w:t>чотири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дні</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надходження</w:t>
            </w:r>
            <w:proofErr w:type="spellEnd"/>
            <w:r w:rsidRPr="00B72C4F">
              <w:rPr>
                <w:rFonts w:ascii="Times New Roman" w:eastAsia="Times New Roman" w:hAnsi="Times New Roman"/>
                <w:highlight w:val="white"/>
              </w:rPr>
              <w:t xml:space="preserve"> такого </w:t>
            </w:r>
            <w:proofErr w:type="spellStart"/>
            <w:r w:rsidRPr="00B72C4F">
              <w:rPr>
                <w:rFonts w:ascii="Times New Roman" w:eastAsia="Times New Roman" w:hAnsi="Times New Roman"/>
                <w:highlight w:val="white"/>
              </w:rPr>
              <w:t>звернення</w:t>
            </w:r>
            <w:proofErr w:type="spellEnd"/>
            <w:r w:rsidRPr="00B72C4F">
              <w:rPr>
                <w:rFonts w:ascii="Times New Roman" w:eastAsia="Times New Roman" w:hAnsi="Times New Roman"/>
                <w:highlight w:val="white"/>
              </w:rPr>
              <w:t xml:space="preserve"> через </w:t>
            </w:r>
            <w:proofErr w:type="spellStart"/>
            <w:r w:rsidRPr="00B72C4F">
              <w:rPr>
                <w:rFonts w:ascii="Times New Roman" w:eastAsia="Times New Roman" w:hAnsi="Times New Roman"/>
                <w:highlight w:val="white"/>
              </w:rPr>
              <w:t>електронну</w:t>
            </w:r>
            <w:proofErr w:type="spellEnd"/>
            <w:r w:rsidRPr="00B72C4F">
              <w:rPr>
                <w:rFonts w:ascii="Times New Roman" w:eastAsia="Times New Roman" w:hAnsi="Times New Roman"/>
                <w:highlight w:val="white"/>
              </w:rPr>
              <w:t xml:space="preserve"> систему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але до моменту </w:t>
            </w:r>
            <w:proofErr w:type="spellStart"/>
            <w:r w:rsidRPr="00B72C4F">
              <w:rPr>
                <w:rFonts w:ascii="Times New Roman" w:eastAsia="Times New Roman" w:hAnsi="Times New Roman"/>
                <w:highlight w:val="white"/>
              </w:rPr>
              <w:t>оприлюднення</w:t>
            </w:r>
            <w:proofErr w:type="spellEnd"/>
            <w:r w:rsidRPr="00B72C4F">
              <w:rPr>
                <w:rFonts w:ascii="Times New Roman" w:eastAsia="Times New Roman" w:hAnsi="Times New Roman"/>
                <w:highlight w:val="white"/>
              </w:rPr>
              <w:t xml:space="preserve"> договору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w:t>
            </w:r>
            <w:proofErr w:type="spellEnd"/>
            <w:r w:rsidRPr="00B72C4F">
              <w:rPr>
                <w:rFonts w:ascii="Times New Roman" w:eastAsia="Times New Roman" w:hAnsi="Times New Roman"/>
                <w:highlight w:val="white"/>
              </w:rPr>
              <w:t xml:space="preserve"> до </w:t>
            </w:r>
            <w:proofErr w:type="spellStart"/>
            <w:r w:rsidRPr="00B72C4F">
              <w:rPr>
                <w:rFonts w:ascii="Times New Roman" w:eastAsia="Times New Roman" w:hAnsi="Times New Roman"/>
                <w:highlight w:val="white"/>
              </w:rPr>
              <w:t>статті</w:t>
            </w:r>
            <w:proofErr w:type="spellEnd"/>
            <w:r w:rsidRPr="00B72C4F">
              <w:rPr>
                <w:rFonts w:ascii="Times New Roman" w:eastAsia="Times New Roman" w:hAnsi="Times New Roman"/>
                <w:highlight w:val="white"/>
              </w:rPr>
              <w:t xml:space="preserve"> 10 Закону.</w:t>
            </w:r>
          </w:p>
        </w:tc>
      </w:tr>
      <w:tr w:rsidR="00630BEA" w:rsidRPr="00B72C4F" w14:paraId="13C15677" w14:textId="77777777" w:rsidTr="007F5182">
        <w:trPr>
          <w:tblCellSpacing w:w="0" w:type="dxa"/>
          <w:jc w:val="center"/>
        </w:trPr>
        <w:tc>
          <w:tcPr>
            <w:tcW w:w="5000" w:type="pct"/>
            <w:gridSpan w:val="4"/>
            <w:tcBorders>
              <w:top w:val="outset" w:sz="6" w:space="0" w:color="auto"/>
              <w:left w:val="outset" w:sz="6" w:space="0" w:color="auto"/>
              <w:bottom w:val="outset" w:sz="6" w:space="0" w:color="auto"/>
              <w:right w:val="outset" w:sz="6" w:space="0" w:color="auto"/>
            </w:tcBorders>
            <w:hideMark/>
          </w:tcPr>
          <w:p w14:paraId="5A97FC92" w14:textId="68BBE7DD" w:rsidR="00630BEA" w:rsidRPr="00B72C4F" w:rsidRDefault="00696D40" w:rsidP="00B72C4F">
            <w:pPr>
              <w:spacing w:after="0" w:line="240" w:lineRule="auto"/>
              <w:contextualSpacing/>
              <w:jc w:val="center"/>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 xml:space="preserve">Розділ 6. </w:t>
            </w:r>
            <w:r w:rsidR="00630BEA" w:rsidRPr="00B72C4F">
              <w:rPr>
                <w:rFonts w:ascii="Times New Roman" w:eastAsia="Times New Roman" w:hAnsi="Times New Roman"/>
                <w:b/>
                <w:lang w:val="uk-UA" w:eastAsia="ru-RU"/>
              </w:rPr>
              <w:t>Результати торгів та укладання договору про закупівлю</w:t>
            </w:r>
          </w:p>
        </w:tc>
      </w:tr>
      <w:tr w:rsidR="00696D40" w:rsidRPr="00B72C4F" w14:paraId="2B8EC14B"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shd w:val="clear" w:color="auto" w:fill="auto"/>
            <w:hideMark/>
          </w:tcPr>
          <w:p w14:paraId="7B1EDC82" w14:textId="77777777" w:rsidR="00696D40" w:rsidRPr="00B72C4F" w:rsidRDefault="00696D40"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lastRenderedPageBreak/>
              <w:t>1.</w:t>
            </w:r>
          </w:p>
        </w:tc>
        <w:tc>
          <w:tcPr>
            <w:tcW w:w="1582" w:type="pct"/>
            <w:gridSpan w:val="2"/>
            <w:vMerge w:val="restart"/>
            <w:tcBorders>
              <w:top w:val="outset" w:sz="6" w:space="0" w:color="auto"/>
              <w:left w:val="outset" w:sz="6" w:space="0" w:color="auto"/>
              <w:right w:val="outset" w:sz="6" w:space="0" w:color="auto"/>
            </w:tcBorders>
            <w:shd w:val="clear" w:color="auto" w:fill="auto"/>
            <w:vAlign w:val="center"/>
            <w:hideMark/>
          </w:tcPr>
          <w:p w14:paraId="69FE59CA" w14:textId="17DB459E" w:rsidR="00696D40" w:rsidRPr="00B72C4F" w:rsidRDefault="00696D40"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eastAsia="Times New Roman" w:hAnsi="Times New Roman"/>
                <w:b/>
                <w:bCs/>
              </w:rPr>
              <w:t>Відміна</w:t>
            </w:r>
            <w:proofErr w:type="spellEnd"/>
            <w:r w:rsidRPr="00B72C4F">
              <w:rPr>
                <w:rFonts w:ascii="Times New Roman" w:eastAsia="Times New Roman" w:hAnsi="Times New Roman"/>
                <w:b/>
                <w:bCs/>
              </w:rPr>
              <w:t xml:space="preserve"> тендеру </w:t>
            </w:r>
            <w:proofErr w:type="spellStart"/>
            <w:r w:rsidRPr="00B72C4F">
              <w:rPr>
                <w:rFonts w:ascii="Times New Roman" w:eastAsia="Times New Roman" w:hAnsi="Times New Roman"/>
                <w:b/>
                <w:bCs/>
              </w:rPr>
              <w:t>чи</w:t>
            </w:r>
            <w:proofErr w:type="spellEnd"/>
            <w:r w:rsidRPr="00B72C4F">
              <w:rPr>
                <w:rFonts w:ascii="Times New Roman" w:eastAsia="Times New Roman" w:hAnsi="Times New Roman"/>
                <w:b/>
                <w:bCs/>
              </w:rPr>
              <w:t xml:space="preserve"> </w:t>
            </w:r>
            <w:proofErr w:type="spellStart"/>
            <w:r w:rsidRPr="00B72C4F">
              <w:rPr>
                <w:rFonts w:ascii="Times New Roman" w:eastAsia="Times New Roman" w:hAnsi="Times New Roman"/>
                <w:b/>
                <w:bCs/>
              </w:rPr>
              <w:t>визнання</w:t>
            </w:r>
            <w:proofErr w:type="spellEnd"/>
            <w:r w:rsidRPr="00B72C4F">
              <w:rPr>
                <w:rFonts w:ascii="Times New Roman" w:eastAsia="Times New Roman" w:hAnsi="Times New Roman"/>
                <w:b/>
                <w:bCs/>
              </w:rPr>
              <w:t xml:space="preserve"> тендеру таким, </w:t>
            </w:r>
            <w:proofErr w:type="spellStart"/>
            <w:r w:rsidRPr="00B72C4F">
              <w:rPr>
                <w:rFonts w:ascii="Times New Roman" w:eastAsia="Times New Roman" w:hAnsi="Times New Roman"/>
                <w:b/>
                <w:bCs/>
              </w:rPr>
              <w:t>що</w:t>
            </w:r>
            <w:proofErr w:type="spellEnd"/>
            <w:r w:rsidRPr="00B72C4F">
              <w:rPr>
                <w:rFonts w:ascii="Times New Roman" w:eastAsia="Times New Roman" w:hAnsi="Times New Roman"/>
                <w:b/>
                <w:bCs/>
              </w:rPr>
              <w:t xml:space="preserve"> не </w:t>
            </w:r>
            <w:proofErr w:type="spellStart"/>
            <w:r w:rsidRPr="00B72C4F">
              <w:rPr>
                <w:rFonts w:ascii="Times New Roman" w:eastAsia="Times New Roman" w:hAnsi="Times New Roman"/>
                <w:b/>
                <w:bCs/>
              </w:rPr>
              <w:t>відбувся</w:t>
            </w:r>
            <w:proofErr w:type="spellEnd"/>
          </w:p>
        </w:tc>
        <w:tc>
          <w:tcPr>
            <w:tcW w:w="3239" w:type="pct"/>
            <w:vMerge w:val="restart"/>
            <w:vAlign w:val="center"/>
            <w:hideMark/>
          </w:tcPr>
          <w:p w14:paraId="3FFF0514" w14:textId="77777777" w:rsidR="00696D40" w:rsidRPr="00B72C4F" w:rsidRDefault="00696D40" w:rsidP="00B72C4F">
            <w:pPr>
              <w:keepNext/>
              <w:widowControl w:val="0"/>
              <w:spacing w:after="0" w:line="240" w:lineRule="auto"/>
              <w:jc w:val="both"/>
              <w:rPr>
                <w:rFonts w:ascii="Times New Roman" w:eastAsia="Times New Roman" w:hAnsi="Times New Roman"/>
                <w:b/>
                <w:bCs/>
                <w:i/>
                <w:iCs/>
                <w:highlight w:val="white"/>
              </w:rPr>
            </w:pPr>
            <w:proofErr w:type="spellStart"/>
            <w:r w:rsidRPr="00B72C4F">
              <w:rPr>
                <w:rFonts w:ascii="Times New Roman" w:eastAsia="Times New Roman" w:hAnsi="Times New Roman"/>
                <w:b/>
                <w:bCs/>
                <w:i/>
                <w:iCs/>
                <w:highlight w:val="white"/>
              </w:rPr>
              <w:t>Замовник</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відміняє</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відкриті</w:t>
            </w:r>
            <w:proofErr w:type="spellEnd"/>
            <w:r w:rsidRPr="00B72C4F">
              <w:rPr>
                <w:rFonts w:ascii="Times New Roman" w:eastAsia="Times New Roman" w:hAnsi="Times New Roman"/>
                <w:b/>
                <w:bCs/>
                <w:i/>
                <w:iCs/>
                <w:highlight w:val="white"/>
              </w:rPr>
              <w:t xml:space="preserve"> торги у </w:t>
            </w:r>
            <w:proofErr w:type="spellStart"/>
            <w:r w:rsidRPr="00B72C4F">
              <w:rPr>
                <w:rFonts w:ascii="Times New Roman" w:eastAsia="Times New Roman" w:hAnsi="Times New Roman"/>
                <w:b/>
                <w:bCs/>
                <w:i/>
                <w:iCs/>
                <w:highlight w:val="white"/>
              </w:rPr>
              <w:t>разі</w:t>
            </w:r>
            <w:proofErr w:type="spellEnd"/>
            <w:r w:rsidRPr="00B72C4F">
              <w:rPr>
                <w:rFonts w:ascii="Times New Roman" w:eastAsia="Times New Roman" w:hAnsi="Times New Roman"/>
                <w:b/>
                <w:bCs/>
                <w:i/>
                <w:iCs/>
                <w:highlight w:val="white"/>
              </w:rPr>
              <w:t>:</w:t>
            </w:r>
          </w:p>
          <w:p w14:paraId="35729A85"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1) </w:t>
            </w:r>
            <w:proofErr w:type="spellStart"/>
            <w:r w:rsidRPr="00B72C4F">
              <w:rPr>
                <w:rFonts w:ascii="Times New Roman" w:eastAsia="Times New Roman" w:hAnsi="Times New Roman"/>
                <w:highlight w:val="white"/>
              </w:rPr>
              <w:t>відсутності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подальшої</w:t>
            </w:r>
            <w:proofErr w:type="spellEnd"/>
            <w:r w:rsidRPr="00B72C4F">
              <w:rPr>
                <w:rFonts w:ascii="Times New Roman" w:eastAsia="Times New Roman" w:hAnsi="Times New Roman"/>
                <w:highlight w:val="white"/>
              </w:rPr>
              <w:t xml:space="preserve"> потреби в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робіт</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послуг</w:t>
            </w:r>
            <w:proofErr w:type="spellEnd"/>
            <w:r w:rsidRPr="00B72C4F">
              <w:rPr>
                <w:rFonts w:ascii="Times New Roman" w:eastAsia="Times New Roman" w:hAnsi="Times New Roman"/>
                <w:highlight w:val="white"/>
              </w:rPr>
              <w:t>;</w:t>
            </w:r>
          </w:p>
          <w:p w14:paraId="089EBA62"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2) </w:t>
            </w:r>
            <w:proofErr w:type="spellStart"/>
            <w:r w:rsidRPr="00B72C4F">
              <w:rPr>
                <w:rFonts w:ascii="Times New Roman" w:eastAsia="Times New Roman" w:hAnsi="Times New Roman"/>
                <w:highlight w:val="white"/>
              </w:rPr>
              <w:t>неможливості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усунення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порушень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виникли</w:t>
            </w:r>
            <w:proofErr w:type="spellEnd"/>
            <w:r w:rsidRPr="00B72C4F">
              <w:rPr>
                <w:rFonts w:ascii="Times New Roman" w:eastAsia="Times New Roman" w:hAnsi="Times New Roman"/>
                <w:highlight w:val="white"/>
              </w:rPr>
              <w:t xml:space="preserve"> через </w:t>
            </w:r>
            <w:proofErr w:type="spellStart"/>
            <w:r w:rsidRPr="00B72C4F">
              <w:rPr>
                <w:rFonts w:ascii="Times New Roman" w:eastAsia="Times New Roman" w:hAnsi="Times New Roman"/>
                <w:highlight w:val="white"/>
              </w:rPr>
              <w:t>виявлені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порушення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вимог</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законодавства</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сфері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публічних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описом</w:t>
            </w:r>
            <w:proofErr w:type="spellEnd"/>
            <w:r w:rsidRPr="00B72C4F">
              <w:rPr>
                <w:rFonts w:ascii="Times New Roman" w:eastAsia="Times New Roman" w:hAnsi="Times New Roman"/>
                <w:highlight w:val="white"/>
              </w:rPr>
              <w:t xml:space="preserve"> таких </w:t>
            </w:r>
            <w:proofErr w:type="spellStart"/>
            <w:r w:rsidRPr="00B72C4F">
              <w:rPr>
                <w:rFonts w:ascii="Times New Roman" w:eastAsia="Times New Roman" w:hAnsi="Times New Roman"/>
                <w:highlight w:val="white"/>
              </w:rPr>
              <w:t>порушень</w:t>
            </w:r>
            <w:proofErr w:type="spellEnd"/>
            <w:r w:rsidRPr="00B72C4F">
              <w:rPr>
                <w:rFonts w:ascii="Times New Roman" w:eastAsia="Times New Roman" w:hAnsi="Times New Roman"/>
                <w:highlight w:val="white"/>
              </w:rPr>
              <w:t>;</w:t>
            </w:r>
          </w:p>
          <w:p w14:paraId="4C6101D1"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3) </w:t>
            </w:r>
            <w:proofErr w:type="spellStart"/>
            <w:r w:rsidRPr="00B72C4F">
              <w:rPr>
                <w:rFonts w:ascii="Times New Roman" w:eastAsia="Times New Roman" w:hAnsi="Times New Roman"/>
                <w:highlight w:val="white"/>
              </w:rPr>
              <w:t>скорочення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обсягу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видатків</w:t>
            </w:r>
            <w:proofErr w:type="spellEnd"/>
            <w:r w:rsidRPr="00B72C4F">
              <w:rPr>
                <w:rFonts w:ascii="Times New Roman" w:eastAsia="Times New Roman" w:hAnsi="Times New Roman"/>
                <w:highlight w:val="white"/>
              </w:rPr>
              <w:t xml:space="preserve"> на </w:t>
            </w:r>
            <w:proofErr w:type="spellStart"/>
            <w:r w:rsidRPr="00B72C4F">
              <w:rPr>
                <w:rFonts w:ascii="Times New Roman" w:eastAsia="Times New Roman" w:hAnsi="Times New Roman"/>
                <w:highlight w:val="white"/>
              </w:rPr>
              <w:t>здійснення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товарів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робіт</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послуг</w:t>
            </w:r>
            <w:proofErr w:type="spellEnd"/>
            <w:r w:rsidRPr="00B72C4F">
              <w:rPr>
                <w:rFonts w:ascii="Times New Roman" w:eastAsia="Times New Roman" w:hAnsi="Times New Roman"/>
                <w:highlight w:val="white"/>
              </w:rPr>
              <w:t>;</w:t>
            </w:r>
          </w:p>
          <w:p w14:paraId="408F7BF4"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4) коли </w:t>
            </w:r>
            <w:proofErr w:type="spellStart"/>
            <w:r w:rsidRPr="00B72C4F">
              <w:rPr>
                <w:rFonts w:ascii="Times New Roman" w:eastAsia="Times New Roman" w:hAnsi="Times New Roman"/>
                <w:highlight w:val="white"/>
              </w:rPr>
              <w:t>здійснення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стало </w:t>
            </w:r>
            <w:proofErr w:type="spellStart"/>
            <w:r w:rsidRPr="00B72C4F">
              <w:rPr>
                <w:rFonts w:ascii="Times New Roman" w:eastAsia="Times New Roman" w:hAnsi="Times New Roman"/>
                <w:highlight w:val="white"/>
              </w:rPr>
              <w:t>неможливим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внаслідок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дії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обставин</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непереборної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сили</w:t>
            </w:r>
            <w:proofErr w:type="spellEnd"/>
            <w:r w:rsidRPr="00B72C4F">
              <w:rPr>
                <w:rFonts w:ascii="Times New Roman" w:eastAsia="Times New Roman" w:hAnsi="Times New Roman"/>
                <w:highlight w:val="white"/>
              </w:rPr>
              <w:t>.</w:t>
            </w:r>
          </w:p>
          <w:p w14:paraId="5B930EFD"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відміни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b/>
                <w:bCs/>
                <w:i/>
                <w:iCs/>
                <w:highlight w:val="white"/>
              </w:rPr>
              <w:t>протягом</w:t>
            </w:r>
            <w:proofErr w:type="spellEnd"/>
            <w:r w:rsidRPr="00B72C4F">
              <w:rPr>
                <w:rFonts w:ascii="Times New Roman" w:eastAsia="Times New Roman" w:hAnsi="Times New Roman"/>
                <w:b/>
                <w:bCs/>
                <w:i/>
                <w:iCs/>
                <w:highlight w:val="white"/>
              </w:rPr>
              <w:t xml:space="preserve"> одного </w:t>
            </w:r>
            <w:proofErr w:type="spellStart"/>
            <w:r w:rsidRPr="00B72C4F">
              <w:rPr>
                <w:rFonts w:ascii="Times New Roman" w:eastAsia="Times New Roman" w:hAnsi="Times New Roman"/>
                <w:b/>
                <w:bCs/>
                <w:i/>
                <w:iCs/>
                <w:highlight w:val="white"/>
              </w:rPr>
              <w:t>робочого</w:t>
            </w:r>
            <w:proofErr w:type="spellEnd"/>
            <w:r w:rsidRPr="00B72C4F">
              <w:rPr>
                <w:rFonts w:ascii="Times New Roman" w:eastAsia="Times New Roman" w:hAnsi="Times New Roman"/>
                <w:b/>
                <w:bCs/>
                <w:i/>
                <w:iCs/>
                <w:highlight w:val="white"/>
              </w:rPr>
              <w:t xml:space="preserve"> дня</w:t>
            </w:r>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прийняття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відповідного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рішення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зазначає</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прийняття</w:t>
            </w:r>
            <w:proofErr w:type="spellEnd"/>
            <w:r w:rsidRPr="00B72C4F">
              <w:rPr>
                <w:rFonts w:ascii="Times New Roman" w:eastAsia="Times New Roman" w:hAnsi="Times New Roman"/>
                <w:highlight w:val="white"/>
              </w:rPr>
              <w:t xml:space="preserve"> такого </w:t>
            </w:r>
            <w:proofErr w:type="spellStart"/>
            <w:r w:rsidRPr="00B72C4F">
              <w:rPr>
                <w:rFonts w:ascii="Times New Roman" w:eastAsia="Times New Roman" w:hAnsi="Times New Roman"/>
                <w:highlight w:val="white"/>
              </w:rPr>
              <w:t>рішення</w:t>
            </w:r>
            <w:proofErr w:type="spellEnd"/>
            <w:r w:rsidRPr="00B72C4F">
              <w:rPr>
                <w:rFonts w:ascii="Times New Roman" w:eastAsia="Times New Roman" w:hAnsi="Times New Roman"/>
                <w:highlight w:val="white"/>
              </w:rPr>
              <w:t>.</w:t>
            </w:r>
          </w:p>
          <w:p w14:paraId="33B2E776" w14:textId="77777777" w:rsidR="00696D40" w:rsidRPr="00B72C4F" w:rsidRDefault="00696D40" w:rsidP="00B72C4F">
            <w:pPr>
              <w:keepNext/>
              <w:widowControl w:val="0"/>
              <w:spacing w:after="0" w:line="240" w:lineRule="auto"/>
              <w:jc w:val="both"/>
              <w:rPr>
                <w:rFonts w:ascii="Times New Roman" w:eastAsia="Times New Roman" w:hAnsi="Times New Roman"/>
                <w:b/>
                <w:bCs/>
                <w:i/>
                <w:iCs/>
                <w:highlight w:val="white"/>
              </w:rPr>
            </w:pPr>
            <w:proofErr w:type="spellStart"/>
            <w:r w:rsidRPr="00B72C4F">
              <w:rPr>
                <w:rFonts w:ascii="Times New Roman" w:eastAsia="Times New Roman" w:hAnsi="Times New Roman"/>
                <w:b/>
                <w:bCs/>
                <w:i/>
                <w:iCs/>
                <w:highlight w:val="white"/>
              </w:rPr>
              <w:t>Відкриті</w:t>
            </w:r>
            <w:proofErr w:type="spellEnd"/>
            <w:r w:rsidRPr="00B72C4F">
              <w:rPr>
                <w:rFonts w:ascii="Times New Roman" w:eastAsia="Times New Roman" w:hAnsi="Times New Roman"/>
                <w:b/>
                <w:bCs/>
                <w:i/>
                <w:iCs/>
                <w:highlight w:val="white"/>
              </w:rPr>
              <w:t xml:space="preserve"> торги автоматично </w:t>
            </w:r>
            <w:proofErr w:type="spellStart"/>
            <w:r w:rsidRPr="00B72C4F">
              <w:rPr>
                <w:rFonts w:ascii="Times New Roman" w:eastAsia="Times New Roman" w:hAnsi="Times New Roman"/>
                <w:b/>
                <w:bCs/>
                <w:i/>
                <w:iCs/>
                <w:highlight w:val="white"/>
              </w:rPr>
              <w:t>відміняються</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електронною</w:t>
            </w:r>
            <w:proofErr w:type="spellEnd"/>
            <w:r w:rsidRPr="00B72C4F">
              <w:rPr>
                <w:rFonts w:ascii="Times New Roman" w:eastAsia="Times New Roman" w:hAnsi="Times New Roman"/>
                <w:b/>
                <w:bCs/>
                <w:i/>
                <w:iCs/>
                <w:highlight w:val="white"/>
              </w:rPr>
              <w:t xml:space="preserve"> системою </w:t>
            </w:r>
            <w:proofErr w:type="spellStart"/>
            <w:r w:rsidRPr="00B72C4F">
              <w:rPr>
                <w:rFonts w:ascii="Times New Roman" w:eastAsia="Times New Roman" w:hAnsi="Times New Roman"/>
                <w:b/>
                <w:bCs/>
                <w:i/>
                <w:iCs/>
                <w:highlight w:val="white"/>
              </w:rPr>
              <w:t>закупівель</w:t>
            </w:r>
            <w:proofErr w:type="spellEnd"/>
            <w:r w:rsidRPr="00B72C4F">
              <w:rPr>
                <w:rFonts w:ascii="Times New Roman" w:eastAsia="Times New Roman" w:hAnsi="Times New Roman"/>
                <w:b/>
                <w:bCs/>
                <w:i/>
                <w:iCs/>
                <w:highlight w:val="white"/>
              </w:rPr>
              <w:t xml:space="preserve"> у </w:t>
            </w:r>
            <w:proofErr w:type="spellStart"/>
            <w:r w:rsidRPr="00B72C4F">
              <w:rPr>
                <w:rFonts w:ascii="Times New Roman" w:eastAsia="Times New Roman" w:hAnsi="Times New Roman"/>
                <w:b/>
                <w:bCs/>
                <w:i/>
                <w:iCs/>
                <w:highlight w:val="white"/>
              </w:rPr>
              <w:t>разі</w:t>
            </w:r>
            <w:proofErr w:type="spellEnd"/>
            <w:r w:rsidRPr="00B72C4F">
              <w:rPr>
                <w:rFonts w:ascii="Times New Roman" w:eastAsia="Times New Roman" w:hAnsi="Times New Roman"/>
                <w:b/>
                <w:bCs/>
                <w:i/>
                <w:iCs/>
                <w:highlight w:val="white"/>
              </w:rPr>
              <w:t>:</w:t>
            </w:r>
          </w:p>
          <w:p w14:paraId="716674C1"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1) </w:t>
            </w:r>
            <w:proofErr w:type="spellStart"/>
            <w:r w:rsidRPr="00B72C4F">
              <w:rPr>
                <w:rFonts w:ascii="Times New Roman" w:eastAsia="Times New Roman" w:hAnsi="Times New Roman"/>
                <w:highlight w:val="white"/>
              </w:rPr>
              <w:t>відхилення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всіх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пропозицій</w:t>
            </w:r>
            <w:proofErr w:type="spellEnd"/>
            <w:r w:rsidRPr="00B72C4F">
              <w:rPr>
                <w:rFonts w:ascii="Times New Roman" w:eastAsia="Times New Roman" w:hAnsi="Times New Roman"/>
                <w:highlight w:val="white"/>
              </w:rPr>
              <w:t xml:space="preserve"> (у тому </w:t>
            </w:r>
            <w:proofErr w:type="spellStart"/>
            <w:r w:rsidRPr="00B72C4F">
              <w:rPr>
                <w:rFonts w:ascii="Times New Roman" w:eastAsia="Times New Roman" w:hAnsi="Times New Roman"/>
                <w:highlight w:val="white"/>
              </w:rPr>
              <w:t>числі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якщо</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була</w:t>
            </w:r>
            <w:proofErr w:type="spellEnd"/>
            <w:r w:rsidRPr="00B72C4F">
              <w:rPr>
                <w:rFonts w:ascii="Times New Roman" w:eastAsia="Times New Roman" w:hAnsi="Times New Roman"/>
                <w:highlight w:val="white"/>
              </w:rPr>
              <w:t xml:space="preserve"> подана одна </w:t>
            </w:r>
            <w:proofErr w:type="spellStart"/>
            <w:r w:rsidRPr="00B72C4F">
              <w:rPr>
                <w:rFonts w:ascii="Times New Roman" w:eastAsia="Times New Roman" w:hAnsi="Times New Roman"/>
                <w:highlight w:val="white"/>
              </w:rPr>
              <w:t>тендерна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пропозиція</w:t>
            </w:r>
            <w:proofErr w:type="spellEnd"/>
            <w:r w:rsidRPr="00B72C4F">
              <w:rPr>
                <w:rFonts w:ascii="Times New Roman" w:eastAsia="Times New Roman" w:hAnsi="Times New Roman"/>
                <w:highlight w:val="white"/>
              </w:rPr>
              <w:t xml:space="preserve">, яка </w:t>
            </w:r>
            <w:proofErr w:type="spellStart"/>
            <w:r w:rsidRPr="00B72C4F">
              <w:rPr>
                <w:rFonts w:ascii="Times New Roman" w:eastAsia="Times New Roman" w:hAnsi="Times New Roman"/>
                <w:highlight w:val="white"/>
              </w:rPr>
              <w:t>відхилена</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згідно</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Особливостями</w:t>
            </w:r>
            <w:proofErr w:type="spellEnd"/>
            <w:r w:rsidRPr="00B72C4F">
              <w:rPr>
                <w:rFonts w:ascii="Times New Roman" w:eastAsia="Times New Roman" w:hAnsi="Times New Roman"/>
                <w:highlight w:val="white"/>
              </w:rPr>
              <w:t>;</w:t>
            </w:r>
          </w:p>
          <w:p w14:paraId="0299F69F"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2) </w:t>
            </w:r>
            <w:proofErr w:type="spellStart"/>
            <w:r w:rsidRPr="00B72C4F">
              <w:rPr>
                <w:rFonts w:ascii="Times New Roman" w:eastAsia="Times New Roman" w:hAnsi="Times New Roman"/>
                <w:highlight w:val="white"/>
              </w:rPr>
              <w:t>неподання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жодної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тендерної</w:t>
            </w:r>
            <w:proofErr w:type="spellEnd"/>
            <w:r w:rsidRPr="00B72C4F">
              <w:rPr>
                <w:rFonts w:ascii="Times New Roman" w:eastAsia="Times New Roman" w:hAnsi="Times New Roman"/>
                <w:highlight w:val="white"/>
              </w:rPr>
              <w:t xml:space="preserve"> пропозиції для </w:t>
            </w:r>
            <w:proofErr w:type="spellStart"/>
            <w:r w:rsidRPr="00B72C4F">
              <w:rPr>
                <w:rFonts w:ascii="Times New Roman" w:eastAsia="Times New Roman" w:hAnsi="Times New Roman"/>
                <w:highlight w:val="white"/>
              </w:rPr>
              <w:t>участі</w:t>
            </w:r>
            <w:proofErr w:type="spellEnd"/>
            <w:r w:rsidRPr="00B72C4F">
              <w:rPr>
                <w:rFonts w:ascii="Times New Roman" w:eastAsia="Times New Roman" w:hAnsi="Times New Roman"/>
                <w:highlight w:val="white"/>
              </w:rPr>
              <w:t xml:space="preserve"> у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торгах у строк, установлений </w:t>
            </w:r>
            <w:proofErr w:type="spellStart"/>
            <w:r w:rsidRPr="00B72C4F">
              <w:rPr>
                <w:rFonts w:ascii="Times New Roman" w:eastAsia="Times New Roman" w:hAnsi="Times New Roman"/>
                <w:highlight w:val="white"/>
              </w:rPr>
              <w:t>замовником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згідно</w:t>
            </w:r>
            <w:proofErr w:type="spellEnd"/>
            <w:r w:rsidRPr="00B72C4F">
              <w:rPr>
                <w:rFonts w:ascii="Times New Roman" w:eastAsia="Times New Roman" w:hAnsi="Times New Roman"/>
                <w:highlight w:val="white"/>
              </w:rPr>
              <w:t xml:space="preserve"> з </w:t>
            </w:r>
            <w:proofErr w:type="spellStart"/>
            <w:r w:rsidRPr="00B72C4F">
              <w:rPr>
                <w:rFonts w:ascii="Times New Roman" w:eastAsia="Times New Roman" w:hAnsi="Times New Roman"/>
                <w:highlight w:val="white"/>
              </w:rPr>
              <w:t>Особливостями</w:t>
            </w:r>
            <w:proofErr w:type="spellEnd"/>
            <w:r w:rsidRPr="00B72C4F">
              <w:rPr>
                <w:rFonts w:ascii="Times New Roman" w:eastAsia="Times New Roman" w:hAnsi="Times New Roman"/>
                <w:highlight w:val="white"/>
              </w:rPr>
              <w:t>.</w:t>
            </w:r>
          </w:p>
          <w:p w14:paraId="6796D174"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Електронною</w:t>
            </w:r>
            <w:proofErr w:type="spellEnd"/>
            <w:r w:rsidRPr="00B72C4F">
              <w:rPr>
                <w:rFonts w:ascii="Times New Roman" w:eastAsia="Times New Roman" w:hAnsi="Times New Roman"/>
                <w:highlight w:val="white"/>
              </w:rPr>
              <w:t xml:space="preserve"> системою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автоматично </w:t>
            </w:r>
            <w:proofErr w:type="spellStart"/>
            <w:r w:rsidRPr="00B72C4F">
              <w:rPr>
                <w:rFonts w:ascii="Times New Roman" w:eastAsia="Times New Roman" w:hAnsi="Times New Roman"/>
                <w:highlight w:val="white"/>
              </w:rPr>
              <w:t>протягом</w:t>
            </w:r>
            <w:proofErr w:type="spellEnd"/>
            <w:r w:rsidRPr="00B72C4F">
              <w:rPr>
                <w:rFonts w:ascii="Times New Roman" w:eastAsia="Times New Roman" w:hAnsi="Times New Roman"/>
                <w:highlight w:val="white"/>
              </w:rPr>
              <w:t xml:space="preserve"> одного </w:t>
            </w:r>
            <w:proofErr w:type="spellStart"/>
            <w:r w:rsidRPr="00B72C4F">
              <w:rPr>
                <w:rFonts w:ascii="Times New Roman" w:eastAsia="Times New Roman" w:hAnsi="Times New Roman"/>
                <w:highlight w:val="white"/>
              </w:rPr>
              <w:t>робочого</w:t>
            </w:r>
            <w:proofErr w:type="spellEnd"/>
            <w:r w:rsidRPr="00B72C4F">
              <w:rPr>
                <w:rFonts w:ascii="Times New Roman" w:eastAsia="Times New Roman" w:hAnsi="Times New Roman"/>
                <w:highlight w:val="white"/>
              </w:rPr>
              <w:t xml:space="preserve"> дня з </w:t>
            </w:r>
            <w:proofErr w:type="spellStart"/>
            <w:r w:rsidRPr="00B72C4F">
              <w:rPr>
                <w:rFonts w:ascii="Times New Roman" w:eastAsia="Times New Roman" w:hAnsi="Times New Roman"/>
                <w:highlight w:val="white"/>
              </w:rPr>
              <w:t>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настання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підстав</w:t>
            </w:r>
            <w:proofErr w:type="spellEnd"/>
            <w:r w:rsidRPr="00B72C4F">
              <w:rPr>
                <w:rFonts w:ascii="Times New Roman" w:eastAsia="Times New Roman" w:hAnsi="Times New Roman"/>
                <w:highlight w:val="white"/>
              </w:rPr>
              <w:t xml:space="preserve"> для </w:t>
            </w:r>
            <w:proofErr w:type="spellStart"/>
            <w:r w:rsidRPr="00B72C4F">
              <w:rPr>
                <w:rFonts w:ascii="Times New Roman" w:eastAsia="Times New Roman" w:hAnsi="Times New Roman"/>
                <w:highlight w:val="white"/>
              </w:rPr>
              <w:t>відміни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визначених</w:t>
            </w:r>
            <w:proofErr w:type="spellEnd"/>
            <w:r w:rsidRPr="00B72C4F">
              <w:rPr>
                <w:rFonts w:ascii="Times New Roman" w:eastAsia="Times New Roman" w:hAnsi="Times New Roman"/>
                <w:highlight w:val="white"/>
              </w:rPr>
              <w:t xml:space="preserve"> пунктом 51 </w:t>
            </w:r>
            <w:proofErr w:type="spellStart"/>
            <w:r w:rsidRPr="00B72C4F">
              <w:rPr>
                <w:rFonts w:ascii="Times New Roman" w:eastAsia="Times New Roman" w:hAnsi="Times New Roman"/>
                <w:highlight w:val="white"/>
              </w:rPr>
              <w:t>Особливостей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оприлюднюється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інформація</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відміну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w:t>
            </w:r>
          </w:p>
          <w:p w14:paraId="1FEE48FB" w14:textId="77777777" w:rsidR="00696D40" w:rsidRPr="00B72C4F" w:rsidRDefault="00696D40" w:rsidP="00B72C4F">
            <w:pPr>
              <w:keepNext/>
              <w:widowControl w:val="0"/>
              <w:spacing w:after="0" w:line="240" w:lineRule="auto"/>
              <w:jc w:val="both"/>
              <w:rPr>
                <w:rFonts w:ascii="Times New Roman" w:eastAsia="Times New Roman" w:hAnsi="Times New Roman"/>
                <w:highlight w:val="white"/>
              </w:rPr>
            </w:pPr>
            <w:proofErr w:type="spellStart"/>
            <w:r w:rsidRPr="00B72C4F">
              <w:rPr>
                <w:rFonts w:ascii="Times New Roman" w:eastAsia="Times New Roman" w:hAnsi="Times New Roman"/>
                <w:highlight w:val="white"/>
              </w:rPr>
              <w:t>Відкриті</w:t>
            </w:r>
            <w:proofErr w:type="spellEnd"/>
            <w:r w:rsidRPr="00B72C4F">
              <w:rPr>
                <w:rFonts w:ascii="Times New Roman" w:eastAsia="Times New Roman" w:hAnsi="Times New Roman"/>
                <w:highlight w:val="white"/>
              </w:rPr>
              <w:t xml:space="preserve"> торги </w:t>
            </w:r>
            <w:proofErr w:type="spellStart"/>
            <w:r w:rsidRPr="00B72C4F">
              <w:rPr>
                <w:rFonts w:ascii="Times New Roman" w:eastAsia="Times New Roman" w:hAnsi="Times New Roman"/>
                <w:highlight w:val="white"/>
              </w:rPr>
              <w:t>можуть</w:t>
            </w:r>
            <w:proofErr w:type="spellEnd"/>
            <w:r w:rsidRPr="00B72C4F">
              <w:rPr>
                <w:rFonts w:ascii="Times New Roman" w:eastAsia="Times New Roman" w:hAnsi="Times New Roman"/>
                <w:highlight w:val="white"/>
              </w:rPr>
              <w:t xml:space="preserve"> бути </w:t>
            </w:r>
            <w:proofErr w:type="spellStart"/>
            <w:r w:rsidRPr="00B72C4F">
              <w:rPr>
                <w:rFonts w:ascii="Times New Roman" w:eastAsia="Times New Roman" w:hAnsi="Times New Roman"/>
                <w:highlight w:val="white"/>
              </w:rPr>
              <w:t>відмінені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частково</w:t>
            </w:r>
            <w:proofErr w:type="spellEnd"/>
            <w:r w:rsidRPr="00B72C4F">
              <w:rPr>
                <w:rFonts w:ascii="Times New Roman" w:eastAsia="Times New Roman" w:hAnsi="Times New Roman"/>
                <w:highlight w:val="white"/>
              </w:rPr>
              <w:t xml:space="preserve"> (за лотом).</w:t>
            </w:r>
          </w:p>
          <w:p w14:paraId="59A1B44D" w14:textId="137276A4" w:rsidR="00696D40" w:rsidRPr="00B72C4F" w:rsidRDefault="00696D40" w:rsidP="00B72C4F">
            <w:pPr>
              <w:widowControl w:val="0"/>
              <w:spacing w:after="0" w:line="240" w:lineRule="auto"/>
              <w:contextualSpacing/>
              <w:jc w:val="both"/>
              <w:rPr>
                <w:rFonts w:ascii="Times New Roman" w:hAnsi="Times New Roman"/>
                <w:lang w:val="uk-UA" w:eastAsia="uk-UA"/>
              </w:rPr>
            </w:pPr>
            <w:proofErr w:type="spellStart"/>
            <w:r w:rsidRPr="00B72C4F">
              <w:rPr>
                <w:rFonts w:ascii="Times New Roman" w:eastAsia="Times New Roman" w:hAnsi="Times New Roman"/>
                <w:highlight w:val="white"/>
              </w:rPr>
              <w:t>Інформація</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відміну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відкритих</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торгів</w:t>
            </w:r>
            <w:proofErr w:type="spellEnd"/>
            <w:r w:rsidRPr="00B72C4F">
              <w:rPr>
                <w:rFonts w:ascii="Times New Roman" w:eastAsia="Times New Roman" w:hAnsi="Times New Roman"/>
                <w:highlight w:val="white"/>
              </w:rPr>
              <w:t xml:space="preserve"> автоматично </w:t>
            </w:r>
            <w:proofErr w:type="spellStart"/>
            <w:r w:rsidRPr="00B72C4F">
              <w:rPr>
                <w:rFonts w:ascii="Times New Roman" w:eastAsia="Times New Roman" w:hAnsi="Times New Roman"/>
                <w:highlight w:val="white"/>
              </w:rPr>
              <w:t>надсилається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всім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учасникам</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процедури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закупівлі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електронною</w:t>
            </w:r>
            <w:proofErr w:type="spellEnd"/>
            <w:r w:rsidRPr="00B72C4F">
              <w:rPr>
                <w:rFonts w:ascii="Times New Roman" w:eastAsia="Times New Roman" w:hAnsi="Times New Roman"/>
                <w:highlight w:val="white"/>
              </w:rPr>
              <w:t xml:space="preserve"> системою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в день </w:t>
            </w:r>
            <w:proofErr w:type="spellStart"/>
            <w:r w:rsidRPr="00B72C4F">
              <w:rPr>
                <w:rFonts w:ascii="Times New Roman" w:eastAsia="Times New Roman" w:hAnsi="Times New Roman"/>
                <w:highlight w:val="white"/>
              </w:rPr>
              <w:t>її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оприлюднення</w:t>
            </w:r>
            <w:proofErr w:type="spellEnd"/>
            <w:r w:rsidRPr="00B72C4F">
              <w:rPr>
                <w:rFonts w:ascii="Times New Roman" w:eastAsia="Times New Roman" w:hAnsi="Times New Roman"/>
                <w:color w:val="4A86E8"/>
                <w:highlight w:val="white"/>
              </w:rPr>
              <w:t>.</w:t>
            </w:r>
          </w:p>
        </w:tc>
      </w:tr>
      <w:tr w:rsidR="00696D40" w:rsidRPr="00B72C4F" w14:paraId="43A0EE68"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shd w:val="clear" w:color="auto" w:fill="auto"/>
            <w:hideMark/>
          </w:tcPr>
          <w:p w14:paraId="1E9A337D" w14:textId="77777777" w:rsidR="00696D40" w:rsidRPr="00B72C4F" w:rsidRDefault="00696D40" w:rsidP="00B72C4F">
            <w:pPr>
              <w:spacing w:after="0" w:line="240" w:lineRule="auto"/>
              <w:contextualSpacing/>
              <w:rPr>
                <w:rFonts w:ascii="Times New Roman" w:eastAsia="Times New Roman" w:hAnsi="Times New Roman"/>
                <w:lang w:val="uk-UA" w:eastAsia="ru-RU"/>
              </w:rPr>
            </w:pPr>
          </w:p>
        </w:tc>
        <w:tc>
          <w:tcPr>
            <w:tcW w:w="1582" w:type="pct"/>
            <w:gridSpan w:val="2"/>
            <w:vMerge/>
            <w:tcBorders>
              <w:left w:val="outset" w:sz="6" w:space="0" w:color="auto"/>
              <w:bottom w:val="outset" w:sz="6" w:space="0" w:color="auto"/>
              <w:right w:val="outset" w:sz="6" w:space="0" w:color="auto"/>
            </w:tcBorders>
            <w:shd w:val="clear" w:color="auto" w:fill="auto"/>
            <w:hideMark/>
          </w:tcPr>
          <w:p w14:paraId="1CB602B3" w14:textId="77777777" w:rsidR="00696D40" w:rsidRPr="00B72C4F" w:rsidRDefault="00696D40" w:rsidP="00B72C4F">
            <w:pPr>
              <w:spacing w:after="0" w:line="240" w:lineRule="auto"/>
              <w:contextualSpacing/>
              <w:rPr>
                <w:rFonts w:ascii="Times New Roman" w:eastAsia="Times New Roman" w:hAnsi="Times New Roman"/>
                <w:lang w:val="uk-UA" w:eastAsia="ru-RU"/>
              </w:rPr>
            </w:pPr>
          </w:p>
        </w:tc>
        <w:tc>
          <w:tcPr>
            <w:tcW w:w="3239" w:type="pct"/>
            <w:vMerge/>
            <w:tcBorders>
              <w:left w:val="outset" w:sz="6" w:space="0" w:color="auto"/>
              <w:bottom w:val="outset" w:sz="6" w:space="0" w:color="auto"/>
              <w:right w:val="outset" w:sz="6" w:space="0" w:color="auto"/>
            </w:tcBorders>
            <w:shd w:val="clear" w:color="auto" w:fill="auto"/>
            <w:hideMark/>
          </w:tcPr>
          <w:p w14:paraId="0D926106" w14:textId="77777777" w:rsidR="00696D40" w:rsidRPr="00B72C4F" w:rsidRDefault="00696D40" w:rsidP="00B72C4F">
            <w:pPr>
              <w:spacing w:after="0" w:line="240" w:lineRule="auto"/>
              <w:contextualSpacing/>
              <w:rPr>
                <w:rFonts w:ascii="Times New Roman" w:eastAsia="Times New Roman" w:hAnsi="Times New Roman"/>
                <w:lang w:val="uk-UA" w:eastAsia="ru-RU"/>
              </w:rPr>
            </w:pPr>
          </w:p>
        </w:tc>
      </w:tr>
      <w:tr w:rsidR="00696D40" w:rsidRPr="00B72C4F" w14:paraId="397F176A"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0FE6F3B6" w14:textId="77777777" w:rsidR="00696D40" w:rsidRPr="00B72C4F" w:rsidRDefault="00696D40"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2</w:t>
            </w:r>
          </w:p>
        </w:tc>
        <w:tc>
          <w:tcPr>
            <w:tcW w:w="1582" w:type="pct"/>
            <w:gridSpan w:val="2"/>
            <w:tcBorders>
              <w:top w:val="outset" w:sz="6" w:space="0" w:color="auto"/>
              <w:left w:val="outset" w:sz="6" w:space="0" w:color="auto"/>
              <w:bottom w:val="single" w:sz="4" w:space="0" w:color="auto"/>
              <w:right w:val="outset" w:sz="6" w:space="0" w:color="auto"/>
            </w:tcBorders>
            <w:vAlign w:val="center"/>
            <w:hideMark/>
          </w:tcPr>
          <w:p w14:paraId="2A203E1F" w14:textId="2BEC296E" w:rsidR="00696D40" w:rsidRPr="00B72C4F" w:rsidRDefault="00696D40"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bCs/>
                <w:color w:val="000000"/>
              </w:rPr>
              <w:t xml:space="preserve">Строк </w:t>
            </w:r>
            <w:proofErr w:type="spellStart"/>
            <w:r w:rsidRPr="00B72C4F">
              <w:rPr>
                <w:rFonts w:ascii="Times New Roman" w:eastAsia="Times New Roman" w:hAnsi="Times New Roman"/>
                <w:b/>
                <w:bCs/>
                <w:color w:val="000000"/>
              </w:rPr>
              <w:t>укладання</w:t>
            </w:r>
            <w:proofErr w:type="spellEnd"/>
            <w:r w:rsidRPr="00B72C4F">
              <w:rPr>
                <w:rFonts w:ascii="Times New Roman" w:eastAsia="Times New Roman" w:hAnsi="Times New Roman"/>
                <w:b/>
                <w:bCs/>
                <w:color w:val="000000"/>
              </w:rPr>
              <w:t xml:space="preserve"> договору про </w:t>
            </w:r>
            <w:proofErr w:type="spellStart"/>
            <w:r w:rsidRPr="00B72C4F">
              <w:rPr>
                <w:rFonts w:ascii="Times New Roman" w:eastAsia="Times New Roman" w:hAnsi="Times New Roman"/>
                <w:b/>
                <w:bCs/>
                <w:color w:val="000000"/>
              </w:rPr>
              <w:t>закупівлю</w:t>
            </w:r>
            <w:proofErr w:type="spellEnd"/>
          </w:p>
        </w:tc>
        <w:tc>
          <w:tcPr>
            <w:tcW w:w="3239" w:type="pct"/>
            <w:tcBorders>
              <w:top w:val="outset" w:sz="6" w:space="0" w:color="auto"/>
              <w:bottom w:val="single" w:sz="4" w:space="0" w:color="auto"/>
            </w:tcBorders>
            <w:vAlign w:val="center"/>
            <w:hideMark/>
          </w:tcPr>
          <w:p w14:paraId="43715185" w14:textId="77777777" w:rsidR="00BA41E9" w:rsidRPr="00B72C4F" w:rsidRDefault="00BA41E9"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lang w:val="uk-UA"/>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sidRPr="00B72C4F">
              <w:rPr>
                <w:rFonts w:ascii="Times New Roman" w:eastAsia="Times New Roman" w:hAnsi="Times New Roman"/>
                <w:b/>
                <w:bCs/>
                <w:i/>
                <w:iCs/>
                <w:highlight w:val="white"/>
                <w:lang w:val="uk-UA"/>
              </w:rPr>
              <w:t>не пізніше ніж через 15 днів</w:t>
            </w:r>
            <w:r w:rsidRPr="00B72C4F">
              <w:rPr>
                <w:rFonts w:ascii="Times New Roman" w:eastAsia="Times New Roman" w:hAnsi="Times New Roman"/>
                <w:highlight w:val="white"/>
                <w:lang w:val="uk-UA"/>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w:t>
            </w:r>
            <w:r w:rsidRPr="00B72C4F">
              <w:rPr>
                <w:rFonts w:ascii="Times New Roman" w:eastAsia="Times New Roman" w:hAnsi="Times New Roman"/>
                <w:highlight w:val="white"/>
              </w:rPr>
              <w:t xml:space="preserve">У </w:t>
            </w:r>
            <w:proofErr w:type="spellStart"/>
            <w:r w:rsidRPr="00B72C4F">
              <w:rPr>
                <w:rFonts w:ascii="Times New Roman" w:eastAsia="Times New Roman" w:hAnsi="Times New Roman"/>
                <w:highlight w:val="white"/>
              </w:rPr>
              <w:t>випадку</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обґрунтованої</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необхідності</w:t>
            </w:r>
            <w:proofErr w:type="spellEnd"/>
            <w:r w:rsidRPr="00B72C4F">
              <w:rPr>
                <w:rFonts w:ascii="Times New Roman" w:eastAsia="Times New Roman" w:hAnsi="Times New Roman"/>
                <w:highlight w:val="white"/>
              </w:rPr>
              <w:t xml:space="preserve"> строк для </w:t>
            </w:r>
            <w:proofErr w:type="spellStart"/>
            <w:r w:rsidRPr="00B72C4F">
              <w:rPr>
                <w:rFonts w:ascii="Times New Roman" w:eastAsia="Times New Roman" w:hAnsi="Times New Roman"/>
                <w:highlight w:val="white"/>
              </w:rPr>
              <w:t>укладення</w:t>
            </w:r>
            <w:proofErr w:type="spellEnd"/>
            <w:r w:rsidRPr="00B72C4F">
              <w:rPr>
                <w:rFonts w:ascii="Times New Roman" w:eastAsia="Times New Roman" w:hAnsi="Times New Roman"/>
                <w:highlight w:val="white"/>
              </w:rPr>
              <w:t xml:space="preserve"> договору </w:t>
            </w:r>
            <w:proofErr w:type="spellStart"/>
            <w:r w:rsidRPr="00B72C4F">
              <w:rPr>
                <w:rFonts w:ascii="Times New Roman" w:eastAsia="Times New Roman" w:hAnsi="Times New Roman"/>
                <w:b/>
                <w:bCs/>
                <w:i/>
                <w:iCs/>
                <w:highlight w:val="white"/>
              </w:rPr>
              <w:t>може</w:t>
            </w:r>
            <w:proofErr w:type="spellEnd"/>
            <w:r w:rsidRPr="00B72C4F">
              <w:rPr>
                <w:rFonts w:ascii="Times New Roman" w:eastAsia="Times New Roman" w:hAnsi="Times New Roman"/>
                <w:b/>
                <w:bCs/>
                <w:i/>
                <w:iCs/>
                <w:highlight w:val="white"/>
              </w:rPr>
              <w:t xml:space="preserve"> бути </w:t>
            </w:r>
            <w:proofErr w:type="spellStart"/>
            <w:r w:rsidRPr="00B72C4F">
              <w:rPr>
                <w:rFonts w:ascii="Times New Roman" w:eastAsia="Times New Roman" w:hAnsi="Times New Roman"/>
                <w:b/>
                <w:bCs/>
                <w:i/>
                <w:iCs/>
                <w:highlight w:val="white"/>
              </w:rPr>
              <w:t>продовжений</w:t>
            </w:r>
            <w:proofErr w:type="spellEnd"/>
            <w:r w:rsidRPr="00B72C4F">
              <w:rPr>
                <w:rFonts w:ascii="Times New Roman" w:eastAsia="Times New Roman" w:hAnsi="Times New Roman"/>
                <w:b/>
                <w:bCs/>
                <w:i/>
                <w:iCs/>
                <w:highlight w:val="white"/>
              </w:rPr>
              <w:t xml:space="preserve"> до 60 </w:t>
            </w:r>
            <w:proofErr w:type="spellStart"/>
            <w:r w:rsidRPr="00B72C4F">
              <w:rPr>
                <w:rFonts w:ascii="Times New Roman" w:eastAsia="Times New Roman" w:hAnsi="Times New Roman"/>
                <w:b/>
                <w:bCs/>
                <w:i/>
                <w:iCs/>
                <w:highlight w:val="white"/>
              </w:rPr>
              <w:t>днів</w:t>
            </w:r>
            <w:proofErr w:type="spellEnd"/>
            <w:r w:rsidRPr="00B72C4F">
              <w:rPr>
                <w:rFonts w:ascii="Times New Roman" w:eastAsia="Times New Roman" w:hAnsi="Times New Roman"/>
                <w:highlight w:val="white"/>
              </w:rPr>
              <w:t xml:space="preserve">. </w:t>
            </w:r>
          </w:p>
          <w:p w14:paraId="6D513321" w14:textId="77777777" w:rsidR="00BA41E9" w:rsidRPr="00B72C4F" w:rsidRDefault="00BA41E9" w:rsidP="00B72C4F">
            <w:pPr>
              <w:keepNext/>
              <w:widowControl w:val="0"/>
              <w:spacing w:after="0" w:line="240" w:lineRule="auto"/>
              <w:jc w:val="both"/>
              <w:rPr>
                <w:rFonts w:ascii="Times New Roman" w:eastAsia="Times New Roman" w:hAnsi="Times New Roman"/>
                <w:highlight w:val="white"/>
              </w:rPr>
            </w:pPr>
            <w:r w:rsidRPr="00B72C4F">
              <w:rPr>
                <w:rFonts w:ascii="Times New Roman" w:eastAsia="Times New Roman" w:hAnsi="Times New Roman"/>
                <w:highlight w:val="white"/>
              </w:rPr>
              <w:t xml:space="preserve">У </w:t>
            </w:r>
            <w:proofErr w:type="spellStart"/>
            <w:r w:rsidRPr="00B72C4F">
              <w:rPr>
                <w:rFonts w:ascii="Times New Roman" w:eastAsia="Times New Roman" w:hAnsi="Times New Roman"/>
                <w:highlight w:val="white"/>
              </w:rPr>
              <w:t>разі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подання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скарги</w:t>
            </w:r>
            <w:proofErr w:type="spellEnd"/>
            <w:r w:rsidRPr="00B72C4F">
              <w:rPr>
                <w:rFonts w:ascii="Times New Roman" w:eastAsia="Times New Roman" w:hAnsi="Times New Roman"/>
                <w:highlight w:val="white"/>
              </w:rPr>
              <w:t xml:space="preserve"> </w:t>
            </w:r>
            <w:proofErr w:type="gramStart"/>
            <w:r w:rsidRPr="00B72C4F">
              <w:rPr>
                <w:rFonts w:ascii="Times New Roman" w:eastAsia="Times New Roman" w:hAnsi="Times New Roman"/>
                <w:highlight w:val="white"/>
              </w:rPr>
              <w:t>до органу</w:t>
            </w:r>
            <w:proofErr w:type="gram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оскарження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після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оприлюднення</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повідомлення</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намір</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укласти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договір</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перебіг</w:t>
            </w:r>
            <w:proofErr w:type="spellEnd"/>
            <w:r w:rsidRPr="00B72C4F">
              <w:rPr>
                <w:rFonts w:ascii="Times New Roman" w:eastAsia="Times New Roman" w:hAnsi="Times New Roman"/>
                <w:highlight w:val="white"/>
              </w:rPr>
              <w:t xml:space="preserve"> строку для </w:t>
            </w:r>
            <w:proofErr w:type="spellStart"/>
            <w:r w:rsidRPr="00B72C4F">
              <w:rPr>
                <w:rFonts w:ascii="Times New Roman" w:eastAsia="Times New Roman" w:hAnsi="Times New Roman"/>
                <w:highlight w:val="white"/>
              </w:rPr>
              <w:t>укладення</w:t>
            </w:r>
            <w:proofErr w:type="spellEnd"/>
            <w:r w:rsidRPr="00B72C4F">
              <w:rPr>
                <w:rFonts w:ascii="Times New Roman" w:eastAsia="Times New Roman" w:hAnsi="Times New Roman"/>
                <w:highlight w:val="white"/>
              </w:rPr>
              <w:t xml:space="preserve"> договору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зупиняється</w:t>
            </w:r>
            <w:proofErr w:type="spellEnd"/>
            <w:r w:rsidRPr="00B72C4F">
              <w:rPr>
                <w:rFonts w:ascii="Times New Roman" w:eastAsia="Times New Roman" w:hAnsi="Times New Roman"/>
                <w:highlight w:val="white"/>
              </w:rPr>
              <w:t>.</w:t>
            </w:r>
          </w:p>
          <w:p w14:paraId="4EC011FE" w14:textId="5F2374B1" w:rsidR="00696D40" w:rsidRPr="00B72C4F" w:rsidRDefault="00BA41E9" w:rsidP="00B72C4F">
            <w:pPr>
              <w:spacing w:after="0" w:line="240" w:lineRule="auto"/>
              <w:contextualSpacing/>
              <w:jc w:val="both"/>
              <w:rPr>
                <w:rFonts w:ascii="Times New Roman" w:hAnsi="Times New Roman"/>
                <w:color w:val="000000"/>
                <w:shd w:val="solid" w:color="FFFFFF" w:fill="FFFFFF"/>
                <w:lang w:val="uk-UA"/>
              </w:rPr>
            </w:pPr>
            <w:r w:rsidRPr="00B72C4F">
              <w:rPr>
                <w:rFonts w:ascii="Times New Roman" w:eastAsia="Times New Roman" w:hAnsi="Times New Roman"/>
                <w:highlight w:val="white"/>
              </w:rPr>
              <w:t xml:space="preserve">З метою </w:t>
            </w:r>
            <w:proofErr w:type="spellStart"/>
            <w:r w:rsidRPr="00B72C4F">
              <w:rPr>
                <w:rFonts w:ascii="Times New Roman" w:eastAsia="Times New Roman" w:hAnsi="Times New Roman"/>
                <w:highlight w:val="white"/>
              </w:rPr>
              <w:t>забезпечення</w:t>
            </w:r>
            <w:proofErr w:type="spellEnd"/>
            <w:r w:rsidRPr="00B72C4F">
              <w:rPr>
                <w:rFonts w:ascii="Times New Roman" w:eastAsia="Times New Roman" w:hAnsi="Times New Roman"/>
                <w:highlight w:val="white"/>
              </w:rPr>
              <w:t xml:space="preserve"> права на </w:t>
            </w:r>
            <w:proofErr w:type="spellStart"/>
            <w:r w:rsidRPr="00B72C4F">
              <w:rPr>
                <w:rFonts w:ascii="Times New Roman" w:eastAsia="Times New Roman" w:hAnsi="Times New Roman"/>
                <w:highlight w:val="white"/>
              </w:rPr>
              <w:t>оскарження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рішень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замовника</w:t>
            </w:r>
            <w:proofErr w:type="spellEnd"/>
            <w:r w:rsidRPr="00B72C4F">
              <w:rPr>
                <w:rFonts w:ascii="Times New Roman" w:eastAsia="Times New Roman" w:hAnsi="Times New Roman"/>
                <w:highlight w:val="white"/>
              </w:rPr>
              <w:t xml:space="preserve"> </w:t>
            </w:r>
            <w:proofErr w:type="gramStart"/>
            <w:r w:rsidRPr="00B72C4F">
              <w:rPr>
                <w:rFonts w:ascii="Times New Roman" w:eastAsia="Times New Roman" w:hAnsi="Times New Roman"/>
                <w:highlight w:val="white"/>
              </w:rPr>
              <w:t>до органу</w:t>
            </w:r>
            <w:proofErr w:type="gram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оскарження</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договір</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 xml:space="preserve"> </w:t>
            </w:r>
            <w:r w:rsidRPr="00B72C4F">
              <w:rPr>
                <w:rFonts w:ascii="Times New Roman" w:eastAsia="Times New Roman" w:hAnsi="Times New Roman"/>
                <w:b/>
                <w:bCs/>
                <w:i/>
                <w:iCs/>
                <w:highlight w:val="white"/>
              </w:rPr>
              <w:t xml:space="preserve">не </w:t>
            </w:r>
            <w:proofErr w:type="spellStart"/>
            <w:r w:rsidRPr="00B72C4F">
              <w:rPr>
                <w:rFonts w:ascii="Times New Roman" w:eastAsia="Times New Roman" w:hAnsi="Times New Roman"/>
                <w:b/>
                <w:bCs/>
                <w:i/>
                <w:iCs/>
                <w:highlight w:val="white"/>
              </w:rPr>
              <w:t>може</w:t>
            </w:r>
            <w:proofErr w:type="spellEnd"/>
            <w:r w:rsidRPr="00B72C4F">
              <w:rPr>
                <w:rFonts w:ascii="Times New Roman" w:eastAsia="Times New Roman" w:hAnsi="Times New Roman"/>
                <w:b/>
                <w:bCs/>
                <w:i/>
                <w:iCs/>
                <w:highlight w:val="white"/>
              </w:rPr>
              <w:t xml:space="preserve"> бути </w:t>
            </w:r>
            <w:proofErr w:type="spellStart"/>
            <w:r w:rsidRPr="00B72C4F">
              <w:rPr>
                <w:rFonts w:ascii="Times New Roman" w:eastAsia="Times New Roman" w:hAnsi="Times New Roman"/>
                <w:b/>
                <w:bCs/>
                <w:i/>
                <w:iCs/>
                <w:highlight w:val="white"/>
              </w:rPr>
              <w:t>укладено</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раніше</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ніж</w:t>
            </w:r>
            <w:proofErr w:type="spellEnd"/>
            <w:r w:rsidRPr="00B72C4F">
              <w:rPr>
                <w:rFonts w:ascii="Times New Roman" w:eastAsia="Times New Roman" w:hAnsi="Times New Roman"/>
                <w:b/>
                <w:bCs/>
                <w:i/>
                <w:iCs/>
                <w:highlight w:val="white"/>
              </w:rPr>
              <w:t xml:space="preserve"> через </w:t>
            </w:r>
            <w:proofErr w:type="spellStart"/>
            <w:r w:rsidRPr="00B72C4F">
              <w:rPr>
                <w:rFonts w:ascii="Times New Roman" w:eastAsia="Times New Roman" w:hAnsi="Times New Roman"/>
                <w:b/>
                <w:bCs/>
                <w:i/>
                <w:iCs/>
                <w:highlight w:val="white"/>
              </w:rPr>
              <w:t>п’ять</w:t>
            </w:r>
            <w:proofErr w:type="spellEnd"/>
            <w:r w:rsidRPr="00B72C4F">
              <w:rPr>
                <w:rFonts w:ascii="Times New Roman" w:eastAsia="Times New Roman" w:hAnsi="Times New Roman"/>
                <w:b/>
                <w:bCs/>
                <w:i/>
                <w:iCs/>
                <w:highlight w:val="white"/>
              </w:rPr>
              <w:t xml:space="preserve"> </w:t>
            </w:r>
            <w:proofErr w:type="spellStart"/>
            <w:r w:rsidRPr="00B72C4F">
              <w:rPr>
                <w:rFonts w:ascii="Times New Roman" w:eastAsia="Times New Roman" w:hAnsi="Times New Roman"/>
                <w:b/>
                <w:bCs/>
                <w:i/>
                <w:iCs/>
                <w:highlight w:val="white"/>
              </w:rPr>
              <w:t>днів</w:t>
            </w:r>
            <w:proofErr w:type="spellEnd"/>
            <w:r w:rsidRPr="00B72C4F">
              <w:rPr>
                <w:rFonts w:ascii="Times New Roman" w:eastAsia="Times New Roman" w:hAnsi="Times New Roman"/>
                <w:i/>
                <w:iCs/>
                <w:highlight w:val="white"/>
              </w:rPr>
              <w:t xml:space="preserve"> </w:t>
            </w:r>
            <w:r w:rsidRPr="00B72C4F">
              <w:rPr>
                <w:rFonts w:ascii="Times New Roman" w:eastAsia="Times New Roman" w:hAnsi="Times New Roman"/>
                <w:highlight w:val="white"/>
              </w:rPr>
              <w:t xml:space="preserve">з </w:t>
            </w:r>
            <w:proofErr w:type="spellStart"/>
            <w:r w:rsidRPr="00B72C4F">
              <w:rPr>
                <w:rFonts w:ascii="Times New Roman" w:eastAsia="Times New Roman" w:hAnsi="Times New Roman"/>
                <w:highlight w:val="white"/>
              </w:rPr>
              <w:t>дати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оприлюднення</w:t>
            </w:r>
            <w:proofErr w:type="spellEnd"/>
            <w:r w:rsidRPr="00B72C4F">
              <w:rPr>
                <w:rFonts w:ascii="Times New Roman" w:eastAsia="Times New Roman" w:hAnsi="Times New Roman"/>
                <w:highlight w:val="white"/>
              </w:rPr>
              <w:t xml:space="preserve"> в </w:t>
            </w:r>
            <w:proofErr w:type="spellStart"/>
            <w:r w:rsidRPr="00B72C4F">
              <w:rPr>
                <w:rFonts w:ascii="Times New Roman" w:eastAsia="Times New Roman" w:hAnsi="Times New Roman"/>
                <w:highlight w:val="white"/>
              </w:rPr>
              <w:t>електронній</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системі</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закупівель</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повідомлення</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намір</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укласти</w:t>
            </w:r>
            <w:proofErr w:type="spellEnd"/>
            <w:r w:rsidRPr="00B72C4F">
              <w:rPr>
                <w:rFonts w:ascii="Times New Roman" w:eastAsia="Times New Roman" w:hAnsi="Times New Roman"/>
                <w:highlight w:val="white"/>
              </w:rPr>
              <w:t xml:space="preserve"> </w:t>
            </w:r>
            <w:proofErr w:type="spellStart"/>
            <w:r w:rsidRPr="00B72C4F">
              <w:rPr>
                <w:rFonts w:ascii="Times New Roman" w:eastAsia="Times New Roman" w:hAnsi="Times New Roman"/>
                <w:highlight w:val="white"/>
              </w:rPr>
              <w:t>договір</w:t>
            </w:r>
            <w:proofErr w:type="spellEnd"/>
            <w:r w:rsidRPr="00B72C4F">
              <w:rPr>
                <w:rFonts w:ascii="Times New Roman" w:eastAsia="Times New Roman" w:hAnsi="Times New Roman"/>
                <w:highlight w:val="white"/>
              </w:rPr>
              <w:t xml:space="preserve"> про </w:t>
            </w:r>
            <w:proofErr w:type="spellStart"/>
            <w:r w:rsidRPr="00B72C4F">
              <w:rPr>
                <w:rFonts w:ascii="Times New Roman" w:eastAsia="Times New Roman" w:hAnsi="Times New Roman"/>
                <w:highlight w:val="white"/>
              </w:rPr>
              <w:t>закупівлю</w:t>
            </w:r>
            <w:proofErr w:type="spellEnd"/>
            <w:r w:rsidRPr="00B72C4F">
              <w:rPr>
                <w:rFonts w:ascii="Times New Roman" w:eastAsia="Times New Roman" w:hAnsi="Times New Roman"/>
                <w:highlight w:val="white"/>
              </w:rPr>
              <w:t>.</w:t>
            </w:r>
          </w:p>
        </w:tc>
      </w:tr>
      <w:tr w:rsidR="00696D40" w:rsidRPr="00B72C4F" w14:paraId="68B6BDE5"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5BB204B0" w14:textId="77777777" w:rsidR="00696D40" w:rsidRPr="00B72C4F" w:rsidRDefault="00696D40"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3</w:t>
            </w:r>
          </w:p>
        </w:tc>
        <w:tc>
          <w:tcPr>
            <w:tcW w:w="1582" w:type="pct"/>
            <w:gridSpan w:val="2"/>
            <w:tcBorders>
              <w:top w:val="outset" w:sz="6" w:space="0" w:color="auto"/>
              <w:left w:val="outset" w:sz="6" w:space="0" w:color="auto"/>
              <w:bottom w:val="outset" w:sz="6" w:space="0" w:color="auto"/>
              <w:right w:val="outset" w:sz="6" w:space="0" w:color="auto"/>
            </w:tcBorders>
            <w:vAlign w:val="center"/>
            <w:hideMark/>
          </w:tcPr>
          <w:p w14:paraId="576AC334" w14:textId="41588813" w:rsidR="00696D40" w:rsidRPr="00B72C4F" w:rsidRDefault="00BA41E9"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eastAsia="Times New Roman" w:hAnsi="Times New Roman"/>
                <w:b/>
                <w:bCs/>
                <w:color w:val="000000"/>
              </w:rPr>
              <w:t>Проєкт</w:t>
            </w:r>
            <w:proofErr w:type="spellEnd"/>
            <w:r w:rsidRPr="00B72C4F">
              <w:rPr>
                <w:rFonts w:ascii="Times New Roman" w:eastAsia="Times New Roman" w:hAnsi="Times New Roman"/>
                <w:b/>
                <w:bCs/>
                <w:color w:val="000000"/>
              </w:rPr>
              <w:t xml:space="preserve"> договору про </w:t>
            </w:r>
            <w:proofErr w:type="spellStart"/>
            <w:r w:rsidRPr="00B72C4F">
              <w:rPr>
                <w:rFonts w:ascii="Times New Roman" w:eastAsia="Times New Roman" w:hAnsi="Times New Roman"/>
                <w:b/>
                <w:bCs/>
                <w:color w:val="000000"/>
              </w:rPr>
              <w:t>закупівлю</w:t>
            </w:r>
            <w:proofErr w:type="spellEnd"/>
          </w:p>
        </w:tc>
        <w:tc>
          <w:tcPr>
            <w:tcW w:w="3239" w:type="pct"/>
            <w:tcBorders>
              <w:top w:val="outset" w:sz="6" w:space="0" w:color="auto"/>
              <w:left w:val="outset" w:sz="6" w:space="0" w:color="auto"/>
              <w:bottom w:val="outset" w:sz="6" w:space="0" w:color="auto"/>
              <w:right w:val="outset" w:sz="6" w:space="0" w:color="auto"/>
            </w:tcBorders>
            <w:hideMark/>
          </w:tcPr>
          <w:p w14:paraId="74CEC88B" w14:textId="6B0F8036" w:rsidR="00BA41E9" w:rsidRPr="00B72C4F" w:rsidRDefault="00BA41E9" w:rsidP="00B72C4F">
            <w:pPr>
              <w:keepNext/>
              <w:keepLines/>
              <w:widowControl w:val="0"/>
              <w:spacing w:after="0" w:line="240" w:lineRule="auto"/>
              <w:ind w:right="120"/>
              <w:jc w:val="both"/>
              <w:rPr>
                <w:rFonts w:ascii="Times New Roman" w:eastAsia="Times New Roman" w:hAnsi="Times New Roman"/>
              </w:rPr>
            </w:pPr>
            <w:proofErr w:type="spellStart"/>
            <w:r w:rsidRPr="00B72C4F">
              <w:rPr>
                <w:rFonts w:ascii="Times New Roman" w:eastAsia="Times New Roman" w:hAnsi="Times New Roman"/>
              </w:rPr>
              <w:t>Проєкт</w:t>
            </w:r>
            <w:proofErr w:type="spellEnd"/>
            <w:r w:rsidRPr="00B72C4F">
              <w:rPr>
                <w:rFonts w:ascii="Times New Roman" w:eastAsia="Times New Roman" w:hAnsi="Times New Roman"/>
              </w:rPr>
              <w:t xml:space="preserve"> договору про </w:t>
            </w:r>
            <w:proofErr w:type="spellStart"/>
            <w:proofErr w:type="gram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із</w:t>
            </w:r>
            <w:proofErr w:type="spellEnd"/>
            <w:proofErr w:type="gramEnd"/>
            <w:r w:rsidRPr="00B72C4F">
              <w:rPr>
                <w:rFonts w:ascii="Times New Roman" w:eastAsia="Times New Roman" w:hAnsi="Times New Roman"/>
              </w:rPr>
              <w:t xml:space="preserve"> </w:t>
            </w:r>
            <w:proofErr w:type="spellStart"/>
            <w:r w:rsidRPr="00B72C4F">
              <w:rPr>
                <w:rFonts w:ascii="Times New Roman" w:eastAsia="Times New Roman" w:hAnsi="Times New Roman"/>
              </w:rPr>
              <w:t>зазначенням</w:t>
            </w:r>
            <w:proofErr w:type="spellEnd"/>
            <w:r w:rsidRPr="00B72C4F">
              <w:rPr>
                <w:rFonts w:ascii="Times New Roman" w:eastAsia="Times New Roman" w:hAnsi="Times New Roman"/>
              </w:rPr>
              <w:t xml:space="preserve"> порядку </w:t>
            </w:r>
            <w:proofErr w:type="spellStart"/>
            <w:r w:rsidRPr="00B72C4F">
              <w:rPr>
                <w:rFonts w:ascii="Times New Roman" w:eastAsia="Times New Roman" w:hAnsi="Times New Roman"/>
              </w:rPr>
              <w:t>змін</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його</w:t>
            </w:r>
            <w:proofErr w:type="spellEnd"/>
            <w:r w:rsidRPr="00B72C4F">
              <w:rPr>
                <w:rFonts w:ascii="Times New Roman" w:eastAsia="Times New Roman" w:hAnsi="Times New Roman"/>
              </w:rPr>
              <w:t xml:space="preserve"> умов </w:t>
            </w:r>
            <w:proofErr w:type="spellStart"/>
            <w:r w:rsidRPr="00B72C4F">
              <w:rPr>
                <w:rFonts w:ascii="Times New Roman" w:eastAsia="Times New Roman" w:hAnsi="Times New Roman"/>
              </w:rPr>
              <w:t>викладено</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b/>
                <w:bCs/>
                <w:i/>
                <w:iCs/>
              </w:rPr>
              <w:t>Додатку</w:t>
            </w:r>
            <w:proofErr w:type="spellEnd"/>
            <w:r w:rsidRPr="00B72C4F">
              <w:rPr>
                <w:rFonts w:ascii="Times New Roman" w:eastAsia="Times New Roman" w:hAnsi="Times New Roman"/>
                <w:b/>
                <w:bCs/>
                <w:i/>
                <w:iCs/>
              </w:rPr>
              <w:t xml:space="preserve"> </w:t>
            </w:r>
            <w:r w:rsidR="00F42123">
              <w:rPr>
                <w:rFonts w:ascii="Times New Roman" w:eastAsia="Times New Roman" w:hAnsi="Times New Roman"/>
                <w:b/>
                <w:bCs/>
                <w:i/>
                <w:iCs/>
                <w:lang w:val="uk-UA"/>
              </w:rPr>
              <w:t>4</w:t>
            </w:r>
            <w:r w:rsidRPr="00B72C4F">
              <w:rPr>
                <w:rFonts w:ascii="Times New Roman" w:eastAsia="Times New Roman" w:hAnsi="Times New Roman"/>
              </w:rPr>
              <w:t xml:space="preserve"> до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w:t>
            </w:r>
          </w:p>
          <w:p w14:paraId="0C8F18CA" w14:textId="3BF06459" w:rsidR="00696D40" w:rsidRPr="00B72C4F" w:rsidRDefault="00BA41E9" w:rsidP="00B72C4F">
            <w:pPr>
              <w:spacing w:after="0" w:line="240" w:lineRule="auto"/>
              <w:contextualSpacing/>
              <w:jc w:val="both"/>
              <w:rPr>
                <w:rFonts w:ascii="Times New Roman" w:hAnsi="Times New Roman"/>
                <w:color w:val="000000"/>
                <w:lang w:val="uk-UA"/>
              </w:rPr>
            </w:pPr>
            <w:proofErr w:type="spellStart"/>
            <w:r w:rsidRPr="00B72C4F">
              <w:rPr>
                <w:rFonts w:ascii="Times New Roman" w:eastAsia="Times New Roman" w:hAnsi="Times New Roman"/>
              </w:rPr>
              <w:t>Договір</w:t>
            </w:r>
            <w:proofErr w:type="spellEnd"/>
            <w:r w:rsidRPr="00B72C4F">
              <w:rPr>
                <w:rFonts w:ascii="Times New Roman" w:eastAsia="Times New Roman" w:hAnsi="Times New Roman"/>
              </w:rPr>
              <w:t xml:space="preserve">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укладається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вимог</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цієї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документації</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переможця</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письмовій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формі</w:t>
            </w:r>
            <w:proofErr w:type="spellEnd"/>
            <w:r w:rsidRPr="00B72C4F">
              <w:rPr>
                <w:rFonts w:ascii="Times New Roman" w:eastAsia="Times New Roman" w:hAnsi="Times New Roman"/>
              </w:rPr>
              <w:t xml:space="preserve"> у </w:t>
            </w:r>
            <w:proofErr w:type="spellStart"/>
            <w:r w:rsidRPr="00B72C4F">
              <w:rPr>
                <w:rFonts w:ascii="Times New Roman" w:eastAsia="Times New Roman" w:hAnsi="Times New Roman"/>
              </w:rPr>
              <w:t>вигляді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єдиного</w:t>
            </w:r>
            <w:proofErr w:type="spellEnd"/>
            <w:r w:rsidRPr="00B72C4F">
              <w:rPr>
                <w:rFonts w:ascii="Times New Roman" w:eastAsia="Times New Roman" w:hAnsi="Times New Roman"/>
              </w:rPr>
              <w:t xml:space="preserve"> документа.</w:t>
            </w:r>
          </w:p>
        </w:tc>
      </w:tr>
      <w:tr w:rsidR="00BA41E9" w:rsidRPr="00B72C4F" w14:paraId="3AB4CFE3" w14:textId="77777777" w:rsidTr="00B23D07">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459FE317" w14:textId="77777777" w:rsidR="00BA41E9" w:rsidRPr="00B72C4F" w:rsidRDefault="00BA41E9" w:rsidP="00B72C4F">
            <w:pPr>
              <w:spacing w:after="0" w:line="240" w:lineRule="auto"/>
              <w:contextualSpacing/>
              <w:rPr>
                <w:rFonts w:ascii="Times New Roman" w:eastAsia="Times New Roman" w:hAnsi="Times New Roman"/>
                <w:b/>
                <w:lang w:val="uk-UA" w:eastAsia="ru-RU"/>
              </w:rPr>
            </w:pPr>
            <w:bookmarkStart w:id="7" w:name="_Hlk531346428"/>
            <w:r w:rsidRPr="00B72C4F">
              <w:rPr>
                <w:rFonts w:ascii="Times New Roman" w:eastAsia="Times New Roman" w:hAnsi="Times New Roman"/>
                <w:b/>
                <w:lang w:val="uk-UA" w:eastAsia="ru-RU"/>
              </w:rPr>
              <w:lastRenderedPageBreak/>
              <w:t>4</w:t>
            </w:r>
          </w:p>
        </w:tc>
        <w:tc>
          <w:tcPr>
            <w:tcW w:w="1582" w:type="pct"/>
            <w:gridSpan w:val="2"/>
            <w:tcBorders>
              <w:top w:val="outset" w:sz="6" w:space="0" w:color="auto"/>
              <w:left w:val="outset" w:sz="6" w:space="0" w:color="auto"/>
              <w:bottom w:val="outset" w:sz="6" w:space="0" w:color="auto"/>
              <w:right w:val="outset" w:sz="6" w:space="0" w:color="auto"/>
            </w:tcBorders>
            <w:hideMark/>
          </w:tcPr>
          <w:p w14:paraId="21D7CE96" w14:textId="23481F54" w:rsidR="00BA41E9" w:rsidRPr="00B72C4F" w:rsidRDefault="00BA41E9" w:rsidP="00B72C4F">
            <w:pPr>
              <w:spacing w:after="0" w:line="240" w:lineRule="auto"/>
              <w:contextualSpacing/>
              <w:rPr>
                <w:rFonts w:ascii="Times New Roman" w:eastAsia="Times New Roman" w:hAnsi="Times New Roman"/>
                <w:b/>
                <w:lang w:val="uk-UA" w:eastAsia="ru-RU"/>
              </w:rPr>
            </w:pPr>
            <w:proofErr w:type="spellStart"/>
            <w:r w:rsidRPr="00B72C4F">
              <w:rPr>
                <w:rFonts w:ascii="Times New Roman" w:eastAsia="Times New Roman" w:hAnsi="Times New Roman"/>
                <w:b/>
                <w:bCs/>
                <w:color w:val="000000"/>
              </w:rPr>
              <w:t>Умови</w:t>
            </w:r>
            <w:proofErr w:type="spellEnd"/>
            <w:r w:rsidRPr="00B72C4F">
              <w:rPr>
                <w:rFonts w:ascii="Times New Roman" w:eastAsia="Times New Roman" w:hAnsi="Times New Roman"/>
                <w:b/>
                <w:bCs/>
                <w:color w:val="000000"/>
              </w:rPr>
              <w:t xml:space="preserve"> договору про </w:t>
            </w:r>
            <w:proofErr w:type="spellStart"/>
            <w:r w:rsidRPr="00B72C4F">
              <w:rPr>
                <w:rFonts w:ascii="Times New Roman" w:eastAsia="Times New Roman" w:hAnsi="Times New Roman"/>
                <w:b/>
                <w:bCs/>
                <w:color w:val="000000"/>
              </w:rPr>
              <w:t>закупівлю</w:t>
            </w:r>
            <w:proofErr w:type="spellEnd"/>
          </w:p>
        </w:tc>
        <w:tc>
          <w:tcPr>
            <w:tcW w:w="3239" w:type="pct"/>
            <w:tcBorders>
              <w:top w:val="outset" w:sz="6" w:space="0" w:color="auto"/>
              <w:left w:val="outset" w:sz="6" w:space="0" w:color="auto"/>
              <w:bottom w:val="outset" w:sz="6" w:space="0" w:color="auto"/>
              <w:right w:val="outset" w:sz="6" w:space="0" w:color="auto"/>
            </w:tcBorders>
            <w:vAlign w:val="center"/>
            <w:hideMark/>
          </w:tcPr>
          <w:p w14:paraId="4987A941" w14:textId="77777777" w:rsidR="00BA41E9" w:rsidRPr="00B72C4F" w:rsidRDefault="00BA41E9" w:rsidP="00B72C4F">
            <w:pPr>
              <w:keepNext/>
              <w:keepLines/>
              <w:widowControl w:val="0"/>
              <w:spacing w:after="0" w:line="240" w:lineRule="auto"/>
              <w:jc w:val="both"/>
              <w:rPr>
                <w:rFonts w:ascii="Times New Roman" w:eastAsia="Times New Roman" w:hAnsi="Times New Roman"/>
                <w:lang w:val="uk-UA"/>
              </w:rPr>
            </w:pPr>
            <w:r w:rsidRPr="00B72C4F">
              <w:rPr>
                <w:rFonts w:ascii="Times New Roman" w:eastAsia="Times New Roman" w:hAnsi="Times New Roman"/>
                <w:highlight w:val="white"/>
                <w:lang w:val="uk-UA"/>
              </w:rPr>
              <w:t xml:space="preserve">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w:t>
            </w:r>
            <w:r w:rsidRPr="00B72C4F">
              <w:rPr>
                <w:rFonts w:ascii="Times New Roman" w:eastAsia="Times New Roman" w:hAnsi="Times New Roman"/>
                <w:lang w:val="uk-UA"/>
              </w:rPr>
              <w:t>сьомої — дев’ятої статті 41 Закону, та Особливостей.</w:t>
            </w:r>
          </w:p>
          <w:p w14:paraId="7474F4CF" w14:textId="77777777" w:rsidR="00BA41E9" w:rsidRPr="00B72C4F" w:rsidRDefault="00BA41E9" w:rsidP="00B72C4F">
            <w:pPr>
              <w:keepNext/>
              <w:keepLines/>
              <w:widowControl w:val="0"/>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Істотними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умовами</w:t>
            </w:r>
            <w:proofErr w:type="spellEnd"/>
            <w:r w:rsidRPr="00B72C4F">
              <w:rPr>
                <w:rFonts w:ascii="Times New Roman" w:eastAsia="Times New Roman" w:hAnsi="Times New Roman"/>
              </w:rPr>
              <w:t xml:space="preserve"> договору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є предмет (</w:t>
            </w:r>
            <w:proofErr w:type="spellStart"/>
            <w:r w:rsidRPr="00B72C4F">
              <w:rPr>
                <w:rFonts w:ascii="Times New Roman" w:eastAsia="Times New Roman" w:hAnsi="Times New Roman"/>
              </w:rPr>
              <w:t>найменування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кількість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якість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ціна</w:t>
            </w:r>
            <w:proofErr w:type="spellEnd"/>
            <w:r w:rsidRPr="00B72C4F">
              <w:rPr>
                <w:rFonts w:ascii="Times New Roman" w:eastAsia="Times New Roman" w:hAnsi="Times New Roman"/>
              </w:rPr>
              <w:t xml:space="preserve"> та строк </w:t>
            </w:r>
            <w:proofErr w:type="spellStart"/>
            <w:r w:rsidRPr="00B72C4F">
              <w:rPr>
                <w:rFonts w:ascii="Times New Roman" w:eastAsia="Times New Roman" w:hAnsi="Times New Roman"/>
              </w:rPr>
              <w:t>дії</w:t>
            </w:r>
            <w:proofErr w:type="spellEnd"/>
            <w:r w:rsidRPr="00B72C4F">
              <w:rPr>
                <w:rFonts w:ascii="Times New Roman" w:eastAsia="Times New Roman" w:hAnsi="Times New Roman"/>
              </w:rPr>
              <w:t xml:space="preserve"> договору. </w:t>
            </w:r>
            <w:proofErr w:type="spellStart"/>
            <w:r w:rsidRPr="00B72C4F">
              <w:rPr>
                <w:rFonts w:ascii="Times New Roman" w:eastAsia="Times New Roman" w:hAnsi="Times New Roman"/>
              </w:rPr>
              <w:t>Інші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умови</w:t>
            </w:r>
            <w:proofErr w:type="spellEnd"/>
            <w:r w:rsidRPr="00B72C4F">
              <w:rPr>
                <w:rFonts w:ascii="Times New Roman" w:eastAsia="Times New Roman" w:hAnsi="Times New Roman"/>
              </w:rPr>
              <w:t xml:space="preserve"> договору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істотними</w:t>
            </w:r>
            <w:proofErr w:type="spellEnd"/>
            <w:r w:rsidRPr="00B72C4F">
              <w:rPr>
                <w:rFonts w:ascii="Times New Roman" w:eastAsia="Times New Roman" w:hAnsi="Times New Roman"/>
              </w:rPr>
              <w:t xml:space="preserve"> не є та </w:t>
            </w:r>
            <w:proofErr w:type="spellStart"/>
            <w:r w:rsidRPr="00B72C4F">
              <w:rPr>
                <w:rFonts w:ascii="Times New Roman" w:eastAsia="Times New Roman" w:hAnsi="Times New Roman"/>
              </w:rPr>
              <w:t>можуть</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змінюватися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відповідно</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Цивільного</w:t>
            </w:r>
            <w:proofErr w:type="spellEnd"/>
            <w:r w:rsidRPr="00B72C4F">
              <w:rPr>
                <w:rFonts w:ascii="Times New Roman" w:eastAsia="Times New Roman" w:hAnsi="Times New Roman"/>
              </w:rPr>
              <w:t xml:space="preserve"> кодексу.</w:t>
            </w:r>
          </w:p>
          <w:p w14:paraId="45E08D01" w14:textId="77777777" w:rsidR="00BA41E9" w:rsidRPr="00B72C4F" w:rsidRDefault="00BA41E9" w:rsidP="00B72C4F">
            <w:pPr>
              <w:keepNext/>
              <w:keepLines/>
              <w:shd w:val="clear" w:color="auto" w:fill="FFFFFF"/>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Умови</w:t>
            </w:r>
            <w:proofErr w:type="spellEnd"/>
            <w:r w:rsidRPr="00B72C4F">
              <w:rPr>
                <w:rFonts w:ascii="Times New Roman" w:eastAsia="Times New Roman" w:hAnsi="Times New Roman"/>
              </w:rPr>
              <w:t xml:space="preserve"> договору про </w:t>
            </w:r>
            <w:proofErr w:type="spellStart"/>
            <w:r w:rsidRPr="00B72C4F">
              <w:rPr>
                <w:rFonts w:ascii="Times New Roman" w:eastAsia="Times New Roman" w:hAnsi="Times New Roman"/>
              </w:rPr>
              <w:t>закупівлю</w:t>
            </w:r>
            <w:proofErr w:type="spellEnd"/>
            <w:r w:rsidRPr="00B72C4F">
              <w:rPr>
                <w:rFonts w:ascii="Times New Roman" w:eastAsia="Times New Roman" w:hAnsi="Times New Roman"/>
              </w:rPr>
              <w:t xml:space="preserve"> не </w:t>
            </w:r>
            <w:proofErr w:type="spellStart"/>
            <w:r w:rsidRPr="00B72C4F">
              <w:rPr>
                <w:rFonts w:ascii="Times New Roman" w:eastAsia="Times New Roman" w:hAnsi="Times New Roman"/>
              </w:rPr>
              <w:t>повинні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відрізнятися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від</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змісту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переможця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процедури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 xml:space="preserve">, у тому </w:t>
            </w:r>
            <w:proofErr w:type="spellStart"/>
            <w:r w:rsidRPr="00B72C4F">
              <w:rPr>
                <w:rFonts w:ascii="Times New Roman" w:eastAsia="Times New Roman" w:hAnsi="Times New Roman"/>
              </w:rPr>
              <w:t>числі</w:t>
            </w:r>
            <w:proofErr w:type="spellEnd"/>
            <w:r w:rsidRPr="00B72C4F">
              <w:rPr>
                <w:rFonts w:ascii="Times New Roman" w:eastAsia="Times New Roman" w:hAnsi="Times New Roman"/>
              </w:rPr>
              <w:t xml:space="preserve"> за результатами </w:t>
            </w:r>
            <w:proofErr w:type="spellStart"/>
            <w:r w:rsidRPr="00B72C4F">
              <w:rPr>
                <w:rFonts w:ascii="Times New Roman" w:eastAsia="Times New Roman" w:hAnsi="Times New Roman"/>
              </w:rPr>
              <w:t>електронного</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аукціону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крім</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випадків</w:t>
            </w:r>
            <w:proofErr w:type="spellEnd"/>
            <w:r w:rsidRPr="00B72C4F">
              <w:rPr>
                <w:rFonts w:ascii="Times New Roman" w:eastAsia="Times New Roman" w:hAnsi="Times New Roman"/>
              </w:rPr>
              <w:t>:</w:t>
            </w:r>
          </w:p>
          <w:p w14:paraId="528E371A" w14:textId="77777777" w:rsidR="00BA41E9" w:rsidRPr="00B72C4F" w:rsidRDefault="00BA41E9" w:rsidP="00B72C4F">
            <w:pPr>
              <w:keepNext/>
              <w:keepLines/>
              <w:widowControl w:val="0"/>
              <w:numPr>
                <w:ilvl w:val="0"/>
                <w:numId w:val="30"/>
              </w:numPr>
              <w:pBdr>
                <w:top w:val="nil"/>
                <w:left w:val="nil"/>
                <w:bottom w:val="nil"/>
                <w:right w:val="nil"/>
                <w:between w:val="nil"/>
              </w:pBdr>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визначення</w:t>
            </w:r>
            <w:proofErr w:type="spellEnd"/>
            <w:r w:rsidRPr="00B72C4F">
              <w:rPr>
                <w:rFonts w:ascii="Times New Roman" w:eastAsia="Times New Roman" w:hAnsi="Times New Roman"/>
              </w:rPr>
              <w:t xml:space="preserve"> грошового </w:t>
            </w:r>
            <w:proofErr w:type="spellStart"/>
            <w:r w:rsidRPr="00B72C4F">
              <w:rPr>
                <w:rFonts w:ascii="Times New Roman" w:eastAsia="Times New Roman" w:hAnsi="Times New Roman"/>
              </w:rPr>
              <w:t>еквівалента</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зобов’язання</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іноземній</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валюті</w:t>
            </w:r>
            <w:proofErr w:type="spellEnd"/>
            <w:r w:rsidRPr="00B72C4F">
              <w:rPr>
                <w:rFonts w:ascii="Times New Roman" w:eastAsia="Times New Roman" w:hAnsi="Times New Roman"/>
              </w:rPr>
              <w:t>;</w:t>
            </w:r>
          </w:p>
          <w:p w14:paraId="34E4D52F" w14:textId="77777777" w:rsidR="00BA41E9" w:rsidRPr="00B72C4F" w:rsidRDefault="00BA41E9" w:rsidP="00B72C4F">
            <w:pPr>
              <w:keepNext/>
              <w:keepLines/>
              <w:widowControl w:val="0"/>
              <w:numPr>
                <w:ilvl w:val="0"/>
                <w:numId w:val="30"/>
              </w:numPr>
              <w:pBdr>
                <w:top w:val="nil"/>
                <w:left w:val="nil"/>
                <w:bottom w:val="nil"/>
                <w:right w:val="nil"/>
                <w:between w:val="nil"/>
              </w:pBdr>
              <w:spacing w:after="0" w:line="240" w:lineRule="auto"/>
              <w:jc w:val="both"/>
              <w:rPr>
                <w:rFonts w:ascii="Times New Roman" w:eastAsia="Times New Roman" w:hAnsi="Times New Roman"/>
              </w:rPr>
            </w:pPr>
            <w:proofErr w:type="spellStart"/>
            <w:r w:rsidRPr="00B72C4F">
              <w:rPr>
                <w:rFonts w:ascii="Times New Roman" w:eastAsia="Times New Roman" w:hAnsi="Times New Roman"/>
              </w:rPr>
              <w:t>перерахунку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ціни</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бік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зменшення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ціни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тендерної</w:t>
            </w:r>
            <w:proofErr w:type="spellEnd"/>
            <w:r w:rsidRPr="00B72C4F">
              <w:rPr>
                <w:rFonts w:ascii="Times New Roman" w:eastAsia="Times New Roman" w:hAnsi="Times New Roman"/>
              </w:rPr>
              <w:t xml:space="preserve"> пропозиції </w:t>
            </w:r>
            <w:proofErr w:type="spellStart"/>
            <w:r w:rsidRPr="00B72C4F">
              <w:rPr>
                <w:rFonts w:ascii="Times New Roman" w:eastAsia="Times New Roman" w:hAnsi="Times New Roman"/>
              </w:rPr>
              <w:t>переможця</w:t>
            </w:r>
            <w:proofErr w:type="spellEnd"/>
            <w:r w:rsidRPr="00B72C4F">
              <w:rPr>
                <w:rFonts w:ascii="Times New Roman" w:eastAsia="Times New Roman" w:hAnsi="Times New Roman"/>
              </w:rPr>
              <w:t xml:space="preserve"> без </w:t>
            </w:r>
            <w:proofErr w:type="spellStart"/>
            <w:r w:rsidRPr="00B72C4F">
              <w:rPr>
                <w:rFonts w:ascii="Times New Roman" w:eastAsia="Times New Roman" w:hAnsi="Times New Roman"/>
              </w:rPr>
              <w:t>зменшення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обсягів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закупівлі</w:t>
            </w:r>
            <w:proofErr w:type="spellEnd"/>
            <w:r w:rsidRPr="00B72C4F">
              <w:rPr>
                <w:rFonts w:ascii="Times New Roman" w:eastAsia="Times New Roman" w:hAnsi="Times New Roman"/>
              </w:rPr>
              <w:t>;</w:t>
            </w:r>
          </w:p>
          <w:p w14:paraId="19E9D59E" w14:textId="4EF74F25" w:rsidR="00BA41E9" w:rsidRPr="00B72C4F" w:rsidRDefault="00BA41E9" w:rsidP="00B72C4F">
            <w:pPr>
              <w:spacing w:after="0" w:line="240" w:lineRule="auto"/>
              <w:contextualSpacing/>
              <w:jc w:val="both"/>
              <w:rPr>
                <w:rFonts w:ascii="Times New Roman" w:hAnsi="Times New Roman"/>
                <w:color w:val="000000"/>
                <w:lang w:val="uk-UA"/>
              </w:rPr>
            </w:pPr>
            <w:proofErr w:type="spellStart"/>
            <w:r w:rsidRPr="00B72C4F">
              <w:rPr>
                <w:rFonts w:ascii="Times New Roman" w:eastAsia="Times New Roman" w:hAnsi="Times New Roman"/>
              </w:rPr>
              <w:t>перерахунку</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ціни</w:t>
            </w:r>
            <w:proofErr w:type="spellEnd"/>
            <w:r w:rsidRPr="00B72C4F">
              <w:rPr>
                <w:rFonts w:ascii="Times New Roman" w:eastAsia="Times New Roman" w:hAnsi="Times New Roman"/>
              </w:rPr>
              <w:t xml:space="preserve"> та </w:t>
            </w:r>
            <w:proofErr w:type="spellStart"/>
            <w:r w:rsidRPr="00B72C4F">
              <w:rPr>
                <w:rFonts w:ascii="Times New Roman" w:eastAsia="Times New Roman" w:hAnsi="Times New Roman"/>
              </w:rPr>
              <w:t>обсягів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товарів</w:t>
            </w:r>
            <w:proofErr w:type="spellEnd"/>
            <w:r w:rsidRPr="00B72C4F">
              <w:rPr>
                <w:rFonts w:ascii="Times New Roman" w:eastAsia="Times New Roman" w:hAnsi="Times New Roman"/>
              </w:rPr>
              <w:t xml:space="preserve"> в </w:t>
            </w:r>
            <w:proofErr w:type="spellStart"/>
            <w:r w:rsidRPr="00B72C4F">
              <w:rPr>
                <w:rFonts w:ascii="Times New Roman" w:eastAsia="Times New Roman" w:hAnsi="Times New Roman"/>
              </w:rPr>
              <w:t>бік</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зменшення</w:t>
            </w:r>
            <w:proofErr w:type="spellEnd"/>
            <w:r w:rsidRPr="00B72C4F">
              <w:rPr>
                <w:rFonts w:ascii="Times New Roman" w:eastAsia="Times New Roman" w:hAnsi="Times New Roman"/>
              </w:rPr>
              <w:t xml:space="preserve"> за </w:t>
            </w:r>
            <w:proofErr w:type="spellStart"/>
            <w:r w:rsidRPr="00B72C4F">
              <w:rPr>
                <w:rFonts w:ascii="Times New Roman" w:eastAsia="Times New Roman" w:hAnsi="Times New Roman"/>
              </w:rPr>
              <w:t>умови</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необхідності</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приведення</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обсягів</w:t>
            </w:r>
            <w:proofErr w:type="spellEnd"/>
            <w:r w:rsidRPr="00B72C4F">
              <w:rPr>
                <w:rFonts w:ascii="Times New Roman" w:eastAsia="Times New Roman" w:hAnsi="Times New Roman"/>
              </w:rPr>
              <w:t xml:space="preserve"> </w:t>
            </w:r>
            <w:proofErr w:type="spellStart"/>
            <w:r w:rsidRPr="00B72C4F">
              <w:rPr>
                <w:rFonts w:ascii="Times New Roman" w:eastAsia="Times New Roman" w:hAnsi="Times New Roman"/>
              </w:rPr>
              <w:t>товарів</w:t>
            </w:r>
            <w:proofErr w:type="spellEnd"/>
            <w:r w:rsidRPr="00B72C4F">
              <w:rPr>
                <w:rFonts w:ascii="Times New Roman" w:eastAsia="Times New Roman" w:hAnsi="Times New Roman"/>
              </w:rPr>
              <w:t xml:space="preserve"> до </w:t>
            </w:r>
            <w:proofErr w:type="spellStart"/>
            <w:r w:rsidRPr="00B72C4F">
              <w:rPr>
                <w:rFonts w:ascii="Times New Roman" w:eastAsia="Times New Roman" w:hAnsi="Times New Roman"/>
              </w:rPr>
              <w:t>кратності</w:t>
            </w:r>
            <w:proofErr w:type="spellEnd"/>
            <w:r w:rsidRPr="00B72C4F">
              <w:rPr>
                <w:rFonts w:ascii="Times New Roman" w:eastAsia="Times New Roman" w:hAnsi="Times New Roman"/>
              </w:rPr>
              <w:t xml:space="preserve"> упаковки </w:t>
            </w:r>
            <w:proofErr w:type="gramStart"/>
            <w:r w:rsidRPr="00B72C4F">
              <w:rPr>
                <w:rFonts w:ascii="Times New Roman" w:eastAsia="Times New Roman" w:hAnsi="Times New Roman"/>
                <w:i/>
                <w:iCs/>
              </w:rPr>
              <w:t>( у</w:t>
            </w:r>
            <w:proofErr w:type="gram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разі</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закупівлі</w:t>
            </w:r>
            <w:proofErr w:type="spellEnd"/>
            <w:r w:rsidRPr="00B72C4F">
              <w:rPr>
                <w:rFonts w:ascii="Times New Roman" w:eastAsia="Times New Roman" w:hAnsi="Times New Roman"/>
                <w:i/>
                <w:iCs/>
              </w:rPr>
              <w:t xml:space="preserve"> товару, </w:t>
            </w:r>
            <w:proofErr w:type="spellStart"/>
            <w:r w:rsidRPr="00B72C4F">
              <w:rPr>
                <w:rFonts w:ascii="Times New Roman" w:eastAsia="Times New Roman" w:hAnsi="Times New Roman"/>
                <w:i/>
                <w:iCs/>
              </w:rPr>
              <w:t>який</w:t>
            </w:r>
            <w:proofErr w:type="spellEnd"/>
            <w:r w:rsidRPr="00B72C4F">
              <w:rPr>
                <w:rFonts w:ascii="Times New Roman" w:eastAsia="Times New Roman" w:hAnsi="Times New Roman"/>
                <w:i/>
                <w:iCs/>
              </w:rPr>
              <w:t xml:space="preserve"> </w:t>
            </w:r>
            <w:proofErr w:type="spellStart"/>
            <w:r w:rsidRPr="00B72C4F">
              <w:rPr>
                <w:rFonts w:ascii="Times New Roman" w:eastAsia="Times New Roman" w:hAnsi="Times New Roman"/>
                <w:i/>
                <w:iCs/>
              </w:rPr>
              <w:t>можна</w:t>
            </w:r>
            <w:proofErr w:type="spellEnd"/>
            <w:r w:rsidRPr="00B72C4F">
              <w:rPr>
                <w:rFonts w:ascii="Times New Roman" w:eastAsia="Times New Roman" w:hAnsi="Times New Roman"/>
                <w:i/>
                <w:iCs/>
              </w:rPr>
              <w:t xml:space="preserve"> привести до </w:t>
            </w:r>
            <w:proofErr w:type="spellStart"/>
            <w:r w:rsidRPr="00B72C4F">
              <w:rPr>
                <w:rFonts w:ascii="Times New Roman" w:eastAsia="Times New Roman" w:hAnsi="Times New Roman"/>
                <w:i/>
                <w:iCs/>
              </w:rPr>
              <w:t>кратності</w:t>
            </w:r>
            <w:proofErr w:type="spellEnd"/>
            <w:r w:rsidRPr="00B72C4F">
              <w:rPr>
                <w:rFonts w:ascii="Times New Roman" w:eastAsia="Times New Roman" w:hAnsi="Times New Roman"/>
                <w:i/>
                <w:iCs/>
              </w:rPr>
              <w:t xml:space="preserve"> упаковки)</w:t>
            </w:r>
            <w:r w:rsidRPr="00B72C4F">
              <w:rPr>
                <w:rFonts w:ascii="Times New Roman" w:eastAsia="Times New Roman" w:hAnsi="Times New Roman"/>
              </w:rPr>
              <w:t>.</w:t>
            </w:r>
          </w:p>
        </w:tc>
      </w:tr>
      <w:bookmarkEnd w:id="7"/>
      <w:tr w:rsidR="00696D40" w:rsidRPr="00B72C4F" w14:paraId="4B6508A6" w14:textId="77777777" w:rsidTr="007F5182">
        <w:trPr>
          <w:tblCellSpacing w:w="0" w:type="dxa"/>
          <w:jc w:val="center"/>
        </w:trPr>
        <w:tc>
          <w:tcPr>
            <w:tcW w:w="179" w:type="pct"/>
            <w:tcBorders>
              <w:top w:val="outset" w:sz="6" w:space="0" w:color="auto"/>
              <w:left w:val="outset" w:sz="6" w:space="0" w:color="auto"/>
              <w:bottom w:val="outset" w:sz="6" w:space="0" w:color="auto"/>
              <w:right w:val="outset" w:sz="6" w:space="0" w:color="auto"/>
            </w:tcBorders>
            <w:hideMark/>
          </w:tcPr>
          <w:p w14:paraId="459807DD" w14:textId="77777777" w:rsidR="00696D40" w:rsidRPr="00B72C4F" w:rsidRDefault="00696D40"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6</w:t>
            </w:r>
          </w:p>
        </w:tc>
        <w:tc>
          <w:tcPr>
            <w:tcW w:w="1582" w:type="pct"/>
            <w:gridSpan w:val="2"/>
            <w:tcBorders>
              <w:top w:val="outset" w:sz="6" w:space="0" w:color="auto"/>
              <w:left w:val="outset" w:sz="6" w:space="0" w:color="auto"/>
              <w:bottom w:val="outset" w:sz="6" w:space="0" w:color="auto"/>
              <w:right w:val="outset" w:sz="6" w:space="0" w:color="auto"/>
            </w:tcBorders>
            <w:hideMark/>
          </w:tcPr>
          <w:p w14:paraId="74727F4D" w14:textId="77777777" w:rsidR="00696D40" w:rsidRPr="00B72C4F" w:rsidRDefault="00696D40" w:rsidP="00B72C4F">
            <w:pPr>
              <w:spacing w:after="0" w:line="240" w:lineRule="auto"/>
              <w:contextualSpacing/>
              <w:rPr>
                <w:rFonts w:ascii="Times New Roman" w:eastAsia="Times New Roman" w:hAnsi="Times New Roman"/>
                <w:b/>
                <w:lang w:val="uk-UA" w:eastAsia="ru-RU"/>
              </w:rPr>
            </w:pPr>
            <w:r w:rsidRPr="00B72C4F">
              <w:rPr>
                <w:rFonts w:ascii="Times New Roman" w:eastAsia="Times New Roman" w:hAnsi="Times New Roman"/>
                <w:b/>
                <w:lang w:val="uk-UA" w:eastAsia="ru-RU"/>
              </w:rPr>
              <w:t xml:space="preserve">Забезпечення виконання договору про закупівлю </w:t>
            </w:r>
          </w:p>
        </w:tc>
        <w:tc>
          <w:tcPr>
            <w:tcW w:w="3239" w:type="pct"/>
            <w:tcBorders>
              <w:top w:val="outset" w:sz="6" w:space="0" w:color="auto"/>
              <w:left w:val="outset" w:sz="6" w:space="0" w:color="auto"/>
              <w:bottom w:val="outset" w:sz="6" w:space="0" w:color="auto"/>
              <w:right w:val="outset" w:sz="6" w:space="0" w:color="auto"/>
            </w:tcBorders>
            <w:hideMark/>
          </w:tcPr>
          <w:p w14:paraId="678A9AE4" w14:textId="77777777" w:rsidR="00696D40" w:rsidRPr="00B72C4F" w:rsidRDefault="00696D40" w:rsidP="00B72C4F">
            <w:pPr>
              <w:spacing w:after="0" w:line="240" w:lineRule="auto"/>
              <w:contextualSpacing/>
              <w:rPr>
                <w:rFonts w:ascii="Times New Roman" w:eastAsia="Times New Roman" w:hAnsi="Times New Roman"/>
                <w:lang w:val="uk-UA" w:eastAsia="ru-RU"/>
              </w:rPr>
            </w:pPr>
            <w:r w:rsidRPr="00B72C4F">
              <w:rPr>
                <w:rFonts w:ascii="Times New Roman" w:eastAsia="Times New Roman" w:hAnsi="Times New Roman"/>
                <w:lang w:val="uk-UA" w:eastAsia="ru-RU"/>
              </w:rPr>
              <w:t>Забезпечення виконання договору про закупівлю не вимагається.</w:t>
            </w:r>
          </w:p>
        </w:tc>
      </w:tr>
      <w:tr w:rsidR="00696D40" w:rsidRPr="00B72C4F" w14:paraId="1E9AE05B" w14:textId="77777777" w:rsidTr="00FC3CAB">
        <w:trPr>
          <w:tblCellSpacing w:w="0" w:type="dxa"/>
          <w:jc w:val="center"/>
        </w:trPr>
        <w:tc>
          <w:tcPr>
            <w:tcW w:w="1761" w:type="pct"/>
            <w:gridSpan w:val="3"/>
            <w:tcBorders>
              <w:top w:val="outset" w:sz="6" w:space="0" w:color="auto"/>
              <w:left w:val="outset" w:sz="6" w:space="0" w:color="auto"/>
              <w:bottom w:val="outset" w:sz="6" w:space="0" w:color="auto"/>
              <w:right w:val="outset" w:sz="6" w:space="0" w:color="auto"/>
            </w:tcBorders>
          </w:tcPr>
          <w:p w14:paraId="7E09B0C0" w14:textId="77777777" w:rsidR="00696D40" w:rsidRPr="00F42123" w:rsidRDefault="00696D40" w:rsidP="00B72C4F">
            <w:pPr>
              <w:spacing w:after="0" w:line="240" w:lineRule="auto"/>
              <w:contextualSpacing/>
              <w:jc w:val="right"/>
              <w:rPr>
                <w:rFonts w:ascii="Times New Roman" w:eastAsia="Times New Roman" w:hAnsi="Times New Roman"/>
                <w:b/>
                <w:lang w:val="uk-UA" w:eastAsia="ru-RU"/>
              </w:rPr>
            </w:pPr>
            <w:r w:rsidRPr="00F42123">
              <w:rPr>
                <w:rFonts w:ascii="Times New Roman" w:eastAsia="Times New Roman" w:hAnsi="Times New Roman"/>
                <w:b/>
                <w:lang w:val="uk-UA" w:eastAsia="ru-RU"/>
              </w:rPr>
              <w:t>Додатки:</w:t>
            </w:r>
          </w:p>
        </w:tc>
        <w:tc>
          <w:tcPr>
            <w:tcW w:w="3239" w:type="pct"/>
            <w:tcBorders>
              <w:top w:val="outset" w:sz="6" w:space="0" w:color="auto"/>
              <w:left w:val="outset" w:sz="6" w:space="0" w:color="auto"/>
              <w:bottom w:val="outset" w:sz="6" w:space="0" w:color="auto"/>
              <w:right w:val="outset" w:sz="6" w:space="0" w:color="auto"/>
            </w:tcBorders>
          </w:tcPr>
          <w:p w14:paraId="54CEBDE5" w14:textId="77777777" w:rsidR="00696D40" w:rsidRPr="00F42123" w:rsidRDefault="00696D40" w:rsidP="00B72C4F">
            <w:pPr>
              <w:spacing w:after="0" w:line="240" w:lineRule="auto"/>
              <w:contextualSpacing/>
              <w:rPr>
                <w:rFonts w:ascii="Times New Roman" w:eastAsia="Times New Roman" w:hAnsi="Times New Roman"/>
                <w:lang w:val="uk-UA" w:eastAsia="ru-RU"/>
              </w:rPr>
            </w:pPr>
            <w:r w:rsidRPr="00F42123">
              <w:rPr>
                <w:rFonts w:ascii="Times New Roman" w:eastAsia="Times New Roman" w:hAnsi="Times New Roman"/>
                <w:lang w:val="uk-UA" w:eastAsia="ru-RU"/>
              </w:rPr>
              <w:t>1. Додаток №1 до тендерної документації (Перелік документів що вимагаються Замовником від Учасників закупівлі);</w:t>
            </w:r>
          </w:p>
          <w:p w14:paraId="1A57D5AE" w14:textId="77777777" w:rsidR="00696D40" w:rsidRPr="00F42123" w:rsidRDefault="00696D40" w:rsidP="00B72C4F">
            <w:pPr>
              <w:spacing w:after="0" w:line="240" w:lineRule="auto"/>
              <w:contextualSpacing/>
              <w:rPr>
                <w:rFonts w:ascii="Times New Roman" w:eastAsia="Times New Roman" w:hAnsi="Times New Roman"/>
                <w:lang w:val="uk-UA" w:eastAsia="ru-RU"/>
              </w:rPr>
            </w:pPr>
            <w:r w:rsidRPr="00F42123">
              <w:rPr>
                <w:rFonts w:ascii="Times New Roman" w:eastAsia="Times New Roman" w:hAnsi="Times New Roman"/>
                <w:lang w:val="uk-UA" w:eastAsia="ru-RU"/>
              </w:rPr>
              <w:t>2. Додаток №2 до тендерної документації (Перелік документів що вимагаються Замовником для Переможця закупівлі);</w:t>
            </w:r>
          </w:p>
          <w:p w14:paraId="305908C0" w14:textId="175F3334" w:rsidR="00696D40" w:rsidRPr="00F42123" w:rsidRDefault="00696D40" w:rsidP="00B72C4F">
            <w:pPr>
              <w:spacing w:after="0" w:line="240" w:lineRule="auto"/>
              <w:contextualSpacing/>
              <w:rPr>
                <w:rFonts w:ascii="Times New Roman" w:eastAsia="Times New Roman" w:hAnsi="Times New Roman"/>
                <w:lang w:val="uk-UA" w:eastAsia="ru-RU"/>
              </w:rPr>
            </w:pPr>
            <w:r w:rsidRPr="00F42123">
              <w:rPr>
                <w:rFonts w:ascii="Times New Roman" w:eastAsia="Times New Roman" w:hAnsi="Times New Roman"/>
                <w:lang w:val="uk-UA" w:eastAsia="ru-RU"/>
              </w:rPr>
              <w:t>3. Додаток №</w:t>
            </w:r>
            <w:r w:rsidR="00F42123" w:rsidRPr="00F42123">
              <w:rPr>
                <w:rFonts w:ascii="Times New Roman" w:eastAsia="Times New Roman" w:hAnsi="Times New Roman"/>
                <w:lang w:val="uk-UA" w:eastAsia="ru-RU"/>
              </w:rPr>
              <w:t>3</w:t>
            </w:r>
            <w:r w:rsidRPr="00F42123">
              <w:rPr>
                <w:rFonts w:ascii="Times New Roman" w:eastAsia="Times New Roman" w:hAnsi="Times New Roman"/>
                <w:lang w:val="uk-UA" w:eastAsia="ru-RU"/>
              </w:rPr>
              <w:t xml:space="preserve"> до тендерної документації (Інформації про необхідні технічні та якісні характеристики);</w:t>
            </w:r>
          </w:p>
          <w:p w14:paraId="62B18437" w14:textId="72642959" w:rsidR="00696D40" w:rsidRPr="00F42123" w:rsidRDefault="00F42123" w:rsidP="00B72C4F">
            <w:pPr>
              <w:spacing w:after="0" w:line="240" w:lineRule="auto"/>
              <w:contextualSpacing/>
              <w:rPr>
                <w:rFonts w:ascii="Times New Roman" w:eastAsia="Times New Roman" w:hAnsi="Times New Roman"/>
                <w:lang w:val="uk-UA" w:eastAsia="ru-RU"/>
              </w:rPr>
            </w:pPr>
            <w:r w:rsidRPr="00F42123">
              <w:rPr>
                <w:rFonts w:ascii="Times New Roman" w:eastAsia="Times New Roman" w:hAnsi="Times New Roman"/>
                <w:lang w:val="uk-UA" w:eastAsia="ru-RU"/>
              </w:rPr>
              <w:t>4</w:t>
            </w:r>
            <w:r w:rsidR="00696D40" w:rsidRPr="00F42123">
              <w:rPr>
                <w:rFonts w:ascii="Times New Roman" w:eastAsia="Times New Roman" w:hAnsi="Times New Roman"/>
                <w:lang w:val="uk-UA" w:eastAsia="ru-RU"/>
              </w:rPr>
              <w:t>. Додаток №</w:t>
            </w:r>
            <w:r w:rsidRPr="00F42123">
              <w:rPr>
                <w:rFonts w:ascii="Times New Roman" w:eastAsia="Times New Roman" w:hAnsi="Times New Roman"/>
                <w:lang w:val="uk-UA" w:eastAsia="ru-RU"/>
              </w:rPr>
              <w:t>4</w:t>
            </w:r>
            <w:r w:rsidR="00696D40" w:rsidRPr="00F42123">
              <w:rPr>
                <w:rFonts w:ascii="Times New Roman" w:eastAsia="Times New Roman" w:hAnsi="Times New Roman"/>
                <w:lang w:val="uk-UA" w:eastAsia="ru-RU"/>
              </w:rPr>
              <w:t xml:space="preserve"> до тендерної документації (Проект Договору).</w:t>
            </w:r>
          </w:p>
          <w:p w14:paraId="4F2A2359" w14:textId="77777777" w:rsidR="00696D40" w:rsidRPr="00F42123" w:rsidRDefault="00696D40" w:rsidP="00B72C4F">
            <w:pPr>
              <w:spacing w:after="0" w:line="240" w:lineRule="auto"/>
              <w:contextualSpacing/>
              <w:rPr>
                <w:rFonts w:ascii="Times New Roman" w:eastAsia="Times New Roman" w:hAnsi="Times New Roman"/>
                <w:lang w:val="uk-UA" w:eastAsia="ru-RU"/>
              </w:rPr>
            </w:pPr>
          </w:p>
        </w:tc>
      </w:tr>
    </w:tbl>
    <w:p w14:paraId="369DC06D" w14:textId="77777777" w:rsidR="009821AD" w:rsidRPr="00B72C4F" w:rsidRDefault="009821AD" w:rsidP="00B72C4F">
      <w:pPr>
        <w:pStyle w:val="1"/>
        <w:numPr>
          <w:ilvl w:val="0"/>
          <w:numId w:val="0"/>
        </w:numPr>
        <w:ind w:left="360"/>
        <w:contextualSpacing/>
        <w:rPr>
          <w:sz w:val="22"/>
          <w:szCs w:val="22"/>
          <w:lang w:val="ru-RU"/>
        </w:rPr>
      </w:pPr>
    </w:p>
    <w:p w14:paraId="5CEBE65E" w14:textId="77777777" w:rsidR="00B753D9" w:rsidRPr="00B72C4F" w:rsidRDefault="00B753D9" w:rsidP="00B72C4F">
      <w:pPr>
        <w:spacing w:after="0" w:line="240" w:lineRule="auto"/>
        <w:rPr>
          <w:rFonts w:ascii="Times New Roman" w:hAnsi="Times New Roman"/>
          <w:lang w:eastAsia="zh-CN"/>
        </w:rPr>
      </w:pPr>
    </w:p>
    <w:p w14:paraId="60F19D02" w14:textId="77777777" w:rsidR="00D032BD" w:rsidRPr="00B72C4F" w:rsidRDefault="00D032BD" w:rsidP="00B72C4F">
      <w:pPr>
        <w:spacing w:after="0" w:line="240" w:lineRule="auto"/>
        <w:rPr>
          <w:rFonts w:ascii="Times New Roman" w:hAnsi="Times New Roman"/>
          <w:lang w:eastAsia="zh-CN"/>
        </w:rPr>
      </w:pPr>
    </w:p>
    <w:p w14:paraId="30212F0B" w14:textId="77777777" w:rsidR="00095D4D" w:rsidRPr="00B72C4F" w:rsidRDefault="00095D4D" w:rsidP="00B72C4F">
      <w:pPr>
        <w:spacing w:after="0" w:line="240" w:lineRule="auto"/>
        <w:rPr>
          <w:rFonts w:ascii="Times New Roman" w:hAnsi="Times New Roman"/>
          <w:lang w:eastAsia="zh-CN"/>
        </w:rPr>
      </w:pPr>
    </w:p>
    <w:p w14:paraId="04168042" w14:textId="77777777" w:rsidR="00095D4D" w:rsidRPr="00B72C4F" w:rsidRDefault="00095D4D" w:rsidP="00B72C4F">
      <w:pPr>
        <w:spacing w:after="0" w:line="240" w:lineRule="auto"/>
        <w:rPr>
          <w:rFonts w:ascii="Times New Roman" w:hAnsi="Times New Roman"/>
          <w:lang w:eastAsia="zh-CN"/>
        </w:rPr>
      </w:pPr>
    </w:p>
    <w:p w14:paraId="6E430D7C" w14:textId="77777777" w:rsidR="00095D4D" w:rsidRPr="00B72C4F" w:rsidRDefault="00095D4D" w:rsidP="00B72C4F">
      <w:pPr>
        <w:spacing w:after="0" w:line="240" w:lineRule="auto"/>
        <w:rPr>
          <w:rFonts w:ascii="Times New Roman" w:hAnsi="Times New Roman"/>
          <w:lang w:eastAsia="zh-CN"/>
        </w:rPr>
      </w:pPr>
    </w:p>
    <w:p w14:paraId="1D694004" w14:textId="77777777" w:rsidR="00095D4D" w:rsidRPr="00B72C4F" w:rsidRDefault="00095D4D" w:rsidP="00B72C4F">
      <w:pPr>
        <w:spacing w:after="0" w:line="240" w:lineRule="auto"/>
        <w:rPr>
          <w:rFonts w:ascii="Times New Roman" w:hAnsi="Times New Roman"/>
          <w:lang w:eastAsia="zh-CN"/>
        </w:rPr>
      </w:pPr>
    </w:p>
    <w:p w14:paraId="69C99791" w14:textId="77777777" w:rsidR="00EF6D0E" w:rsidRPr="00B72C4F" w:rsidRDefault="00EF6D0E" w:rsidP="00B72C4F">
      <w:pPr>
        <w:spacing w:after="0" w:line="240" w:lineRule="auto"/>
        <w:rPr>
          <w:rFonts w:ascii="Times New Roman" w:hAnsi="Times New Roman"/>
          <w:lang w:eastAsia="zh-CN"/>
        </w:rPr>
      </w:pPr>
    </w:p>
    <w:p w14:paraId="75C885C4" w14:textId="77777777" w:rsidR="00EF6D0E" w:rsidRPr="00B72C4F" w:rsidRDefault="00EF6D0E" w:rsidP="00B72C4F">
      <w:pPr>
        <w:spacing w:after="0" w:line="240" w:lineRule="auto"/>
        <w:rPr>
          <w:rFonts w:ascii="Times New Roman" w:hAnsi="Times New Roman"/>
          <w:lang w:eastAsia="zh-CN"/>
        </w:rPr>
      </w:pPr>
    </w:p>
    <w:p w14:paraId="28C0A638" w14:textId="77777777" w:rsidR="00EF6D0E" w:rsidRPr="00B72C4F" w:rsidRDefault="00EF6D0E" w:rsidP="00B72C4F">
      <w:pPr>
        <w:spacing w:after="0" w:line="240" w:lineRule="auto"/>
        <w:rPr>
          <w:rFonts w:ascii="Times New Roman" w:hAnsi="Times New Roman"/>
          <w:lang w:eastAsia="zh-CN"/>
        </w:rPr>
      </w:pPr>
    </w:p>
    <w:p w14:paraId="01B5691F" w14:textId="77777777" w:rsidR="00095D4D" w:rsidRPr="00B72C4F" w:rsidRDefault="00095D4D" w:rsidP="00B72C4F">
      <w:pPr>
        <w:spacing w:after="0" w:line="240" w:lineRule="auto"/>
        <w:rPr>
          <w:rFonts w:ascii="Times New Roman" w:hAnsi="Times New Roman"/>
          <w:lang w:eastAsia="zh-CN"/>
        </w:rPr>
      </w:pPr>
    </w:p>
    <w:p w14:paraId="278E7546" w14:textId="77777777" w:rsidR="004562C7" w:rsidRPr="00B72C4F" w:rsidRDefault="004562C7" w:rsidP="00B72C4F">
      <w:pPr>
        <w:spacing w:after="0" w:line="240" w:lineRule="auto"/>
        <w:rPr>
          <w:rFonts w:ascii="Times New Roman" w:hAnsi="Times New Roman"/>
          <w:lang w:eastAsia="zh-CN"/>
        </w:rPr>
      </w:pPr>
    </w:p>
    <w:p w14:paraId="1F35BBF3" w14:textId="77777777" w:rsidR="004562C7" w:rsidRPr="00B72C4F" w:rsidRDefault="004562C7" w:rsidP="00B72C4F">
      <w:pPr>
        <w:spacing w:after="0" w:line="240" w:lineRule="auto"/>
        <w:rPr>
          <w:rFonts w:ascii="Times New Roman" w:hAnsi="Times New Roman"/>
          <w:lang w:eastAsia="zh-CN"/>
        </w:rPr>
      </w:pPr>
    </w:p>
    <w:p w14:paraId="6B7828A0" w14:textId="77777777" w:rsidR="004562C7" w:rsidRPr="00B72C4F" w:rsidRDefault="004562C7" w:rsidP="00B72C4F">
      <w:pPr>
        <w:spacing w:after="0" w:line="240" w:lineRule="auto"/>
        <w:rPr>
          <w:rFonts w:ascii="Times New Roman" w:hAnsi="Times New Roman"/>
          <w:lang w:eastAsia="zh-CN"/>
        </w:rPr>
      </w:pPr>
    </w:p>
    <w:p w14:paraId="7BBB69AC" w14:textId="77777777" w:rsidR="004562C7" w:rsidRPr="00B72C4F" w:rsidRDefault="004562C7" w:rsidP="00B72C4F">
      <w:pPr>
        <w:spacing w:after="0" w:line="240" w:lineRule="auto"/>
        <w:rPr>
          <w:rFonts w:ascii="Times New Roman" w:hAnsi="Times New Roman"/>
          <w:lang w:eastAsia="zh-CN"/>
        </w:rPr>
      </w:pPr>
    </w:p>
    <w:p w14:paraId="5FD1ECE2" w14:textId="77777777" w:rsidR="007310DD" w:rsidRPr="00B72C4F" w:rsidRDefault="007310DD" w:rsidP="00B72C4F">
      <w:pPr>
        <w:pStyle w:val="af6"/>
        <w:jc w:val="right"/>
        <w:rPr>
          <w:rFonts w:ascii="Times New Roman" w:hAnsi="Times New Roman"/>
          <w:b/>
          <w:lang w:val="uk-UA"/>
        </w:rPr>
      </w:pPr>
    </w:p>
    <w:sectPr w:rsidR="007310DD" w:rsidRPr="00B72C4F" w:rsidSect="00FB698F">
      <w:footerReference w:type="default" r:id="rId12"/>
      <w:pgSz w:w="11900" w:h="16840"/>
      <w:pgMar w:top="567" w:right="567" w:bottom="0" w:left="1134" w:header="0" w:footer="6" w:gutter="0"/>
      <w:cols w:space="999"/>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6D6CD1" w14:textId="77777777" w:rsidR="00FC3CAB" w:rsidRDefault="00FC3CAB" w:rsidP="003C6A04">
      <w:pPr>
        <w:spacing w:after="0" w:line="240" w:lineRule="auto"/>
      </w:pPr>
      <w:r>
        <w:separator/>
      </w:r>
    </w:p>
  </w:endnote>
  <w:endnote w:type="continuationSeparator" w:id="0">
    <w:p w14:paraId="31F361C5" w14:textId="77777777" w:rsidR="00FC3CAB" w:rsidRDefault="00FC3CAB" w:rsidP="003C6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Noto Sans">
    <w:altName w:val="Noto Sans"/>
    <w:charset w:val="00"/>
    <w:family w:val="swiss"/>
    <w:pitch w:val="variable"/>
    <w:sig w:usb0="E00082FF" w:usb1="400078FF" w:usb2="00000021" w:usb3="00000000" w:csb0="0000019F"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imes New Roman CYR">
    <w:altName w:val="Cambria"/>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OpenSymbol">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Antiqua">
    <w:charset w:val="00"/>
    <w:family w:val="swiss"/>
    <w:pitch w:val="variable"/>
    <w:sig w:usb0="00000001" w:usb1="00000000" w:usb2="00000000" w:usb3="00000000" w:csb0="00000005" w:csb1="00000000"/>
  </w:font>
  <w:font w:name="font191">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330096"/>
    </w:sdtPr>
    <w:sdtEndPr/>
    <w:sdtContent>
      <w:p w14:paraId="06389706" w14:textId="77777777" w:rsidR="00FC3CAB" w:rsidRDefault="00FC3CAB">
        <w:pPr>
          <w:pStyle w:val="ac"/>
          <w:jc w:val="right"/>
        </w:pPr>
        <w:r>
          <w:fldChar w:fldCharType="begin"/>
        </w:r>
        <w:r>
          <w:instrText>PAGE   \* MERGEFORMAT</w:instrText>
        </w:r>
        <w:r>
          <w:fldChar w:fldCharType="separate"/>
        </w:r>
        <w:r w:rsidR="00EB68FA">
          <w:rPr>
            <w:noProof/>
          </w:rPr>
          <w:t>10</w:t>
        </w:r>
        <w:r>
          <w:rPr>
            <w:noProof/>
          </w:rPr>
          <w:fldChar w:fldCharType="end"/>
        </w:r>
      </w:p>
    </w:sdtContent>
  </w:sdt>
  <w:p w14:paraId="44066299" w14:textId="77777777" w:rsidR="00FC3CAB" w:rsidRDefault="00FC3CA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98E9E" w14:textId="77777777" w:rsidR="00FC3CAB" w:rsidRDefault="00FC3CAB" w:rsidP="003C6A04">
      <w:pPr>
        <w:spacing w:after="0" w:line="240" w:lineRule="auto"/>
      </w:pPr>
      <w:r>
        <w:separator/>
      </w:r>
    </w:p>
  </w:footnote>
  <w:footnote w:type="continuationSeparator" w:id="0">
    <w:p w14:paraId="5A83C32C" w14:textId="77777777" w:rsidR="00FC3CAB" w:rsidRDefault="00FC3CAB" w:rsidP="003C6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488609E"/>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singleLevel"/>
    <w:tmpl w:val="00000002"/>
    <w:name w:val="WW8Num1"/>
    <w:lvl w:ilvl="0">
      <w:start w:val="6"/>
      <w:numFmt w:val="bullet"/>
      <w:lvlText w:val="-"/>
      <w:lvlJc w:val="left"/>
      <w:pPr>
        <w:tabs>
          <w:tab w:val="num" w:pos="0"/>
        </w:tabs>
        <w:ind w:left="720" w:hanging="360"/>
      </w:pPr>
      <w:rPr>
        <w:rFonts w:ascii="Times New Roman" w:hAnsi="Times New Roman" w:cs="Times New Roman"/>
      </w:rPr>
    </w:lvl>
  </w:abstractNum>
  <w:abstractNum w:abstractNumId="2" w15:restartNumberingAfterBreak="0">
    <w:nsid w:val="00000003"/>
    <w:multiLevelType w:val="singleLevel"/>
    <w:tmpl w:val="00000003"/>
    <w:name w:val="WW8Num2"/>
    <w:lvl w:ilvl="0">
      <w:start w:val="1"/>
      <w:numFmt w:val="bullet"/>
      <w:lvlText w:val="−"/>
      <w:lvlJc w:val="left"/>
      <w:pPr>
        <w:tabs>
          <w:tab w:val="num" w:pos="1571"/>
        </w:tabs>
        <w:ind w:left="1571" w:hanging="360"/>
      </w:pPr>
      <w:rPr>
        <w:rFonts w:ascii="Times New Roman" w:hAnsi="Times New Roman"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1650" w:hanging="360"/>
      </w:pPr>
      <w:rPr>
        <w:rFonts w:ascii="Times New Roman" w:eastAsia="Times New Roman" w:hAnsi="Times New Roman" w:cs="Times New Roman"/>
        <w:b w:val="0"/>
        <w:sz w:val="24"/>
        <w:szCs w:val="24"/>
        <w:lang w:val="uk-UA" w:eastAsia="ru-RU"/>
      </w:rPr>
    </w:lvl>
  </w:abstractNum>
  <w:abstractNum w:abstractNumId="4" w15:restartNumberingAfterBreak="0">
    <w:nsid w:val="00000005"/>
    <w:multiLevelType w:val="singleLevel"/>
    <w:tmpl w:val="00000005"/>
    <w:name w:val="WW8Num15"/>
    <w:lvl w:ilvl="0">
      <w:start w:val="4"/>
      <w:numFmt w:val="bullet"/>
      <w:lvlText w:val="-"/>
      <w:lvlJc w:val="left"/>
      <w:pPr>
        <w:tabs>
          <w:tab w:val="num" w:pos="0"/>
        </w:tabs>
        <w:ind w:left="720" w:hanging="360"/>
      </w:pPr>
      <w:rPr>
        <w:rFonts w:ascii="Times New Roman" w:hAnsi="Times New Roman" w:cs="Times New Roman"/>
        <w:color w:val="000000"/>
        <w:sz w:val="24"/>
        <w:szCs w:val="24"/>
        <w:lang w:val="uk-UA" w:eastAsia="ru-RU"/>
      </w:rPr>
    </w:lvl>
  </w:abstractNum>
  <w:abstractNum w:abstractNumId="5" w15:restartNumberingAfterBreak="0">
    <w:nsid w:val="01BD572D"/>
    <w:multiLevelType w:val="multilevel"/>
    <w:tmpl w:val="01BD572D"/>
    <w:lvl w:ilvl="0">
      <w:start w:val="1"/>
      <w:numFmt w:val="bullet"/>
      <w:lvlText w:val=""/>
      <w:lvlJc w:val="left"/>
      <w:pPr>
        <w:ind w:left="1146" w:hanging="360"/>
      </w:pPr>
      <w:rPr>
        <w:rFonts w:ascii="Symbol" w:hAnsi="Symbol" w:hint="default"/>
      </w:rPr>
    </w:lvl>
    <w:lvl w:ilvl="1">
      <w:start w:val="1"/>
      <w:numFmt w:val="bullet"/>
      <w:lvlText w:val=""/>
      <w:lvlJc w:val="left"/>
      <w:pPr>
        <w:ind w:left="1866" w:hanging="360"/>
      </w:pPr>
      <w:rPr>
        <w:rFonts w:ascii="Symbol" w:hAnsi="Symbol"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6" w15:restartNumberingAfterBreak="0">
    <w:nsid w:val="075D36BA"/>
    <w:multiLevelType w:val="multilevel"/>
    <w:tmpl w:val="903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56CE3"/>
    <w:multiLevelType w:val="hybridMultilevel"/>
    <w:tmpl w:val="FEC0AD1E"/>
    <w:lvl w:ilvl="0" w:tplc="9926EE48">
      <w:start w:val="1"/>
      <w:numFmt w:val="decimal"/>
      <w:lvlText w:val="%1."/>
      <w:lvlJc w:val="left"/>
      <w:pPr>
        <w:ind w:left="-180" w:hanging="360"/>
      </w:pPr>
      <w:rPr>
        <w:rFonts w:hint="default"/>
      </w:rPr>
    </w:lvl>
    <w:lvl w:ilvl="1" w:tplc="04190019" w:tentative="1">
      <w:start w:val="1"/>
      <w:numFmt w:val="lowerLetter"/>
      <w:lvlText w:val="%2."/>
      <w:lvlJc w:val="left"/>
      <w:pPr>
        <w:ind w:left="540" w:hanging="360"/>
      </w:pPr>
    </w:lvl>
    <w:lvl w:ilvl="2" w:tplc="0419001B" w:tentative="1">
      <w:start w:val="1"/>
      <w:numFmt w:val="lowerRoman"/>
      <w:lvlText w:val="%3."/>
      <w:lvlJc w:val="right"/>
      <w:pPr>
        <w:ind w:left="1260" w:hanging="180"/>
      </w:pPr>
    </w:lvl>
    <w:lvl w:ilvl="3" w:tplc="0419000F" w:tentative="1">
      <w:start w:val="1"/>
      <w:numFmt w:val="decimal"/>
      <w:lvlText w:val="%4."/>
      <w:lvlJc w:val="left"/>
      <w:pPr>
        <w:ind w:left="1980" w:hanging="360"/>
      </w:pPr>
    </w:lvl>
    <w:lvl w:ilvl="4" w:tplc="04190019" w:tentative="1">
      <w:start w:val="1"/>
      <w:numFmt w:val="lowerLetter"/>
      <w:lvlText w:val="%5."/>
      <w:lvlJc w:val="left"/>
      <w:pPr>
        <w:ind w:left="2700" w:hanging="360"/>
      </w:pPr>
    </w:lvl>
    <w:lvl w:ilvl="5" w:tplc="0419001B" w:tentative="1">
      <w:start w:val="1"/>
      <w:numFmt w:val="lowerRoman"/>
      <w:lvlText w:val="%6."/>
      <w:lvlJc w:val="right"/>
      <w:pPr>
        <w:ind w:left="3420" w:hanging="180"/>
      </w:pPr>
    </w:lvl>
    <w:lvl w:ilvl="6" w:tplc="0419000F" w:tentative="1">
      <w:start w:val="1"/>
      <w:numFmt w:val="decimal"/>
      <w:lvlText w:val="%7."/>
      <w:lvlJc w:val="left"/>
      <w:pPr>
        <w:ind w:left="4140" w:hanging="360"/>
      </w:pPr>
    </w:lvl>
    <w:lvl w:ilvl="7" w:tplc="04190019" w:tentative="1">
      <w:start w:val="1"/>
      <w:numFmt w:val="lowerLetter"/>
      <w:lvlText w:val="%8."/>
      <w:lvlJc w:val="left"/>
      <w:pPr>
        <w:ind w:left="4860" w:hanging="360"/>
      </w:pPr>
    </w:lvl>
    <w:lvl w:ilvl="8" w:tplc="0419001B" w:tentative="1">
      <w:start w:val="1"/>
      <w:numFmt w:val="lowerRoman"/>
      <w:lvlText w:val="%9."/>
      <w:lvlJc w:val="right"/>
      <w:pPr>
        <w:ind w:left="5580" w:hanging="180"/>
      </w:pPr>
    </w:lvl>
  </w:abstractNum>
  <w:abstractNum w:abstractNumId="8" w15:restartNumberingAfterBreak="0">
    <w:nsid w:val="14890374"/>
    <w:multiLevelType w:val="hybridMultilevel"/>
    <w:tmpl w:val="8D3226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2F2AF3"/>
    <w:multiLevelType w:val="hybridMultilevel"/>
    <w:tmpl w:val="DEFC0E5E"/>
    <w:lvl w:ilvl="0" w:tplc="9A16EA94">
      <w:start w:val="1"/>
      <w:numFmt w:val="decimal"/>
      <w:lvlText w:val="%1."/>
      <w:lvlJc w:val="left"/>
      <w:pPr>
        <w:tabs>
          <w:tab w:val="num" w:pos="3479"/>
        </w:tabs>
        <w:ind w:left="3479"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D7666FC"/>
    <w:multiLevelType w:val="multilevel"/>
    <w:tmpl w:val="2D04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2576C"/>
    <w:multiLevelType w:val="hybridMultilevel"/>
    <w:tmpl w:val="1F66CEB0"/>
    <w:lvl w:ilvl="0" w:tplc="04220005">
      <w:start w:val="1"/>
      <w:numFmt w:val="bullet"/>
      <w:pStyle w:val="1"/>
      <w:lvlText w:val=""/>
      <w:lvlJc w:val="left"/>
      <w:pPr>
        <w:tabs>
          <w:tab w:val="num" w:pos="360"/>
        </w:tabs>
        <w:ind w:left="360" w:hanging="360"/>
      </w:pPr>
      <w:rPr>
        <w:rFonts w:ascii="Wingdings" w:hAnsi="Wingdings" w:hint="default"/>
      </w:rPr>
    </w:lvl>
    <w:lvl w:ilvl="1" w:tplc="04220003">
      <w:start w:val="1"/>
      <w:numFmt w:val="bullet"/>
      <w:pStyle w:val="20"/>
      <w:lvlText w:val="o"/>
      <w:lvlJc w:val="left"/>
      <w:pPr>
        <w:tabs>
          <w:tab w:val="num" w:pos="1080"/>
        </w:tabs>
        <w:ind w:left="1080" w:hanging="360"/>
      </w:pPr>
      <w:rPr>
        <w:rFonts w:ascii="Courier New" w:hAnsi="Courier New" w:cs="Times New Roman" w:hint="default"/>
      </w:rPr>
    </w:lvl>
    <w:lvl w:ilvl="2" w:tplc="04220005">
      <w:start w:val="1"/>
      <w:numFmt w:val="bullet"/>
      <w:pStyle w:val="3"/>
      <w:lvlText w:val=""/>
      <w:lvlJc w:val="left"/>
      <w:pPr>
        <w:tabs>
          <w:tab w:val="num" w:pos="1800"/>
        </w:tabs>
        <w:ind w:left="1800" w:hanging="360"/>
      </w:pPr>
      <w:rPr>
        <w:rFonts w:ascii="Wingdings" w:hAnsi="Wingdings" w:hint="default"/>
      </w:rPr>
    </w:lvl>
    <w:lvl w:ilvl="3" w:tplc="04220001">
      <w:start w:val="1"/>
      <w:numFmt w:val="bullet"/>
      <w:pStyle w:val="4"/>
      <w:lvlText w:val=""/>
      <w:lvlJc w:val="left"/>
      <w:pPr>
        <w:tabs>
          <w:tab w:val="num" w:pos="2520"/>
        </w:tabs>
        <w:ind w:left="2520" w:hanging="360"/>
      </w:pPr>
      <w:rPr>
        <w:rFonts w:ascii="Symbol" w:hAnsi="Symbol" w:hint="default"/>
      </w:rPr>
    </w:lvl>
    <w:lvl w:ilvl="4" w:tplc="04220003">
      <w:start w:val="1"/>
      <w:numFmt w:val="bullet"/>
      <w:lvlText w:val="o"/>
      <w:lvlJc w:val="left"/>
      <w:pPr>
        <w:tabs>
          <w:tab w:val="num" w:pos="3240"/>
        </w:tabs>
        <w:ind w:left="3240" w:hanging="360"/>
      </w:pPr>
      <w:rPr>
        <w:rFonts w:ascii="Courier New" w:hAnsi="Courier New" w:cs="Times New Roman" w:hint="default"/>
      </w:rPr>
    </w:lvl>
    <w:lvl w:ilvl="5" w:tplc="04220005">
      <w:start w:val="1"/>
      <w:numFmt w:val="bullet"/>
      <w:lvlText w:val=""/>
      <w:lvlJc w:val="left"/>
      <w:pPr>
        <w:tabs>
          <w:tab w:val="num" w:pos="3960"/>
        </w:tabs>
        <w:ind w:left="3960" w:hanging="360"/>
      </w:pPr>
      <w:rPr>
        <w:rFonts w:ascii="Wingdings" w:hAnsi="Wingdings" w:hint="default"/>
      </w:rPr>
    </w:lvl>
    <w:lvl w:ilvl="6" w:tplc="04220001">
      <w:start w:val="1"/>
      <w:numFmt w:val="bullet"/>
      <w:lvlText w:val=""/>
      <w:lvlJc w:val="left"/>
      <w:pPr>
        <w:tabs>
          <w:tab w:val="num" w:pos="4680"/>
        </w:tabs>
        <w:ind w:left="4680" w:hanging="360"/>
      </w:pPr>
      <w:rPr>
        <w:rFonts w:ascii="Symbol" w:hAnsi="Symbol" w:hint="default"/>
      </w:rPr>
    </w:lvl>
    <w:lvl w:ilvl="7" w:tplc="04220003">
      <w:start w:val="1"/>
      <w:numFmt w:val="bullet"/>
      <w:lvlText w:val="o"/>
      <w:lvlJc w:val="left"/>
      <w:pPr>
        <w:tabs>
          <w:tab w:val="num" w:pos="5400"/>
        </w:tabs>
        <w:ind w:left="5400" w:hanging="360"/>
      </w:pPr>
      <w:rPr>
        <w:rFonts w:ascii="Courier New" w:hAnsi="Courier New" w:cs="Times New Roman" w:hint="default"/>
      </w:rPr>
    </w:lvl>
    <w:lvl w:ilvl="8" w:tplc="0422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FB565B6"/>
    <w:multiLevelType w:val="hybridMultilevel"/>
    <w:tmpl w:val="EE0CF08E"/>
    <w:lvl w:ilvl="0" w:tplc="B914E064">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2B21402"/>
    <w:multiLevelType w:val="multilevel"/>
    <w:tmpl w:val="32E280F6"/>
    <w:lvl w:ilvl="0">
      <w:start w:val="8"/>
      <w:numFmt w:val="decimal"/>
      <w:lvlText w:val="%1."/>
      <w:lvlJc w:val="left"/>
      <w:pPr>
        <w:ind w:left="3763"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996"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3206" w:hanging="1080"/>
      </w:pPr>
      <w:rPr>
        <w:rFonts w:hint="default"/>
      </w:rPr>
    </w:lvl>
    <w:lvl w:ilvl="5">
      <w:start w:val="1"/>
      <w:numFmt w:val="decimal"/>
      <w:isLgl/>
      <w:lvlText w:val="%1.%2.%3.%4.%5.%6."/>
      <w:lvlJc w:val="left"/>
      <w:pPr>
        <w:ind w:left="3631" w:hanging="1080"/>
      </w:pPr>
      <w:rPr>
        <w:rFonts w:hint="default"/>
      </w:rPr>
    </w:lvl>
    <w:lvl w:ilvl="6">
      <w:start w:val="1"/>
      <w:numFmt w:val="decimal"/>
      <w:isLgl/>
      <w:lvlText w:val="%1.%2.%3.%4.%5.%6.%7."/>
      <w:lvlJc w:val="left"/>
      <w:pPr>
        <w:ind w:left="4416" w:hanging="1440"/>
      </w:pPr>
      <w:rPr>
        <w:rFonts w:hint="default"/>
      </w:rPr>
    </w:lvl>
    <w:lvl w:ilvl="7">
      <w:start w:val="1"/>
      <w:numFmt w:val="decimal"/>
      <w:isLgl/>
      <w:lvlText w:val="%1.%2.%3.%4.%5.%6.%7.%8."/>
      <w:lvlJc w:val="left"/>
      <w:pPr>
        <w:ind w:left="4841" w:hanging="1440"/>
      </w:pPr>
      <w:rPr>
        <w:rFonts w:hint="default"/>
      </w:rPr>
    </w:lvl>
    <w:lvl w:ilvl="8">
      <w:start w:val="1"/>
      <w:numFmt w:val="decimal"/>
      <w:isLgl/>
      <w:lvlText w:val="%1.%2.%3.%4.%5.%6.%7.%8.%9."/>
      <w:lvlJc w:val="left"/>
      <w:pPr>
        <w:ind w:left="5626" w:hanging="1800"/>
      </w:pPr>
      <w:rPr>
        <w:rFonts w:hint="default"/>
      </w:rPr>
    </w:lvl>
  </w:abstractNum>
  <w:abstractNum w:abstractNumId="14" w15:restartNumberingAfterBreak="0">
    <w:nsid w:val="35221F33"/>
    <w:multiLevelType w:val="multilevel"/>
    <w:tmpl w:val="2AD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F6377"/>
    <w:multiLevelType w:val="hybridMultilevel"/>
    <w:tmpl w:val="D6DAF538"/>
    <w:lvl w:ilvl="0" w:tplc="5F92F47C">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DDF5B4A"/>
    <w:multiLevelType w:val="multilevel"/>
    <w:tmpl w:val="3DDF5B4A"/>
    <w:lvl w:ilvl="0">
      <w:start w:val="1"/>
      <w:numFmt w:val="bullet"/>
      <w:lvlText w:val=""/>
      <w:lvlJc w:val="left"/>
      <w:pPr>
        <w:ind w:left="2203"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F196F03"/>
    <w:multiLevelType w:val="hybridMultilevel"/>
    <w:tmpl w:val="F54ADC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FAA21A6"/>
    <w:multiLevelType w:val="hybridMultilevel"/>
    <w:tmpl w:val="3D0AF680"/>
    <w:lvl w:ilvl="0" w:tplc="2C1EFBF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246439F"/>
    <w:multiLevelType w:val="multilevel"/>
    <w:tmpl w:val="BA5E3DD2"/>
    <w:lvl w:ilvl="0">
      <w:start w:val="11"/>
      <w:numFmt w:val="decimal"/>
      <w:lvlText w:val="%1."/>
      <w:lvlJc w:val="left"/>
      <w:pPr>
        <w:ind w:left="3763" w:hanging="360"/>
      </w:pPr>
      <w:rPr>
        <w:rFonts w:hint="default"/>
      </w:rPr>
    </w:lvl>
    <w:lvl w:ilvl="1">
      <w:start w:val="1"/>
      <w:numFmt w:val="decimal"/>
      <w:isLgl/>
      <w:lvlText w:val="%1.%2."/>
      <w:lvlJc w:val="left"/>
      <w:pPr>
        <w:ind w:left="3883" w:hanging="480"/>
      </w:pPr>
      <w:rPr>
        <w:rFonts w:hint="default"/>
      </w:rPr>
    </w:lvl>
    <w:lvl w:ilvl="2">
      <w:start w:val="1"/>
      <w:numFmt w:val="decimal"/>
      <w:isLgl/>
      <w:lvlText w:val="%1.%2.%3."/>
      <w:lvlJc w:val="left"/>
      <w:pPr>
        <w:ind w:left="4123" w:hanging="720"/>
      </w:pPr>
      <w:rPr>
        <w:rFonts w:hint="default"/>
      </w:rPr>
    </w:lvl>
    <w:lvl w:ilvl="3">
      <w:start w:val="1"/>
      <w:numFmt w:val="decimal"/>
      <w:isLgl/>
      <w:lvlText w:val="%1.%2.%3.%4."/>
      <w:lvlJc w:val="left"/>
      <w:pPr>
        <w:ind w:left="4123" w:hanging="720"/>
      </w:pPr>
      <w:rPr>
        <w:rFonts w:hint="default"/>
      </w:rPr>
    </w:lvl>
    <w:lvl w:ilvl="4">
      <w:start w:val="1"/>
      <w:numFmt w:val="decimal"/>
      <w:isLgl/>
      <w:lvlText w:val="%1.%2.%3.%4.%5."/>
      <w:lvlJc w:val="left"/>
      <w:pPr>
        <w:ind w:left="4483" w:hanging="1080"/>
      </w:pPr>
      <w:rPr>
        <w:rFonts w:hint="default"/>
      </w:rPr>
    </w:lvl>
    <w:lvl w:ilvl="5">
      <w:start w:val="1"/>
      <w:numFmt w:val="decimal"/>
      <w:isLgl/>
      <w:lvlText w:val="%1.%2.%3.%4.%5.%6."/>
      <w:lvlJc w:val="left"/>
      <w:pPr>
        <w:ind w:left="4483" w:hanging="1080"/>
      </w:pPr>
      <w:rPr>
        <w:rFonts w:hint="default"/>
      </w:rPr>
    </w:lvl>
    <w:lvl w:ilvl="6">
      <w:start w:val="1"/>
      <w:numFmt w:val="decimal"/>
      <w:isLgl/>
      <w:lvlText w:val="%1.%2.%3.%4.%5.%6.%7."/>
      <w:lvlJc w:val="left"/>
      <w:pPr>
        <w:ind w:left="4843" w:hanging="1440"/>
      </w:pPr>
      <w:rPr>
        <w:rFonts w:hint="default"/>
      </w:rPr>
    </w:lvl>
    <w:lvl w:ilvl="7">
      <w:start w:val="1"/>
      <w:numFmt w:val="decimal"/>
      <w:isLgl/>
      <w:lvlText w:val="%1.%2.%3.%4.%5.%6.%7.%8."/>
      <w:lvlJc w:val="left"/>
      <w:pPr>
        <w:ind w:left="4843" w:hanging="1440"/>
      </w:pPr>
      <w:rPr>
        <w:rFonts w:hint="default"/>
      </w:rPr>
    </w:lvl>
    <w:lvl w:ilvl="8">
      <w:start w:val="1"/>
      <w:numFmt w:val="decimal"/>
      <w:isLgl/>
      <w:lvlText w:val="%1.%2.%3.%4.%5.%6.%7.%8.%9."/>
      <w:lvlJc w:val="left"/>
      <w:pPr>
        <w:ind w:left="5203" w:hanging="1800"/>
      </w:pPr>
      <w:rPr>
        <w:rFonts w:hint="default"/>
      </w:rPr>
    </w:lvl>
  </w:abstractNum>
  <w:abstractNum w:abstractNumId="20" w15:restartNumberingAfterBreak="0">
    <w:nsid w:val="4815026D"/>
    <w:multiLevelType w:val="hybridMultilevel"/>
    <w:tmpl w:val="E80E0EB8"/>
    <w:lvl w:ilvl="0" w:tplc="1E6C7138">
      <w:start w:val="2"/>
      <w:numFmt w:val="bullet"/>
      <w:lvlText w:val="-"/>
      <w:lvlJc w:val="left"/>
      <w:pPr>
        <w:ind w:left="720" w:hanging="360"/>
      </w:pPr>
      <w:rPr>
        <w:rFonts w:ascii="Times New Roman" w:eastAsia="Times New Roman" w:hAnsi="Times New Roman" w:cs="Times New Roman" w:hint="default"/>
        <w:b/>
        <w:color w:val="00000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9C972B0"/>
    <w:multiLevelType w:val="hybridMultilevel"/>
    <w:tmpl w:val="6C16EF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677C10"/>
    <w:multiLevelType w:val="hybridMultilevel"/>
    <w:tmpl w:val="C96AA67E"/>
    <w:lvl w:ilvl="0" w:tplc="9ABA487A">
      <w:start w:val="1"/>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B61648B"/>
    <w:multiLevelType w:val="multilevel"/>
    <w:tmpl w:val="E000EBC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660765F6"/>
    <w:multiLevelType w:val="multilevel"/>
    <w:tmpl w:val="A48E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3848F5"/>
    <w:multiLevelType w:val="multilevel"/>
    <w:tmpl w:val="CFE2AFD8"/>
    <w:lvl w:ilvl="0">
      <w:start w:val="1"/>
      <w:numFmt w:val="decimal"/>
      <w:lvlText w:val="%1."/>
      <w:lvlJc w:val="left"/>
      <w:pPr>
        <w:ind w:left="780" w:hanging="360"/>
      </w:pPr>
    </w:lvl>
    <w:lvl w:ilvl="1">
      <w:start w:val="1"/>
      <w:numFmt w:val="decimal"/>
      <w:isLgl/>
      <w:lvlText w:val="%1.%2."/>
      <w:lvlJc w:val="left"/>
      <w:pPr>
        <w:ind w:left="1093" w:hanging="600"/>
      </w:pPr>
      <w:rPr>
        <w:rFonts w:hint="default"/>
      </w:rPr>
    </w:lvl>
    <w:lvl w:ilvl="2">
      <w:start w:val="2"/>
      <w:numFmt w:val="decimal"/>
      <w:isLgl/>
      <w:lvlText w:val="%1.%2.%3."/>
      <w:lvlJc w:val="left"/>
      <w:pPr>
        <w:ind w:left="1288" w:hanging="720"/>
      </w:pPr>
      <w:rPr>
        <w:rFonts w:hint="default"/>
      </w:rPr>
    </w:lvl>
    <w:lvl w:ilvl="3">
      <w:start w:val="1"/>
      <w:numFmt w:val="decimal"/>
      <w:isLgl/>
      <w:lvlText w:val="%1.%2.%3.%4."/>
      <w:lvlJc w:val="left"/>
      <w:pPr>
        <w:ind w:left="1359" w:hanging="72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1865" w:hanging="1080"/>
      </w:pPr>
      <w:rPr>
        <w:rFonts w:hint="default"/>
      </w:rPr>
    </w:lvl>
    <w:lvl w:ilvl="6">
      <w:start w:val="1"/>
      <w:numFmt w:val="decimal"/>
      <w:isLgl/>
      <w:lvlText w:val="%1.%2.%3.%4.%5.%6.%7."/>
      <w:lvlJc w:val="left"/>
      <w:pPr>
        <w:ind w:left="2298" w:hanging="1440"/>
      </w:pPr>
      <w:rPr>
        <w:rFonts w:hint="default"/>
      </w:rPr>
    </w:lvl>
    <w:lvl w:ilvl="7">
      <w:start w:val="1"/>
      <w:numFmt w:val="decimal"/>
      <w:isLgl/>
      <w:lvlText w:val="%1.%2.%3.%4.%5.%6.%7.%8."/>
      <w:lvlJc w:val="left"/>
      <w:pPr>
        <w:ind w:left="2371" w:hanging="1440"/>
      </w:pPr>
      <w:rPr>
        <w:rFonts w:hint="default"/>
      </w:rPr>
    </w:lvl>
    <w:lvl w:ilvl="8">
      <w:start w:val="1"/>
      <w:numFmt w:val="decimal"/>
      <w:isLgl/>
      <w:lvlText w:val="%1.%2.%3.%4.%5.%6.%7.%8.%9."/>
      <w:lvlJc w:val="left"/>
      <w:pPr>
        <w:ind w:left="2804" w:hanging="1800"/>
      </w:pPr>
      <w:rPr>
        <w:rFonts w:hint="default"/>
      </w:rPr>
    </w:lvl>
  </w:abstractNum>
  <w:abstractNum w:abstractNumId="26" w15:restartNumberingAfterBreak="0">
    <w:nsid w:val="69E6675F"/>
    <w:multiLevelType w:val="multilevel"/>
    <w:tmpl w:val="CFE2AFD8"/>
    <w:lvl w:ilvl="0">
      <w:start w:val="1"/>
      <w:numFmt w:val="decimal"/>
      <w:lvlText w:val="%1."/>
      <w:lvlJc w:val="left"/>
      <w:pPr>
        <w:ind w:left="928" w:hanging="360"/>
      </w:pPr>
    </w:lvl>
    <w:lvl w:ilvl="1">
      <w:start w:val="1"/>
      <w:numFmt w:val="decimal"/>
      <w:isLgl/>
      <w:lvlText w:val="%1.%2."/>
      <w:lvlJc w:val="left"/>
      <w:pPr>
        <w:ind w:left="1093" w:hanging="600"/>
      </w:pPr>
      <w:rPr>
        <w:rFonts w:hint="default"/>
      </w:rPr>
    </w:lvl>
    <w:lvl w:ilvl="2">
      <w:start w:val="2"/>
      <w:numFmt w:val="decimal"/>
      <w:isLgl/>
      <w:lvlText w:val="%1.%2.%3."/>
      <w:lvlJc w:val="left"/>
      <w:pPr>
        <w:ind w:left="1288" w:hanging="720"/>
      </w:pPr>
      <w:rPr>
        <w:rFonts w:hint="default"/>
      </w:rPr>
    </w:lvl>
    <w:lvl w:ilvl="3">
      <w:start w:val="1"/>
      <w:numFmt w:val="decimal"/>
      <w:isLgl/>
      <w:lvlText w:val="%1.%2.%3.%4."/>
      <w:lvlJc w:val="left"/>
      <w:pPr>
        <w:ind w:left="1359" w:hanging="72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1865" w:hanging="1080"/>
      </w:pPr>
      <w:rPr>
        <w:rFonts w:hint="default"/>
      </w:rPr>
    </w:lvl>
    <w:lvl w:ilvl="6">
      <w:start w:val="1"/>
      <w:numFmt w:val="decimal"/>
      <w:isLgl/>
      <w:lvlText w:val="%1.%2.%3.%4.%5.%6.%7."/>
      <w:lvlJc w:val="left"/>
      <w:pPr>
        <w:ind w:left="2298" w:hanging="1440"/>
      </w:pPr>
      <w:rPr>
        <w:rFonts w:hint="default"/>
      </w:rPr>
    </w:lvl>
    <w:lvl w:ilvl="7">
      <w:start w:val="1"/>
      <w:numFmt w:val="decimal"/>
      <w:isLgl/>
      <w:lvlText w:val="%1.%2.%3.%4.%5.%6.%7.%8."/>
      <w:lvlJc w:val="left"/>
      <w:pPr>
        <w:ind w:left="2371" w:hanging="1440"/>
      </w:pPr>
      <w:rPr>
        <w:rFonts w:hint="default"/>
      </w:rPr>
    </w:lvl>
    <w:lvl w:ilvl="8">
      <w:start w:val="1"/>
      <w:numFmt w:val="decimal"/>
      <w:isLgl/>
      <w:lvlText w:val="%1.%2.%3.%4.%5.%6.%7.%8.%9."/>
      <w:lvlJc w:val="left"/>
      <w:pPr>
        <w:ind w:left="2804" w:hanging="1800"/>
      </w:pPr>
      <w:rPr>
        <w:rFonts w:hint="default"/>
      </w:rPr>
    </w:lvl>
  </w:abstractNum>
  <w:abstractNum w:abstractNumId="27" w15:restartNumberingAfterBreak="0">
    <w:nsid w:val="6B696035"/>
    <w:multiLevelType w:val="multilevel"/>
    <w:tmpl w:val="75F49424"/>
    <w:lvl w:ilvl="0">
      <w:start w:val="1"/>
      <w:numFmt w:val="decimal"/>
      <w:suff w:val="space"/>
      <w:lvlText w:val="%1."/>
      <w:lvlJc w:val="left"/>
      <w:pPr>
        <w:ind w:left="0" w:firstLine="0"/>
      </w:pPr>
      <w:rPr>
        <w:rFonts w:ascii="Times New Roman" w:hAnsi="Times New Roman" w:hint="default"/>
        <w:color w:val="auto"/>
        <w:sz w:val="24"/>
      </w:rPr>
    </w:lvl>
    <w:lvl w:ilvl="1">
      <w:start w:val="1"/>
      <w:numFmt w:val="decimal"/>
      <w:suff w:val="space"/>
      <w:lvlText w:val="%1.%2."/>
      <w:lvlJc w:val="left"/>
      <w:pPr>
        <w:ind w:left="0" w:firstLine="0"/>
      </w:pPr>
      <w:rPr>
        <w:rFonts w:ascii="Times New Roman" w:hAnsi="Times New Roman" w:hint="default"/>
        <w:sz w:val="24"/>
      </w:rPr>
    </w:lvl>
    <w:lvl w:ilvl="2">
      <w:start w:val="1"/>
      <w:numFmt w:val="decimal"/>
      <w:suff w:val="space"/>
      <w:lvlText w:val="%1.%2.%3."/>
      <w:lvlJc w:val="left"/>
      <w:pPr>
        <w:ind w:left="0" w:firstLine="0"/>
      </w:pPr>
      <w:rPr>
        <w:rFonts w:ascii="Times New Roman" w:hAnsi="Times New Roman" w:hint="default"/>
        <w:sz w:val="24"/>
      </w:rPr>
    </w:lvl>
    <w:lvl w:ilvl="3">
      <w:start w:val="1"/>
      <w:numFmt w:val="decimal"/>
      <w:suff w:val="space"/>
      <w:lvlText w:val="%1.%2.%3.%4."/>
      <w:lvlJc w:val="left"/>
      <w:pPr>
        <w:ind w:left="0" w:firstLine="0"/>
      </w:pPr>
      <w:rPr>
        <w:rFonts w:ascii="Times New Roman" w:hAnsi="Times New Roman" w:hint="default"/>
        <w:sz w:val="24"/>
      </w:rPr>
    </w:lvl>
    <w:lvl w:ilvl="4">
      <w:start w:val="1"/>
      <w:numFmt w:val="decimal"/>
      <w:suff w:val="space"/>
      <w:lvlText w:val="%1.%2.%3.%4.%5."/>
      <w:lvlJc w:val="left"/>
      <w:pPr>
        <w:ind w:left="0" w:firstLine="0"/>
      </w:pPr>
      <w:rPr>
        <w:rFonts w:ascii="Times New Roman" w:hAnsi="Times New Roman" w:hint="default"/>
        <w:sz w:val="24"/>
      </w:rPr>
    </w:lvl>
    <w:lvl w:ilvl="5">
      <w:start w:val="1"/>
      <w:numFmt w:val="decimal"/>
      <w:suff w:val="space"/>
      <w:lvlText w:val="%1.%2.%3.%4.%5.%6."/>
      <w:lvlJc w:val="left"/>
      <w:pPr>
        <w:ind w:left="0" w:firstLine="0"/>
      </w:pPr>
      <w:rPr>
        <w:rFonts w:ascii="Times New Roman" w:hAnsi="Times New Roman" w:hint="default"/>
        <w:sz w:val="24"/>
      </w:rPr>
    </w:lvl>
    <w:lvl w:ilvl="6">
      <w:start w:val="1"/>
      <w:numFmt w:val="decimal"/>
      <w:suff w:val="space"/>
      <w:lvlText w:val="%1.%2.%3.%4.%5.%6.%7."/>
      <w:lvlJc w:val="left"/>
      <w:pPr>
        <w:ind w:left="0" w:firstLine="0"/>
      </w:pPr>
      <w:rPr>
        <w:rFonts w:ascii="Times New Roman" w:hAnsi="Times New Roman" w:hint="default"/>
        <w:sz w:val="24"/>
      </w:rPr>
    </w:lvl>
    <w:lvl w:ilvl="7">
      <w:start w:val="1"/>
      <w:numFmt w:val="decimal"/>
      <w:suff w:val="space"/>
      <w:lvlText w:val="%1.%2.%3.%4.%5.%6.%7.%8."/>
      <w:lvlJc w:val="left"/>
      <w:pPr>
        <w:ind w:left="0" w:firstLine="0"/>
      </w:pPr>
      <w:rPr>
        <w:rFonts w:ascii="Times New Roman" w:hAnsi="Times New Roman" w:hint="default"/>
        <w:sz w:val="24"/>
      </w:rPr>
    </w:lvl>
    <w:lvl w:ilvl="8">
      <w:start w:val="1"/>
      <w:numFmt w:val="decimal"/>
      <w:suff w:val="space"/>
      <w:lvlText w:val="%1.%2.%3.%4.%5.%6.%7.%8.%9."/>
      <w:lvlJc w:val="left"/>
      <w:pPr>
        <w:ind w:left="0" w:firstLine="0"/>
      </w:pPr>
      <w:rPr>
        <w:rFonts w:ascii="Times New Roman" w:hAnsi="Times New Roman" w:hint="default"/>
        <w:sz w:val="24"/>
      </w:rPr>
    </w:lvl>
  </w:abstractNum>
  <w:abstractNum w:abstractNumId="28" w15:restartNumberingAfterBreak="0">
    <w:nsid w:val="7067743F"/>
    <w:multiLevelType w:val="multilevel"/>
    <w:tmpl w:val="2A4E43AC"/>
    <w:lvl w:ilvl="0">
      <w:start w:val="1"/>
      <w:numFmt w:val="decimal"/>
      <w:lvlText w:val="%1."/>
      <w:lvlJc w:val="left"/>
      <w:pPr>
        <w:ind w:left="420" w:hanging="420"/>
      </w:pPr>
      <w:rPr>
        <w:rFonts w:ascii="Times New Roman" w:eastAsia="Times New Roman" w:hAnsi="Times New Roman" w:cs="Times New Roman"/>
      </w:rPr>
    </w:lvl>
    <w:lvl w:ilvl="1">
      <w:start w:val="1"/>
      <w:numFmt w:val="decimal"/>
      <w:lvlText w:val="%1.%2."/>
      <w:lvlJc w:val="left"/>
      <w:pPr>
        <w:ind w:left="465" w:hanging="420"/>
      </w:pPr>
      <w:rPr>
        <w:b w:val="0"/>
      </w:rPr>
    </w:lvl>
    <w:lvl w:ilvl="2">
      <w:start w:val="1"/>
      <w:numFmt w:val="decimal"/>
      <w:lvlText w:val="%1.%2.%3."/>
      <w:lvlJc w:val="left"/>
      <w:pPr>
        <w:ind w:left="810" w:hanging="720"/>
      </w:pPr>
    </w:lvl>
    <w:lvl w:ilvl="3">
      <w:start w:val="1"/>
      <w:numFmt w:val="decimal"/>
      <w:lvlText w:val="%1.%2.%3.%4."/>
      <w:lvlJc w:val="left"/>
      <w:pPr>
        <w:ind w:left="855" w:hanging="720"/>
      </w:pPr>
    </w:lvl>
    <w:lvl w:ilvl="4">
      <w:start w:val="1"/>
      <w:numFmt w:val="decimal"/>
      <w:lvlText w:val="%1.%2.%3.%4.%5."/>
      <w:lvlJc w:val="left"/>
      <w:pPr>
        <w:ind w:left="1260" w:hanging="1080"/>
      </w:pPr>
    </w:lvl>
    <w:lvl w:ilvl="5">
      <w:start w:val="1"/>
      <w:numFmt w:val="decimal"/>
      <w:lvlText w:val="%1.%2.%3.%4.%5.%6."/>
      <w:lvlJc w:val="left"/>
      <w:pPr>
        <w:ind w:left="1305" w:hanging="1080"/>
      </w:pPr>
    </w:lvl>
    <w:lvl w:ilvl="6">
      <w:start w:val="1"/>
      <w:numFmt w:val="decimal"/>
      <w:lvlText w:val="%1.%2.%3.%4.%5.%6.%7."/>
      <w:lvlJc w:val="left"/>
      <w:pPr>
        <w:ind w:left="1710" w:hanging="1440"/>
      </w:pPr>
    </w:lvl>
    <w:lvl w:ilvl="7">
      <w:start w:val="1"/>
      <w:numFmt w:val="decimal"/>
      <w:lvlText w:val="%1.%2.%3.%4.%5.%6.%7.%8."/>
      <w:lvlJc w:val="left"/>
      <w:pPr>
        <w:ind w:left="1755" w:hanging="1440"/>
      </w:pPr>
    </w:lvl>
    <w:lvl w:ilvl="8">
      <w:start w:val="1"/>
      <w:numFmt w:val="decimal"/>
      <w:lvlText w:val="%1.%2.%3.%4.%5.%6.%7.%8.%9."/>
      <w:lvlJc w:val="left"/>
      <w:pPr>
        <w:ind w:left="2160" w:hanging="1800"/>
      </w:pPr>
    </w:lvl>
  </w:abstractNum>
  <w:abstractNum w:abstractNumId="29" w15:restartNumberingAfterBreak="0">
    <w:nsid w:val="73D3356A"/>
    <w:multiLevelType w:val="multilevel"/>
    <w:tmpl w:val="73D3356A"/>
    <w:lvl w:ilvl="0">
      <w:start w:val="1"/>
      <w:numFmt w:val="bullet"/>
      <w:lvlText w:val=""/>
      <w:lvlJc w:val="left"/>
      <w:pPr>
        <w:ind w:left="1146" w:hanging="360"/>
      </w:pPr>
      <w:rPr>
        <w:rFonts w:ascii="Symbol" w:hAnsi="Symbol"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30" w15:restartNumberingAfterBreak="0">
    <w:nsid w:val="77694825"/>
    <w:multiLevelType w:val="multilevel"/>
    <w:tmpl w:val="EAC6320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1" w15:restartNumberingAfterBreak="0">
    <w:nsid w:val="7918500A"/>
    <w:multiLevelType w:val="hybridMultilevel"/>
    <w:tmpl w:val="1FC06356"/>
    <w:lvl w:ilvl="0" w:tplc="BC58FE66">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32" w15:restartNumberingAfterBreak="0">
    <w:nsid w:val="7BA2518B"/>
    <w:multiLevelType w:val="multilevel"/>
    <w:tmpl w:val="12B29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1"/>
  </w:num>
  <w:num w:numId="3">
    <w:abstractNumId w:val="0"/>
  </w:num>
  <w:num w:numId="4">
    <w:abstractNumId w:val="18"/>
  </w:num>
  <w:num w:numId="5">
    <w:abstractNumId w:val="12"/>
  </w:num>
  <w:num w:numId="6">
    <w:abstractNumId w:val="9"/>
  </w:num>
  <w:num w:numId="7">
    <w:abstractNumId w:val="15"/>
  </w:num>
  <w:num w:numId="8">
    <w:abstractNumId w:val="7"/>
  </w:num>
  <w:num w:numId="9">
    <w:abstractNumId w:val="16"/>
  </w:num>
  <w:num w:numId="10">
    <w:abstractNumId w:val="23"/>
  </w:num>
  <w:num w:numId="11">
    <w:abstractNumId w:val="5"/>
  </w:num>
  <w:num w:numId="12">
    <w:abstractNumId w:val="29"/>
  </w:num>
  <w:num w:numId="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9"/>
  </w:num>
  <w:num w:numId="16">
    <w:abstractNumId w:val="27"/>
  </w:num>
  <w:num w:numId="17">
    <w:abstractNumId w:val="22"/>
  </w:num>
  <w:num w:numId="18">
    <w:abstractNumId w:val="31"/>
  </w:num>
  <w:num w:numId="19">
    <w:abstractNumId w:val="17"/>
  </w:num>
  <w:num w:numId="20">
    <w:abstractNumId w:val="26"/>
  </w:num>
  <w:num w:numId="21">
    <w:abstractNumId w:val="21"/>
  </w:num>
  <w:num w:numId="22">
    <w:abstractNumId w:val="25"/>
  </w:num>
  <w:num w:numId="23">
    <w:abstractNumId w:val="20"/>
  </w:num>
  <w:num w:numId="24">
    <w:abstractNumId w:val="24"/>
  </w:num>
  <w:num w:numId="25">
    <w:abstractNumId w:val="8"/>
  </w:num>
  <w:num w:numId="26">
    <w:abstractNumId w:val="6"/>
  </w:num>
  <w:num w:numId="27">
    <w:abstractNumId w:val="14"/>
  </w:num>
  <w:num w:numId="28">
    <w:abstractNumId w:val="10"/>
  </w:num>
  <w:num w:numId="29">
    <w:abstractNumId w:val="30"/>
  </w:num>
  <w:num w:numId="30">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8"/>
  <w:hyphenationZone w:val="425"/>
  <w:characterSpacingControl w:val="doNotCompress"/>
  <w:hdrShapeDefaults>
    <o:shapedefaults v:ext="edit" spidmax="3194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1D"/>
    <w:rsid w:val="00001AB3"/>
    <w:rsid w:val="00002837"/>
    <w:rsid w:val="0000677A"/>
    <w:rsid w:val="00007854"/>
    <w:rsid w:val="000101A6"/>
    <w:rsid w:val="00010C39"/>
    <w:rsid w:val="00011EC8"/>
    <w:rsid w:val="00012BCE"/>
    <w:rsid w:val="00012CDC"/>
    <w:rsid w:val="00013004"/>
    <w:rsid w:val="000137D0"/>
    <w:rsid w:val="000162EC"/>
    <w:rsid w:val="0002018C"/>
    <w:rsid w:val="00023188"/>
    <w:rsid w:val="00025005"/>
    <w:rsid w:val="00026D53"/>
    <w:rsid w:val="00030908"/>
    <w:rsid w:val="00030981"/>
    <w:rsid w:val="00033105"/>
    <w:rsid w:val="00033324"/>
    <w:rsid w:val="00034DD9"/>
    <w:rsid w:val="000359A3"/>
    <w:rsid w:val="00040CAD"/>
    <w:rsid w:val="00041732"/>
    <w:rsid w:val="00041D22"/>
    <w:rsid w:val="000424F6"/>
    <w:rsid w:val="00042A17"/>
    <w:rsid w:val="000449AC"/>
    <w:rsid w:val="0004510A"/>
    <w:rsid w:val="000457E2"/>
    <w:rsid w:val="0004717F"/>
    <w:rsid w:val="00047E20"/>
    <w:rsid w:val="00051B6C"/>
    <w:rsid w:val="000521D8"/>
    <w:rsid w:val="00052736"/>
    <w:rsid w:val="00053B29"/>
    <w:rsid w:val="00054A12"/>
    <w:rsid w:val="000558CB"/>
    <w:rsid w:val="00057550"/>
    <w:rsid w:val="00060F3B"/>
    <w:rsid w:val="00063C8E"/>
    <w:rsid w:val="00063F9C"/>
    <w:rsid w:val="000645A5"/>
    <w:rsid w:val="00064A19"/>
    <w:rsid w:val="00064D2F"/>
    <w:rsid w:val="00066B4C"/>
    <w:rsid w:val="0006700B"/>
    <w:rsid w:val="000705A1"/>
    <w:rsid w:val="0007106A"/>
    <w:rsid w:val="00071544"/>
    <w:rsid w:val="00072045"/>
    <w:rsid w:val="0007283E"/>
    <w:rsid w:val="00072D47"/>
    <w:rsid w:val="00073DED"/>
    <w:rsid w:val="000810C6"/>
    <w:rsid w:val="00081614"/>
    <w:rsid w:val="00081CF1"/>
    <w:rsid w:val="0008303F"/>
    <w:rsid w:val="000836A0"/>
    <w:rsid w:val="00083A24"/>
    <w:rsid w:val="0008531B"/>
    <w:rsid w:val="0008724F"/>
    <w:rsid w:val="00087500"/>
    <w:rsid w:val="00092EA8"/>
    <w:rsid w:val="0009525A"/>
    <w:rsid w:val="00095A59"/>
    <w:rsid w:val="00095D4D"/>
    <w:rsid w:val="00097F47"/>
    <w:rsid w:val="000A09C3"/>
    <w:rsid w:val="000A15E0"/>
    <w:rsid w:val="000A17AB"/>
    <w:rsid w:val="000A1D1E"/>
    <w:rsid w:val="000A1E86"/>
    <w:rsid w:val="000A208C"/>
    <w:rsid w:val="000A3FC3"/>
    <w:rsid w:val="000A4547"/>
    <w:rsid w:val="000A78EB"/>
    <w:rsid w:val="000A7CA7"/>
    <w:rsid w:val="000B10C5"/>
    <w:rsid w:val="000B1A8C"/>
    <w:rsid w:val="000B2183"/>
    <w:rsid w:val="000B3E01"/>
    <w:rsid w:val="000B4D39"/>
    <w:rsid w:val="000B4ED4"/>
    <w:rsid w:val="000B4FA9"/>
    <w:rsid w:val="000B588C"/>
    <w:rsid w:val="000B6643"/>
    <w:rsid w:val="000C01AC"/>
    <w:rsid w:val="000C16F5"/>
    <w:rsid w:val="000C5342"/>
    <w:rsid w:val="000C5BC2"/>
    <w:rsid w:val="000C7333"/>
    <w:rsid w:val="000C75F7"/>
    <w:rsid w:val="000C7F9F"/>
    <w:rsid w:val="000D45C6"/>
    <w:rsid w:val="000D4BED"/>
    <w:rsid w:val="000D5095"/>
    <w:rsid w:val="000D566A"/>
    <w:rsid w:val="000D60BE"/>
    <w:rsid w:val="000D6FAF"/>
    <w:rsid w:val="000D7547"/>
    <w:rsid w:val="000E0B6D"/>
    <w:rsid w:val="000E4E2B"/>
    <w:rsid w:val="000E66C7"/>
    <w:rsid w:val="000E684C"/>
    <w:rsid w:val="000E7150"/>
    <w:rsid w:val="000E79ED"/>
    <w:rsid w:val="000F2041"/>
    <w:rsid w:val="000F264E"/>
    <w:rsid w:val="000F5157"/>
    <w:rsid w:val="000F53D8"/>
    <w:rsid w:val="000F582C"/>
    <w:rsid w:val="000F61E6"/>
    <w:rsid w:val="00100B41"/>
    <w:rsid w:val="00100D23"/>
    <w:rsid w:val="0010248C"/>
    <w:rsid w:val="001027E0"/>
    <w:rsid w:val="00103542"/>
    <w:rsid w:val="001065F7"/>
    <w:rsid w:val="00106C68"/>
    <w:rsid w:val="00107A48"/>
    <w:rsid w:val="00110B52"/>
    <w:rsid w:val="00114576"/>
    <w:rsid w:val="00116CE6"/>
    <w:rsid w:val="00117412"/>
    <w:rsid w:val="00117DC0"/>
    <w:rsid w:val="00121B29"/>
    <w:rsid w:val="001223D3"/>
    <w:rsid w:val="00127D64"/>
    <w:rsid w:val="00131489"/>
    <w:rsid w:val="00133979"/>
    <w:rsid w:val="00134D20"/>
    <w:rsid w:val="00135202"/>
    <w:rsid w:val="001364A7"/>
    <w:rsid w:val="001408D1"/>
    <w:rsid w:val="00141B6A"/>
    <w:rsid w:val="001434D8"/>
    <w:rsid w:val="00143F0A"/>
    <w:rsid w:val="00147179"/>
    <w:rsid w:val="00155C86"/>
    <w:rsid w:val="00155D25"/>
    <w:rsid w:val="001568E5"/>
    <w:rsid w:val="0015779A"/>
    <w:rsid w:val="00157D0F"/>
    <w:rsid w:val="001623E1"/>
    <w:rsid w:val="0016268C"/>
    <w:rsid w:val="0016320D"/>
    <w:rsid w:val="001636B6"/>
    <w:rsid w:val="001636C3"/>
    <w:rsid w:val="0016372E"/>
    <w:rsid w:val="00163A4E"/>
    <w:rsid w:val="00163C64"/>
    <w:rsid w:val="00166132"/>
    <w:rsid w:val="0016694C"/>
    <w:rsid w:val="00167142"/>
    <w:rsid w:val="001718F7"/>
    <w:rsid w:val="00172510"/>
    <w:rsid w:val="00172D27"/>
    <w:rsid w:val="001732A8"/>
    <w:rsid w:val="001741AA"/>
    <w:rsid w:val="00174CD6"/>
    <w:rsid w:val="00174DFC"/>
    <w:rsid w:val="00174E9B"/>
    <w:rsid w:val="00176314"/>
    <w:rsid w:val="00176640"/>
    <w:rsid w:val="00176C7A"/>
    <w:rsid w:val="00180267"/>
    <w:rsid w:val="0018189B"/>
    <w:rsid w:val="00181A35"/>
    <w:rsid w:val="00182200"/>
    <w:rsid w:val="001831B6"/>
    <w:rsid w:val="00183A62"/>
    <w:rsid w:val="00185189"/>
    <w:rsid w:val="00186607"/>
    <w:rsid w:val="001867F0"/>
    <w:rsid w:val="00187285"/>
    <w:rsid w:val="00187F30"/>
    <w:rsid w:val="00191783"/>
    <w:rsid w:val="00194665"/>
    <w:rsid w:val="00194E7E"/>
    <w:rsid w:val="001950BA"/>
    <w:rsid w:val="0019522E"/>
    <w:rsid w:val="00197503"/>
    <w:rsid w:val="001A049E"/>
    <w:rsid w:val="001A150D"/>
    <w:rsid w:val="001A15CA"/>
    <w:rsid w:val="001A42D3"/>
    <w:rsid w:val="001A4F40"/>
    <w:rsid w:val="001A5111"/>
    <w:rsid w:val="001A5F7C"/>
    <w:rsid w:val="001A7418"/>
    <w:rsid w:val="001A797F"/>
    <w:rsid w:val="001B33F7"/>
    <w:rsid w:val="001B36A8"/>
    <w:rsid w:val="001B3D56"/>
    <w:rsid w:val="001B40D4"/>
    <w:rsid w:val="001B4C11"/>
    <w:rsid w:val="001B62D8"/>
    <w:rsid w:val="001B6EE3"/>
    <w:rsid w:val="001C0353"/>
    <w:rsid w:val="001C0B47"/>
    <w:rsid w:val="001C3873"/>
    <w:rsid w:val="001C47B4"/>
    <w:rsid w:val="001C536D"/>
    <w:rsid w:val="001C618A"/>
    <w:rsid w:val="001C671F"/>
    <w:rsid w:val="001C740D"/>
    <w:rsid w:val="001D0BF2"/>
    <w:rsid w:val="001D52C8"/>
    <w:rsid w:val="001D7788"/>
    <w:rsid w:val="001D7F25"/>
    <w:rsid w:val="001D7FE3"/>
    <w:rsid w:val="001E01EB"/>
    <w:rsid w:val="001E0499"/>
    <w:rsid w:val="001E392D"/>
    <w:rsid w:val="001E4A91"/>
    <w:rsid w:val="001E5EB6"/>
    <w:rsid w:val="001F05DF"/>
    <w:rsid w:val="001F0E11"/>
    <w:rsid w:val="001F1A0E"/>
    <w:rsid w:val="001F1CA6"/>
    <w:rsid w:val="001F4316"/>
    <w:rsid w:val="001F450F"/>
    <w:rsid w:val="001F5FED"/>
    <w:rsid w:val="001F746B"/>
    <w:rsid w:val="00201236"/>
    <w:rsid w:val="002020D1"/>
    <w:rsid w:val="00202C69"/>
    <w:rsid w:val="0020407B"/>
    <w:rsid w:val="002040EC"/>
    <w:rsid w:val="002135E2"/>
    <w:rsid w:val="00213BE2"/>
    <w:rsid w:val="00213C8F"/>
    <w:rsid w:val="00215E0B"/>
    <w:rsid w:val="00216167"/>
    <w:rsid w:val="00217CEA"/>
    <w:rsid w:val="00221396"/>
    <w:rsid w:val="00221F51"/>
    <w:rsid w:val="00226254"/>
    <w:rsid w:val="0022633B"/>
    <w:rsid w:val="0023081E"/>
    <w:rsid w:val="002328D1"/>
    <w:rsid w:val="00232E20"/>
    <w:rsid w:val="0023370E"/>
    <w:rsid w:val="002339F7"/>
    <w:rsid w:val="00235EBB"/>
    <w:rsid w:val="00237563"/>
    <w:rsid w:val="00237C04"/>
    <w:rsid w:val="00240535"/>
    <w:rsid w:val="002406BF"/>
    <w:rsid w:val="00240B62"/>
    <w:rsid w:val="00244DE4"/>
    <w:rsid w:val="002452FC"/>
    <w:rsid w:val="002457E0"/>
    <w:rsid w:val="00246466"/>
    <w:rsid w:val="00247222"/>
    <w:rsid w:val="00251B5B"/>
    <w:rsid w:val="00251D77"/>
    <w:rsid w:val="00252290"/>
    <w:rsid w:val="00252A1B"/>
    <w:rsid w:val="002559BF"/>
    <w:rsid w:val="00256602"/>
    <w:rsid w:val="0025690E"/>
    <w:rsid w:val="00260926"/>
    <w:rsid w:val="00262104"/>
    <w:rsid w:val="002622CD"/>
    <w:rsid w:val="00263033"/>
    <w:rsid w:val="00264744"/>
    <w:rsid w:val="00265ACF"/>
    <w:rsid w:val="0027131A"/>
    <w:rsid w:val="00271AD6"/>
    <w:rsid w:val="00272EA3"/>
    <w:rsid w:val="00273DD2"/>
    <w:rsid w:val="00275442"/>
    <w:rsid w:val="0027574C"/>
    <w:rsid w:val="00275867"/>
    <w:rsid w:val="002765F9"/>
    <w:rsid w:val="00276B89"/>
    <w:rsid w:val="0028375F"/>
    <w:rsid w:val="00286AB0"/>
    <w:rsid w:val="002911B5"/>
    <w:rsid w:val="00292D30"/>
    <w:rsid w:val="002937AC"/>
    <w:rsid w:val="00293FA6"/>
    <w:rsid w:val="00294432"/>
    <w:rsid w:val="00294F47"/>
    <w:rsid w:val="00295004"/>
    <w:rsid w:val="00295814"/>
    <w:rsid w:val="002969CD"/>
    <w:rsid w:val="00296E83"/>
    <w:rsid w:val="002A1113"/>
    <w:rsid w:val="002A2F7A"/>
    <w:rsid w:val="002A3957"/>
    <w:rsid w:val="002A3A82"/>
    <w:rsid w:val="002A45CC"/>
    <w:rsid w:val="002A4F51"/>
    <w:rsid w:val="002A5721"/>
    <w:rsid w:val="002A6907"/>
    <w:rsid w:val="002B2723"/>
    <w:rsid w:val="002B2CDE"/>
    <w:rsid w:val="002B3C36"/>
    <w:rsid w:val="002B5E7C"/>
    <w:rsid w:val="002C1F3B"/>
    <w:rsid w:val="002C255A"/>
    <w:rsid w:val="002C2DC8"/>
    <w:rsid w:val="002C3B37"/>
    <w:rsid w:val="002C439E"/>
    <w:rsid w:val="002C509B"/>
    <w:rsid w:val="002C5FC4"/>
    <w:rsid w:val="002C73BF"/>
    <w:rsid w:val="002D0423"/>
    <w:rsid w:val="002D0F3E"/>
    <w:rsid w:val="002D3025"/>
    <w:rsid w:val="002D3101"/>
    <w:rsid w:val="002D3B37"/>
    <w:rsid w:val="002D4EF2"/>
    <w:rsid w:val="002D69D1"/>
    <w:rsid w:val="002D741E"/>
    <w:rsid w:val="002E1101"/>
    <w:rsid w:val="002E1638"/>
    <w:rsid w:val="002E1D4D"/>
    <w:rsid w:val="002E2443"/>
    <w:rsid w:val="002E3F67"/>
    <w:rsid w:val="002E60CE"/>
    <w:rsid w:val="002E7242"/>
    <w:rsid w:val="002F0A98"/>
    <w:rsid w:val="002F5C57"/>
    <w:rsid w:val="002F748B"/>
    <w:rsid w:val="00301120"/>
    <w:rsid w:val="003014F0"/>
    <w:rsid w:val="00301F6C"/>
    <w:rsid w:val="003054D2"/>
    <w:rsid w:val="00307617"/>
    <w:rsid w:val="003100C9"/>
    <w:rsid w:val="003109D7"/>
    <w:rsid w:val="00310F19"/>
    <w:rsid w:val="00312D38"/>
    <w:rsid w:val="003141E8"/>
    <w:rsid w:val="00314B54"/>
    <w:rsid w:val="00314CDF"/>
    <w:rsid w:val="00314D71"/>
    <w:rsid w:val="003171F2"/>
    <w:rsid w:val="00320FE5"/>
    <w:rsid w:val="0032796F"/>
    <w:rsid w:val="00330398"/>
    <w:rsid w:val="00330C68"/>
    <w:rsid w:val="00332315"/>
    <w:rsid w:val="00334C9F"/>
    <w:rsid w:val="0033620C"/>
    <w:rsid w:val="00336FED"/>
    <w:rsid w:val="00337D13"/>
    <w:rsid w:val="003426F1"/>
    <w:rsid w:val="003445CE"/>
    <w:rsid w:val="00345791"/>
    <w:rsid w:val="00345F6A"/>
    <w:rsid w:val="00346E74"/>
    <w:rsid w:val="00347854"/>
    <w:rsid w:val="0034793D"/>
    <w:rsid w:val="003501F8"/>
    <w:rsid w:val="00350260"/>
    <w:rsid w:val="00351C61"/>
    <w:rsid w:val="00352A00"/>
    <w:rsid w:val="00353E7C"/>
    <w:rsid w:val="003546ED"/>
    <w:rsid w:val="00354DA5"/>
    <w:rsid w:val="00355A33"/>
    <w:rsid w:val="003577D8"/>
    <w:rsid w:val="003600F1"/>
    <w:rsid w:val="00361170"/>
    <w:rsid w:val="0036212E"/>
    <w:rsid w:val="0036284E"/>
    <w:rsid w:val="00364172"/>
    <w:rsid w:val="00364ED5"/>
    <w:rsid w:val="0036553A"/>
    <w:rsid w:val="003656A6"/>
    <w:rsid w:val="00365DBD"/>
    <w:rsid w:val="00365EF8"/>
    <w:rsid w:val="003662C9"/>
    <w:rsid w:val="00366ECA"/>
    <w:rsid w:val="00367DA7"/>
    <w:rsid w:val="0037103D"/>
    <w:rsid w:val="0037301F"/>
    <w:rsid w:val="00373A23"/>
    <w:rsid w:val="00373D44"/>
    <w:rsid w:val="003740AE"/>
    <w:rsid w:val="00375F24"/>
    <w:rsid w:val="00377DDA"/>
    <w:rsid w:val="0038039A"/>
    <w:rsid w:val="00380826"/>
    <w:rsid w:val="00380FB3"/>
    <w:rsid w:val="00381854"/>
    <w:rsid w:val="003843DE"/>
    <w:rsid w:val="00384994"/>
    <w:rsid w:val="003862C0"/>
    <w:rsid w:val="00386CD3"/>
    <w:rsid w:val="003900E0"/>
    <w:rsid w:val="00392864"/>
    <w:rsid w:val="00395358"/>
    <w:rsid w:val="00396370"/>
    <w:rsid w:val="00397BF1"/>
    <w:rsid w:val="003A0CDF"/>
    <w:rsid w:val="003A175B"/>
    <w:rsid w:val="003A2EF2"/>
    <w:rsid w:val="003A3194"/>
    <w:rsid w:val="003A3BE9"/>
    <w:rsid w:val="003A419F"/>
    <w:rsid w:val="003A5B32"/>
    <w:rsid w:val="003A61E4"/>
    <w:rsid w:val="003A75A8"/>
    <w:rsid w:val="003B198F"/>
    <w:rsid w:val="003B690A"/>
    <w:rsid w:val="003B7E53"/>
    <w:rsid w:val="003C1AAD"/>
    <w:rsid w:val="003C24FB"/>
    <w:rsid w:val="003C4825"/>
    <w:rsid w:val="003C5787"/>
    <w:rsid w:val="003C6A04"/>
    <w:rsid w:val="003C7F6A"/>
    <w:rsid w:val="003D06C9"/>
    <w:rsid w:val="003D1737"/>
    <w:rsid w:val="003D2FF9"/>
    <w:rsid w:val="003D61C3"/>
    <w:rsid w:val="003E0465"/>
    <w:rsid w:val="003E084E"/>
    <w:rsid w:val="003E0B3D"/>
    <w:rsid w:val="003E111D"/>
    <w:rsid w:val="003E1B30"/>
    <w:rsid w:val="003E6715"/>
    <w:rsid w:val="003E6743"/>
    <w:rsid w:val="003F12A4"/>
    <w:rsid w:val="003F404D"/>
    <w:rsid w:val="003F5BDE"/>
    <w:rsid w:val="004003B4"/>
    <w:rsid w:val="00402DF5"/>
    <w:rsid w:val="004038A6"/>
    <w:rsid w:val="0040394E"/>
    <w:rsid w:val="00405D94"/>
    <w:rsid w:val="00406B63"/>
    <w:rsid w:val="00413049"/>
    <w:rsid w:val="004148DD"/>
    <w:rsid w:val="00414BF3"/>
    <w:rsid w:val="00414E27"/>
    <w:rsid w:val="004154DE"/>
    <w:rsid w:val="00420101"/>
    <w:rsid w:val="00422094"/>
    <w:rsid w:val="00424559"/>
    <w:rsid w:val="00425DB3"/>
    <w:rsid w:val="004322BB"/>
    <w:rsid w:val="004331AA"/>
    <w:rsid w:val="00433A85"/>
    <w:rsid w:val="00436B5D"/>
    <w:rsid w:val="004417DF"/>
    <w:rsid w:val="00444D10"/>
    <w:rsid w:val="00445304"/>
    <w:rsid w:val="004520D8"/>
    <w:rsid w:val="00453199"/>
    <w:rsid w:val="004533C7"/>
    <w:rsid w:val="00453D73"/>
    <w:rsid w:val="00455C72"/>
    <w:rsid w:val="004562C7"/>
    <w:rsid w:val="004614C1"/>
    <w:rsid w:val="00463EA3"/>
    <w:rsid w:val="00464354"/>
    <w:rsid w:val="004658DD"/>
    <w:rsid w:val="004667C3"/>
    <w:rsid w:val="004668D8"/>
    <w:rsid w:val="004713E4"/>
    <w:rsid w:val="00472F56"/>
    <w:rsid w:val="00474A50"/>
    <w:rsid w:val="00481DDE"/>
    <w:rsid w:val="00482C12"/>
    <w:rsid w:val="00484D49"/>
    <w:rsid w:val="004856E4"/>
    <w:rsid w:val="004876E8"/>
    <w:rsid w:val="00490D84"/>
    <w:rsid w:val="00491C8D"/>
    <w:rsid w:val="004938D2"/>
    <w:rsid w:val="00493F46"/>
    <w:rsid w:val="004949F5"/>
    <w:rsid w:val="004A0860"/>
    <w:rsid w:val="004A0B83"/>
    <w:rsid w:val="004A2C94"/>
    <w:rsid w:val="004A2D33"/>
    <w:rsid w:val="004A3E09"/>
    <w:rsid w:val="004A652C"/>
    <w:rsid w:val="004B0105"/>
    <w:rsid w:val="004B0198"/>
    <w:rsid w:val="004B0BCC"/>
    <w:rsid w:val="004B1764"/>
    <w:rsid w:val="004B1804"/>
    <w:rsid w:val="004B2426"/>
    <w:rsid w:val="004B3F08"/>
    <w:rsid w:val="004B796F"/>
    <w:rsid w:val="004C04A7"/>
    <w:rsid w:val="004C096F"/>
    <w:rsid w:val="004C1474"/>
    <w:rsid w:val="004C2792"/>
    <w:rsid w:val="004C45AB"/>
    <w:rsid w:val="004C5040"/>
    <w:rsid w:val="004C5EC9"/>
    <w:rsid w:val="004C71BE"/>
    <w:rsid w:val="004D14DE"/>
    <w:rsid w:val="004D2C04"/>
    <w:rsid w:val="004D3454"/>
    <w:rsid w:val="004D3B7D"/>
    <w:rsid w:val="004D3D3C"/>
    <w:rsid w:val="004D4A58"/>
    <w:rsid w:val="004D67C9"/>
    <w:rsid w:val="004E1B41"/>
    <w:rsid w:val="004E31F0"/>
    <w:rsid w:val="004E3D2B"/>
    <w:rsid w:val="004E451D"/>
    <w:rsid w:val="004E58E1"/>
    <w:rsid w:val="004E6148"/>
    <w:rsid w:val="004E6C55"/>
    <w:rsid w:val="004F01AC"/>
    <w:rsid w:val="004F71AE"/>
    <w:rsid w:val="004F7D75"/>
    <w:rsid w:val="00501BDC"/>
    <w:rsid w:val="00503C98"/>
    <w:rsid w:val="00504559"/>
    <w:rsid w:val="00505517"/>
    <w:rsid w:val="00506802"/>
    <w:rsid w:val="005079A7"/>
    <w:rsid w:val="005102AD"/>
    <w:rsid w:val="005110F7"/>
    <w:rsid w:val="005118D6"/>
    <w:rsid w:val="00516741"/>
    <w:rsid w:val="00524707"/>
    <w:rsid w:val="00526D8B"/>
    <w:rsid w:val="00530088"/>
    <w:rsid w:val="0053752E"/>
    <w:rsid w:val="00541DEC"/>
    <w:rsid w:val="00544570"/>
    <w:rsid w:val="005459B8"/>
    <w:rsid w:val="00546ACF"/>
    <w:rsid w:val="00546E8A"/>
    <w:rsid w:val="00547720"/>
    <w:rsid w:val="00550F0A"/>
    <w:rsid w:val="005561B3"/>
    <w:rsid w:val="00556849"/>
    <w:rsid w:val="00556C26"/>
    <w:rsid w:val="00557FAE"/>
    <w:rsid w:val="005659FD"/>
    <w:rsid w:val="00566C51"/>
    <w:rsid w:val="00566F4F"/>
    <w:rsid w:val="00567836"/>
    <w:rsid w:val="0057113F"/>
    <w:rsid w:val="00572AA2"/>
    <w:rsid w:val="00573543"/>
    <w:rsid w:val="0057671C"/>
    <w:rsid w:val="00577549"/>
    <w:rsid w:val="00577B54"/>
    <w:rsid w:val="00581FC5"/>
    <w:rsid w:val="00582BFA"/>
    <w:rsid w:val="00582C57"/>
    <w:rsid w:val="00583578"/>
    <w:rsid w:val="005839D7"/>
    <w:rsid w:val="00585039"/>
    <w:rsid w:val="005854A2"/>
    <w:rsid w:val="00585A66"/>
    <w:rsid w:val="005879A8"/>
    <w:rsid w:val="00590480"/>
    <w:rsid w:val="00591C14"/>
    <w:rsid w:val="00592097"/>
    <w:rsid w:val="00594180"/>
    <w:rsid w:val="00594612"/>
    <w:rsid w:val="00596229"/>
    <w:rsid w:val="00597300"/>
    <w:rsid w:val="005A0B9E"/>
    <w:rsid w:val="005A1127"/>
    <w:rsid w:val="005A1337"/>
    <w:rsid w:val="005A1A17"/>
    <w:rsid w:val="005A2037"/>
    <w:rsid w:val="005A224D"/>
    <w:rsid w:val="005A2C33"/>
    <w:rsid w:val="005A2D25"/>
    <w:rsid w:val="005A32C2"/>
    <w:rsid w:val="005A360E"/>
    <w:rsid w:val="005A486D"/>
    <w:rsid w:val="005A6F3A"/>
    <w:rsid w:val="005B18A9"/>
    <w:rsid w:val="005B2CC4"/>
    <w:rsid w:val="005B3BE3"/>
    <w:rsid w:val="005B53AD"/>
    <w:rsid w:val="005B5AAA"/>
    <w:rsid w:val="005B63B1"/>
    <w:rsid w:val="005B74C4"/>
    <w:rsid w:val="005B76D5"/>
    <w:rsid w:val="005B7BD7"/>
    <w:rsid w:val="005C5238"/>
    <w:rsid w:val="005D24AD"/>
    <w:rsid w:val="005D2E4D"/>
    <w:rsid w:val="005D2E8F"/>
    <w:rsid w:val="005D2EBC"/>
    <w:rsid w:val="005D3118"/>
    <w:rsid w:val="005D59B3"/>
    <w:rsid w:val="005E5515"/>
    <w:rsid w:val="005E6C85"/>
    <w:rsid w:val="005E7E56"/>
    <w:rsid w:val="005F07E1"/>
    <w:rsid w:val="005F0DA3"/>
    <w:rsid w:val="005F5083"/>
    <w:rsid w:val="005F689E"/>
    <w:rsid w:val="00600067"/>
    <w:rsid w:val="00600C52"/>
    <w:rsid w:val="006014AB"/>
    <w:rsid w:val="00603383"/>
    <w:rsid w:val="00605AFD"/>
    <w:rsid w:val="0061076A"/>
    <w:rsid w:val="00613746"/>
    <w:rsid w:val="0061378B"/>
    <w:rsid w:val="00617920"/>
    <w:rsid w:val="006208DE"/>
    <w:rsid w:val="006211F2"/>
    <w:rsid w:val="00621474"/>
    <w:rsid w:val="00621728"/>
    <w:rsid w:val="0062196C"/>
    <w:rsid w:val="00624085"/>
    <w:rsid w:val="0062552D"/>
    <w:rsid w:val="00626315"/>
    <w:rsid w:val="00626C14"/>
    <w:rsid w:val="006306F1"/>
    <w:rsid w:val="00630861"/>
    <w:rsid w:val="00630BEA"/>
    <w:rsid w:val="00631D08"/>
    <w:rsid w:val="006329A4"/>
    <w:rsid w:val="0063448A"/>
    <w:rsid w:val="00635E73"/>
    <w:rsid w:val="00635EB4"/>
    <w:rsid w:val="0063604F"/>
    <w:rsid w:val="0064068F"/>
    <w:rsid w:val="00641B86"/>
    <w:rsid w:val="00642C66"/>
    <w:rsid w:val="0064518C"/>
    <w:rsid w:val="00645854"/>
    <w:rsid w:val="00646353"/>
    <w:rsid w:val="006463E0"/>
    <w:rsid w:val="0065001C"/>
    <w:rsid w:val="00650DB9"/>
    <w:rsid w:val="00652BF3"/>
    <w:rsid w:val="00652FCE"/>
    <w:rsid w:val="00653107"/>
    <w:rsid w:val="006546EA"/>
    <w:rsid w:val="00657BA5"/>
    <w:rsid w:val="006616E1"/>
    <w:rsid w:val="00662C65"/>
    <w:rsid w:val="006635C4"/>
    <w:rsid w:val="00667CBF"/>
    <w:rsid w:val="00670AFC"/>
    <w:rsid w:val="00673121"/>
    <w:rsid w:val="00673530"/>
    <w:rsid w:val="00673F66"/>
    <w:rsid w:val="00674832"/>
    <w:rsid w:val="00674C72"/>
    <w:rsid w:val="00676981"/>
    <w:rsid w:val="00676F3D"/>
    <w:rsid w:val="00684E5B"/>
    <w:rsid w:val="006859E0"/>
    <w:rsid w:val="00685BF1"/>
    <w:rsid w:val="00686F42"/>
    <w:rsid w:val="006877E5"/>
    <w:rsid w:val="00687DD2"/>
    <w:rsid w:val="00691F8C"/>
    <w:rsid w:val="006920ED"/>
    <w:rsid w:val="00692C64"/>
    <w:rsid w:val="00693FB8"/>
    <w:rsid w:val="00696B89"/>
    <w:rsid w:val="00696D40"/>
    <w:rsid w:val="006978E1"/>
    <w:rsid w:val="00697DD6"/>
    <w:rsid w:val="006A3298"/>
    <w:rsid w:val="006A4A63"/>
    <w:rsid w:val="006A5CE8"/>
    <w:rsid w:val="006B0AE6"/>
    <w:rsid w:val="006B0CB6"/>
    <w:rsid w:val="006B3F16"/>
    <w:rsid w:val="006B432E"/>
    <w:rsid w:val="006C0A23"/>
    <w:rsid w:val="006C225A"/>
    <w:rsid w:val="006C4B17"/>
    <w:rsid w:val="006C5265"/>
    <w:rsid w:val="006D01AD"/>
    <w:rsid w:val="006D13E5"/>
    <w:rsid w:val="006D1A23"/>
    <w:rsid w:val="006D1F71"/>
    <w:rsid w:val="006D2E86"/>
    <w:rsid w:val="006D4A00"/>
    <w:rsid w:val="006D54B3"/>
    <w:rsid w:val="006D5820"/>
    <w:rsid w:val="006D63A6"/>
    <w:rsid w:val="006D688A"/>
    <w:rsid w:val="006D77A7"/>
    <w:rsid w:val="006E139B"/>
    <w:rsid w:val="006E2BF2"/>
    <w:rsid w:val="006E554D"/>
    <w:rsid w:val="006E6CC8"/>
    <w:rsid w:val="006E7CD0"/>
    <w:rsid w:val="006F1D95"/>
    <w:rsid w:val="006F2E25"/>
    <w:rsid w:val="006F4E73"/>
    <w:rsid w:val="006F7ABD"/>
    <w:rsid w:val="00701BAB"/>
    <w:rsid w:val="00702DFF"/>
    <w:rsid w:val="007031E1"/>
    <w:rsid w:val="00703CF1"/>
    <w:rsid w:val="00706438"/>
    <w:rsid w:val="00707712"/>
    <w:rsid w:val="00710860"/>
    <w:rsid w:val="00710B1D"/>
    <w:rsid w:val="00710B5B"/>
    <w:rsid w:val="007118B5"/>
    <w:rsid w:val="00714126"/>
    <w:rsid w:val="007148AE"/>
    <w:rsid w:val="00716159"/>
    <w:rsid w:val="007161A7"/>
    <w:rsid w:val="007235B2"/>
    <w:rsid w:val="00723D1C"/>
    <w:rsid w:val="007243B7"/>
    <w:rsid w:val="007249A2"/>
    <w:rsid w:val="00725C7A"/>
    <w:rsid w:val="00727F48"/>
    <w:rsid w:val="007310DD"/>
    <w:rsid w:val="00733099"/>
    <w:rsid w:val="00734881"/>
    <w:rsid w:val="007354E3"/>
    <w:rsid w:val="007433C9"/>
    <w:rsid w:val="007452F9"/>
    <w:rsid w:val="00746FC1"/>
    <w:rsid w:val="00752191"/>
    <w:rsid w:val="00753703"/>
    <w:rsid w:val="00753B0F"/>
    <w:rsid w:val="00754517"/>
    <w:rsid w:val="00756216"/>
    <w:rsid w:val="00756E07"/>
    <w:rsid w:val="00757602"/>
    <w:rsid w:val="007608A5"/>
    <w:rsid w:val="00761961"/>
    <w:rsid w:val="007621D9"/>
    <w:rsid w:val="00762851"/>
    <w:rsid w:val="007645B7"/>
    <w:rsid w:val="0077170B"/>
    <w:rsid w:val="00771C4E"/>
    <w:rsid w:val="00773BA3"/>
    <w:rsid w:val="00773BB5"/>
    <w:rsid w:val="00773C25"/>
    <w:rsid w:val="007748F1"/>
    <w:rsid w:val="00775517"/>
    <w:rsid w:val="0077721E"/>
    <w:rsid w:val="0078066B"/>
    <w:rsid w:val="007810AF"/>
    <w:rsid w:val="00782144"/>
    <w:rsid w:val="00782357"/>
    <w:rsid w:val="007829D4"/>
    <w:rsid w:val="00783A50"/>
    <w:rsid w:val="00783D29"/>
    <w:rsid w:val="0078459A"/>
    <w:rsid w:val="007847D0"/>
    <w:rsid w:val="00785677"/>
    <w:rsid w:val="00785EFB"/>
    <w:rsid w:val="00786355"/>
    <w:rsid w:val="00787B87"/>
    <w:rsid w:val="00790EAB"/>
    <w:rsid w:val="00792289"/>
    <w:rsid w:val="00792291"/>
    <w:rsid w:val="00795804"/>
    <w:rsid w:val="00795B8C"/>
    <w:rsid w:val="00795CC3"/>
    <w:rsid w:val="00797F56"/>
    <w:rsid w:val="007A2E30"/>
    <w:rsid w:val="007A2F00"/>
    <w:rsid w:val="007A3364"/>
    <w:rsid w:val="007A4266"/>
    <w:rsid w:val="007A4319"/>
    <w:rsid w:val="007A5423"/>
    <w:rsid w:val="007B1EE8"/>
    <w:rsid w:val="007B2D8B"/>
    <w:rsid w:val="007B2DAA"/>
    <w:rsid w:val="007B4E55"/>
    <w:rsid w:val="007C000C"/>
    <w:rsid w:val="007C0203"/>
    <w:rsid w:val="007C1FD6"/>
    <w:rsid w:val="007C3AF7"/>
    <w:rsid w:val="007C47DA"/>
    <w:rsid w:val="007C4A8A"/>
    <w:rsid w:val="007C6F70"/>
    <w:rsid w:val="007D0400"/>
    <w:rsid w:val="007D2D8D"/>
    <w:rsid w:val="007D3357"/>
    <w:rsid w:val="007D3772"/>
    <w:rsid w:val="007D6A17"/>
    <w:rsid w:val="007E0D75"/>
    <w:rsid w:val="007E14ED"/>
    <w:rsid w:val="007E5CCF"/>
    <w:rsid w:val="007E5EE2"/>
    <w:rsid w:val="007E663A"/>
    <w:rsid w:val="007F0538"/>
    <w:rsid w:val="007F25A0"/>
    <w:rsid w:val="007F3BFD"/>
    <w:rsid w:val="007F4ECA"/>
    <w:rsid w:val="007F5182"/>
    <w:rsid w:val="007F7EF8"/>
    <w:rsid w:val="00801D0A"/>
    <w:rsid w:val="008022BD"/>
    <w:rsid w:val="00802E03"/>
    <w:rsid w:val="008064E3"/>
    <w:rsid w:val="008076B0"/>
    <w:rsid w:val="008079DC"/>
    <w:rsid w:val="0081077D"/>
    <w:rsid w:val="0081137D"/>
    <w:rsid w:val="008116FD"/>
    <w:rsid w:val="008119B2"/>
    <w:rsid w:val="0081374A"/>
    <w:rsid w:val="00815746"/>
    <w:rsid w:val="008172B4"/>
    <w:rsid w:val="0082024B"/>
    <w:rsid w:val="00822321"/>
    <w:rsid w:val="0082334A"/>
    <w:rsid w:val="00825854"/>
    <w:rsid w:val="0082745A"/>
    <w:rsid w:val="00827AD3"/>
    <w:rsid w:val="0083079B"/>
    <w:rsid w:val="00830D8A"/>
    <w:rsid w:val="00831ECB"/>
    <w:rsid w:val="0083235A"/>
    <w:rsid w:val="008324D0"/>
    <w:rsid w:val="008333B0"/>
    <w:rsid w:val="00833B51"/>
    <w:rsid w:val="00834754"/>
    <w:rsid w:val="00836CAD"/>
    <w:rsid w:val="00836CB9"/>
    <w:rsid w:val="00843385"/>
    <w:rsid w:val="00843E0E"/>
    <w:rsid w:val="0084437F"/>
    <w:rsid w:val="00844536"/>
    <w:rsid w:val="0084472A"/>
    <w:rsid w:val="00844A27"/>
    <w:rsid w:val="00847EBE"/>
    <w:rsid w:val="00850E15"/>
    <w:rsid w:val="00851840"/>
    <w:rsid w:val="008522DE"/>
    <w:rsid w:val="008522F4"/>
    <w:rsid w:val="00852CEF"/>
    <w:rsid w:val="00853228"/>
    <w:rsid w:val="00853429"/>
    <w:rsid w:val="0085696D"/>
    <w:rsid w:val="00857253"/>
    <w:rsid w:val="00857F34"/>
    <w:rsid w:val="00861649"/>
    <w:rsid w:val="00863E05"/>
    <w:rsid w:val="0086492A"/>
    <w:rsid w:val="00865086"/>
    <w:rsid w:val="00866CCD"/>
    <w:rsid w:val="00867CA0"/>
    <w:rsid w:val="008709F1"/>
    <w:rsid w:val="00873F34"/>
    <w:rsid w:val="008752F9"/>
    <w:rsid w:val="0087623A"/>
    <w:rsid w:val="0087693E"/>
    <w:rsid w:val="00880971"/>
    <w:rsid w:val="008809BE"/>
    <w:rsid w:val="008825A9"/>
    <w:rsid w:val="00882C27"/>
    <w:rsid w:val="00884205"/>
    <w:rsid w:val="00885575"/>
    <w:rsid w:val="008859F9"/>
    <w:rsid w:val="00887488"/>
    <w:rsid w:val="00890815"/>
    <w:rsid w:val="00890D49"/>
    <w:rsid w:val="00892620"/>
    <w:rsid w:val="008929C2"/>
    <w:rsid w:val="00894AB9"/>
    <w:rsid w:val="008958D7"/>
    <w:rsid w:val="00895DAA"/>
    <w:rsid w:val="008962B3"/>
    <w:rsid w:val="00896C92"/>
    <w:rsid w:val="00897BD9"/>
    <w:rsid w:val="00897E0F"/>
    <w:rsid w:val="008A0E14"/>
    <w:rsid w:val="008A49E0"/>
    <w:rsid w:val="008A4AE5"/>
    <w:rsid w:val="008A5C87"/>
    <w:rsid w:val="008A606E"/>
    <w:rsid w:val="008A62D0"/>
    <w:rsid w:val="008B0573"/>
    <w:rsid w:val="008B2EEB"/>
    <w:rsid w:val="008B4635"/>
    <w:rsid w:val="008B4E62"/>
    <w:rsid w:val="008B4FFD"/>
    <w:rsid w:val="008C2652"/>
    <w:rsid w:val="008C3B14"/>
    <w:rsid w:val="008C4F67"/>
    <w:rsid w:val="008C5879"/>
    <w:rsid w:val="008C79EC"/>
    <w:rsid w:val="008D0FEE"/>
    <w:rsid w:val="008D1753"/>
    <w:rsid w:val="008D406D"/>
    <w:rsid w:val="008D5BBB"/>
    <w:rsid w:val="008D712B"/>
    <w:rsid w:val="008E0AEE"/>
    <w:rsid w:val="008E1619"/>
    <w:rsid w:val="008E3DFF"/>
    <w:rsid w:val="008E7339"/>
    <w:rsid w:val="008E7A3A"/>
    <w:rsid w:val="008F0ADF"/>
    <w:rsid w:val="008F1072"/>
    <w:rsid w:val="008F211A"/>
    <w:rsid w:val="008F334D"/>
    <w:rsid w:val="008F6618"/>
    <w:rsid w:val="00900DD4"/>
    <w:rsid w:val="0090108C"/>
    <w:rsid w:val="00902208"/>
    <w:rsid w:val="00907149"/>
    <w:rsid w:val="00907851"/>
    <w:rsid w:val="00907F27"/>
    <w:rsid w:val="0091043C"/>
    <w:rsid w:val="00914626"/>
    <w:rsid w:val="00914FA2"/>
    <w:rsid w:val="0091556D"/>
    <w:rsid w:val="009165B5"/>
    <w:rsid w:val="00916719"/>
    <w:rsid w:val="00922277"/>
    <w:rsid w:val="009226F3"/>
    <w:rsid w:val="00922FB3"/>
    <w:rsid w:val="0092350F"/>
    <w:rsid w:val="009243D5"/>
    <w:rsid w:val="00925907"/>
    <w:rsid w:val="009329BF"/>
    <w:rsid w:val="00932EA0"/>
    <w:rsid w:val="009341A8"/>
    <w:rsid w:val="00934660"/>
    <w:rsid w:val="00935E8D"/>
    <w:rsid w:val="00940669"/>
    <w:rsid w:val="00941BBE"/>
    <w:rsid w:val="00943700"/>
    <w:rsid w:val="00945057"/>
    <w:rsid w:val="00947676"/>
    <w:rsid w:val="00950121"/>
    <w:rsid w:val="0095154E"/>
    <w:rsid w:val="00951E8E"/>
    <w:rsid w:val="00954AAF"/>
    <w:rsid w:val="00955D41"/>
    <w:rsid w:val="009603DE"/>
    <w:rsid w:val="00961895"/>
    <w:rsid w:val="0096207F"/>
    <w:rsid w:val="00962B13"/>
    <w:rsid w:val="00963C7F"/>
    <w:rsid w:val="00964826"/>
    <w:rsid w:val="00964FEC"/>
    <w:rsid w:val="009654CD"/>
    <w:rsid w:val="0097309C"/>
    <w:rsid w:val="00974617"/>
    <w:rsid w:val="00974FB9"/>
    <w:rsid w:val="00976300"/>
    <w:rsid w:val="009771F5"/>
    <w:rsid w:val="00980400"/>
    <w:rsid w:val="00980D5B"/>
    <w:rsid w:val="0098178B"/>
    <w:rsid w:val="009821AD"/>
    <w:rsid w:val="00984653"/>
    <w:rsid w:val="0098693D"/>
    <w:rsid w:val="009872E4"/>
    <w:rsid w:val="009876B3"/>
    <w:rsid w:val="00990452"/>
    <w:rsid w:val="00991EA4"/>
    <w:rsid w:val="0099225F"/>
    <w:rsid w:val="009967F3"/>
    <w:rsid w:val="00996BAC"/>
    <w:rsid w:val="009A08E9"/>
    <w:rsid w:val="009A1EDB"/>
    <w:rsid w:val="009A240B"/>
    <w:rsid w:val="009A6DB8"/>
    <w:rsid w:val="009A7095"/>
    <w:rsid w:val="009B19C9"/>
    <w:rsid w:val="009B27D0"/>
    <w:rsid w:val="009B2D99"/>
    <w:rsid w:val="009B30AD"/>
    <w:rsid w:val="009B3B8B"/>
    <w:rsid w:val="009B4100"/>
    <w:rsid w:val="009B5185"/>
    <w:rsid w:val="009C17C3"/>
    <w:rsid w:val="009C2459"/>
    <w:rsid w:val="009C45C8"/>
    <w:rsid w:val="009D1041"/>
    <w:rsid w:val="009D28C2"/>
    <w:rsid w:val="009D358A"/>
    <w:rsid w:val="009D3778"/>
    <w:rsid w:val="009D5453"/>
    <w:rsid w:val="009D6700"/>
    <w:rsid w:val="009E0204"/>
    <w:rsid w:val="009E0283"/>
    <w:rsid w:val="009E2472"/>
    <w:rsid w:val="009E4A52"/>
    <w:rsid w:val="009E6581"/>
    <w:rsid w:val="009E7CEA"/>
    <w:rsid w:val="009F0398"/>
    <w:rsid w:val="009F0F38"/>
    <w:rsid w:val="009F2635"/>
    <w:rsid w:val="009F3866"/>
    <w:rsid w:val="009F59CB"/>
    <w:rsid w:val="009F62D3"/>
    <w:rsid w:val="00A0018C"/>
    <w:rsid w:val="00A01366"/>
    <w:rsid w:val="00A036D1"/>
    <w:rsid w:val="00A056A5"/>
    <w:rsid w:val="00A076EE"/>
    <w:rsid w:val="00A10DBA"/>
    <w:rsid w:val="00A17DBD"/>
    <w:rsid w:val="00A200C3"/>
    <w:rsid w:val="00A21A88"/>
    <w:rsid w:val="00A2204F"/>
    <w:rsid w:val="00A220AD"/>
    <w:rsid w:val="00A223EC"/>
    <w:rsid w:val="00A24641"/>
    <w:rsid w:val="00A263C5"/>
    <w:rsid w:val="00A26506"/>
    <w:rsid w:val="00A31B9A"/>
    <w:rsid w:val="00A32137"/>
    <w:rsid w:val="00A34871"/>
    <w:rsid w:val="00A413B1"/>
    <w:rsid w:val="00A41479"/>
    <w:rsid w:val="00A4238D"/>
    <w:rsid w:val="00A43144"/>
    <w:rsid w:val="00A431F8"/>
    <w:rsid w:val="00A435F6"/>
    <w:rsid w:val="00A4364E"/>
    <w:rsid w:val="00A45A7D"/>
    <w:rsid w:val="00A523B7"/>
    <w:rsid w:val="00A54D26"/>
    <w:rsid w:val="00A55A33"/>
    <w:rsid w:val="00A56953"/>
    <w:rsid w:val="00A60BE1"/>
    <w:rsid w:val="00A61990"/>
    <w:rsid w:val="00A6610C"/>
    <w:rsid w:val="00A67153"/>
    <w:rsid w:val="00A7006E"/>
    <w:rsid w:val="00A70FF5"/>
    <w:rsid w:val="00A7113C"/>
    <w:rsid w:val="00A71A27"/>
    <w:rsid w:val="00A74524"/>
    <w:rsid w:val="00A74A57"/>
    <w:rsid w:val="00A77939"/>
    <w:rsid w:val="00A77DED"/>
    <w:rsid w:val="00A813F4"/>
    <w:rsid w:val="00A816E6"/>
    <w:rsid w:val="00A82710"/>
    <w:rsid w:val="00A82B23"/>
    <w:rsid w:val="00A82F4F"/>
    <w:rsid w:val="00A8312C"/>
    <w:rsid w:val="00A860B4"/>
    <w:rsid w:val="00A904B5"/>
    <w:rsid w:val="00A913CC"/>
    <w:rsid w:val="00A930B4"/>
    <w:rsid w:val="00A95570"/>
    <w:rsid w:val="00AA0106"/>
    <w:rsid w:val="00AA05D9"/>
    <w:rsid w:val="00AA0FC1"/>
    <w:rsid w:val="00AA2D4C"/>
    <w:rsid w:val="00AA2E52"/>
    <w:rsid w:val="00AA43A4"/>
    <w:rsid w:val="00AA565F"/>
    <w:rsid w:val="00AA581B"/>
    <w:rsid w:val="00AA5A5F"/>
    <w:rsid w:val="00AA690C"/>
    <w:rsid w:val="00AA6C63"/>
    <w:rsid w:val="00AB0035"/>
    <w:rsid w:val="00AB1AA7"/>
    <w:rsid w:val="00AB218E"/>
    <w:rsid w:val="00AB3A84"/>
    <w:rsid w:val="00AB4112"/>
    <w:rsid w:val="00AB60B8"/>
    <w:rsid w:val="00AC063A"/>
    <w:rsid w:val="00AC1747"/>
    <w:rsid w:val="00AC398E"/>
    <w:rsid w:val="00AC40DF"/>
    <w:rsid w:val="00AC6EB6"/>
    <w:rsid w:val="00AD15AE"/>
    <w:rsid w:val="00AD1845"/>
    <w:rsid w:val="00AD1BF4"/>
    <w:rsid w:val="00AD50D2"/>
    <w:rsid w:val="00AD630D"/>
    <w:rsid w:val="00AD68B8"/>
    <w:rsid w:val="00AE34F3"/>
    <w:rsid w:val="00AE3ED4"/>
    <w:rsid w:val="00AE4528"/>
    <w:rsid w:val="00AE7D91"/>
    <w:rsid w:val="00AF0FD0"/>
    <w:rsid w:val="00AF5479"/>
    <w:rsid w:val="00AF6CB2"/>
    <w:rsid w:val="00AF7B35"/>
    <w:rsid w:val="00B02926"/>
    <w:rsid w:val="00B03715"/>
    <w:rsid w:val="00B03F49"/>
    <w:rsid w:val="00B049EB"/>
    <w:rsid w:val="00B0582C"/>
    <w:rsid w:val="00B061BE"/>
    <w:rsid w:val="00B067BB"/>
    <w:rsid w:val="00B07227"/>
    <w:rsid w:val="00B12F94"/>
    <w:rsid w:val="00B132E0"/>
    <w:rsid w:val="00B14159"/>
    <w:rsid w:val="00B14727"/>
    <w:rsid w:val="00B16729"/>
    <w:rsid w:val="00B205F4"/>
    <w:rsid w:val="00B20620"/>
    <w:rsid w:val="00B23B67"/>
    <w:rsid w:val="00B26646"/>
    <w:rsid w:val="00B26C4B"/>
    <w:rsid w:val="00B2713F"/>
    <w:rsid w:val="00B310F6"/>
    <w:rsid w:val="00B3142F"/>
    <w:rsid w:val="00B33C53"/>
    <w:rsid w:val="00B34D41"/>
    <w:rsid w:val="00B4074C"/>
    <w:rsid w:val="00B40DB4"/>
    <w:rsid w:val="00B43BAA"/>
    <w:rsid w:val="00B45F10"/>
    <w:rsid w:val="00B4612B"/>
    <w:rsid w:val="00B4758C"/>
    <w:rsid w:val="00B47850"/>
    <w:rsid w:val="00B50640"/>
    <w:rsid w:val="00B50989"/>
    <w:rsid w:val="00B531F1"/>
    <w:rsid w:val="00B539CE"/>
    <w:rsid w:val="00B53C88"/>
    <w:rsid w:val="00B53EA9"/>
    <w:rsid w:val="00B56C49"/>
    <w:rsid w:val="00B579CB"/>
    <w:rsid w:val="00B60911"/>
    <w:rsid w:val="00B60AF5"/>
    <w:rsid w:val="00B60F58"/>
    <w:rsid w:val="00B611CD"/>
    <w:rsid w:val="00B7183F"/>
    <w:rsid w:val="00B7188B"/>
    <w:rsid w:val="00B72C4F"/>
    <w:rsid w:val="00B74FEF"/>
    <w:rsid w:val="00B753D9"/>
    <w:rsid w:val="00B76135"/>
    <w:rsid w:val="00B76B97"/>
    <w:rsid w:val="00B81066"/>
    <w:rsid w:val="00B82CA2"/>
    <w:rsid w:val="00B82E54"/>
    <w:rsid w:val="00B8706C"/>
    <w:rsid w:val="00B87A5F"/>
    <w:rsid w:val="00B9013C"/>
    <w:rsid w:val="00B91C73"/>
    <w:rsid w:val="00B91FAA"/>
    <w:rsid w:val="00B92A84"/>
    <w:rsid w:val="00B93BD9"/>
    <w:rsid w:val="00B954A0"/>
    <w:rsid w:val="00B9567D"/>
    <w:rsid w:val="00B956C7"/>
    <w:rsid w:val="00B95C44"/>
    <w:rsid w:val="00B96B3A"/>
    <w:rsid w:val="00BA04B0"/>
    <w:rsid w:val="00BA0CE4"/>
    <w:rsid w:val="00BA12C4"/>
    <w:rsid w:val="00BA1852"/>
    <w:rsid w:val="00BA3773"/>
    <w:rsid w:val="00BA41E9"/>
    <w:rsid w:val="00BA6059"/>
    <w:rsid w:val="00BB0500"/>
    <w:rsid w:val="00BB25F2"/>
    <w:rsid w:val="00BB2C39"/>
    <w:rsid w:val="00BB2D0A"/>
    <w:rsid w:val="00BB4A3C"/>
    <w:rsid w:val="00BB61DC"/>
    <w:rsid w:val="00BC03EB"/>
    <w:rsid w:val="00BC0FF3"/>
    <w:rsid w:val="00BC40D7"/>
    <w:rsid w:val="00BC4B66"/>
    <w:rsid w:val="00BD095F"/>
    <w:rsid w:val="00BD0E57"/>
    <w:rsid w:val="00BD2968"/>
    <w:rsid w:val="00BD2A21"/>
    <w:rsid w:val="00BD3E25"/>
    <w:rsid w:val="00BD3F9A"/>
    <w:rsid w:val="00BD5D9A"/>
    <w:rsid w:val="00BE27E7"/>
    <w:rsid w:val="00BE4658"/>
    <w:rsid w:val="00BE4CBE"/>
    <w:rsid w:val="00BE4F66"/>
    <w:rsid w:val="00BE6B21"/>
    <w:rsid w:val="00BE7111"/>
    <w:rsid w:val="00BE7D65"/>
    <w:rsid w:val="00BF23E6"/>
    <w:rsid w:val="00BF2A74"/>
    <w:rsid w:val="00BF3BDD"/>
    <w:rsid w:val="00BF5793"/>
    <w:rsid w:val="00BF78EE"/>
    <w:rsid w:val="00C02408"/>
    <w:rsid w:val="00C02BAB"/>
    <w:rsid w:val="00C03A0D"/>
    <w:rsid w:val="00C041CF"/>
    <w:rsid w:val="00C04948"/>
    <w:rsid w:val="00C0498D"/>
    <w:rsid w:val="00C05DCB"/>
    <w:rsid w:val="00C065AD"/>
    <w:rsid w:val="00C06E3A"/>
    <w:rsid w:val="00C11539"/>
    <w:rsid w:val="00C11BE8"/>
    <w:rsid w:val="00C12429"/>
    <w:rsid w:val="00C13592"/>
    <w:rsid w:val="00C175CE"/>
    <w:rsid w:val="00C20E26"/>
    <w:rsid w:val="00C2134D"/>
    <w:rsid w:val="00C217BC"/>
    <w:rsid w:val="00C22592"/>
    <w:rsid w:val="00C22F4E"/>
    <w:rsid w:val="00C238BD"/>
    <w:rsid w:val="00C246A7"/>
    <w:rsid w:val="00C2472C"/>
    <w:rsid w:val="00C27E8D"/>
    <w:rsid w:val="00C31F9B"/>
    <w:rsid w:val="00C3220B"/>
    <w:rsid w:val="00C32E40"/>
    <w:rsid w:val="00C35E85"/>
    <w:rsid w:val="00C36A57"/>
    <w:rsid w:val="00C50A1E"/>
    <w:rsid w:val="00C50AD3"/>
    <w:rsid w:val="00C51CC1"/>
    <w:rsid w:val="00C51CDE"/>
    <w:rsid w:val="00C542F5"/>
    <w:rsid w:val="00C568A2"/>
    <w:rsid w:val="00C572DE"/>
    <w:rsid w:val="00C601E8"/>
    <w:rsid w:val="00C60A6C"/>
    <w:rsid w:val="00C635AD"/>
    <w:rsid w:val="00C635D0"/>
    <w:rsid w:val="00C63C97"/>
    <w:rsid w:val="00C63D72"/>
    <w:rsid w:val="00C64E62"/>
    <w:rsid w:val="00C65A59"/>
    <w:rsid w:val="00C65E34"/>
    <w:rsid w:val="00C66C62"/>
    <w:rsid w:val="00C7104A"/>
    <w:rsid w:val="00C72101"/>
    <w:rsid w:val="00C72A06"/>
    <w:rsid w:val="00C73E15"/>
    <w:rsid w:val="00C763C3"/>
    <w:rsid w:val="00C80117"/>
    <w:rsid w:val="00C80AF0"/>
    <w:rsid w:val="00C818FF"/>
    <w:rsid w:val="00C82AA6"/>
    <w:rsid w:val="00C8304B"/>
    <w:rsid w:val="00C84471"/>
    <w:rsid w:val="00C90FCB"/>
    <w:rsid w:val="00C91696"/>
    <w:rsid w:val="00C92DB6"/>
    <w:rsid w:val="00C94C03"/>
    <w:rsid w:val="00C95432"/>
    <w:rsid w:val="00C956AB"/>
    <w:rsid w:val="00C9693E"/>
    <w:rsid w:val="00C97EB4"/>
    <w:rsid w:val="00CA046D"/>
    <w:rsid w:val="00CA2E30"/>
    <w:rsid w:val="00CA380F"/>
    <w:rsid w:val="00CA3E36"/>
    <w:rsid w:val="00CA4108"/>
    <w:rsid w:val="00CA63C7"/>
    <w:rsid w:val="00CA6806"/>
    <w:rsid w:val="00CA6B42"/>
    <w:rsid w:val="00CA7CA2"/>
    <w:rsid w:val="00CB04BD"/>
    <w:rsid w:val="00CB133C"/>
    <w:rsid w:val="00CB2BE6"/>
    <w:rsid w:val="00CB2CF3"/>
    <w:rsid w:val="00CB3F61"/>
    <w:rsid w:val="00CB5267"/>
    <w:rsid w:val="00CB64B3"/>
    <w:rsid w:val="00CB7D78"/>
    <w:rsid w:val="00CB7E1E"/>
    <w:rsid w:val="00CC0FFC"/>
    <w:rsid w:val="00CC1378"/>
    <w:rsid w:val="00CC29D9"/>
    <w:rsid w:val="00CC360C"/>
    <w:rsid w:val="00CC3A63"/>
    <w:rsid w:val="00CC6031"/>
    <w:rsid w:val="00CC72B3"/>
    <w:rsid w:val="00CC7520"/>
    <w:rsid w:val="00CC7A98"/>
    <w:rsid w:val="00CC7FC7"/>
    <w:rsid w:val="00CD0471"/>
    <w:rsid w:val="00CD061E"/>
    <w:rsid w:val="00CD0C74"/>
    <w:rsid w:val="00CD1836"/>
    <w:rsid w:val="00CD4454"/>
    <w:rsid w:val="00CD51F4"/>
    <w:rsid w:val="00CD56B1"/>
    <w:rsid w:val="00CD67BD"/>
    <w:rsid w:val="00CD6C11"/>
    <w:rsid w:val="00CD7399"/>
    <w:rsid w:val="00CD7A71"/>
    <w:rsid w:val="00CD7EC6"/>
    <w:rsid w:val="00CE02F7"/>
    <w:rsid w:val="00CE41F1"/>
    <w:rsid w:val="00CF05B3"/>
    <w:rsid w:val="00CF2D50"/>
    <w:rsid w:val="00CF39EA"/>
    <w:rsid w:val="00CF568B"/>
    <w:rsid w:val="00CF5D79"/>
    <w:rsid w:val="00D0224A"/>
    <w:rsid w:val="00D02579"/>
    <w:rsid w:val="00D032BD"/>
    <w:rsid w:val="00D04742"/>
    <w:rsid w:val="00D05AE6"/>
    <w:rsid w:val="00D05E7B"/>
    <w:rsid w:val="00D10677"/>
    <w:rsid w:val="00D11964"/>
    <w:rsid w:val="00D13B4E"/>
    <w:rsid w:val="00D15CDE"/>
    <w:rsid w:val="00D16B91"/>
    <w:rsid w:val="00D204E2"/>
    <w:rsid w:val="00D2060C"/>
    <w:rsid w:val="00D25131"/>
    <w:rsid w:val="00D253FE"/>
    <w:rsid w:val="00D301B4"/>
    <w:rsid w:val="00D30419"/>
    <w:rsid w:val="00D311BD"/>
    <w:rsid w:val="00D32623"/>
    <w:rsid w:val="00D34CF1"/>
    <w:rsid w:val="00D35F6D"/>
    <w:rsid w:val="00D362EC"/>
    <w:rsid w:val="00D378AB"/>
    <w:rsid w:val="00D37AC4"/>
    <w:rsid w:val="00D40278"/>
    <w:rsid w:val="00D4050F"/>
    <w:rsid w:val="00D458CA"/>
    <w:rsid w:val="00D468F8"/>
    <w:rsid w:val="00D51B6A"/>
    <w:rsid w:val="00D54775"/>
    <w:rsid w:val="00D55308"/>
    <w:rsid w:val="00D61049"/>
    <w:rsid w:val="00D61320"/>
    <w:rsid w:val="00D62AA9"/>
    <w:rsid w:val="00D71118"/>
    <w:rsid w:val="00D73A73"/>
    <w:rsid w:val="00D74E09"/>
    <w:rsid w:val="00D7646C"/>
    <w:rsid w:val="00D7721F"/>
    <w:rsid w:val="00D77EB5"/>
    <w:rsid w:val="00D81365"/>
    <w:rsid w:val="00D81821"/>
    <w:rsid w:val="00D81E3C"/>
    <w:rsid w:val="00D8344C"/>
    <w:rsid w:val="00D83730"/>
    <w:rsid w:val="00D846AA"/>
    <w:rsid w:val="00D84C79"/>
    <w:rsid w:val="00D86945"/>
    <w:rsid w:val="00D86F5E"/>
    <w:rsid w:val="00D87226"/>
    <w:rsid w:val="00D910E0"/>
    <w:rsid w:val="00D925F8"/>
    <w:rsid w:val="00D92D5B"/>
    <w:rsid w:val="00D93BD0"/>
    <w:rsid w:val="00D9758D"/>
    <w:rsid w:val="00DA05EA"/>
    <w:rsid w:val="00DA58F2"/>
    <w:rsid w:val="00DA6940"/>
    <w:rsid w:val="00DA69CD"/>
    <w:rsid w:val="00DA6B49"/>
    <w:rsid w:val="00DA70F0"/>
    <w:rsid w:val="00DA73A1"/>
    <w:rsid w:val="00DA751E"/>
    <w:rsid w:val="00DA7994"/>
    <w:rsid w:val="00DB1D3A"/>
    <w:rsid w:val="00DB1E0C"/>
    <w:rsid w:val="00DB5302"/>
    <w:rsid w:val="00DB7D73"/>
    <w:rsid w:val="00DC0F6B"/>
    <w:rsid w:val="00DC1058"/>
    <w:rsid w:val="00DC1286"/>
    <w:rsid w:val="00DC1CF3"/>
    <w:rsid w:val="00DC2BF7"/>
    <w:rsid w:val="00DC43C5"/>
    <w:rsid w:val="00DC5997"/>
    <w:rsid w:val="00DD3F1D"/>
    <w:rsid w:val="00DD4C00"/>
    <w:rsid w:val="00DD652A"/>
    <w:rsid w:val="00DD6867"/>
    <w:rsid w:val="00DD6A62"/>
    <w:rsid w:val="00DE0089"/>
    <w:rsid w:val="00DE16BE"/>
    <w:rsid w:val="00DE1C1F"/>
    <w:rsid w:val="00DE5393"/>
    <w:rsid w:val="00DE55B8"/>
    <w:rsid w:val="00DE5C6A"/>
    <w:rsid w:val="00DE5F85"/>
    <w:rsid w:val="00DE6524"/>
    <w:rsid w:val="00DE6B6F"/>
    <w:rsid w:val="00DE74DE"/>
    <w:rsid w:val="00DF0211"/>
    <w:rsid w:val="00DF0C95"/>
    <w:rsid w:val="00DF15B5"/>
    <w:rsid w:val="00DF3DB4"/>
    <w:rsid w:val="00DF46DA"/>
    <w:rsid w:val="00DF5E5C"/>
    <w:rsid w:val="00E00D74"/>
    <w:rsid w:val="00E00DE4"/>
    <w:rsid w:val="00E026F5"/>
    <w:rsid w:val="00E02B40"/>
    <w:rsid w:val="00E032E0"/>
    <w:rsid w:val="00E03896"/>
    <w:rsid w:val="00E04C4E"/>
    <w:rsid w:val="00E10C7E"/>
    <w:rsid w:val="00E1229A"/>
    <w:rsid w:val="00E12961"/>
    <w:rsid w:val="00E12F0E"/>
    <w:rsid w:val="00E13865"/>
    <w:rsid w:val="00E1482E"/>
    <w:rsid w:val="00E15555"/>
    <w:rsid w:val="00E155C3"/>
    <w:rsid w:val="00E1564F"/>
    <w:rsid w:val="00E15ACF"/>
    <w:rsid w:val="00E16370"/>
    <w:rsid w:val="00E17920"/>
    <w:rsid w:val="00E20E7B"/>
    <w:rsid w:val="00E20FB9"/>
    <w:rsid w:val="00E23DBA"/>
    <w:rsid w:val="00E254A6"/>
    <w:rsid w:val="00E310F8"/>
    <w:rsid w:val="00E31CA7"/>
    <w:rsid w:val="00E31D71"/>
    <w:rsid w:val="00E355C3"/>
    <w:rsid w:val="00E37CFA"/>
    <w:rsid w:val="00E42FF8"/>
    <w:rsid w:val="00E439ED"/>
    <w:rsid w:val="00E43CED"/>
    <w:rsid w:val="00E43D12"/>
    <w:rsid w:val="00E444F8"/>
    <w:rsid w:val="00E44E27"/>
    <w:rsid w:val="00E45AED"/>
    <w:rsid w:val="00E46CFE"/>
    <w:rsid w:val="00E52FB5"/>
    <w:rsid w:val="00E53B01"/>
    <w:rsid w:val="00E54091"/>
    <w:rsid w:val="00E54CCD"/>
    <w:rsid w:val="00E555DB"/>
    <w:rsid w:val="00E56B0A"/>
    <w:rsid w:val="00E57567"/>
    <w:rsid w:val="00E605F1"/>
    <w:rsid w:val="00E60CEC"/>
    <w:rsid w:val="00E622E8"/>
    <w:rsid w:val="00E64138"/>
    <w:rsid w:val="00E64E49"/>
    <w:rsid w:val="00E66096"/>
    <w:rsid w:val="00E671F8"/>
    <w:rsid w:val="00E67947"/>
    <w:rsid w:val="00E67FC8"/>
    <w:rsid w:val="00E70411"/>
    <w:rsid w:val="00E715F0"/>
    <w:rsid w:val="00E71A06"/>
    <w:rsid w:val="00E72853"/>
    <w:rsid w:val="00E72A7F"/>
    <w:rsid w:val="00E75362"/>
    <w:rsid w:val="00E75A2B"/>
    <w:rsid w:val="00E75DAC"/>
    <w:rsid w:val="00E77363"/>
    <w:rsid w:val="00E815BD"/>
    <w:rsid w:val="00E82892"/>
    <w:rsid w:val="00E83119"/>
    <w:rsid w:val="00E84FC7"/>
    <w:rsid w:val="00E90BE8"/>
    <w:rsid w:val="00E913E6"/>
    <w:rsid w:val="00E91C36"/>
    <w:rsid w:val="00E922B8"/>
    <w:rsid w:val="00E93E3C"/>
    <w:rsid w:val="00E93ED3"/>
    <w:rsid w:val="00E94BC2"/>
    <w:rsid w:val="00E95067"/>
    <w:rsid w:val="00E961DF"/>
    <w:rsid w:val="00E96662"/>
    <w:rsid w:val="00E97AA2"/>
    <w:rsid w:val="00EA03FB"/>
    <w:rsid w:val="00EA1575"/>
    <w:rsid w:val="00EA4336"/>
    <w:rsid w:val="00EA463A"/>
    <w:rsid w:val="00EA795F"/>
    <w:rsid w:val="00EA7B46"/>
    <w:rsid w:val="00EB0109"/>
    <w:rsid w:val="00EB2883"/>
    <w:rsid w:val="00EB3A05"/>
    <w:rsid w:val="00EB3A81"/>
    <w:rsid w:val="00EB3ABC"/>
    <w:rsid w:val="00EB3E93"/>
    <w:rsid w:val="00EB4A7B"/>
    <w:rsid w:val="00EB68FA"/>
    <w:rsid w:val="00EB7071"/>
    <w:rsid w:val="00EB712A"/>
    <w:rsid w:val="00EC0D88"/>
    <w:rsid w:val="00EC1136"/>
    <w:rsid w:val="00EC15E8"/>
    <w:rsid w:val="00EC2231"/>
    <w:rsid w:val="00EC37A8"/>
    <w:rsid w:val="00EC41CD"/>
    <w:rsid w:val="00EC63AD"/>
    <w:rsid w:val="00ED0394"/>
    <w:rsid w:val="00ED138D"/>
    <w:rsid w:val="00ED19EB"/>
    <w:rsid w:val="00ED2F36"/>
    <w:rsid w:val="00ED4C90"/>
    <w:rsid w:val="00ED5866"/>
    <w:rsid w:val="00ED5FC1"/>
    <w:rsid w:val="00EE075B"/>
    <w:rsid w:val="00EE0C2B"/>
    <w:rsid w:val="00EE14AE"/>
    <w:rsid w:val="00EE2613"/>
    <w:rsid w:val="00EF0676"/>
    <w:rsid w:val="00EF0C61"/>
    <w:rsid w:val="00EF0FC8"/>
    <w:rsid w:val="00EF240E"/>
    <w:rsid w:val="00EF2500"/>
    <w:rsid w:val="00EF2D16"/>
    <w:rsid w:val="00EF32A6"/>
    <w:rsid w:val="00EF343A"/>
    <w:rsid w:val="00EF3BBB"/>
    <w:rsid w:val="00EF507F"/>
    <w:rsid w:val="00EF548B"/>
    <w:rsid w:val="00EF6D0E"/>
    <w:rsid w:val="00EF72E7"/>
    <w:rsid w:val="00F0434F"/>
    <w:rsid w:val="00F07A63"/>
    <w:rsid w:val="00F12408"/>
    <w:rsid w:val="00F15721"/>
    <w:rsid w:val="00F15B85"/>
    <w:rsid w:val="00F16FC7"/>
    <w:rsid w:val="00F22F3F"/>
    <w:rsid w:val="00F241C4"/>
    <w:rsid w:val="00F2458D"/>
    <w:rsid w:val="00F25256"/>
    <w:rsid w:val="00F25EC6"/>
    <w:rsid w:val="00F308B2"/>
    <w:rsid w:val="00F3151B"/>
    <w:rsid w:val="00F31793"/>
    <w:rsid w:val="00F31E7F"/>
    <w:rsid w:val="00F32E98"/>
    <w:rsid w:val="00F335E9"/>
    <w:rsid w:val="00F37FDD"/>
    <w:rsid w:val="00F37FDF"/>
    <w:rsid w:val="00F403FE"/>
    <w:rsid w:val="00F419CF"/>
    <w:rsid w:val="00F42123"/>
    <w:rsid w:val="00F42898"/>
    <w:rsid w:val="00F42934"/>
    <w:rsid w:val="00F455EF"/>
    <w:rsid w:val="00F45E87"/>
    <w:rsid w:val="00F463F5"/>
    <w:rsid w:val="00F46BF4"/>
    <w:rsid w:val="00F476B6"/>
    <w:rsid w:val="00F47DE8"/>
    <w:rsid w:val="00F502E4"/>
    <w:rsid w:val="00F57F0B"/>
    <w:rsid w:val="00F61B60"/>
    <w:rsid w:val="00F62F0D"/>
    <w:rsid w:val="00F637DA"/>
    <w:rsid w:val="00F63AE6"/>
    <w:rsid w:val="00F65D0B"/>
    <w:rsid w:val="00F66EFC"/>
    <w:rsid w:val="00F711E9"/>
    <w:rsid w:val="00F714B8"/>
    <w:rsid w:val="00F74231"/>
    <w:rsid w:val="00F746F6"/>
    <w:rsid w:val="00F75475"/>
    <w:rsid w:val="00F8317D"/>
    <w:rsid w:val="00F8381B"/>
    <w:rsid w:val="00F85FED"/>
    <w:rsid w:val="00F87C99"/>
    <w:rsid w:val="00F92E0E"/>
    <w:rsid w:val="00F9322D"/>
    <w:rsid w:val="00F93DCE"/>
    <w:rsid w:val="00F942F0"/>
    <w:rsid w:val="00F96DAF"/>
    <w:rsid w:val="00F97A9B"/>
    <w:rsid w:val="00FA0AB2"/>
    <w:rsid w:val="00FA3F64"/>
    <w:rsid w:val="00FA5E21"/>
    <w:rsid w:val="00FA643B"/>
    <w:rsid w:val="00FA69A3"/>
    <w:rsid w:val="00FA6EED"/>
    <w:rsid w:val="00FA70F7"/>
    <w:rsid w:val="00FA78E5"/>
    <w:rsid w:val="00FB1F2E"/>
    <w:rsid w:val="00FB698F"/>
    <w:rsid w:val="00FB6A45"/>
    <w:rsid w:val="00FC06C4"/>
    <w:rsid w:val="00FC10BA"/>
    <w:rsid w:val="00FC1365"/>
    <w:rsid w:val="00FC1478"/>
    <w:rsid w:val="00FC380B"/>
    <w:rsid w:val="00FC3AC1"/>
    <w:rsid w:val="00FC3CAB"/>
    <w:rsid w:val="00FC4656"/>
    <w:rsid w:val="00FC4B35"/>
    <w:rsid w:val="00FC7518"/>
    <w:rsid w:val="00FD00D8"/>
    <w:rsid w:val="00FD1E36"/>
    <w:rsid w:val="00FD289C"/>
    <w:rsid w:val="00FD3C53"/>
    <w:rsid w:val="00FD478F"/>
    <w:rsid w:val="00FD4CC0"/>
    <w:rsid w:val="00FD4D38"/>
    <w:rsid w:val="00FE21AD"/>
    <w:rsid w:val="00FE3562"/>
    <w:rsid w:val="00FE4E1A"/>
    <w:rsid w:val="00FE7D65"/>
    <w:rsid w:val="00FF27CF"/>
    <w:rsid w:val="00FF4274"/>
    <w:rsid w:val="00FF5856"/>
    <w:rsid w:val="00FF62F8"/>
    <w:rsid w:val="00FF6359"/>
    <w:rsid w:val="00FF6D95"/>
    <w:rsid w:val="00FF729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19489"/>
    <o:shapelayout v:ext="edit">
      <o:idmap v:ext="edit" data="1"/>
    </o:shapelayout>
  </w:shapeDefaults>
  <w:decimalSymbol w:val=","/>
  <w:listSeparator w:val=";"/>
  <w14:docId w14:val="2E1E63ED"/>
  <w15:docId w15:val="{DAA78845-67C9-4039-ABBB-C2EFB1B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5DB"/>
    <w:rPr>
      <w:rFonts w:ascii="Calibri" w:eastAsia="Calibri" w:hAnsi="Calibri" w:cs="Times New Roman"/>
    </w:rPr>
  </w:style>
  <w:style w:type="paragraph" w:styleId="1">
    <w:name w:val="heading 1"/>
    <w:basedOn w:val="a"/>
    <w:next w:val="a"/>
    <w:link w:val="10"/>
    <w:qFormat/>
    <w:rsid w:val="00F714B8"/>
    <w:pPr>
      <w:keepNext/>
      <w:numPr>
        <w:numId w:val="1"/>
      </w:numPr>
      <w:shd w:val="clear" w:color="auto" w:fill="FFFFFF"/>
      <w:suppressAutoHyphens/>
      <w:spacing w:after="0" w:line="240" w:lineRule="auto"/>
      <w:jc w:val="right"/>
      <w:outlineLvl w:val="0"/>
    </w:pPr>
    <w:rPr>
      <w:rFonts w:ascii="Times New Roman" w:eastAsia="Times New Roman" w:hAnsi="Times New Roman"/>
      <w:b/>
      <w:bCs/>
      <w:color w:val="000000"/>
      <w:spacing w:val="-7"/>
      <w:sz w:val="24"/>
      <w:szCs w:val="24"/>
      <w:lang w:val="uk-UA" w:eastAsia="zh-CN"/>
    </w:rPr>
  </w:style>
  <w:style w:type="paragraph" w:styleId="20">
    <w:name w:val="heading 2"/>
    <w:basedOn w:val="11"/>
    <w:next w:val="a0"/>
    <w:link w:val="21"/>
    <w:qFormat/>
    <w:rsid w:val="00F714B8"/>
    <w:pPr>
      <w:numPr>
        <w:ilvl w:val="1"/>
        <w:numId w:val="1"/>
      </w:numPr>
      <w:outlineLvl w:val="1"/>
    </w:pPr>
    <w:rPr>
      <w:b/>
      <w:bCs/>
      <w:i/>
      <w:iCs/>
    </w:rPr>
  </w:style>
  <w:style w:type="paragraph" w:styleId="3">
    <w:name w:val="heading 3"/>
    <w:basedOn w:val="a"/>
    <w:next w:val="a"/>
    <w:link w:val="30"/>
    <w:qFormat/>
    <w:rsid w:val="00F714B8"/>
    <w:pPr>
      <w:widowControl w:val="0"/>
      <w:numPr>
        <w:ilvl w:val="2"/>
        <w:numId w:val="1"/>
      </w:numPr>
      <w:suppressAutoHyphens/>
      <w:autoSpaceDE w:val="0"/>
      <w:spacing w:after="0" w:line="240" w:lineRule="auto"/>
      <w:outlineLvl w:val="2"/>
    </w:pPr>
    <w:rPr>
      <w:rFonts w:ascii="Times New Roman CYR" w:eastAsia="Times New Roman" w:hAnsi="Times New Roman CYR" w:cs="Times New Roman CYR"/>
      <w:sz w:val="24"/>
      <w:szCs w:val="24"/>
      <w:lang w:eastAsia="zh-CN"/>
    </w:rPr>
  </w:style>
  <w:style w:type="paragraph" w:styleId="4">
    <w:name w:val="heading 4"/>
    <w:basedOn w:val="a"/>
    <w:next w:val="a"/>
    <w:link w:val="40"/>
    <w:qFormat/>
    <w:rsid w:val="00F714B8"/>
    <w:pPr>
      <w:keepNext/>
      <w:keepLines/>
      <w:numPr>
        <w:ilvl w:val="3"/>
        <w:numId w:val="1"/>
      </w:numPr>
      <w:suppressAutoHyphens/>
      <w:spacing w:before="200" w:after="0"/>
      <w:outlineLvl w:val="3"/>
    </w:pPr>
    <w:rPr>
      <w:rFonts w:ascii="Cambria" w:eastAsia="Times New Roman" w:hAnsi="Cambria"/>
      <w:b/>
      <w:bCs/>
      <w:i/>
      <w:iCs/>
      <w:color w:val="4F81BD"/>
      <w:lang w:eastAsia="zh-CN"/>
    </w:rPr>
  </w:style>
  <w:style w:type="paragraph" w:styleId="6">
    <w:name w:val="heading 6"/>
    <w:basedOn w:val="a"/>
    <w:next w:val="a"/>
    <w:link w:val="60"/>
    <w:qFormat/>
    <w:rsid w:val="007310DD"/>
    <w:pPr>
      <w:suppressAutoHyphens/>
      <w:spacing w:before="240" w:after="60" w:line="0" w:lineRule="atLeast"/>
      <w:jc w:val="both"/>
      <w:outlineLvl w:val="5"/>
    </w:pPr>
    <w:rPr>
      <w:rFonts w:eastAsia="Times New Roman"/>
      <w:b/>
      <w:bCs/>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AC6EB6"/>
    <w:rPr>
      <w:color w:val="0000FF" w:themeColor="hyperlink"/>
      <w:u w:val="single"/>
    </w:rPr>
  </w:style>
  <w:style w:type="paragraph" w:styleId="a5">
    <w:name w:val="Balloon Text"/>
    <w:basedOn w:val="a"/>
    <w:link w:val="a6"/>
    <w:uiPriority w:val="99"/>
    <w:unhideWhenUsed/>
    <w:rsid w:val="004D14DE"/>
    <w:pPr>
      <w:spacing w:after="0" w:line="240" w:lineRule="auto"/>
    </w:pPr>
    <w:rPr>
      <w:rFonts w:ascii="Tahoma" w:hAnsi="Tahoma" w:cs="Tahoma"/>
      <w:sz w:val="16"/>
      <w:szCs w:val="16"/>
    </w:rPr>
  </w:style>
  <w:style w:type="character" w:customStyle="1" w:styleId="a6">
    <w:name w:val="Текст у виносці Знак"/>
    <w:basedOn w:val="a1"/>
    <w:link w:val="a5"/>
    <w:uiPriority w:val="99"/>
    <w:rsid w:val="004D14DE"/>
    <w:rPr>
      <w:rFonts w:ascii="Tahoma" w:eastAsia="Calibri" w:hAnsi="Tahoma" w:cs="Tahoma"/>
      <w:sz w:val="16"/>
      <w:szCs w:val="16"/>
    </w:rPr>
  </w:style>
  <w:style w:type="table" w:styleId="a7">
    <w:name w:val="Table Grid"/>
    <w:basedOn w:val="a2"/>
    <w:uiPriority w:val="59"/>
    <w:rsid w:val="00B87A5F"/>
    <w:pPr>
      <w:spacing w:after="0" w:line="240" w:lineRule="auto"/>
    </w:pPr>
    <w:rPr>
      <w:rFonts w:ascii="Times New Roman" w:eastAsia="Calibri"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aliases w:val="Number Bullets,Список уровня 2,Абзац,CA bullets,Заголовок 1.1,AC List 01,List Paragraph,List Paragraph (numbered (a)),название табл/рис,Chapter10,Литература,Bullet Number,Bullet 1,Use Case List Paragraph,lp1,List Paragraph1,lp11"/>
    <w:basedOn w:val="a"/>
    <w:link w:val="a9"/>
    <w:uiPriority w:val="34"/>
    <w:qFormat/>
    <w:rsid w:val="00CC7520"/>
    <w:pPr>
      <w:ind w:left="720"/>
      <w:contextualSpacing/>
    </w:pPr>
  </w:style>
  <w:style w:type="paragraph" w:styleId="aa">
    <w:name w:val="header"/>
    <w:basedOn w:val="a"/>
    <w:link w:val="ab"/>
    <w:unhideWhenUsed/>
    <w:rsid w:val="003C6A04"/>
    <w:pPr>
      <w:tabs>
        <w:tab w:val="center" w:pos="4677"/>
        <w:tab w:val="right" w:pos="9355"/>
      </w:tabs>
      <w:spacing w:after="0" w:line="240" w:lineRule="auto"/>
    </w:pPr>
  </w:style>
  <w:style w:type="character" w:customStyle="1" w:styleId="ab">
    <w:name w:val="Верхній колонтитул Знак"/>
    <w:basedOn w:val="a1"/>
    <w:link w:val="aa"/>
    <w:rsid w:val="003C6A04"/>
    <w:rPr>
      <w:rFonts w:ascii="Calibri" w:eastAsia="Calibri" w:hAnsi="Calibri" w:cs="Times New Roman"/>
    </w:rPr>
  </w:style>
  <w:style w:type="paragraph" w:styleId="ac">
    <w:name w:val="footer"/>
    <w:basedOn w:val="a"/>
    <w:link w:val="ad"/>
    <w:uiPriority w:val="99"/>
    <w:unhideWhenUsed/>
    <w:rsid w:val="003C6A04"/>
    <w:pPr>
      <w:tabs>
        <w:tab w:val="center" w:pos="4677"/>
        <w:tab w:val="right" w:pos="9355"/>
      </w:tabs>
      <w:spacing w:after="0" w:line="240" w:lineRule="auto"/>
    </w:pPr>
  </w:style>
  <w:style w:type="character" w:customStyle="1" w:styleId="ad">
    <w:name w:val="Нижній колонтитул Знак"/>
    <w:basedOn w:val="a1"/>
    <w:link w:val="ac"/>
    <w:uiPriority w:val="99"/>
    <w:rsid w:val="003C6A04"/>
    <w:rPr>
      <w:rFonts w:ascii="Calibri" w:eastAsia="Calibri" w:hAnsi="Calibri" w:cs="Times New Roman"/>
    </w:rPr>
  </w:style>
  <w:style w:type="table" w:customStyle="1" w:styleId="12">
    <w:name w:val="Сетка таблицы1"/>
    <w:basedOn w:val="a2"/>
    <w:next w:val="a7"/>
    <w:uiPriority w:val="39"/>
    <w:rsid w:val="0082745A"/>
    <w:pPr>
      <w:spacing w:after="0" w:line="240" w:lineRule="auto"/>
    </w:pPr>
    <w:rPr>
      <w:rFonts w:ascii="Times New Roman" w:eastAsia="Calibri"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rsid w:val="00F714B8"/>
    <w:rPr>
      <w:rFonts w:ascii="Times New Roman" w:eastAsia="Times New Roman" w:hAnsi="Times New Roman" w:cs="Times New Roman"/>
      <w:b/>
      <w:bCs/>
      <w:color w:val="000000"/>
      <w:spacing w:val="-7"/>
      <w:sz w:val="24"/>
      <w:szCs w:val="24"/>
      <w:shd w:val="clear" w:color="auto" w:fill="FFFFFF"/>
      <w:lang w:val="uk-UA" w:eastAsia="zh-CN"/>
    </w:rPr>
  </w:style>
  <w:style w:type="character" w:customStyle="1" w:styleId="21">
    <w:name w:val="Заголовок 2 Знак"/>
    <w:basedOn w:val="a1"/>
    <w:link w:val="20"/>
    <w:rsid w:val="00F714B8"/>
    <w:rPr>
      <w:rFonts w:ascii="Arial" w:eastAsia="Microsoft YaHei" w:hAnsi="Arial" w:cs="Mangal"/>
      <w:b/>
      <w:bCs/>
      <w:i/>
      <w:iCs/>
      <w:sz w:val="28"/>
      <w:szCs w:val="28"/>
      <w:lang w:eastAsia="zh-CN"/>
    </w:rPr>
  </w:style>
  <w:style w:type="character" w:customStyle="1" w:styleId="30">
    <w:name w:val="Заголовок 3 Знак"/>
    <w:basedOn w:val="a1"/>
    <w:link w:val="3"/>
    <w:rsid w:val="00F714B8"/>
    <w:rPr>
      <w:rFonts w:ascii="Times New Roman CYR" w:eastAsia="Times New Roman" w:hAnsi="Times New Roman CYR" w:cs="Times New Roman CYR"/>
      <w:sz w:val="24"/>
      <w:szCs w:val="24"/>
      <w:lang w:eastAsia="zh-CN"/>
    </w:rPr>
  </w:style>
  <w:style w:type="character" w:customStyle="1" w:styleId="40">
    <w:name w:val="Заголовок 4 Знак"/>
    <w:basedOn w:val="a1"/>
    <w:link w:val="4"/>
    <w:rsid w:val="00F714B8"/>
    <w:rPr>
      <w:rFonts w:ascii="Cambria" w:eastAsia="Times New Roman" w:hAnsi="Cambria" w:cs="Times New Roman"/>
      <w:b/>
      <w:bCs/>
      <w:i/>
      <w:iCs/>
      <w:color w:val="4F81BD"/>
      <w:lang w:eastAsia="zh-CN"/>
    </w:rPr>
  </w:style>
  <w:style w:type="numbering" w:customStyle="1" w:styleId="13">
    <w:name w:val="Нет списка1"/>
    <w:next w:val="a3"/>
    <w:uiPriority w:val="99"/>
    <w:semiHidden/>
    <w:unhideWhenUsed/>
    <w:rsid w:val="00F714B8"/>
  </w:style>
  <w:style w:type="character" w:customStyle="1" w:styleId="WW8Num1z0">
    <w:name w:val="WW8Num1z0"/>
    <w:rsid w:val="00F714B8"/>
    <w:rPr>
      <w:rFonts w:ascii="Times New Roman" w:eastAsia="Calibri" w:hAnsi="Times New Roman" w:cs="Times New Roman"/>
    </w:rPr>
  </w:style>
  <w:style w:type="character" w:customStyle="1" w:styleId="WW8Num1z1">
    <w:name w:val="WW8Num1z1"/>
    <w:rsid w:val="00F714B8"/>
    <w:rPr>
      <w:rFonts w:ascii="Courier New" w:hAnsi="Courier New" w:cs="Courier New"/>
    </w:rPr>
  </w:style>
  <w:style w:type="character" w:customStyle="1" w:styleId="WW8Num1z2">
    <w:name w:val="WW8Num1z2"/>
    <w:rsid w:val="00F714B8"/>
    <w:rPr>
      <w:rFonts w:ascii="Wingdings" w:hAnsi="Wingdings" w:cs="Wingdings"/>
    </w:rPr>
  </w:style>
  <w:style w:type="character" w:customStyle="1" w:styleId="WW8Num1z3">
    <w:name w:val="WW8Num1z3"/>
    <w:rsid w:val="00F714B8"/>
    <w:rPr>
      <w:rFonts w:ascii="Symbol" w:hAnsi="Symbol" w:cs="Symbol"/>
    </w:rPr>
  </w:style>
  <w:style w:type="character" w:customStyle="1" w:styleId="WW8Num2z0">
    <w:name w:val="WW8Num2z0"/>
    <w:rsid w:val="00F714B8"/>
    <w:rPr>
      <w:rFonts w:ascii="Times New Roman" w:hAnsi="Times New Roman" w:cs="Times New Roman"/>
    </w:rPr>
  </w:style>
  <w:style w:type="character" w:customStyle="1" w:styleId="WW8Num2z1">
    <w:name w:val="WW8Num2z1"/>
    <w:rsid w:val="00F714B8"/>
    <w:rPr>
      <w:rFonts w:ascii="Courier New" w:hAnsi="Courier New" w:cs="Courier New"/>
    </w:rPr>
  </w:style>
  <w:style w:type="character" w:customStyle="1" w:styleId="WW8Num2z2">
    <w:name w:val="WW8Num2z2"/>
    <w:rsid w:val="00F714B8"/>
    <w:rPr>
      <w:rFonts w:ascii="Wingdings" w:hAnsi="Wingdings" w:cs="Wingdings"/>
    </w:rPr>
  </w:style>
  <w:style w:type="character" w:customStyle="1" w:styleId="WW8Num2z3">
    <w:name w:val="WW8Num2z3"/>
    <w:rsid w:val="00F714B8"/>
    <w:rPr>
      <w:rFonts w:ascii="Symbol" w:hAnsi="Symbol" w:cs="Symbol"/>
    </w:rPr>
  </w:style>
  <w:style w:type="character" w:customStyle="1" w:styleId="WW8Num3z0">
    <w:name w:val="WW8Num3z0"/>
    <w:rsid w:val="00F714B8"/>
  </w:style>
  <w:style w:type="character" w:customStyle="1" w:styleId="WW8Num3z1">
    <w:name w:val="WW8Num3z1"/>
    <w:rsid w:val="00F714B8"/>
  </w:style>
  <w:style w:type="character" w:customStyle="1" w:styleId="WW8Num3z2">
    <w:name w:val="WW8Num3z2"/>
    <w:rsid w:val="00F714B8"/>
  </w:style>
  <w:style w:type="character" w:customStyle="1" w:styleId="WW8Num3z3">
    <w:name w:val="WW8Num3z3"/>
    <w:rsid w:val="00F714B8"/>
  </w:style>
  <w:style w:type="character" w:customStyle="1" w:styleId="WW8Num3z4">
    <w:name w:val="WW8Num3z4"/>
    <w:rsid w:val="00F714B8"/>
  </w:style>
  <w:style w:type="character" w:customStyle="1" w:styleId="WW8Num3z5">
    <w:name w:val="WW8Num3z5"/>
    <w:rsid w:val="00F714B8"/>
  </w:style>
  <w:style w:type="character" w:customStyle="1" w:styleId="WW8Num3z6">
    <w:name w:val="WW8Num3z6"/>
    <w:rsid w:val="00F714B8"/>
  </w:style>
  <w:style w:type="character" w:customStyle="1" w:styleId="WW8Num3z7">
    <w:name w:val="WW8Num3z7"/>
    <w:rsid w:val="00F714B8"/>
  </w:style>
  <w:style w:type="character" w:customStyle="1" w:styleId="WW8Num3z8">
    <w:name w:val="WW8Num3z8"/>
    <w:rsid w:val="00F714B8"/>
  </w:style>
  <w:style w:type="character" w:customStyle="1" w:styleId="WW8Num4z0">
    <w:name w:val="WW8Num4z0"/>
    <w:rsid w:val="00F714B8"/>
    <w:rPr>
      <w:rFonts w:ascii="Times New Roman" w:eastAsia="Times New Roman" w:hAnsi="Times New Roman" w:cs="Times New Roman"/>
      <w:b w:val="0"/>
      <w:sz w:val="24"/>
      <w:szCs w:val="24"/>
      <w:lang w:val="uk-UA" w:eastAsia="ru-RU"/>
    </w:rPr>
  </w:style>
  <w:style w:type="character" w:customStyle="1" w:styleId="WW8Num4z1">
    <w:name w:val="WW8Num4z1"/>
    <w:rsid w:val="00F714B8"/>
  </w:style>
  <w:style w:type="character" w:customStyle="1" w:styleId="WW8Num4z2">
    <w:name w:val="WW8Num4z2"/>
    <w:rsid w:val="00F714B8"/>
  </w:style>
  <w:style w:type="character" w:customStyle="1" w:styleId="WW8Num4z3">
    <w:name w:val="WW8Num4z3"/>
    <w:rsid w:val="00F714B8"/>
  </w:style>
  <w:style w:type="character" w:customStyle="1" w:styleId="WW8Num4z4">
    <w:name w:val="WW8Num4z4"/>
    <w:rsid w:val="00F714B8"/>
  </w:style>
  <w:style w:type="character" w:customStyle="1" w:styleId="WW8Num4z5">
    <w:name w:val="WW8Num4z5"/>
    <w:rsid w:val="00F714B8"/>
  </w:style>
  <w:style w:type="character" w:customStyle="1" w:styleId="WW8Num4z6">
    <w:name w:val="WW8Num4z6"/>
    <w:rsid w:val="00F714B8"/>
  </w:style>
  <w:style w:type="character" w:customStyle="1" w:styleId="WW8Num4z7">
    <w:name w:val="WW8Num4z7"/>
    <w:rsid w:val="00F714B8"/>
  </w:style>
  <w:style w:type="character" w:customStyle="1" w:styleId="WW8Num4z8">
    <w:name w:val="WW8Num4z8"/>
    <w:rsid w:val="00F714B8"/>
  </w:style>
  <w:style w:type="character" w:customStyle="1" w:styleId="WW8Num5z0">
    <w:name w:val="WW8Num5z0"/>
    <w:rsid w:val="00F714B8"/>
  </w:style>
  <w:style w:type="character" w:customStyle="1" w:styleId="WW8Num5z1">
    <w:name w:val="WW8Num5z1"/>
    <w:rsid w:val="00F714B8"/>
  </w:style>
  <w:style w:type="character" w:customStyle="1" w:styleId="WW8Num5z2">
    <w:name w:val="WW8Num5z2"/>
    <w:rsid w:val="00F714B8"/>
  </w:style>
  <w:style w:type="character" w:customStyle="1" w:styleId="WW8Num5z3">
    <w:name w:val="WW8Num5z3"/>
    <w:rsid w:val="00F714B8"/>
  </w:style>
  <w:style w:type="character" w:customStyle="1" w:styleId="WW8Num5z4">
    <w:name w:val="WW8Num5z4"/>
    <w:rsid w:val="00F714B8"/>
  </w:style>
  <w:style w:type="character" w:customStyle="1" w:styleId="WW8Num5z5">
    <w:name w:val="WW8Num5z5"/>
    <w:rsid w:val="00F714B8"/>
  </w:style>
  <w:style w:type="character" w:customStyle="1" w:styleId="WW8Num5z6">
    <w:name w:val="WW8Num5z6"/>
    <w:rsid w:val="00F714B8"/>
  </w:style>
  <w:style w:type="character" w:customStyle="1" w:styleId="WW8Num5z7">
    <w:name w:val="WW8Num5z7"/>
    <w:rsid w:val="00F714B8"/>
  </w:style>
  <w:style w:type="character" w:customStyle="1" w:styleId="WW8Num5z8">
    <w:name w:val="WW8Num5z8"/>
    <w:rsid w:val="00F714B8"/>
  </w:style>
  <w:style w:type="character" w:customStyle="1" w:styleId="WW8Num6z0">
    <w:name w:val="WW8Num6z0"/>
    <w:rsid w:val="00F714B8"/>
  </w:style>
  <w:style w:type="character" w:customStyle="1" w:styleId="WW8Num6z1">
    <w:name w:val="WW8Num6z1"/>
    <w:rsid w:val="00F714B8"/>
  </w:style>
  <w:style w:type="character" w:customStyle="1" w:styleId="WW8Num6z2">
    <w:name w:val="WW8Num6z2"/>
    <w:rsid w:val="00F714B8"/>
  </w:style>
  <w:style w:type="character" w:customStyle="1" w:styleId="WW8Num6z3">
    <w:name w:val="WW8Num6z3"/>
    <w:rsid w:val="00F714B8"/>
  </w:style>
  <w:style w:type="character" w:customStyle="1" w:styleId="WW8Num6z4">
    <w:name w:val="WW8Num6z4"/>
    <w:rsid w:val="00F714B8"/>
  </w:style>
  <w:style w:type="character" w:customStyle="1" w:styleId="WW8Num6z5">
    <w:name w:val="WW8Num6z5"/>
    <w:rsid w:val="00F714B8"/>
  </w:style>
  <w:style w:type="character" w:customStyle="1" w:styleId="WW8Num6z6">
    <w:name w:val="WW8Num6z6"/>
    <w:rsid w:val="00F714B8"/>
  </w:style>
  <w:style w:type="character" w:customStyle="1" w:styleId="WW8Num6z7">
    <w:name w:val="WW8Num6z7"/>
    <w:rsid w:val="00F714B8"/>
  </w:style>
  <w:style w:type="character" w:customStyle="1" w:styleId="WW8Num6z8">
    <w:name w:val="WW8Num6z8"/>
    <w:rsid w:val="00F714B8"/>
  </w:style>
  <w:style w:type="character" w:customStyle="1" w:styleId="WW8Num7z0">
    <w:name w:val="WW8Num7z0"/>
    <w:rsid w:val="00F714B8"/>
  </w:style>
  <w:style w:type="character" w:customStyle="1" w:styleId="WW8Num7z1">
    <w:name w:val="WW8Num7z1"/>
    <w:rsid w:val="00F714B8"/>
  </w:style>
  <w:style w:type="character" w:customStyle="1" w:styleId="WW8Num7z2">
    <w:name w:val="WW8Num7z2"/>
    <w:rsid w:val="00F714B8"/>
  </w:style>
  <w:style w:type="character" w:customStyle="1" w:styleId="WW8Num7z3">
    <w:name w:val="WW8Num7z3"/>
    <w:rsid w:val="00F714B8"/>
  </w:style>
  <w:style w:type="character" w:customStyle="1" w:styleId="WW8Num7z4">
    <w:name w:val="WW8Num7z4"/>
    <w:rsid w:val="00F714B8"/>
  </w:style>
  <w:style w:type="character" w:customStyle="1" w:styleId="WW8Num7z5">
    <w:name w:val="WW8Num7z5"/>
    <w:rsid w:val="00F714B8"/>
  </w:style>
  <w:style w:type="character" w:customStyle="1" w:styleId="WW8Num7z6">
    <w:name w:val="WW8Num7z6"/>
    <w:rsid w:val="00F714B8"/>
  </w:style>
  <w:style w:type="character" w:customStyle="1" w:styleId="WW8Num7z7">
    <w:name w:val="WW8Num7z7"/>
    <w:rsid w:val="00F714B8"/>
  </w:style>
  <w:style w:type="character" w:customStyle="1" w:styleId="WW8Num7z8">
    <w:name w:val="WW8Num7z8"/>
    <w:rsid w:val="00F714B8"/>
  </w:style>
  <w:style w:type="character" w:customStyle="1" w:styleId="WW8Num8z0">
    <w:name w:val="WW8Num8z0"/>
    <w:rsid w:val="00F714B8"/>
    <w:rPr>
      <w:rFonts w:ascii="Times New Roman" w:eastAsia="Times New Roman" w:hAnsi="Times New Roman" w:cs="Times New Roman"/>
    </w:rPr>
  </w:style>
  <w:style w:type="character" w:customStyle="1" w:styleId="WW8Num8z1">
    <w:name w:val="WW8Num8z1"/>
    <w:rsid w:val="00F714B8"/>
    <w:rPr>
      <w:rFonts w:ascii="Courier New" w:hAnsi="Courier New" w:cs="Courier New"/>
    </w:rPr>
  </w:style>
  <w:style w:type="character" w:customStyle="1" w:styleId="WW8Num8z2">
    <w:name w:val="WW8Num8z2"/>
    <w:rsid w:val="00F714B8"/>
    <w:rPr>
      <w:rFonts w:ascii="Wingdings" w:hAnsi="Wingdings" w:cs="Wingdings"/>
    </w:rPr>
  </w:style>
  <w:style w:type="character" w:customStyle="1" w:styleId="WW8Num8z3">
    <w:name w:val="WW8Num8z3"/>
    <w:rsid w:val="00F714B8"/>
    <w:rPr>
      <w:rFonts w:ascii="Symbol" w:hAnsi="Symbol" w:cs="Symbol"/>
    </w:rPr>
  </w:style>
  <w:style w:type="character" w:customStyle="1" w:styleId="WW8Num9z0">
    <w:name w:val="WW8Num9z0"/>
    <w:rsid w:val="00F714B8"/>
    <w:rPr>
      <w:rFonts w:ascii="Times New Roman" w:eastAsia="Times New Roman" w:hAnsi="Times New Roman" w:cs="Times New Roman"/>
    </w:rPr>
  </w:style>
  <w:style w:type="character" w:customStyle="1" w:styleId="WW8Num9z1">
    <w:name w:val="WW8Num9z1"/>
    <w:rsid w:val="00F714B8"/>
    <w:rPr>
      <w:rFonts w:ascii="Courier New" w:hAnsi="Courier New" w:cs="Courier New"/>
    </w:rPr>
  </w:style>
  <w:style w:type="character" w:customStyle="1" w:styleId="WW8Num9z2">
    <w:name w:val="WW8Num9z2"/>
    <w:rsid w:val="00F714B8"/>
    <w:rPr>
      <w:rFonts w:ascii="Wingdings" w:hAnsi="Wingdings" w:cs="Wingdings"/>
    </w:rPr>
  </w:style>
  <w:style w:type="character" w:customStyle="1" w:styleId="WW8Num9z3">
    <w:name w:val="WW8Num9z3"/>
    <w:rsid w:val="00F714B8"/>
    <w:rPr>
      <w:rFonts w:ascii="Symbol" w:hAnsi="Symbol" w:cs="Symbol"/>
    </w:rPr>
  </w:style>
  <w:style w:type="character" w:customStyle="1" w:styleId="WW8Num10z0">
    <w:name w:val="WW8Num10z0"/>
    <w:rsid w:val="00F714B8"/>
  </w:style>
  <w:style w:type="character" w:customStyle="1" w:styleId="WW8Num10z1">
    <w:name w:val="WW8Num10z1"/>
    <w:rsid w:val="00F714B8"/>
  </w:style>
  <w:style w:type="character" w:customStyle="1" w:styleId="WW8Num10z2">
    <w:name w:val="WW8Num10z2"/>
    <w:rsid w:val="00F714B8"/>
  </w:style>
  <w:style w:type="character" w:customStyle="1" w:styleId="WW8Num10z3">
    <w:name w:val="WW8Num10z3"/>
    <w:rsid w:val="00F714B8"/>
  </w:style>
  <w:style w:type="character" w:customStyle="1" w:styleId="WW8Num10z4">
    <w:name w:val="WW8Num10z4"/>
    <w:rsid w:val="00F714B8"/>
  </w:style>
  <w:style w:type="character" w:customStyle="1" w:styleId="WW8Num10z5">
    <w:name w:val="WW8Num10z5"/>
    <w:rsid w:val="00F714B8"/>
  </w:style>
  <w:style w:type="character" w:customStyle="1" w:styleId="WW8Num10z6">
    <w:name w:val="WW8Num10z6"/>
    <w:rsid w:val="00F714B8"/>
  </w:style>
  <w:style w:type="character" w:customStyle="1" w:styleId="WW8Num10z7">
    <w:name w:val="WW8Num10z7"/>
    <w:rsid w:val="00F714B8"/>
  </w:style>
  <w:style w:type="character" w:customStyle="1" w:styleId="WW8Num10z8">
    <w:name w:val="WW8Num10z8"/>
    <w:rsid w:val="00F714B8"/>
  </w:style>
  <w:style w:type="character" w:customStyle="1" w:styleId="WW8Num11z0">
    <w:name w:val="WW8Num11z0"/>
    <w:rsid w:val="00F714B8"/>
  </w:style>
  <w:style w:type="character" w:customStyle="1" w:styleId="WW8Num11z1">
    <w:name w:val="WW8Num11z1"/>
    <w:rsid w:val="00F714B8"/>
  </w:style>
  <w:style w:type="character" w:customStyle="1" w:styleId="WW8Num11z2">
    <w:name w:val="WW8Num11z2"/>
    <w:rsid w:val="00F714B8"/>
  </w:style>
  <w:style w:type="character" w:customStyle="1" w:styleId="WW8Num11z3">
    <w:name w:val="WW8Num11z3"/>
    <w:rsid w:val="00F714B8"/>
  </w:style>
  <w:style w:type="character" w:customStyle="1" w:styleId="WW8Num11z4">
    <w:name w:val="WW8Num11z4"/>
    <w:rsid w:val="00F714B8"/>
  </w:style>
  <w:style w:type="character" w:customStyle="1" w:styleId="WW8Num11z5">
    <w:name w:val="WW8Num11z5"/>
    <w:rsid w:val="00F714B8"/>
  </w:style>
  <w:style w:type="character" w:customStyle="1" w:styleId="WW8Num11z6">
    <w:name w:val="WW8Num11z6"/>
    <w:rsid w:val="00F714B8"/>
  </w:style>
  <w:style w:type="character" w:customStyle="1" w:styleId="WW8Num11z7">
    <w:name w:val="WW8Num11z7"/>
    <w:rsid w:val="00F714B8"/>
  </w:style>
  <w:style w:type="character" w:customStyle="1" w:styleId="WW8Num11z8">
    <w:name w:val="WW8Num11z8"/>
    <w:rsid w:val="00F714B8"/>
  </w:style>
  <w:style w:type="character" w:customStyle="1" w:styleId="WW8Num12z0">
    <w:name w:val="WW8Num12z0"/>
    <w:rsid w:val="00F714B8"/>
  </w:style>
  <w:style w:type="character" w:customStyle="1" w:styleId="WW8Num12z1">
    <w:name w:val="WW8Num12z1"/>
    <w:rsid w:val="00F714B8"/>
  </w:style>
  <w:style w:type="character" w:customStyle="1" w:styleId="WW8Num12z2">
    <w:name w:val="WW8Num12z2"/>
    <w:rsid w:val="00F714B8"/>
  </w:style>
  <w:style w:type="character" w:customStyle="1" w:styleId="WW8Num12z3">
    <w:name w:val="WW8Num12z3"/>
    <w:rsid w:val="00F714B8"/>
  </w:style>
  <w:style w:type="character" w:customStyle="1" w:styleId="WW8Num12z4">
    <w:name w:val="WW8Num12z4"/>
    <w:rsid w:val="00F714B8"/>
  </w:style>
  <w:style w:type="character" w:customStyle="1" w:styleId="WW8Num12z5">
    <w:name w:val="WW8Num12z5"/>
    <w:rsid w:val="00F714B8"/>
  </w:style>
  <w:style w:type="character" w:customStyle="1" w:styleId="WW8Num12z6">
    <w:name w:val="WW8Num12z6"/>
    <w:rsid w:val="00F714B8"/>
  </w:style>
  <w:style w:type="character" w:customStyle="1" w:styleId="WW8Num12z7">
    <w:name w:val="WW8Num12z7"/>
    <w:rsid w:val="00F714B8"/>
  </w:style>
  <w:style w:type="character" w:customStyle="1" w:styleId="WW8Num12z8">
    <w:name w:val="WW8Num12z8"/>
    <w:rsid w:val="00F714B8"/>
  </w:style>
  <w:style w:type="character" w:customStyle="1" w:styleId="WW8Num13z0">
    <w:name w:val="WW8Num13z0"/>
    <w:rsid w:val="00F714B8"/>
    <w:rPr>
      <w:lang w:val="ru-RU"/>
    </w:rPr>
  </w:style>
  <w:style w:type="character" w:customStyle="1" w:styleId="WW8Num13z1">
    <w:name w:val="WW8Num13z1"/>
    <w:rsid w:val="00F714B8"/>
  </w:style>
  <w:style w:type="character" w:customStyle="1" w:styleId="WW8Num13z2">
    <w:name w:val="WW8Num13z2"/>
    <w:rsid w:val="00F714B8"/>
  </w:style>
  <w:style w:type="character" w:customStyle="1" w:styleId="WW8Num13z3">
    <w:name w:val="WW8Num13z3"/>
    <w:rsid w:val="00F714B8"/>
  </w:style>
  <w:style w:type="character" w:customStyle="1" w:styleId="WW8Num13z4">
    <w:name w:val="WW8Num13z4"/>
    <w:rsid w:val="00F714B8"/>
  </w:style>
  <w:style w:type="character" w:customStyle="1" w:styleId="WW8Num13z5">
    <w:name w:val="WW8Num13z5"/>
    <w:rsid w:val="00F714B8"/>
  </w:style>
  <w:style w:type="character" w:customStyle="1" w:styleId="WW8Num13z6">
    <w:name w:val="WW8Num13z6"/>
    <w:rsid w:val="00F714B8"/>
  </w:style>
  <w:style w:type="character" w:customStyle="1" w:styleId="WW8Num13z7">
    <w:name w:val="WW8Num13z7"/>
    <w:rsid w:val="00F714B8"/>
  </w:style>
  <w:style w:type="character" w:customStyle="1" w:styleId="WW8Num13z8">
    <w:name w:val="WW8Num13z8"/>
    <w:rsid w:val="00F714B8"/>
  </w:style>
  <w:style w:type="character" w:customStyle="1" w:styleId="WW8Num14z0">
    <w:name w:val="WW8Num14z0"/>
    <w:rsid w:val="00F714B8"/>
  </w:style>
  <w:style w:type="character" w:customStyle="1" w:styleId="WW8Num14z1">
    <w:name w:val="WW8Num14z1"/>
    <w:rsid w:val="00F714B8"/>
  </w:style>
  <w:style w:type="character" w:customStyle="1" w:styleId="WW8Num14z2">
    <w:name w:val="WW8Num14z2"/>
    <w:rsid w:val="00F714B8"/>
  </w:style>
  <w:style w:type="character" w:customStyle="1" w:styleId="WW8Num14z3">
    <w:name w:val="WW8Num14z3"/>
    <w:rsid w:val="00F714B8"/>
  </w:style>
  <w:style w:type="character" w:customStyle="1" w:styleId="WW8Num14z4">
    <w:name w:val="WW8Num14z4"/>
    <w:rsid w:val="00F714B8"/>
  </w:style>
  <w:style w:type="character" w:customStyle="1" w:styleId="WW8Num14z5">
    <w:name w:val="WW8Num14z5"/>
    <w:rsid w:val="00F714B8"/>
  </w:style>
  <w:style w:type="character" w:customStyle="1" w:styleId="WW8Num14z6">
    <w:name w:val="WW8Num14z6"/>
    <w:rsid w:val="00F714B8"/>
  </w:style>
  <w:style w:type="character" w:customStyle="1" w:styleId="WW8Num14z7">
    <w:name w:val="WW8Num14z7"/>
    <w:rsid w:val="00F714B8"/>
  </w:style>
  <w:style w:type="character" w:customStyle="1" w:styleId="WW8Num14z8">
    <w:name w:val="WW8Num14z8"/>
    <w:rsid w:val="00F714B8"/>
  </w:style>
  <w:style w:type="character" w:customStyle="1" w:styleId="WW8Num15z0">
    <w:name w:val="WW8Num15z0"/>
    <w:rsid w:val="00F714B8"/>
    <w:rPr>
      <w:rFonts w:ascii="Times New Roman" w:eastAsia="Times New Roman" w:hAnsi="Times New Roman" w:cs="Times New Roman"/>
      <w:color w:val="000000"/>
      <w:sz w:val="24"/>
      <w:szCs w:val="24"/>
      <w:lang w:val="uk-UA" w:eastAsia="ru-RU"/>
    </w:rPr>
  </w:style>
  <w:style w:type="character" w:customStyle="1" w:styleId="WW8Num15z1">
    <w:name w:val="WW8Num15z1"/>
    <w:rsid w:val="00F714B8"/>
    <w:rPr>
      <w:rFonts w:ascii="Courier New" w:hAnsi="Courier New" w:cs="Courier New"/>
    </w:rPr>
  </w:style>
  <w:style w:type="character" w:customStyle="1" w:styleId="WW8Num15z2">
    <w:name w:val="WW8Num15z2"/>
    <w:rsid w:val="00F714B8"/>
    <w:rPr>
      <w:rFonts w:ascii="Wingdings" w:hAnsi="Wingdings" w:cs="Wingdings"/>
    </w:rPr>
  </w:style>
  <w:style w:type="character" w:customStyle="1" w:styleId="WW8Num15z3">
    <w:name w:val="WW8Num15z3"/>
    <w:rsid w:val="00F714B8"/>
    <w:rPr>
      <w:rFonts w:ascii="Symbol" w:hAnsi="Symbol" w:cs="Symbol"/>
    </w:rPr>
  </w:style>
  <w:style w:type="character" w:customStyle="1" w:styleId="14">
    <w:name w:val="Основной шрифт абзаца1"/>
    <w:rsid w:val="00F714B8"/>
  </w:style>
  <w:style w:type="character" w:styleId="ae">
    <w:name w:val="page number"/>
    <w:rsid w:val="00F714B8"/>
  </w:style>
  <w:style w:type="character" w:customStyle="1" w:styleId="31">
    <w:name w:val="Основний текст з відступом 3 Знак"/>
    <w:link w:val="32"/>
    <w:semiHidden/>
    <w:rsid w:val="00F714B8"/>
    <w:rPr>
      <w:rFonts w:ascii="Times New Roman" w:eastAsia="Times New Roman" w:hAnsi="Times New Roman" w:cs="Times New Roman"/>
      <w:sz w:val="16"/>
      <w:szCs w:val="16"/>
      <w:lang w:val="en-GB"/>
    </w:rPr>
  </w:style>
  <w:style w:type="character" w:customStyle="1" w:styleId="af">
    <w:name w:val="Основной текст Знак"/>
    <w:rsid w:val="00F714B8"/>
    <w:rPr>
      <w:rFonts w:ascii="Times New Roman" w:eastAsia="Times New Roman" w:hAnsi="Times New Roman" w:cs="Times New Roman"/>
      <w:sz w:val="24"/>
      <w:szCs w:val="24"/>
      <w:lang w:val="en-GB"/>
    </w:rPr>
  </w:style>
  <w:style w:type="character" w:customStyle="1" w:styleId="15">
    <w:name w:val="Знак Знак1"/>
    <w:rsid w:val="00F714B8"/>
    <w:rPr>
      <w:rFonts w:ascii="Calibri" w:eastAsia="Calibri" w:hAnsi="Calibri" w:cs="Calibri"/>
      <w:sz w:val="22"/>
      <w:szCs w:val="22"/>
    </w:rPr>
  </w:style>
  <w:style w:type="character" w:customStyle="1" w:styleId="22">
    <w:name w:val="Знак Знак2"/>
    <w:rsid w:val="00F714B8"/>
    <w:rPr>
      <w:rFonts w:ascii="Calibri" w:eastAsia="Calibri" w:hAnsi="Calibri" w:cs="Calibri"/>
      <w:sz w:val="22"/>
      <w:szCs w:val="22"/>
    </w:rPr>
  </w:style>
  <w:style w:type="character" w:customStyle="1" w:styleId="af0">
    <w:name w:val="Знак Знак"/>
    <w:rsid w:val="00F714B8"/>
    <w:rPr>
      <w:rFonts w:ascii="Tahoma" w:eastAsia="Calibri" w:hAnsi="Tahoma" w:cs="Tahoma"/>
      <w:sz w:val="16"/>
      <w:szCs w:val="16"/>
    </w:rPr>
  </w:style>
  <w:style w:type="character" w:customStyle="1" w:styleId="apple-converted-space">
    <w:name w:val="apple-converted-space"/>
    <w:rsid w:val="00F714B8"/>
  </w:style>
  <w:style w:type="paragraph" w:customStyle="1" w:styleId="11">
    <w:name w:val="Заголовок1"/>
    <w:basedOn w:val="a"/>
    <w:next w:val="a0"/>
    <w:rsid w:val="00F714B8"/>
    <w:pPr>
      <w:keepNext/>
      <w:suppressAutoHyphens/>
      <w:spacing w:before="240" w:after="120"/>
    </w:pPr>
    <w:rPr>
      <w:rFonts w:ascii="Arial" w:eastAsia="Microsoft YaHei" w:hAnsi="Arial" w:cs="Mangal"/>
      <w:sz w:val="28"/>
      <w:szCs w:val="28"/>
      <w:lang w:eastAsia="zh-CN"/>
    </w:rPr>
  </w:style>
  <w:style w:type="paragraph" w:styleId="a0">
    <w:name w:val="Body Text"/>
    <w:basedOn w:val="a"/>
    <w:link w:val="af1"/>
    <w:rsid w:val="00F714B8"/>
    <w:pPr>
      <w:suppressAutoHyphens/>
      <w:spacing w:after="120" w:line="240" w:lineRule="auto"/>
    </w:pPr>
    <w:rPr>
      <w:rFonts w:ascii="Times New Roman" w:eastAsia="Times New Roman" w:hAnsi="Times New Roman"/>
      <w:sz w:val="24"/>
      <w:szCs w:val="24"/>
      <w:lang w:val="en-GB" w:eastAsia="zh-CN"/>
    </w:rPr>
  </w:style>
  <w:style w:type="character" w:customStyle="1" w:styleId="af1">
    <w:name w:val="Основний текст Знак"/>
    <w:basedOn w:val="a1"/>
    <w:link w:val="a0"/>
    <w:rsid w:val="00F714B8"/>
    <w:rPr>
      <w:rFonts w:ascii="Times New Roman" w:eastAsia="Times New Roman" w:hAnsi="Times New Roman" w:cs="Times New Roman"/>
      <w:sz w:val="24"/>
      <w:szCs w:val="24"/>
      <w:lang w:val="en-GB" w:eastAsia="zh-CN"/>
    </w:rPr>
  </w:style>
  <w:style w:type="paragraph" w:styleId="af2">
    <w:name w:val="List"/>
    <w:basedOn w:val="a0"/>
    <w:rsid w:val="00F714B8"/>
    <w:rPr>
      <w:rFonts w:cs="Mangal"/>
    </w:rPr>
  </w:style>
  <w:style w:type="paragraph" w:styleId="af3">
    <w:name w:val="caption"/>
    <w:basedOn w:val="a"/>
    <w:qFormat/>
    <w:rsid w:val="00F714B8"/>
    <w:pPr>
      <w:suppressLineNumbers/>
      <w:suppressAutoHyphens/>
      <w:spacing w:before="120" w:after="120"/>
    </w:pPr>
    <w:rPr>
      <w:rFonts w:cs="Mangal"/>
      <w:i/>
      <w:iCs/>
      <w:sz w:val="24"/>
      <w:szCs w:val="24"/>
      <w:lang w:eastAsia="zh-CN"/>
    </w:rPr>
  </w:style>
  <w:style w:type="paragraph" w:customStyle="1" w:styleId="16">
    <w:name w:val="Указатель1"/>
    <w:basedOn w:val="a"/>
    <w:rsid w:val="00F714B8"/>
    <w:pPr>
      <w:suppressLineNumbers/>
      <w:suppressAutoHyphens/>
    </w:pPr>
    <w:rPr>
      <w:rFonts w:cs="Mangal"/>
      <w:lang w:eastAsia="zh-CN"/>
    </w:rPr>
  </w:style>
  <w:style w:type="paragraph" w:styleId="af4">
    <w:name w:val="Normal (Web)"/>
    <w:aliases w:val="Обычный (Web)"/>
    <w:basedOn w:val="a"/>
    <w:link w:val="af5"/>
    <w:uiPriority w:val="99"/>
    <w:rsid w:val="00F714B8"/>
    <w:pPr>
      <w:suppressAutoHyphens/>
      <w:spacing w:before="280" w:after="280" w:line="240" w:lineRule="auto"/>
    </w:pPr>
    <w:rPr>
      <w:rFonts w:ascii="Times New Roman" w:eastAsia="Times New Roman" w:hAnsi="Times New Roman"/>
      <w:sz w:val="24"/>
      <w:szCs w:val="24"/>
      <w:lang w:eastAsia="zh-CN"/>
    </w:rPr>
  </w:style>
  <w:style w:type="paragraph" w:customStyle="1" w:styleId="310">
    <w:name w:val="Основной текст с отступом 31"/>
    <w:basedOn w:val="a"/>
    <w:rsid w:val="00F714B8"/>
    <w:pPr>
      <w:suppressAutoHyphens/>
      <w:spacing w:after="120" w:line="240" w:lineRule="auto"/>
      <w:ind w:left="283"/>
    </w:pPr>
    <w:rPr>
      <w:rFonts w:ascii="Times New Roman" w:eastAsia="Times New Roman" w:hAnsi="Times New Roman"/>
      <w:sz w:val="16"/>
      <w:szCs w:val="16"/>
      <w:lang w:val="en-GB" w:eastAsia="zh-CN"/>
    </w:rPr>
  </w:style>
  <w:style w:type="paragraph" w:styleId="af6">
    <w:name w:val="No Spacing"/>
    <w:link w:val="af7"/>
    <w:uiPriority w:val="99"/>
    <w:qFormat/>
    <w:rsid w:val="00F714B8"/>
    <w:pPr>
      <w:suppressAutoHyphens/>
      <w:spacing w:after="0" w:line="240" w:lineRule="auto"/>
    </w:pPr>
    <w:rPr>
      <w:rFonts w:ascii="Calibri" w:eastAsia="Calibri" w:hAnsi="Calibri" w:cs="Times New Roman"/>
      <w:lang w:eastAsia="zh-CN"/>
    </w:rPr>
  </w:style>
  <w:style w:type="paragraph" w:customStyle="1" w:styleId="af8">
    <w:name w:val="Содержимое таблицы"/>
    <w:basedOn w:val="a"/>
    <w:rsid w:val="00F714B8"/>
    <w:pPr>
      <w:suppressLineNumbers/>
      <w:suppressAutoHyphens/>
    </w:pPr>
    <w:rPr>
      <w:lang w:eastAsia="zh-CN"/>
    </w:rPr>
  </w:style>
  <w:style w:type="paragraph" w:customStyle="1" w:styleId="af9">
    <w:name w:val="Заголовок таблицы"/>
    <w:basedOn w:val="af8"/>
    <w:rsid w:val="00F714B8"/>
    <w:pPr>
      <w:jc w:val="center"/>
    </w:pPr>
    <w:rPr>
      <w:b/>
      <w:bCs/>
    </w:rPr>
  </w:style>
  <w:style w:type="paragraph" w:customStyle="1" w:styleId="afa">
    <w:name w:val="Содержимое врезки"/>
    <w:basedOn w:val="a"/>
    <w:rsid w:val="00F714B8"/>
    <w:pPr>
      <w:suppressAutoHyphens/>
    </w:pPr>
    <w:rPr>
      <w:lang w:eastAsia="zh-CN"/>
    </w:rPr>
  </w:style>
  <w:style w:type="paragraph" w:customStyle="1" w:styleId="17">
    <w:name w:val="Цитата1"/>
    <w:basedOn w:val="a"/>
    <w:rsid w:val="00F714B8"/>
    <w:pPr>
      <w:suppressAutoHyphens/>
      <w:spacing w:after="283"/>
      <w:ind w:left="567" w:right="567"/>
    </w:pPr>
    <w:rPr>
      <w:lang w:eastAsia="zh-CN"/>
    </w:rPr>
  </w:style>
  <w:style w:type="paragraph" w:styleId="afb">
    <w:name w:val="Title"/>
    <w:basedOn w:val="11"/>
    <w:next w:val="a0"/>
    <w:link w:val="afc"/>
    <w:qFormat/>
    <w:rsid w:val="00F714B8"/>
    <w:pPr>
      <w:jc w:val="center"/>
    </w:pPr>
    <w:rPr>
      <w:b/>
      <w:bCs/>
      <w:sz w:val="36"/>
      <w:szCs w:val="36"/>
    </w:rPr>
  </w:style>
  <w:style w:type="character" w:customStyle="1" w:styleId="afc">
    <w:name w:val="Назва Знак"/>
    <w:basedOn w:val="a1"/>
    <w:link w:val="afb"/>
    <w:rsid w:val="00F714B8"/>
    <w:rPr>
      <w:rFonts w:ascii="Arial" w:eastAsia="Microsoft YaHei" w:hAnsi="Arial" w:cs="Mangal"/>
      <w:b/>
      <w:bCs/>
      <w:sz w:val="36"/>
      <w:szCs w:val="36"/>
      <w:lang w:eastAsia="zh-CN"/>
    </w:rPr>
  </w:style>
  <w:style w:type="paragraph" w:styleId="afd">
    <w:name w:val="Subtitle"/>
    <w:basedOn w:val="11"/>
    <w:next w:val="a0"/>
    <w:link w:val="afe"/>
    <w:qFormat/>
    <w:rsid w:val="00F714B8"/>
    <w:pPr>
      <w:jc w:val="center"/>
    </w:pPr>
    <w:rPr>
      <w:i/>
      <w:iCs/>
    </w:rPr>
  </w:style>
  <w:style w:type="character" w:customStyle="1" w:styleId="afe">
    <w:name w:val="Підзаголовок Знак"/>
    <w:basedOn w:val="a1"/>
    <w:link w:val="afd"/>
    <w:rsid w:val="00F714B8"/>
    <w:rPr>
      <w:rFonts w:ascii="Arial" w:eastAsia="Microsoft YaHei" w:hAnsi="Arial" w:cs="Mangal"/>
      <w:i/>
      <w:iCs/>
      <w:sz w:val="28"/>
      <w:szCs w:val="28"/>
      <w:lang w:eastAsia="zh-CN"/>
    </w:rPr>
  </w:style>
  <w:style w:type="paragraph" w:customStyle="1" w:styleId="aff">
    <w:name w:val="Горизонтальная линия"/>
    <w:basedOn w:val="a"/>
    <w:next w:val="a0"/>
    <w:rsid w:val="00F714B8"/>
    <w:pPr>
      <w:suppressLineNumbers/>
      <w:suppressAutoHyphens/>
      <w:spacing w:after="283"/>
    </w:pPr>
    <w:rPr>
      <w:sz w:val="12"/>
      <w:szCs w:val="12"/>
      <w:lang w:eastAsia="zh-CN"/>
    </w:rPr>
  </w:style>
  <w:style w:type="numbering" w:customStyle="1" w:styleId="110">
    <w:name w:val="Нет списка11"/>
    <w:next w:val="a3"/>
    <w:uiPriority w:val="99"/>
    <w:semiHidden/>
    <w:unhideWhenUsed/>
    <w:rsid w:val="00F714B8"/>
  </w:style>
  <w:style w:type="numbering" w:customStyle="1" w:styleId="111">
    <w:name w:val="Нет списка111"/>
    <w:next w:val="a3"/>
    <w:uiPriority w:val="99"/>
    <w:semiHidden/>
    <w:unhideWhenUsed/>
    <w:rsid w:val="00F714B8"/>
  </w:style>
  <w:style w:type="paragraph" w:styleId="32">
    <w:name w:val="Body Text Indent 3"/>
    <w:basedOn w:val="a"/>
    <w:link w:val="31"/>
    <w:semiHidden/>
    <w:rsid w:val="00F714B8"/>
    <w:pPr>
      <w:spacing w:after="120" w:line="240" w:lineRule="auto"/>
      <w:ind w:left="283"/>
    </w:pPr>
    <w:rPr>
      <w:rFonts w:ascii="Times New Roman" w:eastAsia="Times New Roman" w:hAnsi="Times New Roman"/>
      <w:sz w:val="16"/>
      <w:szCs w:val="16"/>
      <w:lang w:val="en-GB"/>
    </w:rPr>
  </w:style>
  <w:style w:type="character" w:customStyle="1" w:styleId="311">
    <w:name w:val="Основной текст с отступом 3 Знак1"/>
    <w:basedOn w:val="a1"/>
    <w:uiPriority w:val="99"/>
    <w:semiHidden/>
    <w:rsid w:val="00F714B8"/>
    <w:rPr>
      <w:rFonts w:ascii="Calibri" w:eastAsia="Calibri" w:hAnsi="Calibri" w:cs="Times New Roman"/>
      <w:sz w:val="16"/>
      <w:szCs w:val="16"/>
    </w:rPr>
  </w:style>
  <w:style w:type="character" w:styleId="aff0">
    <w:name w:val="FollowedHyperlink"/>
    <w:basedOn w:val="a1"/>
    <w:uiPriority w:val="99"/>
    <w:unhideWhenUsed/>
    <w:rsid w:val="00980D5B"/>
    <w:rPr>
      <w:color w:val="800080"/>
      <w:u w:val="single"/>
    </w:rPr>
  </w:style>
  <w:style w:type="paragraph" w:customStyle="1" w:styleId="msonormal0">
    <w:name w:val="msonormal"/>
    <w:basedOn w:val="a"/>
    <w:rsid w:val="00980D5B"/>
    <w:pPr>
      <w:spacing w:before="100" w:beforeAutospacing="1" w:after="100" w:afterAutospacing="1" w:line="240" w:lineRule="auto"/>
    </w:pPr>
    <w:rPr>
      <w:rFonts w:ascii="Times New Roman" w:eastAsia="Times New Roman" w:hAnsi="Times New Roman"/>
      <w:sz w:val="24"/>
      <w:szCs w:val="24"/>
    </w:rPr>
  </w:style>
  <w:style w:type="paragraph" w:customStyle="1" w:styleId="xl66">
    <w:name w:val="xl66"/>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67">
    <w:name w:val="xl67"/>
    <w:basedOn w:val="a"/>
    <w:rsid w:val="00980D5B"/>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68">
    <w:name w:val="xl68"/>
    <w:basedOn w:val="a"/>
    <w:rsid w:val="00980D5B"/>
    <w:pPr>
      <w:spacing w:before="100" w:beforeAutospacing="1" w:after="100" w:afterAutospacing="1" w:line="240" w:lineRule="auto"/>
      <w:jc w:val="center"/>
      <w:textAlignment w:val="center"/>
    </w:pPr>
    <w:rPr>
      <w:rFonts w:ascii="Times New Roman" w:eastAsia="Times New Roman" w:hAnsi="Times New Roman"/>
      <w:sz w:val="28"/>
      <w:szCs w:val="28"/>
    </w:rPr>
  </w:style>
  <w:style w:type="paragraph" w:customStyle="1" w:styleId="xl69">
    <w:name w:val="xl69"/>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sz w:val="24"/>
      <w:szCs w:val="24"/>
    </w:rPr>
  </w:style>
  <w:style w:type="paragraph" w:customStyle="1" w:styleId="xl70">
    <w:name w:val="xl70"/>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1">
    <w:name w:val="xl71"/>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2">
    <w:name w:val="xl72"/>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3">
    <w:name w:val="xl73"/>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4">
    <w:name w:val="xl74"/>
    <w:basedOn w:val="a"/>
    <w:rsid w:val="00980D5B"/>
    <w:pPr>
      <w:spacing w:before="100" w:beforeAutospacing="1" w:after="100" w:afterAutospacing="1" w:line="240" w:lineRule="auto"/>
    </w:pPr>
    <w:rPr>
      <w:rFonts w:ascii="Times New Roman" w:eastAsia="Times New Roman" w:hAnsi="Times New Roman"/>
      <w:sz w:val="28"/>
      <w:szCs w:val="28"/>
    </w:rPr>
  </w:style>
  <w:style w:type="paragraph" w:customStyle="1" w:styleId="xl75">
    <w:name w:val="xl75"/>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6">
    <w:name w:val="xl76"/>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7">
    <w:name w:val="xl77"/>
    <w:basedOn w:val="a"/>
    <w:rsid w:val="00980D5B"/>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xl78">
    <w:name w:val="xl78"/>
    <w:basedOn w:val="a"/>
    <w:rsid w:val="00980D5B"/>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79">
    <w:name w:val="xl79"/>
    <w:basedOn w:val="a"/>
    <w:rsid w:val="00980D5B"/>
    <w:pPr>
      <w:spacing w:before="100" w:beforeAutospacing="1" w:after="100" w:afterAutospacing="1" w:line="240" w:lineRule="auto"/>
    </w:pPr>
    <w:rPr>
      <w:rFonts w:ascii="Times New Roman" w:eastAsia="Times New Roman" w:hAnsi="Times New Roman"/>
      <w:b/>
      <w:bCs/>
      <w:i/>
      <w:iCs/>
      <w:sz w:val="28"/>
      <w:szCs w:val="28"/>
    </w:rPr>
  </w:style>
  <w:style w:type="paragraph" w:customStyle="1" w:styleId="xl80">
    <w:name w:val="xl80"/>
    <w:basedOn w:val="a"/>
    <w:rsid w:val="00980D5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81">
    <w:name w:val="xl81"/>
    <w:basedOn w:val="a"/>
    <w:rsid w:val="00980D5B"/>
    <w:pPr>
      <w:pBdr>
        <w:bottom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82">
    <w:name w:val="xl82"/>
    <w:basedOn w:val="a"/>
    <w:rsid w:val="00980D5B"/>
    <w:pPr>
      <w:spacing w:before="100" w:beforeAutospacing="1" w:after="100" w:afterAutospacing="1" w:line="240" w:lineRule="auto"/>
      <w:jc w:val="center"/>
      <w:textAlignment w:val="center"/>
    </w:pPr>
    <w:rPr>
      <w:rFonts w:ascii="Times New Roman" w:eastAsia="Times New Roman" w:hAnsi="Times New Roman"/>
      <w:i/>
      <w:iCs/>
      <w:sz w:val="24"/>
      <w:szCs w:val="24"/>
    </w:rPr>
  </w:style>
  <w:style w:type="paragraph" w:customStyle="1" w:styleId="xl83">
    <w:name w:val="xl83"/>
    <w:basedOn w:val="a"/>
    <w:rsid w:val="00980D5B"/>
    <w:pPr>
      <w:spacing w:before="100" w:beforeAutospacing="1" w:after="100" w:afterAutospacing="1" w:line="240" w:lineRule="auto"/>
    </w:pPr>
    <w:rPr>
      <w:rFonts w:ascii="Times New Roman" w:eastAsia="Times New Roman" w:hAnsi="Times New Roman"/>
      <w:b/>
      <w:bCs/>
      <w:i/>
      <w:iCs/>
      <w:sz w:val="28"/>
      <w:szCs w:val="28"/>
    </w:rPr>
  </w:style>
  <w:style w:type="paragraph" w:customStyle="1" w:styleId="xl84">
    <w:name w:val="xl84"/>
    <w:basedOn w:val="a"/>
    <w:rsid w:val="00980D5B"/>
    <w:pPr>
      <w:spacing w:before="100" w:beforeAutospacing="1" w:after="100" w:afterAutospacing="1" w:line="240" w:lineRule="auto"/>
      <w:jc w:val="center"/>
    </w:pPr>
    <w:rPr>
      <w:rFonts w:ascii="Times New Roman" w:eastAsia="Times New Roman" w:hAnsi="Times New Roman"/>
      <w:b/>
      <w:bCs/>
      <w:i/>
      <w:iCs/>
      <w:sz w:val="28"/>
      <w:szCs w:val="28"/>
    </w:rPr>
  </w:style>
  <w:style w:type="paragraph" w:customStyle="1" w:styleId="xl85">
    <w:name w:val="xl85"/>
    <w:basedOn w:val="a"/>
    <w:rsid w:val="00980D5B"/>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6">
    <w:name w:val="xl86"/>
    <w:basedOn w:val="a"/>
    <w:rsid w:val="00980D5B"/>
    <w:pPr>
      <w:spacing w:before="100" w:beforeAutospacing="1" w:after="100" w:afterAutospacing="1" w:line="240" w:lineRule="auto"/>
      <w:jc w:val="center"/>
    </w:pPr>
    <w:rPr>
      <w:rFonts w:ascii="Times New Roman" w:eastAsia="Times New Roman" w:hAnsi="Times New Roman"/>
      <w:sz w:val="18"/>
      <w:szCs w:val="18"/>
    </w:rPr>
  </w:style>
  <w:style w:type="paragraph" w:customStyle="1" w:styleId="xl87">
    <w:name w:val="xl87"/>
    <w:basedOn w:val="a"/>
    <w:rsid w:val="00980D5B"/>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xl88">
    <w:name w:val="xl88"/>
    <w:basedOn w:val="a"/>
    <w:rsid w:val="00980D5B"/>
    <w:pP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89">
    <w:name w:val="xl89"/>
    <w:basedOn w:val="a"/>
    <w:rsid w:val="00980D5B"/>
    <w:pPr>
      <w:spacing w:before="100" w:beforeAutospacing="1" w:after="100" w:afterAutospacing="1" w:line="240" w:lineRule="auto"/>
    </w:pPr>
    <w:rPr>
      <w:rFonts w:ascii="Times New Roman" w:eastAsia="Times New Roman" w:hAnsi="Times New Roman"/>
      <w:sz w:val="18"/>
      <w:szCs w:val="18"/>
    </w:rPr>
  </w:style>
  <w:style w:type="paragraph" w:customStyle="1" w:styleId="xl90">
    <w:name w:val="xl90"/>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rPr>
  </w:style>
  <w:style w:type="paragraph" w:customStyle="1" w:styleId="xl91">
    <w:name w:val="xl91"/>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rPr>
  </w:style>
  <w:style w:type="paragraph" w:customStyle="1" w:styleId="xl92">
    <w:name w:val="xl92"/>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93">
    <w:name w:val="xl93"/>
    <w:basedOn w:val="a"/>
    <w:rsid w:val="00980D5B"/>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rPr>
  </w:style>
  <w:style w:type="paragraph" w:customStyle="1" w:styleId="xl94">
    <w:name w:val="xl94"/>
    <w:basedOn w:val="a"/>
    <w:rsid w:val="00980D5B"/>
    <w:pPr>
      <w:spacing w:before="100" w:beforeAutospacing="1" w:after="100" w:afterAutospacing="1" w:line="240" w:lineRule="auto"/>
    </w:pPr>
    <w:rPr>
      <w:rFonts w:ascii="Times New Roman" w:eastAsia="Times New Roman" w:hAnsi="Times New Roman"/>
      <w:sz w:val="18"/>
      <w:szCs w:val="18"/>
    </w:rPr>
  </w:style>
  <w:style w:type="paragraph" w:customStyle="1" w:styleId="xl95">
    <w:name w:val="xl95"/>
    <w:basedOn w:val="a"/>
    <w:rsid w:val="00980D5B"/>
    <w:pPr>
      <w:spacing w:before="100" w:beforeAutospacing="1" w:after="100" w:afterAutospacing="1" w:line="240" w:lineRule="auto"/>
      <w:jc w:val="center"/>
      <w:textAlignment w:val="center"/>
    </w:pPr>
    <w:rPr>
      <w:rFonts w:ascii="Times New Roman" w:eastAsia="Times New Roman" w:hAnsi="Times New Roman"/>
      <w:sz w:val="18"/>
      <w:szCs w:val="18"/>
    </w:rPr>
  </w:style>
  <w:style w:type="paragraph" w:customStyle="1" w:styleId="xl96">
    <w:name w:val="xl96"/>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7">
    <w:name w:val="xl97"/>
    <w:basedOn w:val="a"/>
    <w:rsid w:val="00980D5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rPr>
  </w:style>
  <w:style w:type="paragraph" w:customStyle="1" w:styleId="xl98">
    <w:name w:val="xl98"/>
    <w:basedOn w:val="a"/>
    <w:rsid w:val="00980D5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b/>
      <w:bCs/>
      <w:sz w:val="24"/>
      <w:szCs w:val="24"/>
    </w:rPr>
  </w:style>
  <w:style w:type="paragraph" w:customStyle="1" w:styleId="xl99">
    <w:name w:val="xl99"/>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100">
    <w:name w:val="xl100"/>
    <w:basedOn w:val="a"/>
    <w:rsid w:val="00980D5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b/>
      <w:bCs/>
      <w:sz w:val="24"/>
      <w:szCs w:val="24"/>
    </w:rPr>
  </w:style>
  <w:style w:type="paragraph" w:customStyle="1" w:styleId="xl101">
    <w:name w:val="xl101"/>
    <w:basedOn w:val="a"/>
    <w:rsid w:val="00980D5B"/>
    <w:pPr>
      <w:spacing w:before="100" w:beforeAutospacing="1" w:after="100" w:afterAutospacing="1" w:line="240" w:lineRule="auto"/>
      <w:jc w:val="center"/>
    </w:pPr>
    <w:rPr>
      <w:rFonts w:ascii="Times New Roman" w:eastAsia="Times New Roman" w:hAnsi="Times New Roman"/>
      <w:sz w:val="24"/>
      <w:szCs w:val="24"/>
    </w:rPr>
  </w:style>
  <w:style w:type="paragraph" w:customStyle="1" w:styleId="xl102">
    <w:name w:val="xl102"/>
    <w:basedOn w:val="a"/>
    <w:rsid w:val="00980D5B"/>
    <w:pPr>
      <w:pBdr>
        <w:bottom w:val="single" w:sz="4" w:space="0" w:color="auto"/>
      </w:pBdr>
      <w:spacing w:before="100" w:beforeAutospacing="1" w:after="100" w:afterAutospacing="1" w:line="240" w:lineRule="auto"/>
      <w:jc w:val="center"/>
    </w:pPr>
    <w:rPr>
      <w:rFonts w:ascii="Times New Roman" w:eastAsia="Times New Roman" w:hAnsi="Times New Roman"/>
      <w:b/>
      <w:bCs/>
      <w:sz w:val="24"/>
      <w:szCs w:val="24"/>
    </w:rPr>
  </w:style>
  <w:style w:type="paragraph" w:customStyle="1" w:styleId="xl103">
    <w:name w:val="xl103"/>
    <w:basedOn w:val="a"/>
    <w:rsid w:val="00980D5B"/>
    <w:pPr>
      <w:pBdr>
        <w:bottom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104">
    <w:name w:val="xl104"/>
    <w:basedOn w:val="a"/>
    <w:rsid w:val="00980D5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105">
    <w:name w:val="xl105"/>
    <w:basedOn w:val="a"/>
    <w:rsid w:val="00980D5B"/>
    <w:pPr>
      <w:spacing w:before="100" w:beforeAutospacing="1" w:after="100" w:afterAutospacing="1" w:line="240" w:lineRule="auto"/>
      <w:jc w:val="center"/>
    </w:pPr>
    <w:rPr>
      <w:rFonts w:ascii="Times New Roman" w:eastAsia="Times New Roman" w:hAnsi="Times New Roman"/>
      <w:b/>
      <w:bCs/>
      <w:sz w:val="24"/>
      <w:szCs w:val="24"/>
    </w:rPr>
  </w:style>
  <w:style w:type="paragraph" w:customStyle="1" w:styleId="xl106">
    <w:name w:val="xl106"/>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07">
    <w:name w:val="xl107"/>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08">
    <w:name w:val="xl108"/>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09">
    <w:name w:val="xl109"/>
    <w:basedOn w:val="a"/>
    <w:rsid w:val="00980D5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10">
    <w:name w:val="xl110"/>
    <w:basedOn w:val="a"/>
    <w:rsid w:val="00980D5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11">
    <w:name w:val="xl111"/>
    <w:basedOn w:val="a"/>
    <w:rsid w:val="00980D5B"/>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rPr>
  </w:style>
  <w:style w:type="paragraph" w:customStyle="1" w:styleId="xl112">
    <w:name w:val="xl112"/>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rPr>
  </w:style>
  <w:style w:type="paragraph" w:customStyle="1" w:styleId="xl113">
    <w:name w:val="xl113"/>
    <w:basedOn w:val="a"/>
    <w:rsid w:val="00980D5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numbering" w:customStyle="1" w:styleId="23">
    <w:name w:val="Нет списка2"/>
    <w:next w:val="a3"/>
    <w:semiHidden/>
    <w:unhideWhenUsed/>
    <w:rsid w:val="00DE16BE"/>
  </w:style>
  <w:style w:type="character" w:styleId="aff1">
    <w:name w:val="Placeholder Text"/>
    <w:basedOn w:val="a1"/>
    <w:uiPriority w:val="99"/>
    <w:semiHidden/>
    <w:rsid w:val="00DE16BE"/>
    <w:rPr>
      <w:color w:val="808080"/>
    </w:rPr>
  </w:style>
  <w:style w:type="paragraph" w:customStyle="1" w:styleId="xl114">
    <w:name w:val="xl114"/>
    <w:basedOn w:val="a"/>
    <w:rsid w:val="00DE16BE"/>
    <w:pP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15">
    <w:name w:val="xl115"/>
    <w:basedOn w:val="a"/>
    <w:rsid w:val="00DE16BE"/>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116">
    <w:name w:val="xl116"/>
    <w:basedOn w:val="a"/>
    <w:rsid w:val="00DE16BE"/>
    <w:pPr>
      <w:spacing w:before="100" w:beforeAutospacing="1" w:after="100" w:afterAutospacing="1" w:line="240" w:lineRule="auto"/>
    </w:pPr>
    <w:rPr>
      <w:rFonts w:ascii="Times New Roman" w:eastAsia="Times New Roman" w:hAnsi="Times New Roman"/>
      <w:b/>
      <w:bCs/>
      <w:i/>
      <w:iCs/>
      <w:sz w:val="24"/>
      <w:szCs w:val="24"/>
      <w:lang w:eastAsia="ru-RU"/>
    </w:rPr>
  </w:style>
  <w:style w:type="paragraph" w:customStyle="1" w:styleId="xl117">
    <w:name w:val="xl117"/>
    <w:basedOn w:val="a"/>
    <w:rsid w:val="00DE16BE"/>
    <w:pPr>
      <w:pBdr>
        <w:bottom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18">
    <w:name w:val="xl118"/>
    <w:basedOn w:val="a"/>
    <w:rsid w:val="00DE16BE"/>
    <w:pPr>
      <w:pBdr>
        <w:bottom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19">
    <w:name w:val="xl119"/>
    <w:basedOn w:val="a"/>
    <w:rsid w:val="00DE16BE"/>
    <w:pPr>
      <w:spacing w:before="100" w:beforeAutospacing="1" w:after="100" w:afterAutospacing="1" w:line="240" w:lineRule="auto"/>
    </w:pPr>
    <w:rPr>
      <w:rFonts w:ascii="Times New Roman" w:eastAsia="Times New Roman" w:hAnsi="Times New Roman"/>
      <w:b/>
      <w:bCs/>
      <w:i/>
      <w:iCs/>
      <w:sz w:val="24"/>
      <w:szCs w:val="24"/>
      <w:lang w:eastAsia="ru-RU"/>
    </w:rPr>
  </w:style>
  <w:style w:type="paragraph" w:customStyle="1" w:styleId="xl120">
    <w:name w:val="xl120"/>
    <w:basedOn w:val="a"/>
    <w:rsid w:val="00DE16BE"/>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121">
    <w:name w:val="xl121"/>
    <w:basedOn w:val="a"/>
    <w:rsid w:val="00DE16BE"/>
    <w:pPr>
      <w:spacing w:before="100" w:beforeAutospacing="1" w:after="100" w:afterAutospacing="1" w:line="240" w:lineRule="auto"/>
      <w:jc w:val="center"/>
    </w:pPr>
    <w:rPr>
      <w:rFonts w:ascii="Times New Roman" w:eastAsia="Times New Roman" w:hAnsi="Times New Roman"/>
      <w:b/>
      <w:bCs/>
      <w:i/>
      <w:iCs/>
      <w:sz w:val="24"/>
      <w:szCs w:val="24"/>
      <w:lang w:eastAsia="ru-RU"/>
    </w:rPr>
  </w:style>
  <w:style w:type="paragraph" w:customStyle="1" w:styleId="xl122">
    <w:name w:val="xl122"/>
    <w:basedOn w:val="a"/>
    <w:rsid w:val="00DE16BE"/>
    <w:pPr>
      <w:pBdr>
        <w:top w:val="single" w:sz="4" w:space="0" w:color="auto"/>
      </w:pBdr>
      <w:spacing w:before="100" w:beforeAutospacing="1" w:after="100" w:afterAutospacing="1" w:line="240" w:lineRule="auto"/>
      <w:jc w:val="center"/>
    </w:pPr>
    <w:rPr>
      <w:rFonts w:ascii="Times New Roman" w:eastAsia="Times New Roman" w:hAnsi="Times New Roman"/>
      <w:sz w:val="24"/>
      <w:szCs w:val="24"/>
      <w:lang w:eastAsia="ru-RU"/>
    </w:rPr>
  </w:style>
  <w:style w:type="paragraph" w:customStyle="1" w:styleId="xl123">
    <w:name w:val="xl123"/>
    <w:basedOn w:val="a"/>
    <w:rsid w:val="00DE16BE"/>
    <w:pPr>
      <w:pBdr>
        <w:top w:val="single" w:sz="4" w:space="0" w:color="auto"/>
      </w:pBdr>
      <w:spacing w:before="100" w:beforeAutospacing="1" w:after="100" w:afterAutospacing="1" w:line="240" w:lineRule="auto"/>
      <w:jc w:val="center"/>
    </w:pPr>
    <w:rPr>
      <w:rFonts w:ascii="Times New Roman" w:eastAsia="Times New Roman" w:hAnsi="Times New Roman"/>
      <w:b/>
      <w:bCs/>
      <w:sz w:val="24"/>
      <w:szCs w:val="24"/>
      <w:lang w:eastAsia="ru-RU"/>
    </w:rPr>
  </w:style>
  <w:style w:type="paragraph" w:customStyle="1" w:styleId="xl124">
    <w:name w:val="xl124"/>
    <w:basedOn w:val="a"/>
    <w:rsid w:val="00DE16B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25">
    <w:name w:val="xl125"/>
    <w:basedOn w:val="a"/>
    <w:rsid w:val="00DE16BE"/>
    <w:pPr>
      <w:pBdr>
        <w:top w:val="single" w:sz="4" w:space="0" w:color="auto"/>
      </w:pBdr>
      <w:spacing w:before="100" w:beforeAutospacing="1" w:after="100" w:afterAutospacing="1" w:line="240" w:lineRule="auto"/>
      <w:jc w:val="center"/>
    </w:pPr>
    <w:rPr>
      <w:rFonts w:ascii="Times New Roman" w:eastAsia="Times New Roman" w:hAnsi="Times New Roman"/>
      <w:b/>
      <w:bCs/>
      <w:sz w:val="24"/>
      <w:szCs w:val="24"/>
      <w:lang w:eastAsia="ru-RU"/>
    </w:rPr>
  </w:style>
  <w:style w:type="paragraph" w:customStyle="1" w:styleId="xl126">
    <w:name w:val="xl126"/>
    <w:basedOn w:val="a"/>
    <w:rsid w:val="00DE16BE"/>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127">
    <w:name w:val="xl127"/>
    <w:basedOn w:val="a"/>
    <w:rsid w:val="00DE16BE"/>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128">
    <w:name w:val="xl128"/>
    <w:basedOn w:val="a"/>
    <w:rsid w:val="00DE16BE"/>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129">
    <w:name w:val="xl129"/>
    <w:basedOn w:val="a"/>
    <w:rsid w:val="00DE16BE"/>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130">
    <w:name w:val="xl130"/>
    <w:basedOn w:val="a"/>
    <w:rsid w:val="00DE16B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31">
    <w:name w:val="xl131"/>
    <w:basedOn w:val="a"/>
    <w:rsid w:val="00DE16BE"/>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32">
    <w:name w:val="xl132"/>
    <w:basedOn w:val="a"/>
    <w:rsid w:val="00DE16B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33">
    <w:name w:val="xl133"/>
    <w:basedOn w:val="a"/>
    <w:rsid w:val="00DE16B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34">
    <w:name w:val="xl134"/>
    <w:basedOn w:val="a"/>
    <w:rsid w:val="00DE16BE"/>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35">
    <w:name w:val="xl135"/>
    <w:basedOn w:val="a"/>
    <w:rsid w:val="00DE16B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136">
    <w:name w:val="xl136"/>
    <w:basedOn w:val="a"/>
    <w:rsid w:val="00DE16BE"/>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lang w:eastAsia="ru-RU"/>
    </w:rPr>
  </w:style>
  <w:style w:type="paragraph" w:customStyle="1" w:styleId="xl137">
    <w:name w:val="xl137"/>
    <w:basedOn w:val="a"/>
    <w:rsid w:val="00DE16BE"/>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sz w:val="24"/>
      <w:szCs w:val="24"/>
      <w:lang w:eastAsia="ru-RU"/>
    </w:rPr>
  </w:style>
  <w:style w:type="paragraph" w:customStyle="1" w:styleId="xl138">
    <w:name w:val="xl138"/>
    <w:basedOn w:val="a"/>
    <w:rsid w:val="00DE16B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139">
    <w:name w:val="xl139"/>
    <w:basedOn w:val="a"/>
    <w:rsid w:val="00DE16BE"/>
    <w:pPr>
      <w:pBdr>
        <w:left w:val="single" w:sz="4" w:space="0" w:color="auto"/>
      </w:pBd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140">
    <w:name w:val="xl140"/>
    <w:basedOn w:val="a"/>
    <w:rsid w:val="00DE16BE"/>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41">
    <w:name w:val="xl141"/>
    <w:basedOn w:val="a"/>
    <w:rsid w:val="00DE16BE"/>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xl142">
    <w:name w:val="xl142"/>
    <w:basedOn w:val="a"/>
    <w:rsid w:val="00DE16BE"/>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ru-RU"/>
    </w:rPr>
  </w:style>
  <w:style w:type="paragraph" w:customStyle="1" w:styleId="18">
    <w:name w:val="Обычный1"/>
    <w:rsid w:val="000B588C"/>
    <w:pPr>
      <w:spacing w:after="0"/>
    </w:pPr>
    <w:rPr>
      <w:rFonts w:ascii="Arial" w:eastAsia="Arial" w:hAnsi="Arial" w:cs="Arial"/>
      <w:color w:val="000000"/>
      <w:lang w:eastAsia="ru-RU"/>
    </w:rPr>
  </w:style>
  <w:style w:type="paragraph" w:customStyle="1" w:styleId="rvps2">
    <w:name w:val="rvps2"/>
    <w:basedOn w:val="a"/>
    <w:rsid w:val="0083079B"/>
    <w:pPr>
      <w:spacing w:before="100" w:beforeAutospacing="1" w:after="100" w:afterAutospacing="1" w:line="240" w:lineRule="auto"/>
    </w:pPr>
    <w:rPr>
      <w:rFonts w:ascii="Times New Roman" w:eastAsia="Times New Roman" w:hAnsi="Times New Roman"/>
      <w:sz w:val="24"/>
      <w:szCs w:val="24"/>
      <w:lang w:val="uk-UA" w:eastAsia="uk-UA"/>
    </w:rPr>
  </w:style>
  <w:style w:type="character" w:customStyle="1" w:styleId="T40">
    <w:name w:val="T40"/>
    <w:rsid w:val="00057550"/>
    <w:rPr>
      <w:b/>
      <w:bCs w:val="0"/>
    </w:rPr>
  </w:style>
  <w:style w:type="character" w:customStyle="1" w:styleId="T74">
    <w:name w:val="T74"/>
    <w:rsid w:val="00057550"/>
    <w:rPr>
      <w:rFonts w:ascii="Times New Roman" w:hAnsi="Times New Roman" w:cs="Times New Roman" w:hint="default"/>
      <w:b/>
      <w:bCs w:val="0"/>
      <w:color w:val="auto"/>
      <w:sz w:val="24"/>
    </w:rPr>
  </w:style>
  <w:style w:type="character" w:customStyle="1" w:styleId="a9">
    <w:name w:val="Абзац списку Знак"/>
    <w:aliases w:val="Number Bullets Знак,Список уровня 2 Знак,Абзац Знак,CA bullets Знак,Заголовок 1.1 Знак,AC List 01 Знак,List Paragraph Знак,List Paragraph (numbered (a)) Знак,название табл/рис Знак,Chapter10 Знак,Литература Знак,Bullet Number Знак"/>
    <w:link w:val="a8"/>
    <w:uiPriority w:val="34"/>
    <w:locked/>
    <w:rsid w:val="00057550"/>
    <w:rPr>
      <w:rFonts w:ascii="Calibri" w:eastAsia="Calibri" w:hAnsi="Calibri" w:cs="Times New Roman"/>
    </w:rPr>
  </w:style>
  <w:style w:type="paragraph" w:styleId="aff2">
    <w:name w:val="footnote text"/>
    <w:basedOn w:val="a"/>
    <w:link w:val="aff3"/>
    <w:uiPriority w:val="99"/>
    <w:rsid w:val="00FA78E5"/>
    <w:pPr>
      <w:widowControl w:val="0"/>
      <w:suppressAutoHyphens/>
      <w:autoSpaceDE w:val="0"/>
      <w:spacing w:after="0" w:line="100" w:lineRule="atLeast"/>
    </w:pPr>
    <w:rPr>
      <w:rFonts w:ascii="Times New Roman CYR" w:eastAsia="Times New Roman" w:hAnsi="Times New Roman CYR"/>
      <w:sz w:val="20"/>
      <w:szCs w:val="20"/>
      <w:lang w:eastAsia="zh-CN"/>
    </w:rPr>
  </w:style>
  <w:style w:type="character" w:customStyle="1" w:styleId="aff4">
    <w:name w:val="Текст сноски Знак"/>
    <w:basedOn w:val="a1"/>
    <w:uiPriority w:val="99"/>
    <w:rsid w:val="00FA78E5"/>
    <w:rPr>
      <w:rFonts w:ascii="Calibri" w:eastAsia="Calibri" w:hAnsi="Calibri" w:cs="Times New Roman"/>
      <w:sz w:val="20"/>
      <w:szCs w:val="20"/>
    </w:rPr>
  </w:style>
  <w:style w:type="character" w:customStyle="1" w:styleId="aff3">
    <w:name w:val="Текст виноски Знак"/>
    <w:basedOn w:val="a1"/>
    <w:link w:val="aff2"/>
    <w:rsid w:val="00FA78E5"/>
    <w:rPr>
      <w:rFonts w:ascii="Times New Roman CYR" w:eastAsia="Times New Roman" w:hAnsi="Times New Roman CYR" w:cs="Times New Roman"/>
      <w:sz w:val="20"/>
      <w:szCs w:val="20"/>
      <w:lang w:eastAsia="zh-CN"/>
    </w:rPr>
  </w:style>
  <w:style w:type="character" w:styleId="aff5">
    <w:name w:val="footnote reference"/>
    <w:unhideWhenUsed/>
    <w:rsid w:val="00FA78E5"/>
    <w:rPr>
      <w:vertAlign w:val="superscript"/>
    </w:rPr>
  </w:style>
  <w:style w:type="character" w:customStyle="1" w:styleId="af5">
    <w:name w:val="Звичайний (веб) Знак"/>
    <w:aliases w:val="Обычный (Web) Знак"/>
    <w:link w:val="af4"/>
    <w:uiPriority w:val="99"/>
    <w:locked/>
    <w:rsid w:val="00DC1286"/>
    <w:rPr>
      <w:rFonts w:ascii="Times New Roman" w:eastAsia="Times New Roman" w:hAnsi="Times New Roman" w:cs="Times New Roman"/>
      <w:sz w:val="24"/>
      <w:szCs w:val="24"/>
      <w:lang w:eastAsia="zh-CN"/>
    </w:rPr>
  </w:style>
  <w:style w:type="character" w:customStyle="1" w:styleId="60">
    <w:name w:val="Заголовок 6 Знак"/>
    <w:basedOn w:val="a1"/>
    <w:link w:val="6"/>
    <w:rsid w:val="007310DD"/>
    <w:rPr>
      <w:rFonts w:ascii="Calibri" w:eastAsia="Times New Roman" w:hAnsi="Calibri" w:cs="Times New Roman"/>
      <w:b/>
      <w:bCs/>
      <w:lang w:eastAsia="zh-CN"/>
    </w:rPr>
  </w:style>
  <w:style w:type="character" w:customStyle="1" w:styleId="Absatz-Standardschriftart">
    <w:name w:val="Absatz-Standardschriftart"/>
    <w:rsid w:val="007310DD"/>
  </w:style>
  <w:style w:type="character" w:customStyle="1" w:styleId="24">
    <w:name w:val="Основной шрифт абзаца2"/>
    <w:rsid w:val="007310DD"/>
  </w:style>
  <w:style w:type="character" w:customStyle="1" w:styleId="WW-Absatz-Standardschriftart">
    <w:name w:val="WW-Absatz-Standardschriftart"/>
    <w:rsid w:val="007310DD"/>
  </w:style>
  <w:style w:type="character" w:customStyle="1" w:styleId="WW-Absatz-Standardschriftart1">
    <w:name w:val="WW-Absatz-Standardschriftart1"/>
    <w:rsid w:val="007310DD"/>
  </w:style>
  <w:style w:type="character" w:customStyle="1" w:styleId="WW-Absatz-Standardschriftart11">
    <w:name w:val="WW-Absatz-Standardschriftart11"/>
    <w:rsid w:val="007310DD"/>
  </w:style>
  <w:style w:type="character" w:customStyle="1" w:styleId="WW8Num15z4">
    <w:name w:val="WW8Num15z4"/>
    <w:rsid w:val="007310DD"/>
    <w:rPr>
      <w:rFonts w:ascii="Courier New" w:hAnsi="Courier New" w:cs="Courier New"/>
    </w:rPr>
  </w:style>
  <w:style w:type="character" w:customStyle="1" w:styleId="WW8Num16z0">
    <w:name w:val="WW8Num16z0"/>
    <w:rsid w:val="007310DD"/>
    <w:rPr>
      <w:rFonts w:ascii="Times New Roman" w:hAnsi="Times New Roman" w:cs="Times New Roman"/>
    </w:rPr>
  </w:style>
  <w:style w:type="character" w:customStyle="1" w:styleId="WW8Num17z0">
    <w:name w:val="WW8Num17z0"/>
    <w:rsid w:val="007310DD"/>
    <w:rPr>
      <w:rFonts w:ascii="Times New Roman" w:hAnsi="Times New Roman" w:cs="Times New Roman"/>
    </w:rPr>
  </w:style>
  <w:style w:type="character" w:customStyle="1" w:styleId="WW8Num19z0">
    <w:name w:val="WW8Num19z0"/>
    <w:rsid w:val="007310DD"/>
    <w:rPr>
      <w:rFonts w:ascii="Times New Roman" w:hAnsi="Times New Roman" w:cs="Times New Roman"/>
    </w:rPr>
  </w:style>
  <w:style w:type="character" w:customStyle="1" w:styleId="WW8Num20z0">
    <w:name w:val="WW8Num20z0"/>
    <w:rsid w:val="007310DD"/>
    <w:rPr>
      <w:rFonts w:ascii="Times New Roman" w:hAnsi="Times New Roman" w:cs="Times New Roman"/>
    </w:rPr>
  </w:style>
  <w:style w:type="character" w:customStyle="1" w:styleId="WW8Num21z0">
    <w:name w:val="WW8Num21z0"/>
    <w:rsid w:val="007310DD"/>
    <w:rPr>
      <w:rFonts w:ascii="Times New Roman" w:hAnsi="Times New Roman" w:cs="Times New Roman"/>
    </w:rPr>
  </w:style>
  <w:style w:type="character" w:customStyle="1" w:styleId="WW8Num22z0">
    <w:name w:val="WW8Num22z0"/>
    <w:rsid w:val="007310DD"/>
    <w:rPr>
      <w:rFonts w:ascii="Times New Roman" w:hAnsi="Times New Roman" w:cs="Times New Roman"/>
    </w:rPr>
  </w:style>
  <w:style w:type="character" w:customStyle="1" w:styleId="WW8Num23z0">
    <w:name w:val="WW8Num23z0"/>
    <w:rsid w:val="007310DD"/>
    <w:rPr>
      <w:rFonts w:ascii="Times New Roman" w:hAnsi="Times New Roman" w:cs="Times New Roman"/>
    </w:rPr>
  </w:style>
  <w:style w:type="character" w:customStyle="1" w:styleId="WW8Num24z0">
    <w:name w:val="WW8Num24z0"/>
    <w:rsid w:val="007310DD"/>
    <w:rPr>
      <w:rFonts w:ascii="Times New Roman" w:hAnsi="Times New Roman" w:cs="Times New Roman"/>
    </w:rPr>
  </w:style>
  <w:style w:type="character" w:customStyle="1" w:styleId="WW8Num25z0">
    <w:name w:val="WW8Num25z0"/>
    <w:rsid w:val="007310DD"/>
    <w:rPr>
      <w:rFonts w:ascii="Times New Roman" w:hAnsi="Times New Roman" w:cs="Times New Roman"/>
      <w:color w:val="000000"/>
    </w:rPr>
  </w:style>
  <w:style w:type="character" w:customStyle="1" w:styleId="WW8Num26z0">
    <w:name w:val="WW8Num26z0"/>
    <w:rsid w:val="007310DD"/>
    <w:rPr>
      <w:rFonts w:ascii="Times New Roman CYR" w:eastAsia="Times New Roman" w:hAnsi="Times New Roman CYR" w:cs="Times New Roman CYR"/>
    </w:rPr>
  </w:style>
  <w:style w:type="character" w:customStyle="1" w:styleId="WW8Num26z1">
    <w:name w:val="WW8Num26z1"/>
    <w:rsid w:val="007310DD"/>
    <w:rPr>
      <w:rFonts w:ascii="Courier New" w:hAnsi="Courier New" w:cs="Courier New"/>
    </w:rPr>
  </w:style>
  <w:style w:type="character" w:customStyle="1" w:styleId="WW8Num26z2">
    <w:name w:val="WW8Num26z2"/>
    <w:rsid w:val="007310DD"/>
    <w:rPr>
      <w:rFonts w:ascii="Wingdings" w:hAnsi="Wingdings" w:cs="Wingdings"/>
    </w:rPr>
  </w:style>
  <w:style w:type="character" w:customStyle="1" w:styleId="WW8Num26z3">
    <w:name w:val="WW8Num26z3"/>
    <w:rsid w:val="007310DD"/>
    <w:rPr>
      <w:rFonts w:ascii="Symbol" w:hAnsi="Symbol" w:cs="Symbol"/>
    </w:rPr>
  </w:style>
  <w:style w:type="character" w:customStyle="1" w:styleId="WW8Num27z0">
    <w:name w:val="WW8Num27z0"/>
    <w:rsid w:val="007310DD"/>
    <w:rPr>
      <w:rFonts w:ascii="Times New Roman" w:hAnsi="Times New Roman" w:cs="Times New Roman"/>
    </w:rPr>
  </w:style>
  <w:style w:type="character" w:customStyle="1" w:styleId="WW8Num28z0">
    <w:name w:val="WW8Num28z0"/>
    <w:rsid w:val="007310DD"/>
    <w:rPr>
      <w:rFonts w:ascii="Symbol" w:hAnsi="Symbol" w:cs="Symbol"/>
    </w:rPr>
  </w:style>
  <w:style w:type="character" w:customStyle="1" w:styleId="WW8Num28z1">
    <w:name w:val="WW8Num28z1"/>
    <w:rsid w:val="007310DD"/>
    <w:rPr>
      <w:rFonts w:ascii="Courier New" w:hAnsi="Courier New" w:cs="Courier New"/>
    </w:rPr>
  </w:style>
  <w:style w:type="character" w:customStyle="1" w:styleId="WW8Num28z2">
    <w:name w:val="WW8Num28z2"/>
    <w:rsid w:val="007310DD"/>
    <w:rPr>
      <w:rFonts w:ascii="Wingdings" w:hAnsi="Wingdings" w:cs="Wingdings"/>
    </w:rPr>
  </w:style>
  <w:style w:type="character" w:customStyle="1" w:styleId="WW8Num29z0">
    <w:name w:val="WW8Num29z0"/>
    <w:rsid w:val="007310DD"/>
    <w:rPr>
      <w:rFonts w:ascii="Times New Roman" w:hAnsi="Times New Roman" w:cs="Times New Roman"/>
    </w:rPr>
  </w:style>
  <w:style w:type="character" w:customStyle="1" w:styleId="WW8Num30z0">
    <w:name w:val="WW8Num30z0"/>
    <w:rsid w:val="007310DD"/>
    <w:rPr>
      <w:rFonts w:ascii="Times New Roman" w:hAnsi="Times New Roman" w:cs="Times New Roman"/>
    </w:rPr>
  </w:style>
  <w:style w:type="character" w:customStyle="1" w:styleId="WW8Num31z0">
    <w:name w:val="WW8Num31z0"/>
    <w:rsid w:val="007310DD"/>
    <w:rPr>
      <w:rFonts w:ascii="Symbol" w:hAnsi="Symbol" w:cs="Symbol"/>
    </w:rPr>
  </w:style>
  <w:style w:type="character" w:customStyle="1" w:styleId="WW8Num31z2">
    <w:name w:val="WW8Num31z2"/>
    <w:rsid w:val="007310DD"/>
    <w:rPr>
      <w:rFonts w:ascii="Wingdings" w:hAnsi="Wingdings" w:cs="Wingdings"/>
    </w:rPr>
  </w:style>
  <w:style w:type="character" w:customStyle="1" w:styleId="WW8Num31z4">
    <w:name w:val="WW8Num31z4"/>
    <w:rsid w:val="007310DD"/>
    <w:rPr>
      <w:rFonts w:ascii="Courier New" w:hAnsi="Courier New" w:cs="Courier New"/>
    </w:rPr>
  </w:style>
  <w:style w:type="character" w:customStyle="1" w:styleId="WW8Num32z0">
    <w:name w:val="WW8Num32z0"/>
    <w:rsid w:val="007310DD"/>
    <w:rPr>
      <w:rFonts w:ascii="Times New Roman" w:hAnsi="Times New Roman" w:cs="Times New Roman"/>
    </w:rPr>
  </w:style>
  <w:style w:type="character" w:customStyle="1" w:styleId="WW8Num35z0">
    <w:name w:val="WW8Num35z0"/>
    <w:rsid w:val="007310DD"/>
    <w:rPr>
      <w:rFonts w:ascii="Times New Roman" w:hAnsi="Times New Roman" w:cs="Times New Roman"/>
    </w:rPr>
  </w:style>
  <w:style w:type="character" w:customStyle="1" w:styleId="WW8Num36z0">
    <w:name w:val="WW8Num36z0"/>
    <w:rsid w:val="007310DD"/>
    <w:rPr>
      <w:b w:val="0"/>
    </w:rPr>
  </w:style>
  <w:style w:type="character" w:customStyle="1" w:styleId="WW8Num36z1">
    <w:name w:val="WW8Num36z1"/>
    <w:rsid w:val="007310DD"/>
    <w:rPr>
      <w:rFonts w:ascii="Symbol" w:hAnsi="Symbol" w:cs="Symbol"/>
    </w:rPr>
  </w:style>
  <w:style w:type="character" w:customStyle="1" w:styleId="WW8Num37z0">
    <w:name w:val="WW8Num37z0"/>
    <w:rsid w:val="007310DD"/>
    <w:rPr>
      <w:b/>
    </w:rPr>
  </w:style>
  <w:style w:type="character" w:customStyle="1" w:styleId="WW8Num38z0">
    <w:name w:val="WW8Num38z0"/>
    <w:rsid w:val="007310DD"/>
    <w:rPr>
      <w:rFonts w:ascii="Times New Roman" w:hAnsi="Times New Roman" w:cs="Times New Roman"/>
    </w:rPr>
  </w:style>
  <w:style w:type="character" w:customStyle="1" w:styleId="WW8Num40z0">
    <w:name w:val="WW8Num40z0"/>
    <w:rsid w:val="007310DD"/>
    <w:rPr>
      <w:rFonts w:ascii="Symbol" w:hAnsi="Symbol" w:cs="Symbol"/>
    </w:rPr>
  </w:style>
  <w:style w:type="character" w:customStyle="1" w:styleId="WW8Num40z1">
    <w:name w:val="WW8Num40z1"/>
    <w:rsid w:val="007310DD"/>
    <w:rPr>
      <w:rFonts w:ascii="Courier New" w:hAnsi="Courier New" w:cs="Courier New"/>
    </w:rPr>
  </w:style>
  <w:style w:type="character" w:customStyle="1" w:styleId="WW8Num40z2">
    <w:name w:val="WW8Num40z2"/>
    <w:rsid w:val="007310DD"/>
    <w:rPr>
      <w:rFonts w:ascii="Wingdings" w:hAnsi="Wingdings" w:cs="Wingdings"/>
    </w:rPr>
  </w:style>
  <w:style w:type="character" w:customStyle="1" w:styleId="WW8Num41z0">
    <w:name w:val="WW8Num41z0"/>
    <w:rsid w:val="007310DD"/>
    <w:rPr>
      <w:rFonts w:ascii="Symbol" w:hAnsi="Symbol" w:cs="Symbol"/>
    </w:rPr>
  </w:style>
  <w:style w:type="character" w:customStyle="1" w:styleId="WW8Num41z1">
    <w:name w:val="WW8Num41z1"/>
    <w:rsid w:val="007310DD"/>
    <w:rPr>
      <w:rFonts w:ascii="Courier New" w:hAnsi="Courier New" w:cs="Courier New"/>
    </w:rPr>
  </w:style>
  <w:style w:type="character" w:customStyle="1" w:styleId="WW8Num41z2">
    <w:name w:val="WW8Num41z2"/>
    <w:rsid w:val="007310DD"/>
    <w:rPr>
      <w:rFonts w:ascii="Wingdings" w:hAnsi="Wingdings" w:cs="Wingdings"/>
    </w:rPr>
  </w:style>
  <w:style w:type="character" w:customStyle="1" w:styleId="WW8Num42z0">
    <w:name w:val="WW8Num42z0"/>
    <w:rsid w:val="007310DD"/>
    <w:rPr>
      <w:rFonts w:ascii="Times New Roman" w:hAnsi="Times New Roman" w:cs="Times New Roman"/>
    </w:rPr>
  </w:style>
  <w:style w:type="character" w:customStyle="1" w:styleId="WW8Num43z0">
    <w:name w:val="WW8Num43z0"/>
    <w:rsid w:val="007310DD"/>
    <w:rPr>
      <w:rFonts w:ascii="Times New Roman" w:hAnsi="Times New Roman" w:cs="Times New Roman"/>
    </w:rPr>
  </w:style>
  <w:style w:type="character" w:customStyle="1" w:styleId="WW8Num44z0">
    <w:name w:val="WW8Num44z0"/>
    <w:rsid w:val="007310DD"/>
    <w:rPr>
      <w:rFonts w:ascii="Times New Roman" w:hAnsi="Times New Roman" w:cs="Times New Roman"/>
    </w:rPr>
  </w:style>
  <w:style w:type="character" w:customStyle="1" w:styleId="WW8NumSt35z0">
    <w:name w:val="WW8NumSt35z0"/>
    <w:rsid w:val="007310DD"/>
    <w:rPr>
      <w:rFonts w:ascii="Times New Roman" w:hAnsi="Times New Roman" w:cs="Times New Roman"/>
    </w:rPr>
  </w:style>
  <w:style w:type="character" w:customStyle="1" w:styleId="WW8NumSt40z0">
    <w:name w:val="WW8NumSt40z0"/>
    <w:rsid w:val="007310DD"/>
    <w:rPr>
      <w:rFonts w:ascii="Times New Roman" w:hAnsi="Times New Roman" w:cs="Times New Roman"/>
    </w:rPr>
  </w:style>
  <w:style w:type="character" w:customStyle="1" w:styleId="WW8NumSt45z0">
    <w:name w:val="WW8NumSt45z0"/>
    <w:rsid w:val="007310DD"/>
    <w:rPr>
      <w:rFonts w:ascii="Times New Roman" w:hAnsi="Times New Roman" w:cs="Times New Roman"/>
    </w:rPr>
  </w:style>
  <w:style w:type="character" w:customStyle="1" w:styleId="112">
    <w:name w:val="11"/>
    <w:rsid w:val="007310DD"/>
    <w:rPr>
      <w:rFonts w:ascii="Arial" w:hAnsi="Arial" w:cs="Arial"/>
      <w:color w:val="000080"/>
      <w:sz w:val="20"/>
      <w:szCs w:val="20"/>
    </w:rPr>
  </w:style>
  <w:style w:type="character" w:customStyle="1" w:styleId="aff6">
    <w:name w:val="Текст Знак"/>
    <w:rsid w:val="007310DD"/>
    <w:rPr>
      <w:rFonts w:ascii="Courier New" w:eastAsia="Times New Roman" w:hAnsi="Courier New" w:cs="Courier New"/>
      <w:lang w:val="ru-RU"/>
    </w:rPr>
  </w:style>
  <w:style w:type="character" w:customStyle="1" w:styleId="aff7">
    <w:name w:val="Основной текст + Полужирный"/>
    <w:rsid w:val="007310DD"/>
    <w:rPr>
      <w:rFonts w:ascii="Times New Roman" w:hAnsi="Times New Roman" w:cs="Times New Roman"/>
      <w:b/>
      <w:bCs/>
      <w:spacing w:val="10"/>
      <w:sz w:val="21"/>
      <w:szCs w:val="21"/>
      <w:u w:val="none"/>
    </w:rPr>
  </w:style>
  <w:style w:type="character" w:customStyle="1" w:styleId="10pt">
    <w:name w:val="Основной текст + 10 pt"/>
    <w:rsid w:val="007310DD"/>
    <w:rPr>
      <w:rFonts w:ascii="Times New Roman" w:hAnsi="Times New Roman" w:cs="Times New Roman"/>
      <w:sz w:val="20"/>
      <w:szCs w:val="20"/>
      <w:u w:val="none"/>
    </w:rPr>
  </w:style>
  <w:style w:type="character" w:customStyle="1" w:styleId="aff8">
    <w:name w:val="Символ нумерации"/>
    <w:rsid w:val="007310DD"/>
  </w:style>
  <w:style w:type="character" w:customStyle="1" w:styleId="aff9">
    <w:name w:val="Маркеры списка"/>
    <w:rsid w:val="007310DD"/>
    <w:rPr>
      <w:rFonts w:ascii="OpenSymbol" w:eastAsia="OpenSymbol" w:hAnsi="OpenSymbol" w:cs="OpenSymbol"/>
    </w:rPr>
  </w:style>
  <w:style w:type="character" w:customStyle="1" w:styleId="19">
    <w:name w:val="Знак примечания1"/>
    <w:rsid w:val="007310DD"/>
    <w:rPr>
      <w:sz w:val="16"/>
      <w:szCs w:val="16"/>
    </w:rPr>
  </w:style>
  <w:style w:type="character" w:customStyle="1" w:styleId="affa">
    <w:name w:val="Текст примечания Знак"/>
    <w:rsid w:val="007310DD"/>
    <w:rPr>
      <w:rFonts w:ascii="Times New Roman CYR" w:hAnsi="Times New Roman CYR" w:cs="Times New Roman CYR"/>
      <w:lang w:val="ru-RU" w:eastAsia="zh-CN"/>
    </w:rPr>
  </w:style>
  <w:style w:type="character" w:customStyle="1" w:styleId="affb">
    <w:name w:val="Тема примечания Знак"/>
    <w:rsid w:val="007310DD"/>
    <w:rPr>
      <w:rFonts w:ascii="Times New Roman CYR" w:hAnsi="Times New Roman CYR" w:cs="Times New Roman CYR"/>
      <w:b/>
      <w:bCs/>
      <w:lang w:val="ru-RU" w:eastAsia="zh-CN"/>
    </w:rPr>
  </w:style>
  <w:style w:type="paragraph" w:customStyle="1" w:styleId="25">
    <w:name w:val="Указатель2"/>
    <w:basedOn w:val="a"/>
    <w:rsid w:val="007310DD"/>
    <w:pPr>
      <w:suppressLineNumbers/>
      <w:suppressAutoHyphens/>
      <w:spacing w:after="0" w:line="0" w:lineRule="atLeast"/>
      <w:jc w:val="both"/>
    </w:pPr>
    <w:rPr>
      <w:rFonts w:ascii="Times New Roman CYR" w:eastAsia="Times New Roman" w:hAnsi="Times New Roman CYR" w:cs="Mangal"/>
      <w:sz w:val="24"/>
      <w:szCs w:val="24"/>
      <w:lang w:eastAsia="zh-CN"/>
    </w:rPr>
  </w:style>
  <w:style w:type="paragraph" w:customStyle="1" w:styleId="1a">
    <w:name w:val="Название объекта1"/>
    <w:basedOn w:val="a"/>
    <w:rsid w:val="007310DD"/>
    <w:pPr>
      <w:suppressLineNumbers/>
      <w:suppressAutoHyphens/>
      <w:spacing w:before="120" w:after="120" w:line="0" w:lineRule="atLeast"/>
      <w:jc w:val="both"/>
    </w:pPr>
    <w:rPr>
      <w:rFonts w:ascii="Times New Roman CYR" w:eastAsia="Times New Roman" w:hAnsi="Times New Roman CYR" w:cs="Mangal"/>
      <w:i/>
      <w:iCs/>
      <w:sz w:val="24"/>
      <w:szCs w:val="24"/>
      <w:lang w:eastAsia="zh-CN"/>
    </w:rPr>
  </w:style>
  <w:style w:type="paragraph" w:customStyle="1" w:styleId="1b">
    <w:name w:val="Знак1 Знак Знак Знак"/>
    <w:basedOn w:val="a"/>
    <w:rsid w:val="007310DD"/>
    <w:pPr>
      <w:suppressAutoHyphens/>
      <w:spacing w:after="0" w:line="100" w:lineRule="atLeast"/>
    </w:pPr>
    <w:rPr>
      <w:rFonts w:ascii="Verdana" w:eastAsia="Times New Roman" w:hAnsi="Verdana" w:cs="Verdana"/>
      <w:sz w:val="20"/>
      <w:szCs w:val="20"/>
      <w:lang w:val="en-US" w:eastAsia="zh-CN"/>
    </w:rPr>
  </w:style>
  <w:style w:type="paragraph" w:styleId="2">
    <w:name w:val="List Bullet 2"/>
    <w:basedOn w:val="a"/>
    <w:rsid w:val="007310DD"/>
    <w:pPr>
      <w:numPr>
        <w:numId w:val="3"/>
      </w:numPr>
      <w:tabs>
        <w:tab w:val="clear" w:pos="643"/>
        <w:tab w:val="left" w:pos="53"/>
        <w:tab w:val="left" w:pos="1256"/>
      </w:tabs>
      <w:suppressAutoHyphens/>
      <w:spacing w:after="0" w:line="0" w:lineRule="atLeast"/>
      <w:ind w:left="53" w:right="136" w:firstLine="0"/>
      <w:jc w:val="both"/>
    </w:pPr>
    <w:rPr>
      <w:rFonts w:ascii="Times New Roman CYR" w:eastAsia="Times New Roman" w:hAnsi="Times New Roman CYR" w:cs="Times New Roman CYR"/>
      <w:sz w:val="24"/>
      <w:szCs w:val="24"/>
      <w:lang w:eastAsia="zh-CN"/>
    </w:rPr>
  </w:style>
  <w:style w:type="character" w:customStyle="1" w:styleId="1c">
    <w:name w:val="Нижний колонтитул Знак1"/>
    <w:basedOn w:val="a1"/>
    <w:uiPriority w:val="99"/>
    <w:rsid w:val="007310DD"/>
    <w:rPr>
      <w:rFonts w:ascii="Times New Roman CYR" w:eastAsia="Times New Roman" w:hAnsi="Times New Roman CYR" w:cs="Times New Roman"/>
      <w:sz w:val="24"/>
      <w:szCs w:val="24"/>
      <w:lang w:val="ru-RU" w:eastAsia="zh-CN"/>
    </w:rPr>
  </w:style>
  <w:style w:type="paragraph" w:customStyle="1" w:styleId="affc">
    <w:name w:val="Знак Знак Знак Знак Знак Знак"/>
    <w:basedOn w:val="a"/>
    <w:rsid w:val="007310DD"/>
    <w:pPr>
      <w:suppressAutoHyphens/>
      <w:spacing w:after="0" w:line="100" w:lineRule="atLeast"/>
    </w:pPr>
    <w:rPr>
      <w:rFonts w:ascii="Verdana" w:eastAsia="Times New Roman" w:hAnsi="Verdana" w:cs="Verdana"/>
      <w:sz w:val="20"/>
      <w:szCs w:val="20"/>
      <w:lang w:val="en-US" w:eastAsia="zh-CN"/>
    </w:rPr>
  </w:style>
  <w:style w:type="paragraph" w:styleId="33">
    <w:name w:val="List Bullet 3"/>
    <w:basedOn w:val="a"/>
    <w:rsid w:val="007310DD"/>
    <w:pPr>
      <w:tabs>
        <w:tab w:val="left" w:pos="926"/>
      </w:tabs>
      <w:suppressAutoHyphens/>
      <w:spacing w:after="0" w:line="0" w:lineRule="atLeast"/>
      <w:ind w:left="926" w:hanging="360"/>
      <w:jc w:val="both"/>
    </w:pPr>
    <w:rPr>
      <w:rFonts w:ascii="Times New Roman CYR" w:eastAsia="Times New Roman" w:hAnsi="Times New Roman CYR" w:cs="Times New Roman CYR"/>
      <w:sz w:val="24"/>
      <w:szCs w:val="24"/>
      <w:lang w:eastAsia="zh-CN"/>
    </w:rPr>
  </w:style>
  <w:style w:type="paragraph" w:customStyle="1" w:styleId="210">
    <w:name w:val="Средняя сетка 21"/>
    <w:qFormat/>
    <w:rsid w:val="007310DD"/>
    <w:pPr>
      <w:suppressAutoHyphens/>
      <w:spacing w:after="0" w:line="240" w:lineRule="auto"/>
    </w:pPr>
    <w:rPr>
      <w:rFonts w:ascii="Calibri" w:eastAsia="Calibri" w:hAnsi="Calibri" w:cs="Calibri"/>
      <w:lang w:val="uk-UA" w:eastAsia="zh-CN"/>
    </w:rPr>
  </w:style>
  <w:style w:type="paragraph" w:customStyle="1" w:styleId="xl26">
    <w:name w:val="xl26"/>
    <w:basedOn w:val="a"/>
    <w:rsid w:val="007310DD"/>
    <w:pPr>
      <w:pBdr>
        <w:top w:val="single" w:sz="4" w:space="0" w:color="000000"/>
        <w:left w:val="single" w:sz="4" w:space="0" w:color="000000"/>
        <w:bottom w:val="single" w:sz="8" w:space="0" w:color="000000"/>
        <w:right w:val="single" w:sz="8" w:space="0" w:color="000000"/>
      </w:pBdr>
      <w:suppressAutoHyphens/>
      <w:spacing w:before="280" w:after="280" w:line="100" w:lineRule="atLeast"/>
      <w:jc w:val="center"/>
      <w:textAlignment w:val="center"/>
    </w:pPr>
    <w:rPr>
      <w:rFonts w:ascii="Times New Roman" w:eastAsia="Times New Roman" w:hAnsi="Times New Roman"/>
      <w:b/>
      <w:bCs/>
      <w:i/>
      <w:iCs/>
      <w:sz w:val="24"/>
      <w:szCs w:val="24"/>
      <w:lang w:eastAsia="zh-CN"/>
    </w:rPr>
  </w:style>
  <w:style w:type="paragraph" w:customStyle="1" w:styleId="affd">
    <w:name w:val="Знак"/>
    <w:basedOn w:val="a"/>
    <w:rsid w:val="007310DD"/>
    <w:pPr>
      <w:suppressAutoHyphens/>
      <w:spacing w:after="0" w:line="100" w:lineRule="atLeast"/>
    </w:pPr>
    <w:rPr>
      <w:rFonts w:ascii="Verdana" w:eastAsia="Times New Roman" w:hAnsi="Verdana" w:cs="Verdana"/>
      <w:sz w:val="20"/>
      <w:szCs w:val="20"/>
      <w:lang w:val="en-US" w:eastAsia="zh-CN"/>
    </w:rPr>
  </w:style>
  <w:style w:type="paragraph" w:customStyle="1" w:styleId="Normal1">
    <w:name w:val="Normal1"/>
    <w:rsid w:val="007310DD"/>
    <w:pPr>
      <w:widowControl w:val="0"/>
      <w:suppressAutoHyphens/>
      <w:snapToGrid w:val="0"/>
      <w:spacing w:after="0" w:line="240" w:lineRule="auto"/>
    </w:pPr>
    <w:rPr>
      <w:rFonts w:ascii="Times New Roman" w:eastAsia="Times New Roman" w:hAnsi="Times New Roman" w:cs="Times New Roman"/>
      <w:sz w:val="20"/>
      <w:szCs w:val="20"/>
      <w:lang w:eastAsia="zh-CN"/>
    </w:rPr>
  </w:style>
  <w:style w:type="paragraph" w:customStyle="1" w:styleId="affe">
    <w:name w:val="По  центру"/>
    <w:basedOn w:val="a"/>
    <w:rsid w:val="007310DD"/>
    <w:pPr>
      <w:suppressAutoHyphens/>
      <w:spacing w:after="0" w:line="100" w:lineRule="atLeast"/>
      <w:jc w:val="center"/>
    </w:pPr>
    <w:rPr>
      <w:rFonts w:ascii="Times New Roman" w:eastAsia="Times New Roman" w:hAnsi="Times New Roman"/>
      <w:sz w:val="24"/>
      <w:szCs w:val="20"/>
      <w:lang w:eastAsia="zh-CN"/>
    </w:rPr>
  </w:style>
  <w:style w:type="paragraph" w:customStyle="1" w:styleId="1d">
    <w:name w:val="нум1"/>
    <w:basedOn w:val="affe"/>
    <w:rsid w:val="007310DD"/>
    <w:pPr>
      <w:tabs>
        <w:tab w:val="left" w:pos="720"/>
      </w:tabs>
      <w:ind w:firstLine="1021"/>
      <w:jc w:val="both"/>
    </w:pPr>
  </w:style>
  <w:style w:type="paragraph" w:customStyle="1" w:styleId="26">
    <w:name w:val="нум2"/>
    <w:basedOn w:val="1d"/>
    <w:rsid w:val="007310DD"/>
    <w:pPr>
      <w:tabs>
        <w:tab w:val="num" w:pos="1080"/>
      </w:tabs>
      <w:ind w:left="792" w:hanging="432"/>
      <w:outlineLvl w:val="1"/>
    </w:pPr>
  </w:style>
  <w:style w:type="paragraph" w:customStyle="1" w:styleId="1e">
    <w:name w:val="Схема документа1"/>
    <w:basedOn w:val="a"/>
    <w:rsid w:val="007310DD"/>
    <w:pPr>
      <w:shd w:val="clear" w:color="auto" w:fill="000080"/>
      <w:suppressAutoHyphens/>
      <w:spacing w:after="0" w:line="0" w:lineRule="atLeast"/>
      <w:jc w:val="both"/>
    </w:pPr>
    <w:rPr>
      <w:rFonts w:ascii="Tahoma" w:eastAsia="Times New Roman" w:hAnsi="Tahoma" w:cs="Tahoma"/>
      <w:sz w:val="20"/>
      <w:szCs w:val="20"/>
      <w:lang w:eastAsia="zh-CN"/>
    </w:rPr>
  </w:style>
  <w:style w:type="paragraph" w:styleId="afff">
    <w:name w:val="Body Text Indent"/>
    <w:basedOn w:val="a"/>
    <w:link w:val="afff0"/>
    <w:rsid w:val="007310DD"/>
    <w:pPr>
      <w:suppressAutoHyphens/>
      <w:spacing w:after="120" w:line="0" w:lineRule="atLeast"/>
      <w:ind w:left="283"/>
      <w:jc w:val="both"/>
    </w:pPr>
    <w:rPr>
      <w:rFonts w:ascii="Times New Roman CYR" w:eastAsia="Times New Roman" w:hAnsi="Times New Roman CYR" w:cs="Times New Roman CYR"/>
      <w:sz w:val="24"/>
      <w:szCs w:val="24"/>
      <w:lang w:eastAsia="zh-CN"/>
    </w:rPr>
  </w:style>
  <w:style w:type="character" w:customStyle="1" w:styleId="afff0">
    <w:name w:val="Основний текст з відступом Знак"/>
    <w:basedOn w:val="a1"/>
    <w:link w:val="afff"/>
    <w:rsid w:val="007310DD"/>
    <w:rPr>
      <w:rFonts w:ascii="Times New Roman CYR" w:eastAsia="Times New Roman" w:hAnsi="Times New Roman CYR" w:cs="Times New Roman CYR"/>
      <w:sz w:val="24"/>
      <w:szCs w:val="24"/>
      <w:lang w:eastAsia="zh-CN"/>
    </w:rPr>
  </w:style>
  <w:style w:type="paragraph" w:customStyle="1" w:styleId="1f">
    <w:name w:val="Знак1"/>
    <w:basedOn w:val="a"/>
    <w:rsid w:val="007310DD"/>
    <w:pPr>
      <w:suppressAutoHyphens/>
      <w:spacing w:after="0" w:line="100" w:lineRule="atLeast"/>
    </w:pPr>
    <w:rPr>
      <w:rFonts w:ascii="Verdana" w:eastAsia="Times New Roman" w:hAnsi="Verdana" w:cs="Verdana"/>
      <w:sz w:val="20"/>
      <w:szCs w:val="20"/>
      <w:lang w:val="en-US" w:eastAsia="zh-CN"/>
    </w:rPr>
  </w:style>
  <w:style w:type="paragraph" w:customStyle="1" w:styleId="afff1">
    <w:name w:val="Знак Знак Знак Знак Знак Знак Знак Знак Знак Знак Знак Знак Знак Знак"/>
    <w:basedOn w:val="a"/>
    <w:rsid w:val="007310DD"/>
    <w:pPr>
      <w:suppressAutoHyphens/>
      <w:spacing w:after="0" w:line="100" w:lineRule="atLeast"/>
    </w:pPr>
    <w:rPr>
      <w:rFonts w:ascii="Verdana" w:eastAsia="Times New Roman" w:hAnsi="Verdana" w:cs="Verdana"/>
      <w:sz w:val="20"/>
      <w:szCs w:val="20"/>
      <w:lang w:val="en-US" w:eastAsia="zh-CN"/>
    </w:rPr>
  </w:style>
  <w:style w:type="character" w:customStyle="1" w:styleId="1f0">
    <w:name w:val="Текст выноски Знак1"/>
    <w:basedOn w:val="a1"/>
    <w:rsid w:val="007310DD"/>
    <w:rPr>
      <w:rFonts w:ascii="Tahoma" w:eastAsia="Times New Roman" w:hAnsi="Tahoma" w:cs="Times New Roman"/>
      <w:sz w:val="16"/>
      <w:szCs w:val="16"/>
      <w:lang w:val="ru-RU" w:eastAsia="zh-CN"/>
    </w:rPr>
  </w:style>
  <w:style w:type="paragraph" w:customStyle="1" w:styleId="1f1">
    <w:name w:val="Текст1"/>
    <w:basedOn w:val="a"/>
    <w:rsid w:val="007310DD"/>
    <w:pPr>
      <w:suppressAutoHyphens/>
      <w:spacing w:after="0" w:line="100" w:lineRule="atLeast"/>
    </w:pPr>
    <w:rPr>
      <w:rFonts w:ascii="Courier New" w:eastAsia="Times New Roman" w:hAnsi="Courier New"/>
      <w:sz w:val="20"/>
      <w:szCs w:val="20"/>
      <w:lang w:eastAsia="zh-CN"/>
    </w:rPr>
  </w:style>
  <w:style w:type="character" w:customStyle="1" w:styleId="1f2">
    <w:name w:val="Верхний колонтитул Знак1"/>
    <w:basedOn w:val="a1"/>
    <w:rsid w:val="007310DD"/>
    <w:rPr>
      <w:rFonts w:ascii="Times New Roman" w:eastAsia="Times New Roman" w:hAnsi="Times New Roman" w:cs="Times New Roman"/>
      <w:sz w:val="24"/>
      <w:szCs w:val="24"/>
      <w:lang w:val="ru-RU" w:eastAsia="zh-CN"/>
    </w:rPr>
  </w:style>
  <w:style w:type="paragraph" w:customStyle="1" w:styleId="1f3">
    <w:name w:val="Текст примечания1"/>
    <w:basedOn w:val="a"/>
    <w:rsid w:val="007310DD"/>
    <w:pPr>
      <w:suppressAutoHyphens/>
      <w:spacing w:after="0" w:line="0" w:lineRule="atLeast"/>
      <w:jc w:val="both"/>
    </w:pPr>
    <w:rPr>
      <w:rFonts w:ascii="Times New Roman CYR" w:eastAsia="Times New Roman" w:hAnsi="Times New Roman CYR" w:cs="Times New Roman CYR"/>
      <w:sz w:val="20"/>
      <w:szCs w:val="20"/>
      <w:lang w:eastAsia="zh-CN"/>
    </w:rPr>
  </w:style>
  <w:style w:type="paragraph" w:styleId="afff2">
    <w:name w:val="annotation text"/>
    <w:basedOn w:val="a"/>
    <w:link w:val="afff3"/>
    <w:uiPriority w:val="99"/>
    <w:unhideWhenUsed/>
    <w:rsid w:val="007310DD"/>
    <w:pPr>
      <w:suppressAutoHyphens/>
      <w:spacing w:after="0" w:line="240" w:lineRule="auto"/>
      <w:jc w:val="both"/>
    </w:pPr>
    <w:rPr>
      <w:rFonts w:ascii="Times New Roman CYR" w:eastAsia="Times New Roman" w:hAnsi="Times New Roman CYR" w:cs="Times New Roman CYR"/>
      <w:sz w:val="20"/>
      <w:szCs w:val="20"/>
      <w:lang w:eastAsia="zh-CN"/>
    </w:rPr>
  </w:style>
  <w:style w:type="character" w:customStyle="1" w:styleId="afff3">
    <w:name w:val="Текст примітки Знак"/>
    <w:basedOn w:val="a1"/>
    <w:link w:val="afff2"/>
    <w:uiPriority w:val="99"/>
    <w:rsid w:val="007310DD"/>
    <w:rPr>
      <w:rFonts w:ascii="Times New Roman CYR" w:eastAsia="Times New Roman" w:hAnsi="Times New Roman CYR" w:cs="Times New Roman CYR"/>
      <w:sz w:val="20"/>
      <w:szCs w:val="20"/>
      <w:lang w:eastAsia="zh-CN"/>
    </w:rPr>
  </w:style>
  <w:style w:type="paragraph" w:styleId="afff4">
    <w:name w:val="annotation subject"/>
    <w:basedOn w:val="1f3"/>
    <w:next w:val="1f3"/>
    <w:link w:val="afff5"/>
    <w:rsid w:val="007310DD"/>
    <w:rPr>
      <w:b/>
      <w:bCs/>
    </w:rPr>
  </w:style>
  <w:style w:type="character" w:customStyle="1" w:styleId="afff5">
    <w:name w:val="Тема примітки Знак"/>
    <w:basedOn w:val="afff3"/>
    <w:link w:val="afff4"/>
    <w:rsid w:val="007310DD"/>
    <w:rPr>
      <w:rFonts w:ascii="Times New Roman CYR" w:eastAsia="Times New Roman" w:hAnsi="Times New Roman CYR" w:cs="Times New Roman CYR"/>
      <w:b/>
      <w:bCs/>
      <w:sz w:val="20"/>
      <w:szCs w:val="20"/>
      <w:lang w:eastAsia="zh-CN"/>
    </w:rPr>
  </w:style>
  <w:style w:type="character" w:styleId="afff6">
    <w:name w:val="Strong"/>
    <w:uiPriority w:val="22"/>
    <w:qFormat/>
    <w:rsid w:val="007310DD"/>
    <w:rPr>
      <w:b/>
      <w:bCs/>
    </w:rPr>
  </w:style>
  <w:style w:type="character" w:styleId="afff7">
    <w:name w:val="annotation reference"/>
    <w:unhideWhenUsed/>
    <w:rsid w:val="007310DD"/>
    <w:rPr>
      <w:sz w:val="16"/>
      <w:szCs w:val="16"/>
    </w:rPr>
  </w:style>
  <w:style w:type="paragraph" w:styleId="HTML">
    <w:name w:val="HTML Preformatted"/>
    <w:basedOn w:val="a"/>
    <w:link w:val="HTML0"/>
    <w:uiPriority w:val="99"/>
    <w:unhideWhenUsed/>
    <w:rsid w:val="00731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eastAsia="zh-CN"/>
    </w:rPr>
  </w:style>
  <w:style w:type="character" w:customStyle="1" w:styleId="HTML0">
    <w:name w:val="Стандартний HTML Знак"/>
    <w:basedOn w:val="a1"/>
    <w:link w:val="HTML"/>
    <w:uiPriority w:val="99"/>
    <w:rsid w:val="007310DD"/>
    <w:rPr>
      <w:rFonts w:ascii="Courier New" w:eastAsia="Times New Roman" w:hAnsi="Courier New" w:cs="Times New Roman"/>
      <w:sz w:val="20"/>
      <w:szCs w:val="20"/>
      <w:lang w:eastAsia="zh-CN"/>
    </w:rPr>
  </w:style>
  <w:style w:type="character" w:customStyle="1" w:styleId="hps">
    <w:name w:val="hps"/>
    <w:rsid w:val="007310DD"/>
  </w:style>
  <w:style w:type="character" w:customStyle="1" w:styleId="FontStyle37">
    <w:name w:val="Font Style37"/>
    <w:rsid w:val="007310DD"/>
    <w:rPr>
      <w:rFonts w:ascii="Times New Roman" w:hAnsi="Times New Roman" w:cs="Times New Roman" w:hint="default"/>
      <w:sz w:val="22"/>
      <w:szCs w:val="22"/>
    </w:rPr>
  </w:style>
  <w:style w:type="paragraph" w:customStyle="1" w:styleId="afff8">
    <w:name w:val="Нормальний текст"/>
    <w:basedOn w:val="a"/>
    <w:rsid w:val="007310DD"/>
    <w:pPr>
      <w:spacing w:before="120" w:after="0" w:line="240" w:lineRule="auto"/>
      <w:ind w:firstLine="567"/>
    </w:pPr>
    <w:rPr>
      <w:rFonts w:ascii="Antiqua" w:eastAsia="Times New Roman" w:hAnsi="Antiqua"/>
      <w:sz w:val="26"/>
      <w:szCs w:val="20"/>
      <w:lang w:val="uk-UA" w:eastAsia="ru-RU"/>
    </w:rPr>
  </w:style>
  <w:style w:type="paragraph" w:customStyle="1" w:styleId="afff9">
    <w:name w:val="a"/>
    <w:basedOn w:val="a"/>
    <w:rsid w:val="007310DD"/>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1f4">
    <w:name w:val="Без интервала1"/>
    <w:rsid w:val="007310DD"/>
    <w:pPr>
      <w:spacing w:after="0" w:line="240" w:lineRule="auto"/>
    </w:pPr>
    <w:rPr>
      <w:rFonts w:ascii="Calibri" w:eastAsia="Times New Roman" w:hAnsi="Calibri" w:cs="Times New Roman"/>
      <w:lang w:val="uk-UA"/>
    </w:rPr>
  </w:style>
  <w:style w:type="paragraph" w:customStyle="1" w:styleId="Style6">
    <w:name w:val="Style6"/>
    <w:basedOn w:val="a"/>
    <w:rsid w:val="007310DD"/>
    <w:pPr>
      <w:widowControl w:val="0"/>
      <w:autoSpaceDE w:val="0"/>
      <w:autoSpaceDN w:val="0"/>
      <w:adjustRightInd w:val="0"/>
      <w:spacing w:after="0" w:line="278" w:lineRule="exact"/>
      <w:ind w:hanging="1790"/>
    </w:pPr>
    <w:rPr>
      <w:rFonts w:ascii="Times New Roman" w:eastAsia="Times New Roman" w:hAnsi="Times New Roman"/>
      <w:sz w:val="24"/>
      <w:szCs w:val="24"/>
      <w:lang w:eastAsia="ru-RU"/>
    </w:rPr>
  </w:style>
  <w:style w:type="character" w:customStyle="1" w:styleId="FontStyle70">
    <w:name w:val="Font Style70"/>
    <w:rsid w:val="007310DD"/>
    <w:rPr>
      <w:rFonts w:ascii="Times New Roman" w:hAnsi="Times New Roman" w:cs="Times New Roman" w:hint="default"/>
      <w:sz w:val="22"/>
      <w:szCs w:val="22"/>
    </w:rPr>
  </w:style>
  <w:style w:type="character" w:customStyle="1" w:styleId="34">
    <w:name w:val="Знак Знак3"/>
    <w:rsid w:val="007310DD"/>
    <w:rPr>
      <w:rFonts w:ascii="Courier New" w:eastAsia="Courier New" w:hAnsi="Courier New" w:cs="Courier New" w:hint="default"/>
      <w:lang w:val="ru-RU" w:eastAsia="ru-RU" w:bidi="ar-SA"/>
    </w:rPr>
  </w:style>
  <w:style w:type="character" w:customStyle="1" w:styleId="FontStyle12">
    <w:name w:val="Font Style12"/>
    <w:rsid w:val="007310DD"/>
    <w:rPr>
      <w:rFonts w:ascii="Times New Roman" w:hAnsi="Times New Roman" w:cs="Times New Roman" w:hint="default"/>
      <w:b/>
      <w:bCs/>
      <w:sz w:val="22"/>
      <w:szCs w:val="22"/>
    </w:rPr>
  </w:style>
  <w:style w:type="paragraph" w:customStyle="1" w:styleId="Default">
    <w:name w:val="Default"/>
    <w:rsid w:val="007310DD"/>
    <w:pPr>
      <w:suppressAutoHyphens/>
      <w:autoSpaceDE w:val="0"/>
      <w:spacing w:after="0" w:line="240" w:lineRule="auto"/>
    </w:pPr>
    <w:rPr>
      <w:rFonts w:ascii="Arial" w:eastAsia="Times New Roman" w:hAnsi="Arial" w:cs="Arial"/>
      <w:color w:val="000000"/>
      <w:sz w:val="24"/>
      <w:szCs w:val="24"/>
      <w:lang w:eastAsia="ar-SA"/>
    </w:rPr>
  </w:style>
  <w:style w:type="character" w:customStyle="1" w:styleId="rvts37">
    <w:name w:val="rvts37"/>
    <w:rsid w:val="007310DD"/>
  </w:style>
  <w:style w:type="paragraph" w:customStyle="1" w:styleId="xfmc2">
    <w:name w:val="xfmc2"/>
    <w:basedOn w:val="a"/>
    <w:rsid w:val="007310DD"/>
    <w:pPr>
      <w:spacing w:before="100" w:beforeAutospacing="1" w:after="100" w:afterAutospacing="1" w:line="240" w:lineRule="auto"/>
    </w:pPr>
    <w:rPr>
      <w:rFonts w:ascii="Times New Roman" w:eastAsiaTheme="minorHAnsi" w:hAnsi="Times New Roman"/>
      <w:color w:val="000000"/>
      <w:sz w:val="24"/>
      <w:szCs w:val="24"/>
      <w:lang w:val="uk-UA" w:eastAsia="uk-UA"/>
    </w:rPr>
  </w:style>
  <w:style w:type="character" w:customStyle="1" w:styleId="xfm06835816">
    <w:name w:val="xfm_06835816"/>
    <w:basedOn w:val="a1"/>
    <w:rsid w:val="007310DD"/>
  </w:style>
  <w:style w:type="paragraph" w:customStyle="1" w:styleId="Normal0">
    <w:name w:val="Normal0"/>
    <w:rsid w:val="007310DD"/>
    <w:pPr>
      <w:spacing w:after="0" w:line="259" w:lineRule="auto"/>
      <w:jc w:val="both"/>
    </w:pPr>
    <w:rPr>
      <w:rFonts w:ascii="Times New Roman CYR" w:eastAsia="Times New Roman" w:hAnsi="Times New Roman CYR" w:cs="Times New Roman"/>
      <w:sz w:val="24"/>
      <w:szCs w:val="20"/>
      <w:lang w:val="uk-UA" w:eastAsia="uk-UA"/>
    </w:rPr>
  </w:style>
  <w:style w:type="character" w:styleId="afffa">
    <w:name w:val="Subtle Reference"/>
    <w:basedOn w:val="a1"/>
    <w:uiPriority w:val="31"/>
    <w:qFormat/>
    <w:rsid w:val="007310DD"/>
    <w:rPr>
      <w:smallCaps/>
      <w:color w:val="5A5A5A" w:themeColor="text1" w:themeTint="A5"/>
    </w:rPr>
  </w:style>
  <w:style w:type="table" w:customStyle="1" w:styleId="27">
    <w:name w:val="Сетка таблицы2"/>
    <w:basedOn w:val="a2"/>
    <w:next w:val="a7"/>
    <w:uiPriority w:val="39"/>
    <w:rsid w:val="007310DD"/>
    <w:pPr>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Сетка таблицы3"/>
    <w:basedOn w:val="a2"/>
    <w:next w:val="a7"/>
    <w:uiPriority w:val="39"/>
    <w:rsid w:val="007310DD"/>
    <w:pPr>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uiPriority w:val="99"/>
    <w:rsid w:val="007310DD"/>
    <w:rPr>
      <w:rFonts w:cs="Times New Roman"/>
    </w:rPr>
  </w:style>
  <w:style w:type="paragraph" w:customStyle="1" w:styleId="36">
    <w:name w:val="Обычный3"/>
    <w:rsid w:val="007310DD"/>
    <w:pPr>
      <w:spacing w:after="0"/>
    </w:pPr>
    <w:rPr>
      <w:rFonts w:ascii="Arial" w:eastAsia="Arial" w:hAnsi="Arial" w:cs="Arial"/>
      <w:color w:val="000000"/>
      <w:lang w:eastAsia="ru-RU"/>
    </w:rPr>
  </w:style>
  <w:style w:type="paragraph" w:customStyle="1" w:styleId="28">
    <w:name w:val="Обычный2"/>
    <w:rsid w:val="007310DD"/>
    <w:pPr>
      <w:spacing w:after="0"/>
    </w:pPr>
    <w:rPr>
      <w:rFonts w:ascii="Arial" w:eastAsia="Arial" w:hAnsi="Arial" w:cs="Arial"/>
      <w:color w:val="000000"/>
      <w:lang w:eastAsia="ru-RU"/>
    </w:rPr>
  </w:style>
  <w:style w:type="character" w:customStyle="1" w:styleId="af7">
    <w:name w:val="Без інтервалів Знак"/>
    <w:basedOn w:val="a1"/>
    <w:link w:val="af6"/>
    <w:uiPriority w:val="99"/>
    <w:locked/>
    <w:rsid w:val="007310DD"/>
    <w:rPr>
      <w:rFonts w:ascii="Calibri" w:eastAsia="Calibri" w:hAnsi="Calibri" w:cs="Times New Roman"/>
      <w:lang w:eastAsia="zh-CN"/>
    </w:rPr>
  </w:style>
  <w:style w:type="character" w:customStyle="1" w:styleId="1f5">
    <w:name w:val="Неразрешенное упоминание1"/>
    <w:basedOn w:val="a1"/>
    <w:uiPriority w:val="99"/>
    <w:semiHidden/>
    <w:unhideWhenUsed/>
    <w:rsid w:val="007310DD"/>
    <w:rPr>
      <w:color w:val="605E5C"/>
      <w:shd w:val="clear" w:color="auto" w:fill="E1DFDD"/>
    </w:rPr>
  </w:style>
  <w:style w:type="table" w:customStyle="1" w:styleId="230">
    <w:name w:val="Сетка таблицы23"/>
    <w:basedOn w:val="a2"/>
    <w:next w:val="a7"/>
    <w:uiPriority w:val="59"/>
    <w:rsid w:val="007310DD"/>
    <w:pPr>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9">
    <w:name w:val="Body Text Indent 2"/>
    <w:basedOn w:val="a"/>
    <w:link w:val="2a"/>
    <w:uiPriority w:val="99"/>
    <w:semiHidden/>
    <w:unhideWhenUsed/>
    <w:rsid w:val="007310DD"/>
    <w:pPr>
      <w:spacing w:after="120" w:line="480" w:lineRule="auto"/>
      <w:ind w:left="283"/>
    </w:pPr>
    <w:rPr>
      <w:rFonts w:asciiTheme="minorHAnsi" w:eastAsiaTheme="minorHAnsi" w:hAnsiTheme="minorHAnsi" w:cstheme="minorBidi"/>
      <w:lang w:val="uk-UA"/>
    </w:rPr>
  </w:style>
  <w:style w:type="character" w:customStyle="1" w:styleId="2a">
    <w:name w:val="Основний текст з відступом 2 Знак"/>
    <w:basedOn w:val="a1"/>
    <w:link w:val="29"/>
    <w:uiPriority w:val="99"/>
    <w:semiHidden/>
    <w:rsid w:val="007310DD"/>
    <w:rPr>
      <w:lang w:val="uk-UA"/>
    </w:rPr>
  </w:style>
  <w:style w:type="table" w:customStyle="1" w:styleId="211">
    <w:name w:val="Сетка таблицы21"/>
    <w:basedOn w:val="a2"/>
    <w:uiPriority w:val="59"/>
    <w:rsid w:val="007310DD"/>
    <w:pPr>
      <w:spacing w:after="0" w:line="240" w:lineRule="auto"/>
    </w:pPr>
    <w:rPr>
      <w:rFonts w:ascii="Times New Roman" w:eastAsia="Times New Roman" w:hAnsi="Times New Roman" w:cs="Times New Roman"/>
      <w:sz w:val="20"/>
      <w:szCs w:val="20"/>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7310DD"/>
    <w:pPr>
      <w:spacing w:after="0" w:line="240" w:lineRule="auto"/>
    </w:pPr>
    <w:rPr>
      <w:rFonts w:eastAsiaTheme="minorEastAsia"/>
      <w:lang w:val="uk-UA" w:eastAsia="uk-UA"/>
    </w:rPr>
    <w:tblPr>
      <w:tblCellMar>
        <w:top w:w="0" w:type="dxa"/>
        <w:left w:w="0" w:type="dxa"/>
        <w:bottom w:w="0" w:type="dxa"/>
        <w:right w:w="0" w:type="dxa"/>
      </w:tblCellMar>
    </w:tblPr>
  </w:style>
  <w:style w:type="table" w:customStyle="1" w:styleId="41">
    <w:name w:val="Сетка таблицы4"/>
    <w:basedOn w:val="a2"/>
    <w:next w:val="a7"/>
    <w:uiPriority w:val="39"/>
    <w:rsid w:val="007310D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b">
    <w:name w:val="Основний текст (2)_"/>
    <w:basedOn w:val="a1"/>
    <w:link w:val="212"/>
    <w:rsid w:val="007310DD"/>
    <w:rPr>
      <w:rFonts w:ascii="Times New Roman" w:eastAsia="Times New Roman" w:hAnsi="Times New Roman" w:cs="Times New Roman"/>
      <w:shd w:val="clear" w:color="auto" w:fill="FFFFFF"/>
    </w:rPr>
  </w:style>
  <w:style w:type="character" w:customStyle="1" w:styleId="4Exact">
    <w:name w:val="Заголовок №4 Exact"/>
    <w:basedOn w:val="a1"/>
    <w:rsid w:val="007310DD"/>
    <w:rPr>
      <w:rFonts w:ascii="Times New Roman" w:eastAsia="Times New Roman" w:hAnsi="Times New Roman" w:cs="Times New Roman"/>
      <w:b/>
      <w:bCs/>
      <w:i w:val="0"/>
      <w:iCs w:val="0"/>
      <w:smallCaps w:val="0"/>
      <w:strike w:val="0"/>
      <w:sz w:val="22"/>
      <w:szCs w:val="22"/>
      <w:u w:val="none"/>
    </w:rPr>
  </w:style>
  <w:style w:type="character" w:customStyle="1" w:styleId="42">
    <w:name w:val="Заголовок №4_"/>
    <w:basedOn w:val="a1"/>
    <w:link w:val="43"/>
    <w:rsid w:val="007310DD"/>
    <w:rPr>
      <w:rFonts w:ascii="Times New Roman" w:eastAsia="Times New Roman" w:hAnsi="Times New Roman" w:cs="Times New Roman"/>
      <w:b/>
      <w:bCs/>
      <w:shd w:val="clear" w:color="auto" w:fill="FFFFFF"/>
    </w:rPr>
  </w:style>
  <w:style w:type="character" w:customStyle="1" w:styleId="430">
    <w:name w:val="Заголовок №4 (3)_"/>
    <w:basedOn w:val="a1"/>
    <w:link w:val="431"/>
    <w:rsid w:val="007310DD"/>
    <w:rPr>
      <w:rFonts w:ascii="Times New Roman" w:eastAsia="Times New Roman" w:hAnsi="Times New Roman" w:cs="Times New Roman"/>
      <w:shd w:val="clear" w:color="auto" w:fill="FFFFFF"/>
    </w:rPr>
  </w:style>
  <w:style w:type="paragraph" w:customStyle="1" w:styleId="212">
    <w:name w:val="Основний текст (2)1"/>
    <w:basedOn w:val="a"/>
    <w:link w:val="2b"/>
    <w:rsid w:val="007310DD"/>
    <w:pPr>
      <w:widowControl w:val="0"/>
      <w:shd w:val="clear" w:color="auto" w:fill="FFFFFF"/>
      <w:spacing w:after="0" w:line="0" w:lineRule="atLeast"/>
      <w:ind w:hanging="460"/>
    </w:pPr>
    <w:rPr>
      <w:rFonts w:ascii="Times New Roman" w:eastAsia="Times New Roman" w:hAnsi="Times New Roman"/>
    </w:rPr>
  </w:style>
  <w:style w:type="paragraph" w:customStyle="1" w:styleId="43">
    <w:name w:val="Заголовок №4"/>
    <w:basedOn w:val="a"/>
    <w:link w:val="42"/>
    <w:rsid w:val="007310DD"/>
    <w:pPr>
      <w:widowControl w:val="0"/>
      <w:shd w:val="clear" w:color="auto" w:fill="FFFFFF"/>
      <w:spacing w:after="120" w:line="0" w:lineRule="atLeast"/>
      <w:jc w:val="both"/>
      <w:outlineLvl w:val="3"/>
    </w:pPr>
    <w:rPr>
      <w:rFonts w:ascii="Times New Roman" w:eastAsia="Times New Roman" w:hAnsi="Times New Roman"/>
      <w:b/>
      <w:bCs/>
    </w:rPr>
  </w:style>
  <w:style w:type="paragraph" w:customStyle="1" w:styleId="431">
    <w:name w:val="Заголовок №4 (3)"/>
    <w:basedOn w:val="a"/>
    <w:link w:val="430"/>
    <w:rsid w:val="007310DD"/>
    <w:pPr>
      <w:widowControl w:val="0"/>
      <w:shd w:val="clear" w:color="auto" w:fill="FFFFFF"/>
      <w:spacing w:after="0" w:line="312" w:lineRule="exact"/>
      <w:jc w:val="both"/>
      <w:outlineLvl w:val="3"/>
    </w:pPr>
    <w:rPr>
      <w:rFonts w:ascii="Times New Roman" w:eastAsia="Times New Roman" w:hAnsi="Times New Roman"/>
    </w:rPr>
  </w:style>
  <w:style w:type="character" w:customStyle="1" w:styleId="Heading2">
    <w:name w:val="Heading #2_"/>
    <w:basedOn w:val="a1"/>
    <w:link w:val="Heading20"/>
    <w:rsid w:val="007310DD"/>
    <w:rPr>
      <w:rFonts w:ascii="Times New Roman" w:eastAsia="Times New Roman" w:hAnsi="Times New Roman" w:cs="Times New Roman"/>
      <w:shd w:val="clear" w:color="auto" w:fill="FFFFFF"/>
    </w:rPr>
  </w:style>
  <w:style w:type="paragraph" w:customStyle="1" w:styleId="Heading20">
    <w:name w:val="Heading #2"/>
    <w:basedOn w:val="a"/>
    <w:link w:val="Heading2"/>
    <w:rsid w:val="007310DD"/>
    <w:pPr>
      <w:widowControl w:val="0"/>
      <w:shd w:val="clear" w:color="auto" w:fill="FFFFFF"/>
      <w:spacing w:after="180" w:line="263" w:lineRule="exact"/>
      <w:ind w:hanging="640"/>
      <w:outlineLvl w:val="1"/>
    </w:pPr>
    <w:rPr>
      <w:rFonts w:ascii="Times New Roman" w:eastAsia="Times New Roman" w:hAnsi="Times New Roman"/>
    </w:rPr>
  </w:style>
  <w:style w:type="character" w:customStyle="1" w:styleId="Bodytext2">
    <w:name w:val="Body text (2)_"/>
    <w:basedOn w:val="a1"/>
    <w:link w:val="Bodytext20"/>
    <w:rsid w:val="007310DD"/>
    <w:rPr>
      <w:rFonts w:ascii="Times New Roman" w:eastAsia="Times New Roman" w:hAnsi="Times New Roman" w:cs="Times New Roman"/>
      <w:shd w:val="clear" w:color="auto" w:fill="FFFFFF"/>
    </w:rPr>
  </w:style>
  <w:style w:type="paragraph" w:customStyle="1" w:styleId="Bodytext20">
    <w:name w:val="Body text (2)"/>
    <w:basedOn w:val="a"/>
    <w:link w:val="Bodytext2"/>
    <w:rsid w:val="007310DD"/>
    <w:pPr>
      <w:widowControl w:val="0"/>
      <w:shd w:val="clear" w:color="auto" w:fill="FFFFFF"/>
      <w:spacing w:after="300" w:line="0" w:lineRule="atLeast"/>
      <w:ind w:hanging="1460"/>
      <w:jc w:val="both"/>
    </w:pPr>
    <w:rPr>
      <w:rFonts w:ascii="Times New Roman" w:eastAsia="Times New Roman" w:hAnsi="Times New Roman"/>
    </w:rPr>
  </w:style>
  <w:style w:type="table" w:customStyle="1" w:styleId="5">
    <w:name w:val="Сетка таблицы5"/>
    <w:basedOn w:val="a2"/>
    <w:next w:val="a7"/>
    <w:uiPriority w:val="39"/>
    <w:rsid w:val="007310D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7"/>
    <w:uiPriority w:val="39"/>
    <w:rsid w:val="007310D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
    <w:name w:val="Основной текст (2)_"/>
    <w:basedOn w:val="a1"/>
    <w:link w:val="2d"/>
    <w:uiPriority w:val="99"/>
    <w:locked/>
    <w:rsid w:val="007310DD"/>
    <w:rPr>
      <w:rFonts w:ascii="Times New Roman" w:hAnsi="Times New Roman" w:cs="Times New Roman"/>
      <w:b/>
      <w:bCs/>
      <w:sz w:val="23"/>
      <w:szCs w:val="23"/>
      <w:shd w:val="clear" w:color="auto" w:fill="FFFFFF"/>
    </w:rPr>
  </w:style>
  <w:style w:type="paragraph" w:customStyle="1" w:styleId="2d">
    <w:name w:val="Основной текст (2)"/>
    <w:basedOn w:val="a"/>
    <w:link w:val="2c"/>
    <w:uiPriority w:val="99"/>
    <w:rsid w:val="007310DD"/>
    <w:pPr>
      <w:widowControl w:val="0"/>
      <w:shd w:val="clear" w:color="auto" w:fill="FFFFFF"/>
      <w:spacing w:after="0" w:line="281" w:lineRule="exact"/>
      <w:jc w:val="both"/>
    </w:pPr>
    <w:rPr>
      <w:rFonts w:ascii="Times New Roman" w:eastAsiaTheme="minorHAnsi" w:hAnsi="Times New Roman"/>
      <w:b/>
      <w:bCs/>
      <w:sz w:val="23"/>
      <w:szCs w:val="23"/>
    </w:rPr>
  </w:style>
  <w:style w:type="table" w:customStyle="1" w:styleId="410">
    <w:name w:val="Сетка таблицы41"/>
    <w:basedOn w:val="a2"/>
    <w:next w:val="a7"/>
    <w:rsid w:val="007310D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t0">
    <w:name w:val="dat0"/>
    <w:basedOn w:val="a1"/>
    <w:rsid w:val="007310DD"/>
  </w:style>
  <w:style w:type="paragraph" w:customStyle="1" w:styleId="1f6">
    <w:name w:val="Обычный (веб)1"/>
    <w:basedOn w:val="a"/>
    <w:qFormat/>
    <w:rsid w:val="00143F0A"/>
    <w:pPr>
      <w:suppressAutoHyphens/>
      <w:spacing w:after="0" w:line="160" w:lineRule="atLeast"/>
      <w:ind w:left="720"/>
      <w:contextualSpacing/>
    </w:pPr>
    <w:rPr>
      <w:rFonts w:cs="font191"/>
      <w:color w:val="00000A"/>
      <w:sz w:val="24"/>
      <w:szCs w:val="24"/>
      <w:lang w:eastAsia="ru-RU"/>
    </w:rPr>
  </w:style>
  <w:style w:type="paragraph" w:customStyle="1" w:styleId="1f7">
    <w:name w:val="Стиль1"/>
    <w:basedOn w:val="a"/>
    <w:rsid w:val="00A32137"/>
    <w:pPr>
      <w:spacing w:after="0" w:line="240" w:lineRule="auto"/>
    </w:pPr>
    <w:rPr>
      <w:rFonts w:ascii="Times New Roman" w:eastAsia="Times New Roman" w:hAnsi="Times New Roman"/>
      <w:sz w:val="20"/>
      <w:szCs w:val="20"/>
      <w:lang w:val="en-US" w:eastAsia="ru-RU"/>
    </w:rPr>
  </w:style>
  <w:style w:type="paragraph" w:customStyle="1" w:styleId="afffb">
    <w:basedOn w:val="a"/>
    <w:next w:val="afb"/>
    <w:qFormat/>
    <w:rsid w:val="00A32137"/>
    <w:pPr>
      <w:spacing w:after="0" w:line="240" w:lineRule="auto"/>
      <w:jc w:val="center"/>
    </w:pPr>
    <w:rPr>
      <w:rFonts w:ascii="Times New Roman" w:eastAsia="Times New Roman" w:hAnsi="Times New Roman"/>
      <w:b/>
      <w:sz w:val="28"/>
      <w:szCs w:val="20"/>
      <w:lang w:val="uk-UA" w:eastAsia="ru-RU"/>
    </w:rPr>
  </w:style>
  <w:style w:type="character" w:customStyle="1" w:styleId="goods-tilelabel">
    <w:name w:val="goods-tile__label"/>
    <w:basedOn w:val="a1"/>
    <w:rsid w:val="00AF0FD0"/>
  </w:style>
  <w:style w:type="character" w:customStyle="1" w:styleId="goods-tiletitle">
    <w:name w:val="goods-tile__title"/>
    <w:basedOn w:val="a1"/>
    <w:rsid w:val="00AF0FD0"/>
  </w:style>
  <w:style w:type="paragraph" w:customStyle="1" w:styleId="ae-3">
    <w:name w:val="ae-3"/>
    <w:basedOn w:val="a"/>
    <w:rsid w:val="0070643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trjq">
    <w:name w:val="_3trjq"/>
    <w:basedOn w:val="a1"/>
    <w:rsid w:val="001C03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6679">
      <w:bodyDiv w:val="1"/>
      <w:marLeft w:val="0"/>
      <w:marRight w:val="0"/>
      <w:marTop w:val="0"/>
      <w:marBottom w:val="0"/>
      <w:divBdr>
        <w:top w:val="none" w:sz="0" w:space="0" w:color="auto"/>
        <w:left w:val="none" w:sz="0" w:space="0" w:color="auto"/>
        <w:bottom w:val="none" w:sz="0" w:space="0" w:color="auto"/>
        <w:right w:val="none" w:sz="0" w:space="0" w:color="auto"/>
      </w:divBdr>
    </w:div>
    <w:div w:id="39940091">
      <w:bodyDiv w:val="1"/>
      <w:marLeft w:val="0"/>
      <w:marRight w:val="0"/>
      <w:marTop w:val="0"/>
      <w:marBottom w:val="0"/>
      <w:divBdr>
        <w:top w:val="none" w:sz="0" w:space="0" w:color="auto"/>
        <w:left w:val="none" w:sz="0" w:space="0" w:color="auto"/>
        <w:bottom w:val="none" w:sz="0" w:space="0" w:color="auto"/>
        <w:right w:val="none" w:sz="0" w:space="0" w:color="auto"/>
      </w:divBdr>
    </w:div>
    <w:div w:id="57100307">
      <w:bodyDiv w:val="1"/>
      <w:marLeft w:val="0"/>
      <w:marRight w:val="0"/>
      <w:marTop w:val="0"/>
      <w:marBottom w:val="0"/>
      <w:divBdr>
        <w:top w:val="none" w:sz="0" w:space="0" w:color="auto"/>
        <w:left w:val="none" w:sz="0" w:space="0" w:color="auto"/>
        <w:bottom w:val="none" w:sz="0" w:space="0" w:color="auto"/>
        <w:right w:val="none" w:sz="0" w:space="0" w:color="auto"/>
      </w:divBdr>
      <w:divsChild>
        <w:div w:id="2116057056">
          <w:marLeft w:val="0"/>
          <w:marRight w:val="0"/>
          <w:marTop w:val="0"/>
          <w:marBottom w:val="0"/>
          <w:divBdr>
            <w:top w:val="none" w:sz="0" w:space="0" w:color="auto"/>
            <w:left w:val="none" w:sz="0" w:space="0" w:color="auto"/>
            <w:bottom w:val="none" w:sz="0" w:space="0" w:color="auto"/>
            <w:right w:val="none" w:sz="0" w:space="0" w:color="auto"/>
          </w:divBdr>
          <w:divsChild>
            <w:div w:id="549269200">
              <w:marLeft w:val="0"/>
              <w:marRight w:val="0"/>
              <w:marTop w:val="0"/>
              <w:marBottom w:val="0"/>
              <w:divBdr>
                <w:top w:val="none" w:sz="0" w:space="0" w:color="auto"/>
                <w:left w:val="none" w:sz="0" w:space="0" w:color="auto"/>
                <w:bottom w:val="none" w:sz="0" w:space="0" w:color="auto"/>
                <w:right w:val="none" w:sz="0" w:space="0" w:color="auto"/>
              </w:divBdr>
              <w:divsChild>
                <w:div w:id="938685927">
                  <w:marLeft w:val="0"/>
                  <w:marRight w:val="0"/>
                  <w:marTop w:val="0"/>
                  <w:marBottom w:val="0"/>
                  <w:divBdr>
                    <w:top w:val="none" w:sz="0" w:space="0" w:color="auto"/>
                    <w:left w:val="none" w:sz="0" w:space="0" w:color="auto"/>
                    <w:bottom w:val="none" w:sz="0" w:space="0" w:color="auto"/>
                    <w:right w:val="none" w:sz="0" w:space="0" w:color="auto"/>
                  </w:divBdr>
                </w:div>
                <w:div w:id="88503828">
                  <w:marLeft w:val="0"/>
                  <w:marRight w:val="0"/>
                  <w:marTop w:val="120"/>
                  <w:marBottom w:val="0"/>
                  <w:divBdr>
                    <w:top w:val="none" w:sz="0" w:space="0" w:color="auto"/>
                    <w:left w:val="none" w:sz="0" w:space="0" w:color="auto"/>
                    <w:bottom w:val="none" w:sz="0" w:space="0" w:color="auto"/>
                    <w:right w:val="none" w:sz="0" w:space="0" w:color="auto"/>
                  </w:divBdr>
                </w:div>
                <w:div w:id="444232140">
                  <w:marLeft w:val="0"/>
                  <w:marRight w:val="0"/>
                  <w:marTop w:val="120"/>
                  <w:marBottom w:val="0"/>
                  <w:divBdr>
                    <w:top w:val="none" w:sz="0" w:space="0" w:color="auto"/>
                    <w:left w:val="none" w:sz="0" w:space="0" w:color="auto"/>
                    <w:bottom w:val="none" w:sz="0" w:space="0" w:color="auto"/>
                    <w:right w:val="none" w:sz="0" w:space="0" w:color="auto"/>
                  </w:divBdr>
                </w:div>
                <w:div w:id="1059743937">
                  <w:marLeft w:val="0"/>
                  <w:marRight w:val="0"/>
                  <w:marTop w:val="120"/>
                  <w:marBottom w:val="0"/>
                  <w:divBdr>
                    <w:top w:val="none" w:sz="0" w:space="0" w:color="auto"/>
                    <w:left w:val="none" w:sz="0" w:space="0" w:color="auto"/>
                    <w:bottom w:val="none" w:sz="0" w:space="0" w:color="auto"/>
                    <w:right w:val="none" w:sz="0" w:space="0" w:color="auto"/>
                  </w:divBdr>
                </w:div>
                <w:div w:id="1536456242">
                  <w:marLeft w:val="0"/>
                  <w:marRight w:val="0"/>
                  <w:marTop w:val="120"/>
                  <w:marBottom w:val="0"/>
                  <w:divBdr>
                    <w:top w:val="none" w:sz="0" w:space="0" w:color="auto"/>
                    <w:left w:val="none" w:sz="0" w:space="0" w:color="auto"/>
                    <w:bottom w:val="none" w:sz="0" w:space="0" w:color="auto"/>
                    <w:right w:val="none" w:sz="0" w:space="0" w:color="auto"/>
                  </w:divBdr>
                </w:div>
                <w:div w:id="276058982">
                  <w:marLeft w:val="0"/>
                  <w:marRight w:val="0"/>
                  <w:marTop w:val="120"/>
                  <w:marBottom w:val="0"/>
                  <w:divBdr>
                    <w:top w:val="none" w:sz="0" w:space="0" w:color="auto"/>
                    <w:left w:val="none" w:sz="0" w:space="0" w:color="auto"/>
                    <w:bottom w:val="none" w:sz="0" w:space="0" w:color="auto"/>
                    <w:right w:val="none" w:sz="0" w:space="0" w:color="auto"/>
                  </w:divBdr>
                </w:div>
                <w:div w:id="220363859">
                  <w:marLeft w:val="0"/>
                  <w:marRight w:val="0"/>
                  <w:marTop w:val="120"/>
                  <w:marBottom w:val="0"/>
                  <w:divBdr>
                    <w:top w:val="none" w:sz="0" w:space="0" w:color="auto"/>
                    <w:left w:val="none" w:sz="0" w:space="0" w:color="auto"/>
                    <w:bottom w:val="none" w:sz="0" w:space="0" w:color="auto"/>
                    <w:right w:val="none" w:sz="0" w:space="0" w:color="auto"/>
                  </w:divBdr>
                </w:div>
                <w:div w:id="537275671">
                  <w:marLeft w:val="0"/>
                  <w:marRight w:val="0"/>
                  <w:marTop w:val="120"/>
                  <w:marBottom w:val="0"/>
                  <w:divBdr>
                    <w:top w:val="none" w:sz="0" w:space="0" w:color="auto"/>
                    <w:left w:val="none" w:sz="0" w:space="0" w:color="auto"/>
                    <w:bottom w:val="none" w:sz="0" w:space="0" w:color="auto"/>
                    <w:right w:val="none" w:sz="0" w:space="0" w:color="auto"/>
                  </w:divBdr>
                </w:div>
                <w:div w:id="1497261089">
                  <w:marLeft w:val="0"/>
                  <w:marRight w:val="0"/>
                  <w:marTop w:val="120"/>
                  <w:marBottom w:val="0"/>
                  <w:divBdr>
                    <w:top w:val="none" w:sz="0" w:space="0" w:color="auto"/>
                    <w:left w:val="none" w:sz="0" w:space="0" w:color="auto"/>
                    <w:bottom w:val="none" w:sz="0" w:space="0" w:color="auto"/>
                    <w:right w:val="none" w:sz="0" w:space="0" w:color="auto"/>
                  </w:divBdr>
                </w:div>
                <w:div w:id="1610312713">
                  <w:marLeft w:val="0"/>
                  <w:marRight w:val="0"/>
                  <w:marTop w:val="120"/>
                  <w:marBottom w:val="0"/>
                  <w:divBdr>
                    <w:top w:val="none" w:sz="0" w:space="0" w:color="auto"/>
                    <w:left w:val="none" w:sz="0" w:space="0" w:color="auto"/>
                    <w:bottom w:val="none" w:sz="0" w:space="0" w:color="auto"/>
                    <w:right w:val="none" w:sz="0" w:space="0" w:color="auto"/>
                  </w:divBdr>
                </w:div>
                <w:div w:id="1156190964">
                  <w:marLeft w:val="0"/>
                  <w:marRight w:val="0"/>
                  <w:marTop w:val="120"/>
                  <w:marBottom w:val="0"/>
                  <w:divBdr>
                    <w:top w:val="none" w:sz="0" w:space="0" w:color="auto"/>
                    <w:left w:val="none" w:sz="0" w:space="0" w:color="auto"/>
                    <w:bottom w:val="none" w:sz="0" w:space="0" w:color="auto"/>
                    <w:right w:val="none" w:sz="0" w:space="0" w:color="auto"/>
                  </w:divBdr>
                </w:div>
                <w:div w:id="901672131">
                  <w:marLeft w:val="0"/>
                  <w:marRight w:val="0"/>
                  <w:marTop w:val="120"/>
                  <w:marBottom w:val="0"/>
                  <w:divBdr>
                    <w:top w:val="none" w:sz="0" w:space="0" w:color="auto"/>
                    <w:left w:val="none" w:sz="0" w:space="0" w:color="auto"/>
                    <w:bottom w:val="none" w:sz="0" w:space="0" w:color="auto"/>
                    <w:right w:val="none" w:sz="0" w:space="0" w:color="auto"/>
                  </w:divBdr>
                </w:div>
                <w:div w:id="739058458">
                  <w:marLeft w:val="0"/>
                  <w:marRight w:val="0"/>
                  <w:marTop w:val="120"/>
                  <w:marBottom w:val="0"/>
                  <w:divBdr>
                    <w:top w:val="none" w:sz="0" w:space="0" w:color="auto"/>
                    <w:left w:val="none" w:sz="0" w:space="0" w:color="auto"/>
                    <w:bottom w:val="none" w:sz="0" w:space="0" w:color="auto"/>
                    <w:right w:val="none" w:sz="0" w:space="0" w:color="auto"/>
                  </w:divBdr>
                </w:div>
                <w:div w:id="1026364857">
                  <w:marLeft w:val="0"/>
                  <w:marRight w:val="0"/>
                  <w:marTop w:val="120"/>
                  <w:marBottom w:val="0"/>
                  <w:divBdr>
                    <w:top w:val="none" w:sz="0" w:space="0" w:color="auto"/>
                    <w:left w:val="none" w:sz="0" w:space="0" w:color="auto"/>
                    <w:bottom w:val="none" w:sz="0" w:space="0" w:color="auto"/>
                    <w:right w:val="none" w:sz="0" w:space="0" w:color="auto"/>
                  </w:divBdr>
                </w:div>
                <w:div w:id="1498232892">
                  <w:marLeft w:val="0"/>
                  <w:marRight w:val="0"/>
                  <w:marTop w:val="120"/>
                  <w:marBottom w:val="0"/>
                  <w:divBdr>
                    <w:top w:val="none" w:sz="0" w:space="0" w:color="auto"/>
                    <w:left w:val="none" w:sz="0" w:space="0" w:color="auto"/>
                    <w:bottom w:val="none" w:sz="0" w:space="0" w:color="auto"/>
                    <w:right w:val="none" w:sz="0" w:space="0" w:color="auto"/>
                  </w:divBdr>
                </w:div>
                <w:div w:id="16599173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36541961">
          <w:marLeft w:val="0"/>
          <w:marRight w:val="0"/>
          <w:marTop w:val="0"/>
          <w:marBottom w:val="0"/>
          <w:divBdr>
            <w:top w:val="none" w:sz="0" w:space="0" w:color="auto"/>
            <w:left w:val="none" w:sz="0" w:space="0" w:color="auto"/>
            <w:bottom w:val="none" w:sz="0" w:space="0" w:color="auto"/>
            <w:right w:val="none" w:sz="0" w:space="0" w:color="auto"/>
          </w:divBdr>
          <w:divsChild>
            <w:div w:id="2112776104">
              <w:marLeft w:val="0"/>
              <w:marRight w:val="0"/>
              <w:marTop w:val="0"/>
              <w:marBottom w:val="0"/>
              <w:divBdr>
                <w:top w:val="none" w:sz="0" w:space="0" w:color="auto"/>
                <w:left w:val="none" w:sz="0" w:space="0" w:color="auto"/>
                <w:bottom w:val="none" w:sz="0" w:space="0" w:color="auto"/>
                <w:right w:val="none" w:sz="0" w:space="0" w:color="auto"/>
              </w:divBdr>
              <w:divsChild>
                <w:div w:id="19889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3195">
          <w:marLeft w:val="0"/>
          <w:marRight w:val="0"/>
          <w:marTop w:val="0"/>
          <w:marBottom w:val="0"/>
          <w:divBdr>
            <w:top w:val="none" w:sz="0" w:space="0" w:color="auto"/>
            <w:left w:val="none" w:sz="0" w:space="0" w:color="auto"/>
            <w:bottom w:val="none" w:sz="0" w:space="0" w:color="auto"/>
            <w:right w:val="none" w:sz="0" w:space="0" w:color="auto"/>
          </w:divBdr>
          <w:divsChild>
            <w:div w:id="540745909">
              <w:marLeft w:val="0"/>
              <w:marRight w:val="0"/>
              <w:marTop w:val="0"/>
              <w:marBottom w:val="0"/>
              <w:divBdr>
                <w:top w:val="none" w:sz="0" w:space="0" w:color="auto"/>
                <w:left w:val="none" w:sz="0" w:space="0" w:color="auto"/>
                <w:bottom w:val="none" w:sz="0" w:space="0" w:color="auto"/>
                <w:right w:val="none" w:sz="0" w:space="0" w:color="auto"/>
              </w:divBdr>
              <w:divsChild>
                <w:div w:id="1428959908">
                  <w:marLeft w:val="0"/>
                  <w:marRight w:val="0"/>
                  <w:marTop w:val="0"/>
                  <w:marBottom w:val="0"/>
                  <w:divBdr>
                    <w:top w:val="none" w:sz="0" w:space="0" w:color="auto"/>
                    <w:left w:val="none" w:sz="0" w:space="0" w:color="auto"/>
                    <w:bottom w:val="none" w:sz="0" w:space="0" w:color="auto"/>
                    <w:right w:val="none" w:sz="0" w:space="0" w:color="auto"/>
                  </w:divBdr>
                </w:div>
                <w:div w:id="16278082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47081067">
          <w:marLeft w:val="0"/>
          <w:marRight w:val="0"/>
          <w:marTop w:val="0"/>
          <w:marBottom w:val="0"/>
          <w:divBdr>
            <w:top w:val="none" w:sz="0" w:space="0" w:color="auto"/>
            <w:left w:val="none" w:sz="0" w:space="0" w:color="auto"/>
            <w:bottom w:val="none" w:sz="0" w:space="0" w:color="auto"/>
            <w:right w:val="none" w:sz="0" w:space="0" w:color="auto"/>
          </w:divBdr>
          <w:divsChild>
            <w:div w:id="1217623047">
              <w:marLeft w:val="0"/>
              <w:marRight w:val="0"/>
              <w:marTop w:val="0"/>
              <w:marBottom w:val="0"/>
              <w:divBdr>
                <w:top w:val="none" w:sz="0" w:space="0" w:color="auto"/>
                <w:left w:val="none" w:sz="0" w:space="0" w:color="auto"/>
                <w:bottom w:val="none" w:sz="0" w:space="0" w:color="auto"/>
                <w:right w:val="none" w:sz="0" w:space="0" w:color="auto"/>
              </w:divBdr>
              <w:divsChild>
                <w:div w:id="955871411">
                  <w:marLeft w:val="0"/>
                  <w:marRight w:val="0"/>
                  <w:marTop w:val="0"/>
                  <w:marBottom w:val="0"/>
                  <w:divBdr>
                    <w:top w:val="none" w:sz="0" w:space="0" w:color="auto"/>
                    <w:left w:val="none" w:sz="0" w:space="0" w:color="auto"/>
                    <w:bottom w:val="none" w:sz="0" w:space="0" w:color="auto"/>
                    <w:right w:val="none" w:sz="0" w:space="0" w:color="auto"/>
                  </w:divBdr>
                </w:div>
                <w:div w:id="5532707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10919721">
          <w:marLeft w:val="0"/>
          <w:marRight w:val="0"/>
          <w:marTop w:val="0"/>
          <w:marBottom w:val="0"/>
          <w:divBdr>
            <w:top w:val="none" w:sz="0" w:space="0" w:color="auto"/>
            <w:left w:val="none" w:sz="0" w:space="0" w:color="auto"/>
            <w:bottom w:val="none" w:sz="0" w:space="0" w:color="auto"/>
            <w:right w:val="none" w:sz="0" w:space="0" w:color="auto"/>
          </w:divBdr>
          <w:divsChild>
            <w:div w:id="1162429350">
              <w:marLeft w:val="0"/>
              <w:marRight w:val="0"/>
              <w:marTop w:val="0"/>
              <w:marBottom w:val="0"/>
              <w:divBdr>
                <w:top w:val="none" w:sz="0" w:space="0" w:color="auto"/>
                <w:left w:val="none" w:sz="0" w:space="0" w:color="auto"/>
                <w:bottom w:val="none" w:sz="0" w:space="0" w:color="auto"/>
                <w:right w:val="none" w:sz="0" w:space="0" w:color="auto"/>
              </w:divBdr>
              <w:divsChild>
                <w:div w:id="272326707">
                  <w:marLeft w:val="0"/>
                  <w:marRight w:val="0"/>
                  <w:marTop w:val="0"/>
                  <w:marBottom w:val="0"/>
                  <w:divBdr>
                    <w:top w:val="none" w:sz="0" w:space="0" w:color="auto"/>
                    <w:left w:val="none" w:sz="0" w:space="0" w:color="auto"/>
                    <w:bottom w:val="none" w:sz="0" w:space="0" w:color="auto"/>
                    <w:right w:val="none" w:sz="0" w:space="0" w:color="auto"/>
                  </w:divBdr>
                </w:div>
                <w:div w:id="903485712">
                  <w:marLeft w:val="0"/>
                  <w:marRight w:val="0"/>
                  <w:marTop w:val="120"/>
                  <w:marBottom w:val="0"/>
                  <w:divBdr>
                    <w:top w:val="none" w:sz="0" w:space="0" w:color="auto"/>
                    <w:left w:val="none" w:sz="0" w:space="0" w:color="auto"/>
                    <w:bottom w:val="none" w:sz="0" w:space="0" w:color="auto"/>
                    <w:right w:val="none" w:sz="0" w:space="0" w:color="auto"/>
                  </w:divBdr>
                </w:div>
                <w:div w:id="2070809236">
                  <w:marLeft w:val="0"/>
                  <w:marRight w:val="0"/>
                  <w:marTop w:val="120"/>
                  <w:marBottom w:val="0"/>
                  <w:divBdr>
                    <w:top w:val="none" w:sz="0" w:space="0" w:color="auto"/>
                    <w:left w:val="none" w:sz="0" w:space="0" w:color="auto"/>
                    <w:bottom w:val="none" w:sz="0" w:space="0" w:color="auto"/>
                    <w:right w:val="none" w:sz="0" w:space="0" w:color="auto"/>
                  </w:divBdr>
                </w:div>
                <w:div w:id="128577553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38298175">
          <w:marLeft w:val="0"/>
          <w:marRight w:val="0"/>
          <w:marTop w:val="0"/>
          <w:marBottom w:val="0"/>
          <w:divBdr>
            <w:top w:val="none" w:sz="0" w:space="0" w:color="auto"/>
            <w:left w:val="none" w:sz="0" w:space="0" w:color="auto"/>
            <w:bottom w:val="none" w:sz="0" w:space="0" w:color="auto"/>
            <w:right w:val="none" w:sz="0" w:space="0" w:color="auto"/>
          </w:divBdr>
          <w:divsChild>
            <w:div w:id="493036859">
              <w:marLeft w:val="0"/>
              <w:marRight w:val="0"/>
              <w:marTop w:val="0"/>
              <w:marBottom w:val="0"/>
              <w:divBdr>
                <w:top w:val="none" w:sz="0" w:space="0" w:color="auto"/>
                <w:left w:val="none" w:sz="0" w:space="0" w:color="auto"/>
                <w:bottom w:val="none" w:sz="0" w:space="0" w:color="auto"/>
                <w:right w:val="none" w:sz="0" w:space="0" w:color="auto"/>
              </w:divBdr>
              <w:divsChild>
                <w:div w:id="1385522783">
                  <w:marLeft w:val="0"/>
                  <w:marRight w:val="0"/>
                  <w:marTop w:val="0"/>
                  <w:marBottom w:val="0"/>
                  <w:divBdr>
                    <w:top w:val="none" w:sz="0" w:space="0" w:color="auto"/>
                    <w:left w:val="none" w:sz="0" w:space="0" w:color="auto"/>
                    <w:bottom w:val="none" w:sz="0" w:space="0" w:color="auto"/>
                    <w:right w:val="none" w:sz="0" w:space="0" w:color="auto"/>
                  </w:divBdr>
                </w:div>
                <w:div w:id="1771319708">
                  <w:marLeft w:val="0"/>
                  <w:marRight w:val="0"/>
                  <w:marTop w:val="120"/>
                  <w:marBottom w:val="0"/>
                  <w:divBdr>
                    <w:top w:val="none" w:sz="0" w:space="0" w:color="auto"/>
                    <w:left w:val="none" w:sz="0" w:space="0" w:color="auto"/>
                    <w:bottom w:val="none" w:sz="0" w:space="0" w:color="auto"/>
                    <w:right w:val="none" w:sz="0" w:space="0" w:color="auto"/>
                  </w:divBdr>
                </w:div>
                <w:div w:id="1052533249">
                  <w:marLeft w:val="0"/>
                  <w:marRight w:val="0"/>
                  <w:marTop w:val="120"/>
                  <w:marBottom w:val="0"/>
                  <w:divBdr>
                    <w:top w:val="none" w:sz="0" w:space="0" w:color="auto"/>
                    <w:left w:val="none" w:sz="0" w:space="0" w:color="auto"/>
                    <w:bottom w:val="none" w:sz="0" w:space="0" w:color="auto"/>
                    <w:right w:val="none" w:sz="0" w:space="0" w:color="auto"/>
                  </w:divBdr>
                </w:div>
                <w:div w:id="1728987570">
                  <w:marLeft w:val="0"/>
                  <w:marRight w:val="0"/>
                  <w:marTop w:val="120"/>
                  <w:marBottom w:val="0"/>
                  <w:divBdr>
                    <w:top w:val="none" w:sz="0" w:space="0" w:color="auto"/>
                    <w:left w:val="none" w:sz="0" w:space="0" w:color="auto"/>
                    <w:bottom w:val="none" w:sz="0" w:space="0" w:color="auto"/>
                    <w:right w:val="none" w:sz="0" w:space="0" w:color="auto"/>
                  </w:divBdr>
                </w:div>
                <w:div w:id="1427114645">
                  <w:marLeft w:val="0"/>
                  <w:marRight w:val="0"/>
                  <w:marTop w:val="120"/>
                  <w:marBottom w:val="0"/>
                  <w:divBdr>
                    <w:top w:val="none" w:sz="0" w:space="0" w:color="auto"/>
                    <w:left w:val="none" w:sz="0" w:space="0" w:color="auto"/>
                    <w:bottom w:val="none" w:sz="0" w:space="0" w:color="auto"/>
                    <w:right w:val="none" w:sz="0" w:space="0" w:color="auto"/>
                  </w:divBdr>
                </w:div>
                <w:div w:id="270325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5038675">
      <w:bodyDiv w:val="1"/>
      <w:marLeft w:val="0"/>
      <w:marRight w:val="0"/>
      <w:marTop w:val="0"/>
      <w:marBottom w:val="0"/>
      <w:divBdr>
        <w:top w:val="none" w:sz="0" w:space="0" w:color="auto"/>
        <w:left w:val="none" w:sz="0" w:space="0" w:color="auto"/>
        <w:bottom w:val="none" w:sz="0" w:space="0" w:color="auto"/>
        <w:right w:val="none" w:sz="0" w:space="0" w:color="auto"/>
      </w:divBdr>
    </w:div>
    <w:div w:id="89858515">
      <w:bodyDiv w:val="1"/>
      <w:marLeft w:val="0"/>
      <w:marRight w:val="0"/>
      <w:marTop w:val="0"/>
      <w:marBottom w:val="0"/>
      <w:divBdr>
        <w:top w:val="none" w:sz="0" w:space="0" w:color="auto"/>
        <w:left w:val="none" w:sz="0" w:space="0" w:color="auto"/>
        <w:bottom w:val="none" w:sz="0" w:space="0" w:color="auto"/>
        <w:right w:val="none" w:sz="0" w:space="0" w:color="auto"/>
      </w:divBdr>
    </w:div>
    <w:div w:id="92092674">
      <w:bodyDiv w:val="1"/>
      <w:marLeft w:val="0"/>
      <w:marRight w:val="0"/>
      <w:marTop w:val="0"/>
      <w:marBottom w:val="0"/>
      <w:divBdr>
        <w:top w:val="none" w:sz="0" w:space="0" w:color="auto"/>
        <w:left w:val="none" w:sz="0" w:space="0" w:color="auto"/>
        <w:bottom w:val="none" w:sz="0" w:space="0" w:color="auto"/>
        <w:right w:val="none" w:sz="0" w:space="0" w:color="auto"/>
      </w:divBdr>
    </w:div>
    <w:div w:id="95173801">
      <w:bodyDiv w:val="1"/>
      <w:marLeft w:val="0"/>
      <w:marRight w:val="0"/>
      <w:marTop w:val="0"/>
      <w:marBottom w:val="0"/>
      <w:divBdr>
        <w:top w:val="none" w:sz="0" w:space="0" w:color="auto"/>
        <w:left w:val="none" w:sz="0" w:space="0" w:color="auto"/>
        <w:bottom w:val="none" w:sz="0" w:space="0" w:color="auto"/>
        <w:right w:val="none" w:sz="0" w:space="0" w:color="auto"/>
      </w:divBdr>
    </w:div>
    <w:div w:id="96364259">
      <w:bodyDiv w:val="1"/>
      <w:marLeft w:val="0"/>
      <w:marRight w:val="0"/>
      <w:marTop w:val="0"/>
      <w:marBottom w:val="0"/>
      <w:divBdr>
        <w:top w:val="none" w:sz="0" w:space="0" w:color="auto"/>
        <w:left w:val="none" w:sz="0" w:space="0" w:color="auto"/>
        <w:bottom w:val="none" w:sz="0" w:space="0" w:color="auto"/>
        <w:right w:val="none" w:sz="0" w:space="0" w:color="auto"/>
      </w:divBdr>
    </w:div>
    <w:div w:id="121508812">
      <w:bodyDiv w:val="1"/>
      <w:marLeft w:val="0"/>
      <w:marRight w:val="0"/>
      <w:marTop w:val="0"/>
      <w:marBottom w:val="0"/>
      <w:divBdr>
        <w:top w:val="none" w:sz="0" w:space="0" w:color="auto"/>
        <w:left w:val="none" w:sz="0" w:space="0" w:color="auto"/>
        <w:bottom w:val="none" w:sz="0" w:space="0" w:color="auto"/>
        <w:right w:val="none" w:sz="0" w:space="0" w:color="auto"/>
      </w:divBdr>
    </w:div>
    <w:div w:id="133523785">
      <w:bodyDiv w:val="1"/>
      <w:marLeft w:val="0"/>
      <w:marRight w:val="0"/>
      <w:marTop w:val="0"/>
      <w:marBottom w:val="0"/>
      <w:divBdr>
        <w:top w:val="none" w:sz="0" w:space="0" w:color="auto"/>
        <w:left w:val="none" w:sz="0" w:space="0" w:color="auto"/>
        <w:bottom w:val="none" w:sz="0" w:space="0" w:color="auto"/>
        <w:right w:val="none" w:sz="0" w:space="0" w:color="auto"/>
      </w:divBdr>
    </w:div>
    <w:div w:id="182211675">
      <w:bodyDiv w:val="1"/>
      <w:marLeft w:val="0"/>
      <w:marRight w:val="0"/>
      <w:marTop w:val="0"/>
      <w:marBottom w:val="0"/>
      <w:divBdr>
        <w:top w:val="none" w:sz="0" w:space="0" w:color="auto"/>
        <w:left w:val="none" w:sz="0" w:space="0" w:color="auto"/>
        <w:bottom w:val="none" w:sz="0" w:space="0" w:color="auto"/>
        <w:right w:val="none" w:sz="0" w:space="0" w:color="auto"/>
      </w:divBdr>
    </w:div>
    <w:div w:id="230165168">
      <w:bodyDiv w:val="1"/>
      <w:marLeft w:val="0"/>
      <w:marRight w:val="0"/>
      <w:marTop w:val="0"/>
      <w:marBottom w:val="0"/>
      <w:divBdr>
        <w:top w:val="none" w:sz="0" w:space="0" w:color="auto"/>
        <w:left w:val="none" w:sz="0" w:space="0" w:color="auto"/>
        <w:bottom w:val="none" w:sz="0" w:space="0" w:color="auto"/>
        <w:right w:val="none" w:sz="0" w:space="0" w:color="auto"/>
      </w:divBdr>
    </w:div>
    <w:div w:id="238490648">
      <w:bodyDiv w:val="1"/>
      <w:marLeft w:val="0"/>
      <w:marRight w:val="0"/>
      <w:marTop w:val="0"/>
      <w:marBottom w:val="0"/>
      <w:divBdr>
        <w:top w:val="none" w:sz="0" w:space="0" w:color="auto"/>
        <w:left w:val="none" w:sz="0" w:space="0" w:color="auto"/>
        <w:bottom w:val="none" w:sz="0" w:space="0" w:color="auto"/>
        <w:right w:val="none" w:sz="0" w:space="0" w:color="auto"/>
      </w:divBdr>
    </w:div>
    <w:div w:id="256063150">
      <w:bodyDiv w:val="1"/>
      <w:marLeft w:val="0"/>
      <w:marRight w:val="0"/>
      <w:marTop w:val="0"/>
      <w:marBottom w:val="0"/>
      <w:divBdr>
        <w:top w:val="none" w:sz="0" w:space="0" w:color="auto"/>
        <w:left w:val="none" w:sz="0" w:space="0" w:color="auto"/>
        <w:bottom w:val="none" w:sz="0" w:space="0" w:color="auto"/>
        <w:right w:val="none" w:sz="0" w:space="0" w:color="auto"/>
      </w:divBdr>
      <w:divsChild>
        <w:div w:id="1188131383">
          <w:marLeft w:val="0"/>
          <w:marRight w:val="0"/>
          <w:marTop w:val="0"/>
          <w:marBottom w:val="0"/>
          <w:divBdr>
            <w:top w:val="none" w:sz="0" w:space="0" w:color="auto"/>
            <w:left w:val="none" w:sz="0" w:space="0" w:color="auto"/>
            <w:bottom w:val="none" w:sz="0" w:space="0" w:color="auto"/>
            <w:right w:val="none" w:sz="0" w:space="0" w:color="auto"/>
          </w:divBdr>
          <w:divsChild>
            <w:div w:id="781614404">
              <w:marLeft w:val="0"/>
              <w:marRight w:val="0"/>
              <w:marTop w:val="0"/>
              <w:marBottom w:val="0"/>
              <w:divBdr>
                <w:top w:val="none" w:sz="0" w:space="0" w:color="auto"/>
                <w:left w:val="none" w:sz="0" w:space="0" w:color="auto"/>
                <w:bottom w:val="none" w:sz="0" w:space="0" w:color="auto"/>
                <w:right w:val="none" w:sz="0" w:space="0" w:color="auto"/>
              </w:divBdr>
              <w:divsChild>
                <w:div w:id="1860240030">
                  <w:marLeft w:val="0"/>
                  <w:marRight w:val="0"/>
                  <w:marTop w:val="0"/>
                  <w:marBottom w:val="0"/>
                  <w:divBdr>
                    <w:top w:val="none" w:sz="0" w:space="0" w:color="auto"/>
                    <w:left w:val="none" w:sz="0" w:space="0" w:color="auto"/>
                    <w:bottom w:val="none" w:sz="0" w:space="0" w:color="auto"/>
                    <w:right w:val="none" w:sz="0" w:space="0" w:color="auto"/>
                  </w:divBdr>
                </w:div>
                <w:div w:id="1744907427">
                  <w:marLeft w:val="0"/>
                  <w:marRight w:val="0"/>
                  <w:marTop w:val="120"/>
                  <w:marBottom w:val="0"/>
                  <w:divBdr>
                    <w:top w:val="none" w:sz="0" w:space="0" w:color="auto"/>
                    <w:left w:val="none" w:sz="0" w:space="0" w:color="auto"/>
                    <w:bottom w:val="none" w:sz="0" w:space="0" w:color="auto"/>
                    <w:right w:val="none" w:sz="0" w:space="0" w:color="auto"/>
                  </w:divBdr>
                </w:div>
                <w:div w:id="243033467">
                  <w:marLeft w:val="0"/>
                  <w:marRight w:val="0"/>
                  <w:marTop w:val="120"/>
                  <w:marBottom w:val="0"/>
                  <w:divBdr>
                    <w:top w:val="none" w:sz="0" w:space="0" w:color="auto"/>
                    <w:left w:val="none" w:sz="0" w:space="0" w:color="auto"/>
                    <w:bottom w:val="none" w:sz="0" w:space="0" w:color="auto"/>
                    <w:right w:val="none" w:sz="0" w:space="0" w:color="auto"/>
                  </w:divBdr>
                </w:div>
                <w:div w:id="138572065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85311488">
          <w:marLeft w:val="0"/>
          <w:marRight w:val="0"/>
          <w:marTop w:val="0"/>
          <w:marBottom w:val="0"/>
          <w:divBdr>
            <w:top w:val="none" w:sz="0" w:space="0" w:color="auto"/>
            <w:left w:val="none" w:sz="0" w:space="0" w:color="auto"/>
            <w:bottom w:val="none" w:sz="0" w:space="0" w:color="auto"/>
            <w:right w:val="none" w:sz="0" w:space="0" w:color="auto"/>
          </w:divBdr>
          <w:divsChild>
            <w:div w:id="1604217280">
              <w:marLeft w:val="0"/>
              <w:marRight w:val="0"/>
              <w:marTop w:val="0"/>
              <w:marBottom w:val="0"/>
              <w:divBdr>
                <w:top w:val="none" w:sz="0" w:space="0" w:color="auto"/>
                <w:left w:val="none" w:sz="0" w:space="0" w:color="auto"/>
                <w:bottom w:val="none" w:sz="0" w:space="0" w:color="auto"/>
                <w:right w:val="none" w:sz="0" w:space="0" w:color="auto"/>
              </w:divBdr>
              <w:divsChild>
                <w:div w:id="1247225548">
                  <w:marLeft w:val="0"/>
                  <w:marRight w:val="0"/>
                  <w:marTop w:val="0"/>
                  <w:marBottom w:val="0"/>
                  <w:divBdr>
                    <w:top w:val="none" w:sz="0" w:space="0" w:color="auto"/>
                    <w:left w:val="none" w:sz="0" w:space="0" w:color="auto"/>
                    <w:bottom w:val="none" w:sz="0" w:space="0" w:color="auto"/>
                    <w:right w:val="none" w:sz="0" w:space="0" w:color="auto"/>
                  </w:divBdr>
                </w:div>
                <w:div w:id="2037384910">
                  <w:marLeft w:val="0"/>
                  <w:marRight w:val="0"/>
                  <w:marTop w:val="120"/>
                  <w:marBottom w:val="0"/>
                  <w:divBdr>
                    <w:top w:val="none" w:sz="0" w:space="0" w:color="auto"/>
                    <w:left w:val="none" w:sz="0" w:space="0" w:color="auto"/>
                    <w:bottom w:val="none" w:sz="0" w:space="0" w:color="auto"/>
                    <w:right w:val="none" w:sz="0" w:space="0" w:color="auto"/>
                  </w:divBdr>
                </w:div>
                <w:div w:id="237523070">
                  <w:marLeft w:val="0"/>
                  <w:marRight w:val="0"/>
                  <w:marTop w:val="120"/>
                  <w:marBottom w:val="0"/>
                  <w:divBdr>
                    <w:top w:val="none" w:sz="0" w:space="0" w:color="auto"/>
                    <w:left w:val="none" w:sz="0" w:space="0" w:color="auto"/>
                    <w:bottom w:val="none" w:sz="0" w:space="0" w:color="auto"/>
                    <w:right w:val="none" w:sz="0" w:space="0" w:color="auto"/>
                  </w:divBdr>
                </w:div>
                <w:div w:id="54545779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978345850">
          <w:marLeft w:val="0"/>
          <w:marRight w:val="0"/>
          <w:marTop w:val="0"/>
          <w:marBottom w:val="0"/>
          <w:divBdr>
            <w:top w:val="none" w:sz="0" w:space="0" w:color="auto"/>
            <w:left w:val="none" w:sz="0" w:space="0" w:color="auto"/>
            <w:bottom w:val="none" w:sz="0" w:space="0" w:color="auto"/>
            <w:right w:val="none" w:sz="0" w:space="0" w:color="auto"/>
          </w:divBdr>
          <w:divsChild>
            <w:div w:id="1309938511">
              <w:marLeft w:val="0"/>
              <w:marRight w:val="0"/>
              <w:marTop w:val="0"/>
              <w:marBottom w:val="0"/>
              <w:divBdr>
                <w:top w:val="none" w:sz="0" w:space="0" w:color="auto"/>
                <w:left w:val="none" w:sz="0" w:space="0" w:color="auto"/>
                <w:bottom w:val="none" w:sz="0" w:space="0" w:color="auto"/>
                <w:right w:val="none" w:sz="0" w:space="0" w:color="auto"/>
              </w:divBdr>
              <w:divsChild>
                <w:div w:id="1960523527">
                  <w:marLeft w:val="0"/>
                  <w:marRight w:val="0"/>
                  <w:marTop w:val="0"/>
                  <w:marBottom w:val="0"/>
                  <w:divBdr>
                    <w:top w:val="none" w:sz="0" w:space="0" w:color="auto"/>
                    <w:left w:val="none" w:sz="0" w:space="0" w:color="auto"/>
                    <w:bottom w:val="none" w:sz="0" w:space="0" w:color="auto"/>
                    <w:right w:val="none" w:sz="0" w:space="0" w:color="auto"/>
                  </w:divBdr>
                </w:div>
                <w:div w:id="641235435">
                  <w:marLeft w:val="0"/>
                  <w:marRight w:val="0"/>
                  <w:marTop w:val="120"/>
                  <w:marBottom w:val="0"/>
                  <w:divBdr>
                    <w:top w:val="none" w:sz="0" w:space="0" w:color="auto"/>
                    <w:left w:val="none" w:sz="0" w:space="0" w:color="auto"/>
                    <w:bottom w:val="none" w:sz="0" w:space="0" w:color="auto"/>
                    <w:right w:val="none" w:sz="0" w:space="0" w:color="auto"/>
                  </w:divBdr>
                </w:div>
                <w:div w:id="1768387856">
                  <w:marLeft w:val="0"/>
                  <w:marRight w:val="0"/>
                  <w:marTop w:val="120"/>
                  <w:marBottom w:val="0"/>
                  <w:divBdr>
                    <w:top w:val="none" w:sz="0" w:space="0" w:color="auto"/>
                    <w:left w:val="none" w:sz="0" w:space="0" w:color="auto"/>
                    <w:bottom w:val="none" w:sz="0" w:space="0" w:color="auto"/>
                    <w:right w:val="none" w:sz="0" w:space="0" w:color="auto"/>
                  </w:divBdr>
                </w:div>
                <w:div w:id="545265085">
                  <w:marLeft w:val="0"/>
                  <w:marRight w:val="0"/>
                  <w:marTop w:val="120"/>
                  <w:marBottom w:val="0"/>
                  <w:divBdr>
                    <w:top w:val="none" w:sz="0" w:space="0" w:color="auto"/>
                    <w:left w:val="none" w:sz="0" w:space="0" w:color="auto"/>
                    <w:bottom w:val="none" w:sz="0" w:space="0" w:color="auto"/>
                    <w:right w:val="none" w:sz="0" w:space="0" w:color="auto"/>
                  </w:divBdr>
                </w:div>
                <w:div w:id="208444399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24307711">
          <w:marLeft w:val="0"/>
          <w:marRight w:val="0"/>
          <w:marTop w:val="0"/>
          <w:marBottom w:val="0"/>
          <w:divBdr>
            <w:top w:val="none" w:sz="0" w:space="0" w:color="auto"/>
            <w:left w:val="none" w:sz="0" w:space="0" w:color="auto"/>
            <w:bottom w:val="none" w:sz="0" w:space="0" w:color="auto"/>
            <w:right w:val="none" w:sz="0" w:space="0" w:color="auto"/>
          </w:divBdr>
          <w:divsChild>
            <w:div w:id="1138836672">
              <w:marLeft w:val="0"/>
              <w:marRight w:val="0"/>
              <w:marTop w:val="0"/>
              <w:marBottom w:val="0"/>
              <w:divBdr>
                <w:top w:val="none" w:sz="0" w:space="0" w:color="auto"/>
                <w:left w:val="none" w:sz="0" w:space="0" w:color="auto"/>
                <w:bottom w:val="none" w:sz="0" w:space="0" w:color="auto"/>
                <w:right w:val="none" w:sz="0" w:space="0" w:color="auto"/>
              </w:divBdr>
              <w:divsChild>
                <w:div w:id="1825271302">
                  <w:marLeft w:val="0"/>
                  <w:marRight w:val="0"/>
                  <w:marTop w:val="0"/>
                  <w:marBottom w:val="0"/>
                  <w:divBdr>
                    <w:top w:val="none" w:sz="0" w:space="0" w:color="auto"/>
                    <w:left w:val="none" w:sz="0" w:space="0" w:color="auto"/>
                    <w:bottom w:val="none" w:sz="0" w:space="0" w:color="auto"/>
                    <w:right w:val="none" w:sz="0" w:space="0" w:color="auto"/>
                  </w:divBdr>
                </w:div>
                <w:div w:id="1924218441">
                  <w:marLeft w:val="0"/>
                  <w:marRight w:val="0"/>
                  <w:marTop w:val="120"/>
                  <w:marBottom w:val="0"/>
                  <w:divBdr>
                    <w:top w:val="none" w:sz="0" w:space="0" w:color="auto"/>
                    <w:left w:val="none" w:sz="0" w:space="0" w:color="auto"/>
                    <w:bottom w:val="none" w:sz="0" w:space="0" w:color="auto"/>
                    <w:right w:val="none" w:sz="0" w:space="0" w:color="auto"/>
                  </w:divBdr>
                </w:div>
                <w:div w:id="570310697">
                  <w:marLeft w:val="0"/>
                  <w:marRight w:val="0"/>
                  <w:marTop w:val="120"/>
                  <w:marBottom w:val="0"/>
                  <w:divBdr>
                    <w:top w:val="none" w:sz="0" w:space="0" w:color="auto"/>
                    <w:left w:val="none" w:sz="0" w:space="0" w:color="auto"/>
                    <w:bottom w:val="none" w:sz="0" w:space="0" w:color="auto"/>
                    <w:right w:val="none" w:sz="0" w:space="0" w:color="auto"/>
                  </w:divBdr>
                </w:div>
                <w:div w:id="2118257076">
                  <w:marLeft w:val="0"/>
                  <w:marRight w:val="0"/>
                  <w:marTop w:val="120"/>
                  <w:marBottom w:val="0"/>
                  <w:divBdr>
                    <w:top w:val="none" w:sz="0" w:space="0" w:color="auto"/>
                    <w:left w:val="none" w:sz="0" w:space="0" w:color="auto"/>
                    <w:bottom w:val="none" w:sz="0" w:space="0" w:color="auto"/>
                    <w:right w:val="none" w:sz="0" w:space="0" w:color="auto"/>
                  </w:divBdr>
                </w:div>
                <w:div w:id="11164078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47338086">
          <w:marLeft w:val="0"/>
          <w:marRight w:val="0"/>
          <w:marTop w:val="0"/>
          <w:marBottom w:val="0"/>
          <w:divBdr>
            <w:top w:val="none" w:sz="0" w:space="0" w:color="auto"/>
            <w:left w:val="none" w:sz="0" w:space="0" w:color="auto"/>
            <w:bottom w:val="none" w:sz="0" w:space="0" w:color="auto"/>
            <w:right w:val="none" w:sz="0" w:space="0" w:color="auto"/>
          </w:divBdr>
          <w:divsChild>
            <w:div w:id="1168253982">
              <w:marLeft w:val="0"/>
              <w:marRight w:val="0"/>
              <w:marTop w:val="0"/>
              <w:marBottom w:val="0"/>
              <w:divBdr>
                <w:top w:val="none" w:sz="0" w:space="0" w:color="auto"/>
                <w:left w:val="none" w:sz="0" w:space="0" w:color="auto"/>
                <w:bottom w:val="none" w:sz="0" w:space="0" w:color="auto"/>
                <w:right w:val="none" w:sz="0" w:space="0" w:color="auto"/>
              </w:divBdr>
              <w:divsChild>
                <w:div w:id="994917127">
                  <w:marLeft w:val="0"/>
                  <w:marRight w:val="0"/>
                  <w:marTop w:val="0"/>
                  <w:marBottom w:val="0"/>
                  <w:divBdr>
                    <w:top w:val="none" w:sz="0" w:space="0" w:color="auto"/>
                    <w:left w:val="none" w:sz="0" w:space="0" w:color="auto"/>
                    <w:bottom w:val="none" w:sz="0" w:space="0" w:color="auto"/>
                    <w:right w:val="none" w:sz="0" w:space="0" w:color="auto"/>
                  </w:divBdr>
                </w:div>
                <w:div w:id="108135892">
                  <w:marLeft w:val="0"/>
                  <w:marRight w:val="0"/>
                  <w:marTop w:val="120"/>
                  <w:marBottom w:val="0"/>
                  <w:divBdr>
                    <w:top w:val="none" w:sz="0" w:space="0" w:color="auto"/>
                    <w:left w:val="none" w:sz="0" w:space="0" w:color="auto"/>
                    <w:bottom w:val="none" w:sz="0" w:space="0" w:color="auto"/>
                    <w:right w:val="none" w:sz="0" w:space="0" w:color="auto"/>
                  </w:divBdr>
                </w:div>
                <w:div w:id="489492128">
                  <w:marLeft w:val="0"/>
                  <w:marRight w:val="0"/>
                  <w:marTop w:val="120"/>
                  <w:marBottom w:val="0"/>
                  <w:divBdr>
                    <w:top w:val="none" w:sz="0" w:space="0" w:color="auto"/>
                    <w:left w:val="none" w:sz="0" w:space="0" w:color="auto"/>
                    <w:bottom w:val="none" w:sz="0" w:space="0" w:color="auto"/>
                    <w:right w:val="none" w:sz="0" w:space="0" w:color="auto"/>
                  </w:divBdr>
                </w:div>
                <w:div w:id="413017599">
                  <w:marLeft w:val="0"/>
                  <w:marRight w:val="0"/>
                  <w:marTop w:val="120"/>
                  <w:marBottom w:val="0"/>
                  <w:divBdr>
                    <w:top w:val="none" w:sz="0" w:space="0" w:color="auto"/>
                    <w:left w:val="none" w:sz="0" w:space="0" w:color="auto"/>
                    <w:bottom w:val="none" w:sz="0" w:space="0" w:color="auto"/>
                    <w:right w:val="none" w:sz="0" w:space="0" w:color="auto"/>
                  </w:divBdr>
                </w:div>
                <w:div w:id="11203021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10024405">
          <w:marLeft w:val="0"/>
          <w:marRight w:val="0"/>
          <w:marTop w:val="0"/>
          <w:marBottom w:val="0"/>
          <w:divBdr>
            <w:top w:val="none" w:sz="0" w:space="0" w:color="auto"/>
            <w:left w:val="none" w:sz="0" w:space="0" w:color="auto"/>
            <w:bottom w:val="none" w:sz="0" w:space="0" w:color="auto"/>
            <w:right w:val="none" w:sz="0" w:space="0" w:color="auto"/>
          </w:divBdr>
          <w:divsChild>
            <w:div w:id="541282707">
              <w:marLeft w:val="0"/>
              <w:marRight w:val="0"/>
              <w:marTop w:val="0"/>
              <w:marBottom w:val="0"/>
              <w:divBdr>
                <w:top w:val="none" w:sz="0" w:space="0" w:color="auto"/>
                <w:left w:val="none" w:sz="0" w:space="0" w:color="auto"/>
                <w:bottom w:val="none" w:sz="0" w:space="0" w:color="auto"/>
                <w:right w:val="none" w:sz="0" w:space="0" w:color="auto"/>
              </w:divBdr>
              <w:divsChild>
                <w:div w:id="1799226505">
                  <w:marLeft w:val="0"/>
                  <w:marRight w:val="0"/>
                  <w:marTop w:val="0"/>
                  <w:marBottom w:val="0"/>
                  <w:divBdr>
                    <w:top w:val="none" w:sz="0" w:space="0" w:color="auto"/>
                    <w:left w:val="none" w:sz="0" w:space="0" w:color="auto"/>
                    <w:bottom w:val="none" w:sz="0" w:space="0" w:color="auto"/>
                    <w:right w:val="none" w:sz="0" w:space="0" w:color="auto"/>
                  </w:divBdr>
                </w:div>
                <w:div w:id="263150157">
                  <w:marLeft w:val="0"/>
                  <w:marRight w:val="0"/>
                  <w:marTop w:val="120"/>
                  <w:marBottom w:val="0"/>
                  <w:divBdr>
                    <w:top w:val="none" w:sz="0" w:space="0" w:color="auto"/>
                    <w:left w:val="none" w:sz="0" w:space="0" w:color="auto"/>
                    <w:bottom w:val="none" w:sz="0" w:space="0" w:color="auto"/>
                    <w:right w:val="none" w:sz="0" w:space="0" w:color="auto"/>
                  </w:divBdr>
                </w:div>
                <w:div w:id="1888568139">
                  <w:marLeft w:val="0"/>
                  <w:marRight w:val="0"/>
                  <w:marTop w:val="120"/>
                  <w:marBottom w:val="0"/>
                  <w:divBdr>
                    <w:top w:val="none" w:sz="0" w:space="0" w:color="auto"/>
                    <w:left w:val="none" w:sz="0" w:space="0" w:color="auto"/>
                    <w:bottom w:val="none" w:sz="0" w:space="0" w:color="auto"/>
                    <w:right w:val="none" w:sz="0" w:space="0" w:color="auto"/>
                  </w:divBdr>
                </w:div>
                <w:div w:id="670983637">
                  <w:marLeft w:val="0"/>
                  <w:marRight w:val="0"/>
                  <w:marTop w:val="120"/>
                  <w:marBottom w:val="0"/>
                  <w:divBdr>
                    <w:top w:val="none" w:sz="0" w:space="0" w:color="auto"/>
                    <w:left w:val="none" w:sz="0" w:space="0" w:color="auto"/>
                    <w:bottom w:val="none" w:sz="0" w:space="0" w:color="auto"/>
                    <w:right w:val="none" w:sz="0" w:space="0" w:color="auto"/>
                  </w:divBdr>
                </w:div>
                <w:div w:id="1268658874">
                  <w:marLeft w:val="0"/>
                  <w:marRight w:val="0"/>
                  <w:marTop w:val="120"/>
                  <w:marBottom w:val="0"/>
                  <w:divBdr>
                    <w:top w:val="none" w:sz="0" w:space="0" w:color="auto"/>
                    <w:left w:val="none" w:sz="0" w:space="0" w:color="auto"/>
                    <w:bottom w:val="none" w:sz="0" w:space="0" w:color="auto"/>
                    <w:right w:val="none" w:sz="0" w:space="0" w:color="auto"/>
                  </w:divBdr>
                </w:div>
                <w:div w:id="27460201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34580642">
          <w:marLeft w:val="0"/>
          <w:marRight w:val="0"/>
          <w:marTop w:val="0"/>
          <w:marBottom w:val="0"/>
          <w:divBdr>
            <w:top w:val="none" w:sz="0" w:space="0" w:color="auto"/>
            <w:left w:val="none" w:sz="0" w:space="0" w:color="auto"/>
            <w:bottom w:val="none" w:sz="0" w:space="0" w:color="auto"/>
            <w:right w:val="none" w:sz="0" w:space="0" w:color="auto"/>
          </w:divBdr>
          <w:divsChild>
            <w:div w:id="1114443820">
              <w:marLeft w:val="0"/>
              <w:marRight w:val="0"/>
              <w:marTop w:val="0"/>
              <w:marBottom w:val="0"/>
              <w:divBdr>
                <w:top w:val="none" w:sz="0" w:space="0" w:color="auto"/>
                <w:left w:val="none" w:sz="0" w:space="0" w:color="auto"/>
                <w:bottom w:val="none" w:sz="0" w:space="0" w:color="auto"/>
                <w:right w:val="none" w:sz="0" w:space="0" w:color="auto"/>
              </w:divBdr>
              <w:divsChild>
                <w:div w:id="1076826951">
                  <w:marLeft w:val="0"/>
                  <w:marRight w:val="0"/>
                  <w:marTop w:val="0"/>
                  <w:marBottom w:val="0"/>
                  <w:divBdr>
                    <w:top w:val="none" w:sz="0" w:space="0" w:color="auto"/>
                    <w:left w:val="none" w:sz="0" w:space="0" w:color="auto"/>
                    <w:bottom w:val="none" w:sz="0" w:space="0" w:color="auto"/>
                    <w:right w:val="none" w:sz="0" w:space="0" w:color="auto"/>
                  </w:divBdr>
                </w:div>
                <w:div w:id="139885270">
                  <w:marLeft w:val="0"/>
                  <w:marRight w:val="0"/>
                  <w:marTop w:val="120"/>
                  <w:marBottom w:val="0"/>
                  <w:divBdr>
                    <w:top w:val="none" w:sz="0" w:space="0" w:color="auto"/>
                    <w:left w:val="none" w:sz="0" w:space="0" w:color="auto"/>
                    <w:bottom w:val="none" w:sz="0" w:space="0" w:color="auto"/>
                    <w:right w:val="none" w:sz="0" w:space="0" w:color="auto"/>
                  </w:divBdr>
                </w:div>
                <w:div w:id="20965055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49841826">
          <w:marLeft w:val="0"/>
          <w:marRight w:val="0"/>
          <w:marTop w:val="0"/>
          <w:marBottom w:val="0"/>
          <w:divBdr>
            <w:top w:val="none" w:sz="0" w:space="0" w:color="auto"/>
            <w:left w:val="none" w:sz="0" w:space="0" w:color="auto"/>
            <w:bottom w:val="none" w:sz="0" w:space="0" w:color="auto"/>
            <w:right w:val="none" w:sz="0" w:space="0" w:color="auto"/>
          </w:divBdr>
          <w:divsChild>
            <w:div w:id="806095418">
              <w:marLeft w:val="0"/>
              <w:marRight w:val="0"/>
              <w:marTop w:val="0"/>
              <w:marBottom w:val="0"/>
              <w:divBdr>
                <w:top w:val="none" w:sz="0" w:space="0" w:color="auto"/>
                <w:left w:val="none" w:sz="0" w:space="0" w:color="auto"/>
                <w:bottom w:val="none" w:sz="0" w:space="0" w:color="auto"/>
                <w:right w:val="none" w:sz="0" w:space="0" w:color="auto"/>
              </w:divBdr>
              <w:divsChild>
                <w:div w:id="1910579269">
                  <w:marLeft w:val="0"/>
                  <w:marRight w:val="0"/>
                  <w:marTop w:val="0"/>
                  <w:marBottom w:val="0"/>
                  <w:divBdr>
                    <w:top w:val="none" w:sz="0" w:space="0" w:color="auto"/>
                    <w:left w:val="none" w:sz="0" w:space="0" w:color="auto"/>
                    <w:bottom w:val="none" w:sz="0" w:space="0" w:color="auto"/>
                    <w:right w:val="none" w:sz="0" w:space="0" w:color="auto"/>
                  </w:divBdr>
                </w:div>
                <w:div w:id="280117218">
                  <w:marLeft w:val="0"/>
                  <w:marRight w:val="0"/>
                  <w:marTop w:val="120"/>
                  <w:marBottom w:val="0"/>
                  <w:divBdr>
                    <w:top w:val="none" w:sz="0" w:space="0" w:color="auto"/>
                    <w:left w:val="none" w:sz="0" w:space="0" w:color="auto"/>
                    <w:bottom w:val="none" w:sz="0" w:space="0" w:color="auto"/>
                    <w:right w:val="none" w:sz="0" w:space="0" w:color="auto"/>
                  </w:divBdr>
                </w:div>
                <w:div w:id="1268003073">
                  <w:marLeft w:val="0"/>
                  <w:marRight w:val="0"/>
                  <w:marTop w:val="120"/>
                  <w:marBottom w:val="0"/>
                  <w:divBdr>
                    <w:top w:val="none" w:sz="0" w:space="0" w:color="auto"/>
                    <w:left w:val="none" w:sz="0" w:space="0" w:color="auto"/>
                    <w:bottom w:val="none" w:sz="0" w:space="0" w:color="auto"/>
                    <w:right w:val="none" w:sz="0" w:space="0" w:color="auto"/>
                  </w:divBdr>
                </w:div>
                <w:div w:id="2008246024">
                  <w:marLeft w:val="0"/>
                  <w:marRight w:val="0"/>
                  <w:marTop w:val="120"/>
                  <w:marBottom w:val="0"/>
                  <w:divBdr>
                    <w:top w:val="none" w:sz="0" w:space="0" w:color="auto"/>
                    <w:left w:val="none" w:sz="0" w:space="0" w:color="auto"/>
                    <w:bottom w:val="none" w:sz="0" w:space="0" w:color="auto"/>
                    <w:right w:val="none" w:sz="0" w:space="0" w:color="auto"/>
                  </w:divBdr>
                </w:div>
                <w:div w:id="12697759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30593720">
          <w:marLeft w:val="0"/>
          <w:marRight w:val="0"/>
          <w:marTop w:val="0"/>
          <w:marBottom w:val="0"/>
          <w:divBdr>
            <w:top w:val="none" w:sz="0" w:space="0" w:color="auto"/>
            <w:left w:val="none" w:sz="0" w:space="0" w:color="auto"/>
            <w:bottom w:val="none" w:sz="0" w:space="0" w:color="auto"/>
            <w:right w:val="none" w:sz="0" w:space="0" w:color="auto"/>
          </w:divBdr>
          <w:divsChild>
            <w:div w:id="516695161">
              <w:marLeft w:val="0"/>
              <w:marRight w:val="0"/>
              <w:marTop w:val="0"/>
              <w:marBottom w:val="0"/>
              <w:divBdr>
                <w:top w:val="none" w:sz="0" w:space="0" w:color="auto"/>
                <w:left w:val="none" w:sz="0" w:space="0" w:color="auto"/>
                <w:bottom w:val="none" w:sz="0" w:space="0" w:color="auto"/>
                <w:right w:val="none" w:sz="0" w:space="0" w:color="auto"/>
              </w:divBdr>
              <w:divsChild>
                <w:div w:id="1043792622">
                  <w:marLeft w:val="0"/>
                  <w:marRight w:val="0"/>
                  <w:marTop w:val="0"/>
                  <w:marBottom w:val="0"/>
                  <w:divBdr>
                    <w:top w:val="none" w:sz="0" w:space="0" w:color="auto"/>
                    <w:left w:val="none" w:sz="0" w:space="0" w:color="auto"/>
                    <w:bottom w:val="none" w:sz="0" w:space="0" w:color="auto"/>
                    <w:right w:val="none" w:sz="0" w:space="0" w:color="auto"/>
                  </w:divBdr>
                </w:div>
                <w:div w:id="1791775130">
                  <w:marLeft w:val="0"/>
                  <w:marRight w:val="0"/>
                  <w:marTop w:val="120"/>
                  <w:marBottom w:val="0"/>
                  <w:divBdr>
                    <w:top w:val="none" w:sz="0" w:space="0" w:color="auto"/>
                    <w:left w:val="none" w:sz="0" w:space="0" w:color="auto"/>
                    <w:bottom w:val="none" w:sz="0" w:space="0" w:color="auto"/>
                    <w:right w:val="none" w:sz="0" w:space="0" w:color="auto"/>
                  </w:divBdr>
                </w:div>
                <w:div w:id="399867829">
                  <w:marLeft w:val="0"/>
                  <w:marRight w:val="0"/>
                  <w:marTop w:val="120"/>
                  <w:marBottom w:val="0"/>
                  <w:divBdr>
                    <w:top w:val="none" w:sz="0" w:space="0" w:color="auto"/>
                    <w:left w:val="none" w:sz="0" w:space="0" w:color="auto"/>
                    <w:bottom w:val="none" w:sz="0" w:space="0" w:color="auto"/>
                    <w:right w:val="none" w:sz="0" w:space="0" w:color="auto"/>
                  </w:divBdr>
                </w:div>
                <w:div w:id="18386170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72134193">
      <w:bodyDiv w:val="1"/>
      <w:marLeft w:val="0"/>
      <w:marRight w:val="0"/>
      <w:marTop w:val="0"/>
      <w:marBottom w:val="0"/>
      <w:divBdr>
        <w:top w:val="none" w:sz="0" w:space="0" w:color="auto"/>
        <w:left w:val="none" w:sz="0" w:space="0" w:color="auto"/>
        <w:bottom w:val="none" w:sz="0" w:space="0" w:color="auto"/>
        <w:right w:val="none" w:sz="0" w:space="0" w:color="auto"/>
      </w:divBdr>
    </w:div>
    <w:div w:id="272515468">
      <w:bodyDiv w:val="1"/>
      <w:marLeft w:val="0"/>
      <w:marRight w:val="0"/>
      <w:marTop w:val="0"/>
      <w:marBottom w:val="0"/>
      <w:divBdr>
        <w:top w:val="none" w:sz="0" w:space="0" w:color="auto"/>
        <w:left w:val="none" w:sz="0" w:space="0" w:color="auto"/>
        <w:bottom w:val="none" w:sz="0" w:space="0" w:color="auto"/>
        <w:right w:val="none" w:sz="0" w:space="0" w:color="auto"/>
      </w:divBdr>
    </w:div>
    <w:div w:id="275333140">
      <w:bodyDiv w:val="1"/>
      <w:marLeft w:val="0"/>
      <w:marRight w:val="0"/>
      <w:marTop w:val="0"/>
      <w:marBottom w:val="0"/>
      <w:divBdr>
        <w:top w:val="none" w:sz="0" w:space="0" w:color="auto"/>
        <w:left w:val="none" w:sz="0" w:space="0" w:color="auto"/>
        <w:bottom w:val="none" w:sz="0" w:space="0" w:color="auto"/>
        <w:right w:val="none" w:sz="0" w:space="0" w:color="auto"/>
      </w:divBdr>
    </w:div>
    <w:div w:id="276300671">
      <w:bodyDiv w:val="1"/>
      <w:marLeft w:val="0"/>
      <w:marRight w:val="0"/>
      <w:marTop w:val="0"/>
      <w:marBottom w:val="0"/>
      <w:divBdr>
        <w:top w:val="none" w:sz="0" w:space="0" w:color="auto"/>
        <w:left w:val="none" w:sz="0" w:space="0" w:color="auto"/>
        <w:bottom w:val="none" w:sz="0" w:space="0" w:color="auto"/>
        <w:right w:val="none" w:sz="0" w:space="0" w:color="auto"/>
      </w:divBdr>
    </w:div>
    <w:div w:id="277837008">
      <w:bodyDiv w:val="1"/>
      <w:marLeft w:val="0"/>
      <w:marRight w:val="0"/>
      <w:marTop w:val="0"/>
      <w:marBottom w:val="0"/>
      <w:divBdr>
        <w:top w:val="none" w:sz="0" w:space="0" w:color="auto"/>
        <w:left w:val="none" w:sz="0" w:space="0" w:color="auto"/>
        <w:bottom w:val="none" w:sz="0" w:space="0" w:color="auto"/>
        <w:right w:val="none" w:sz="0" w:space="0" w:color="auto"/>
      </w:divBdr>
    </w:div>
    <w:div w:id="281419169">
      <w:bodyDiv w:val="1"/>
      <w:marLeft w:val="0"/>
      <w:marRight w:val="0"/>
      <w:marTop w:val="0"/>
      <w:marBottom w:val="0"/>
      <w:divBdr>
        <w:top w:val="none" w:sz="0" w:space="0" w:color="auto"/>
        <w:left w:val="none" w:sz="0" w:space="0" w:color="auto"/>
        <w:bottom w:val="none" w:sz="0" w:space="0" w:color="auto"/>
        <w:right w:val="none" w:sz="0" w:space="0" w:color="auto"/>
      </w:divBdr>
    </w:div>
    <w:div w:id="289437184">
      <w:bodyDiv w:val="1"/>
      <w:marLeft w:val="0"/>
      <w:marRight w:val="0"/>
      <w:marTop w:val="0"/>
      <w:marBottom w:val="0"/>
      <w:divBdr>
        <w:top w:val="none" w:sz="0" w:space="0" w:color="auto"/>
        <w:left w:val="none" w:sz="0" w:space="0" w:color="auto"/>
        <w:bottom w:val="none" w:sz="0" w:space="0" w:color="auto"/>
        <w:right w:val="none" w:sz="0" w:space="0" w:color="auto"/>
      </w:divBdr>
    </w:div>
    <w:div w:id="290674165">
      <w:bodyDiv w:val="1"/>
      <w:marLeft w:val="0"/>
      <w:marRight w:val="0"/>
      <w:marTop w:val="0"/>
      <w:marBottom w:val="0"/>
      <w:divBdr>
        <w:top w:val="none" w:sz="0" w:space="0" w:color="auto"/>
        <w:left w:val="none" w:sz="0" w:space="0" w:color="auto"/>
        <w:bottom w:val="none" w:sz="0" w:space="0" w:color="auto"/>
        <w:right w:val="none" w:sz="0" w:space="0" w:color="auto"/>
      </w:divBdr>
    </w:div>
    <w:div w:id="300768491">
      <w:bodyDiv w:val="1"/>
      <w:marLeft w:val="0"/>
      <w:marRight w:val="0"/>
      <w:marTop w:val="0"/>
      <w:marBottom w:val="0"/>
      <w:divBdr>
        <w:top w:val="none" w:sz="0" w:space="0" w:color="auto"/>
        <w:left w:val="none" w:sz="0" w:space="0" w:color="auto"/>
        <w:bottom w:val="none" w:sz="0" w:space="0" w:color="auto"/>
        <w:right w:val="none" w:sz="0" w:space="0" w:color="auto"/>
      </w:divBdr>
    </w:div>
    <w:div w:id="315032234">
      <w:bodyDiv w:val="1"/>
      <w:marLeft w:val="0"/>
      <w:marRight w:val="0"/>
      <w:marTop w:val="0"/>
      <w:marBottom w:val="0"/>
      <w:divBdr>
        <w:top w:val="none" w:sz="0" w:space="0" w:color="auto"/>
        <w:left w:val="none" w:sz="0" w:space="0" w:color="auto"/>
        <w:bottom w:val="none" w:sz="0" w:space="0" w:color="auto"/>
        <w:right w:val="none" w:sz="0" w:space="0" w:color="auto"/>
      </w:divBdr>
      <w:divsChild>
        <w:div w:id="1014645456">
          <w:marLeft w:val="0"/>
          <w:marRight w:val="0"/>
          <w:marTop w:val="0"/>
          <w:marBottom w:val="0"/>
          <w:divBdr>
            <w:top w:val="none" w:sz="0" w:space="0" w:color="auto"/>
            <w:left w:val="none" w:sz="0" w:space="0" w:color="auto"/>
            <w:bottom w:val="none" w:sz="0" w:space="0" w:color="auto"/>
            <w:right w:val="none" w:sz="0" w:space="0" w:color="auto"/>
          </w:divBdr>
        </w:div>
        <w:div w:id="1056591327">
          <w:marLeft w:val="0"/>
          <w:marRight w:val="0"/>
          <w:marTop w:val="120"/>
          <w:marBottom w:val="0"/>
          <w:divBdr>
            <w:top w:val="none" w:sz="0" w:space="0" w:color="auto"/>
            <w:left w:val="none" w:sz="0" w:space="0" w:color="auto"/>
            <w:bottom w:val="none" w:sz="0" w:space="0" w:color="auto"/>
            <w:right w:val="none" w:sz="0" w:space="0" w:color="auto"/>
          </w:divBdr>
        </w:div>
        <w:div w:id="2131969306">
          <w:marLeft w:val="0"/>
          <w:marRight w:val="0"/>
          <w:marTop w:val="120"/>
          <w:marBottom w:val="0"/>
          <w:divBdr>
            <w:top w:val="none" w:sz="0" w:space="0" w:color="auto"/>
            <w:left w:val="none" w:sz="0" w:space="0" w:color="auto"/>
            <w:bottom w:val="none" w:sz="0" w:space="0" w:color="auto"/>
            <w:right w:val="none" w:sz="0" w:space="0" w:color="auto"/>
          </w:divBdr>
        </w:div>
        <w:div w:id="122118994">
          <w:marLeft w:val="0"/>
          <w:marRight w:val="0"/>
          <w:marTop w:val="120"/>
          <w:marBottom w:val="0"/>
          <w:divBdr>
            <w:top w:val="none" w:sz="0" w:space="0" w:color="auto"/>
            <w:left w:val="none" w:sz="0" w:space="0" w:color="auto"/>
            <w:bottom w:val="none" w:sz="0" w:space="0" w:color="auto"/>
            <w:right w:val="none" w:sz="0" w:space="0" w:color="auto"/>
          </w:divBdr>
        </w:div>
        <w:div w:id="1972201725">
          <w:marLeft w:val="0"/>
          <w:marRight w:val="0"/>
          <w:marTop w:val="120"/>
          <w:marBottom w:val="0"/>
          <w:divBdr>
            <w:top w:val="none" w:sz="0" w:space="0" w:color="auto"/>
            <w:left w:val="none" w:sz="0" w:space="0" w:color="auto"/>
            <w:bottom w:val="none" w:sz="0" w:space="0" w:color="auto"/>
            <w:right w:val="none" w:sz="0" w:space="0" w:color="auto"/>
          </w:divBdr>
        </w:div>
        <w:div w:id="1223492308">
          <w:marLeft w:val="0"/>
          <w:marRight w:val="0"/>
          <w:marTop w:val="120"/>
          <w:marBottom w:val="0"/>
          <w:divBdr>
            <w:top w:val="none" w:sz="0" w:space="0" w:color="auto"/>
            <w:left w:val="none" w:sz="0" w:space="0" w:color="auto"/>
            <w:bottom w:val="none" w:sz="0" w:space="0" w:color="auto"/>
            <w:right w:val="none" w:sz="0" w:space="0" w:color="auto"/>
          </w:divBdr>
        </w:div>
        <w:div w:id="39012123">
          <w:marLeft w:val="0"/>
          <w:marRight w:val="0"/>
          <w:marTop w:val="120"/>
          <w:marBottom w:val="0"/>
          <w:divBdr>
            <w:top w:val="none" w:sz="0" w:space="0" w:color="auto"/>
            <w:left w:val="none" w:sz="0" w:space="0" w:color="auto"/>
            <w:bottom w:val="none" w:sz="0" w:space="0" w:color="auto"/>
            <w:right w:val="none" w:sz="0" w:space="0" w:color="auto"/>
          </w:divBdr>
        </w:div>
        <w:div w:id="5252664">
          <w:marLeft w:val="0"/>
          <w:marRight w:val="0"/>
          <w:marTop w:val="120"/>
          <w:marBottom w:val="0"/>
          <w:divBdr>
            <w:top w:val="none" w:sz="0" w:space="0" w:color="auto"/>
            <w:left w:val="none" w:sz="0" w:space="0" w:color="auto"/>
            <w:bottom w:val="none" w:sz="0" w:space="0" w:color="auto"/>
            <w:right w:val="none" w:sz="0" w:space="0" w:color="auto"/>
          </w:divBdr>
        </w:div>
        <w:div w:id="1453401298">
          <w:marLeft w:val="0"/>
          <w:marRight w:val="0"/>
          <w:marTop w:val="120"/>
          <w:marBottom w:val="0"/>
          <w:divBdr>
            <w:top w:val="none" w:sz="0" w:space="0" w:color="auto"/>
            <w:left w:val="none" w:sz="0" w:space="0" w:color="auto"/>
            <w:bottom w:val="none" w:sz="0" w:space="0" w:color="auto"/>
            <w:right w:val="none" w:sz="0" w:space="0" w:color="auto"/>
          </w:divBdr>
        </w:div>
        <w:div w:id="398672752">
          <w:marLeft w:val="0"/>
          <w:marRight w:val="0"/>
          <w:marTop w:val="120"/>
          <w:marBottom w:val="0"/>
          <w:divBdr>
            <w:top w:val="none" w:sz="0" w:space="0" w:color="auto"/>
            <w:left w:val="none" w:sz="0" w:space="0" w:color="auto"/>
            <w:bottom w:val="none" w:sz="0" w:space="0" w:color="auto"/>
            <w:right w:val="none" w:sz="0" w:space="0" w:color="auto"/>
          </w:divBdr>
        </w:div>
        <w:div w:id="877819283">
          <w:marLeft w:val="0"/>
          <w:marRight w:val="0"/>
          <w:marTop w:val="120"/>
          <w:marBottom w:val="0"/>
          <w:divBdr>
            <w:top w:val="none" w:sz="0" w:space="0" w:color="auto"/>
            <w:left w:val="none" w:sz="0" w:space="0" w:color="auto"/>
            <w:bottom w:val="none" w:sz="0" w:space="0" w:color="auto"/>
            <w:right w:val="none" w:sz="0" w:space="0" w:color="auto"/>
          </w:divBdr>
        </w:div>
        <w:div w:id="617613510">
          <w:marLeft w:val="0"/>
          <w:marRight w:val="0"/>
          <w:marTop w:val="120"/>
          <w:marBottom w:val="0"/>
          <w:divBdr>
            <w:top w:val="none" w:sz="0" w:space="0" w:color="auto"/>
            <w:left w:val="none" w:sz="0" w:space="0" w:color="auto"/>
            <w:bottom w:val="none" w:sz="0" w:space="0" w:color="auto"/>
            <w:right w:val="none" w:sz="0" w:space="0" w:color="auto"/>
          </w:divBdr>
        </w:div>
      </w:divsChild>
    </w:div>
    <w:div w:id="347565169">
      <w:bodyDiv w:val="1"/>
      <w:marLeft w:val="0"/>
      <w:marRight w:val="0"/>
      <w:marTop w:val="0"/>
      <w:marBottom w:val="0"/>
      <w:divBdr>
        <w:top w:val="none" w:sz="0" w:space="0" w:color="auto"/>
        <w:left w:val="none" w:sz="0" w:space="0" w:color="auto"/>
        <w:bottom w:val="none" w:sz="0" w:space="0" w:color="auto"/>
        <w:right w:val="none" w:sz="0" w:space="0" w:color="auto"/>
      </w:divBdr>
      <w:divsChild>
        <w:div w:id="1757749063">
          <w:marLeft w:val="0"/>
          <w:marRight w:val="0"/>
          <w:marTop w:val="0"/>
          <w:marBottom w:val="0"/>
          <w:divBdr>
            <w:top w:val="none" w:sz="0" w:space="0" w:color="auto"/>
            <w:left w:val="none" w:sz="0" w:space="0" w:color="auto"/>
            <w:bottom w:val="none" w:sz="0" w:space="0" w:color="auto"/>
            <w:right w:val="none" w:sz="0" w:space="0" w:color="auto"/>
          </w:divBdr>
        </w:div>
      </w:divsChild>
    </w:div>
    <w:div w:id="403143625">
      <w:bodyDiv w:val="1"/>
      <w:marLeft w:val="0"/>
      <w:marRight w:val="0"/>
      <w:marTop w:val="0"/>
      <w:marBottom w:val="0"/>
      <w:divBdr>
        <w:top w:val="none" w:sz="0" w:space="0" w:color="auto"/>
        <w:left w:val="none" w:sz="0" w:space="0" w:color="auto"/>
        <w:bottom w:val="none" w:sz="0" w:space="0" w:color="auto"/>
        <w:right w:val="none" w:sz="0" w:space="0" w:color="auto"/>
      </w:divBdr>
    </w:div>
    <w:div w:id="408697017">
      <w:bodyDiv w:val="1"/>
      <w:marLeft w:val="0"/>
      <w:marRight w:val="0"/>
      <w:marTop w:val="0"/>
      <w:marBottom w:val="0"/>
      <w:divBdr>
        <w:top w:val="none" w:sz="0" w:space="0" w:color="auto"/>
        <w:left w:val="none" w:sz="0" w:space="0" w:color="auto"/>
        <w:bottom w:val="none" w:sz="0" w:space="0" w:color="auto"/>
        <w:right w:val="none" w:sz="0" w:space="0" w:color="auto"/>
      </w:divBdr>
    </w:div>
    <w:div w:id="412360737">
      <w:bodyDiv w:val="1"/>
      <w:marLeft w:val="0"/>
      <w:marRight w:val="0"/>
      <w:marTop w:val="0"/>
      <w:marBottom w:val="0"/>
      <w:divBdr>
        <w:top w:val="none" w:sz="0" w:space="0" w:color="auto"/>
        <w:left w:val="none" w:sz="0" w:space="0" w:color="auto"/>
        <w:bottom w:val="none" w:sz="0" w:space="0" w:color="auto"/>
        <w:right w:val="none" w:sz="0" w:space="0" w:color="auto"/>
      </w:divBdr>
    </w:div>
    <w:div w:id="427581973">
      <w:bodyDiv w:val="1"/>
      <w:marLeft w:val="0"/>
      <w:marRight w:val="0"/>
      <w:marTop w:val="0"/>
      <w:marBottom w:val="0"/>
      <w:divBdr>
        <w:top w:val="none" w:sz="0" w:space="0" w:color="auto"/>
        <w:left w:val="none" w:sz="0" w:space="0" w:color="auto"/>
        <w:bottom w:val="none" w:sz="0" w:space="0" w:color="auto"/>
        <w:right w:val="none" w:sz="0" w:space="0" w:color="auto"/>
      </w:divBdr>
    </w:div>
    <w:div w:id="433942386">
      <w:bodyDiv w:val="1"/>
      <w:marLeft w:val="0"/>
      <w:marRight w:val="0"/>
      <w:marTop w:val="0"/>
      <w:marBottom w:val="0"/>
      <w:divBdr>
        <w:top w:val="none" w:sz="0" w:space="0" w:color="auto"/>
        <w:left w:val="none" w:sz="0" w:space="0" w:color="auto"/>
        <w:bottom w:val="none" w:sz="0" w:space="0" w:color="auto"/>
        <w:right w:val="none" w:sz="0" w:space="0" w:color="auto"/>
      </w:divBdr>
      <w:divsChild>
        <w:div w:id="161702336">
          <w:marLeft w:val="0"/>
          <w:marRight w:val="0"/>
          <w:marTop w:val="0"/>
          <w:marBottom w:val="0"/>
          <w:divBdr>
            <w:top w:val="none" w:sz="0" w:space="0" w:color="auto"/>
            <w:left w:val="none" w:sz="0" w:space="0" w:color="auto"/>
            <w:bottom w:val="none" w:sz="0" w:space="0" w:color="auto"/>
            <w:right w:val="none" w:sz="0" w:space="0" w:color="auto"/>
          </w:divBdr>
        </w:div>
        <w:div w:id="271673241">
          <w:marLeft w:val="0"/>
          <w:marRight w:val="0"/>
          <w:marTop w:val="0"/>
          <w:marBottom w:val="0"/>
          <w:divBdr>
            <w:top w:val="none" w:sz="0" w:space="0" w:color="auto"/>
            <w:left w:val="none" w:sz="0" w:space="0" w:color="auto"/>
            <w:bottom w:val="none" w:sz="0" w:space="0" w:color="auto"/>
            <w:right w:val="none" w:sz="0" w:space="0" w:color="auto"/>
          </w:divBdr>
          <w:divsChild>
            <w:div w:id="613024065">
              <w:marLeft w:val="0"/>
              <w:marRight w:val="0"/>
              <w:marTop w:val="0"/>
              <w:marBottom w:val="0"/>
              <w:divBdr>
                <w:top w:val="none" w:sz="0" w:space="0" w:color="auto"/>
                <w:left w:val="none" w:sz="0" w:space="0" w:color="auto"/>
                <w:bottom w:val="none" w:sz="0" w:space="0" w:color="auto"/>
                <w:right w:val="none" w:sz="0" w:space="0" w:color="auto"/>
              </w:divBdr>
            </w:div>
          </w:divsChild>
        </w:div>
        <w:div w:id="151411122">
          <w:marLeft w:val="0"/>
          <w:marRight w:val="0"/>
          <w:marTop w:val="0"/>
          <w:marBottom w:val="0"/>
          <w:divBdr>
            <w:top w:val="none" w:sz="0" w:space="0" w:color="auto"/>
            <w:left w:val="none" w:sz="0" w:space="0" w:color="auto"/>
            <w:bottom w:val="none" w:sz="0" w:space="0" w:color="auto"/>
            <w:right w:val="none" w:sz="0" w:space="0" w:color="auto"/>
          </w:divBdr>
        </w:div>
        <w:div w:id="722486425">
          <w:marLeft w:val="0"/>
          <w:marRight w:val="0"/>
          <w:marTop w:val="0"/>
          <w:marBottom w:val="0"/>
          <w:divBdr>
            <w:top w:val="none" w:sz="0" w:space="0" w:color="auto"/>
            <w:left w:val="none" w:sz="0" w:space="0" w:color="auto"/>
            <w:bottom w:val="none" w:sz="0" w:space="0" w:color="auto"/>
            <w:right w:val="none" w:sz="0" w:space="0" w:color="auto"/>
          </w:divBdr>
        </w:div>
        <w:div w:id="1100419746">
          <w:marLeft w:val="0"/>
          <w:marRight w:val="0"/>
          <w:marTop w:val="0"/>
          <w:marBottom w:val="0"/>
          <w:divBdr>
            <w:top w:val="none" w:sz="0" w:space="0" w:color="auto"/>
            <w:left w:val="none" w:sz="0" w:space="0" w:color="auto"/>
            <w:bottom w:val="none" w:sz="0" w:space="0" w:color="auto"/>
            <w:right w:val="none" w:sz="0" w:space="0" w:color="auto"/>
          </w:divBdr>
        </w:div>
        <w:div w:id="1313218768">
          <w:marLeft w:val="0"/>
          <w:marRight w:val="0"/>
          <w:marTop w:val="0"/>
          <w:marBottom w:val="0"/>
          <w:divBdr>
            <w:top w:val="none" w:sz="0" w:space="0" w:color="auto"/>
            <w:left w:val="none" w:sz="0" w:space="0" w:color="auto"/>
            <w:bottom w:val="none" w:sz="0" w:space="0" w:color="auto"/>
            <w:right w:val="none" w:sz="0" w:space="0" w:color="auto"/>
          </w:divBdr>
        </w:div>
        <w:div w:id="1253589376">
          <w:marLeft w:val="0"/>
          <w:marRight w:val="0"/>
          <w:marTop w:val="0"/>
          <w:marBottom w:val="0"/>
          <w:divBdr>
            <w:top w:val="none" w:sz="0" w:space="0" w:color="auto"/>
            <w:left w:val="none" w:sz="0" w:space="0" w:color="auto"/>
            <w:bottom w:val="none" w:sz="0" w:space="0" w:color="auto"/>
            <w:right w:val="none" w:sz="0" w:space="0" w:color="auto"/>
          </w:divBdr>
        </w:div>
        <w:div w:id="1536192744">
          <w:marLeft w:val="0"/>
          <w:marRight w:val="0"/>
          <w:marTop w:val="0"/>
          <w:marBottom w:val="0"/>
          <w:divBdr>
            <w:top w:val="none" w:sz="0" w:space="0" w:color="auto"/>
            <w:left w:val="none" w:sz="0" w:space="0" w:color="auto"/>
            <w:bottom w:val="none" w:sz="0" w:space="0" w:color="auto"/>
            <w:right w:val="none" w:sz="0" w:space="0" w:color="auto"/>
          </w:divBdr>
        </w:div>
        <w:div w:id="459110466">
          <w:marLeft w:val="0"/>
          <w:marRight w:val="0"/>
          <w:marTop w:val="0"/>
          <w:marBottom w:val="0"/>
          <w:divBdr>
            <w:top w:val="none" w:sz="0" w:space="0" w:color="auto"/>
            <w:left w:val="none" w:sz="0" w:space="0" w:color="auto"/>
            <w:bottom w:val="none" w:sz="0" w:space="0" w:color="auto"/>
            <w:right w:val="none" w:sz="0" w:space="0" w:color="auto"/>
          </w:divBdr>
        </w:div>
        <w:div w:id="823198511">
          <w:marLeft w:val="0"/>
          <w:marRight w:val="0"/>
          <w:marTop w:val="0"/>
          <w:marBottom w:val="0"/>
          <w:divBdr>
            <w:top w:val="none" w:sz="0" w:space="0" w:color="auto"/>
            <w:left w:val="none" w:sz="0" w:space="0" w:color="auto"/>
            <w:bottom w:val="none" w:sz="0" w:space="0" w:color="auto"/>
            <w:right w:val="none" w:sz="0" w:space="0" w:color="auto"/>
          </w:divBdr>
        </w:div>
      </w:divsChild>
    </w:div>
    <w:div w:id="452944912">
      <w:bodyDiv w:val="1"/>
      <w:marLeft w:val="0"/>
      <w:marRight w:val="0"/>
      <w:marTop w:val="0"/>
      <w:marBottom w:val="0"/>
      <w:divBdr>
        <w:top w:val="none" w:sz="0" w:space="0" w:color="auto"/>
        <w:left w:val="none" w:sz="0" w:space="0" w:color="auto"/>
        <w:bottom w:val="none" w:sz="0" w:space="0" w:color="auto"/>
        <w:right w:val="none" w:sz="0" w:space="0" w:color="auto"/>
      </w:divBdr>
    </w:div>
    <w:div w:id="469396052">
      <w:bodyDiv w:val="1"/>
      <w:marLeft w:val="0"/>
      <w:marRight w:val="0"/>
      <w:marTop w:val="0"/>
      <w:marBottom w:val="0"/>
      <w:divBdr>
        <w:top w:val="none" w:sz="0" w:space="0" w:color="auto"/>
        <w:left w:val="none" w:sz="0" w:space="0" w:color="auto"/>
        <w:bottom w:val="none" w:sz="0" w:space="0" w:color="auto"/>
        <w:right w:val="none" w:sz="0" w:space="0" w:color="auto"/>
      </w:divBdr>
    </w:div>
    <w:div w:id="476653598">
      <w:bodyDiv w:val="1"/>
      <w:marLeft w:val="0"/>
      <w:marRight w:val="0"/>
      <w:marTop w:val="0"/>
      <w:marBottom w:val="0"/>
      <w:divBdr>
        <w:top w:val="none" w:sz="0" w:space="0" w:color="auto"/>
        <w:left w:val="none" w:sz="0" w:space="0" w:color="auto"/>
        <w:bottom w:val="none" w:sz="0" w:space="0" w:color="auto"/>
        <w:right w:val="none" w:sz="0" w:space="0" w:color="auto"/>
      </w:divBdr>
    </w:div>
    <w:div w:id="500657594">
      <w:bodyDiv w:val="1"/>
      <w:marLeft w:val="0"/>
      <w:marRight w:val="0"/>
      <w:marTop w:val="0"/>
      <w:marBottom w:val="0"/>
      <w:divBdr>
        <w:top w:val="none" w:sz="0" w:space="0" w:color="auto"/>
        <w:left w:val="none" w:sz="0" w:space="0" w:color="auto"/>
        <w:bottom w:val="none" w:sz="0" w:space="0" w:color="auto"/>
        <w:right w:val="none" w:sz="0" w:space="0" w:color="auto"/>
      </w:divBdr>
    </w:div>
    <w:div w:id="503473943">
      <w:bodyDiv w:val="1"/>
      <w:marLeft w:val="0"/>
      <w:marRight w:val="0"/>
      <w:marTop w:val="0"/>
      <w:marBottom w:val="0"/>
      <w:divBdr>
        <w:top w:val="none" w:sz="0" w:space="0" w:color="auto"/>
        <w:left w:val="none" w:sz="0" w:space="0" w:color="auto"/>
        <w:bottom w:val="none" w:sz="0" w:space="0" w:color="auto"/>
        <w:right w:val="none" w:sz="0" w:space="0" w:color="auto"/>
      </w:divBdr>
    </w:div>
    <w:div w:id="513690632">
      <w:bodyDiv w:val="1"/>
      <w:marLeft w:val="0"/>
      <w:marRight w:val="0"/>
      <w:marTop w:val="0"/>
      <w:marBottom w:val="0"/>
      <w:divBdr>
        <w:top w:val="none" w:sz="0" w:space="0" w:color="auto"/>
        <w:left w:val="none" w:sz="0" w:space="0" w:color="auto"/>
        <w:bottom w:val="none" w:sz="0" w:space="0" w:color="auto"/>
        <w:right w:val="none" w:sz="0" w:space="0" w:color="auto"/>
      </w:divBdr>
    </w:div>
    <w:div w:id="531457336">
      <w:bodyDiv w:val="1"/>
      <w:marLeft w:val="0"/>
      <w:marRight w:val="0"/>
      <w:marTop w:val="0"/>
      <w:marBottom w:val="0"/>
      <w:divBdr>
        <w:top w:val="none" w:sz="0" w:space="0" w:color="auto"/>
        <w:left w:val="none" w:sz="0" w:space="0" w:color="auto"/>
        <w:bottom w:val="none" w:sz="0" w:space="0" w:color="auto"/>
        <w:right w:val="none" w:sz="0" w:space="0" w:color="auto"/>
      </w:divBdr>
    </w:div>
    <w:div w:id="553741934">
      <w:bodyDiv w:val="1"/>
      <w:marLeft w:val="0"/>
      <w:marRight w:val="0"/>
      <w:marTop w:val="0"/>
      <w:marBottom w:val="0"/>
      <w:divBdr>
        <w:top w:val="none" w:sz="0" w:space="0" w:color="auto"/>
        <w:left w:val="none" w:sz="0" w:space="0" w:color="auto"/>
        <w:bottom w:val="none" w:sz="0" w:space="0" w:color="auto"/>
        <w:right w:val="none" w:sz="0" w:space="0" w:color="auto"/>
      </w:divBdr>
    </w:div>
    <w:div w:id="555816368">
      <w:bodyDiv w:val="1"/>
      <w:marLeft w:val="0"/>
      <w:marRight w:val="0"/>
      <w:marTop w:val="0"/>
      <w:marBottom w:val="0"/>
      <w:divBdr>
        <w:top w:val="none" w:sz="0" w:space="0" w:color="auto"/>
        <w:left w:val="none" w:sz="0" w:space="0" w:color="auto"/>
        <w:bottom w:val="none" w:sz="0" w:space="0" w:color="auto"/>
        <w:right w:val="none" w:sz="0" w:space="0" w:color="auto"/>
      </w:divBdr>
    </w:div>
    <w:div w:id="577902352">
      <w:bodyDiv w:val="1"/>
      <w:marLeft w:val="0"/>
      <w:marRight w:val="0"/>
      <w:marTop w:val="0"/>
      <w:marBottom w:val="0"/>
      <w:divBdr>
        <w:top w:val="none" w:sz="0" w:space="0" w:color="auto"/>
        <w:left w:val="none" w:sz="0" w:space="0" w:color="auto"/>
        <w:bottom w:val="none" w:sz="0" w:space="0" w:color="auto"/>
        <w:right w:val="none" w:sz="0" w:space="0" w:color="auto"/>
      </w:divBdr>
    </w:div>
    <w:div w:id="640967886">
      <w:bodyDiv w:val="1"/>
      <w:marLeft w:val="0"/>
      <w:marRight w:val="0"/>
      <w:marTop w:val="0"/>
      <w:marBottom w:val="0"/>
      <w:divBdr>
        <w:top w:val="none" w:sz="0" w:space="0" w:color="auto"/>
        <w:left w:val="none" w:sz="0" w:space="0" w:color="auto"/>
        <w:bottom w:val="none" w:sz="0" w:space="0" w:color="auto"/>
        <w:right w:val="none" w:sz="0" w:space="0" w:color="auto"/>
      </w:divBdr>
    </w:div>
    <w:div w:id="644548997">
      <w:bodyDiv w:val="1"/>
      <w:marLeft w:val="0"/>
      <w:marRight w:val="0"/>
      <w:marTop w:val="0"/>
      <w:marBottom w:val="0"/>
      <w:divBdr>
        <w:top w:val="none" w:sz="0" w:space="0" w:color="auto"/>
        <w:left w:val="none" w:sz="0" w:space="0" w:color="auto"/>
        <w:bottom w:val="none" w:sz="0" w:space="0" w:color="auto"/>
        <w:right w:val="none" w:sz="0" w:space="0" w:color="auto"/>
      </w:divBdr>
    </w:div>
    <w:div w:id="659769073">
      <w:bodyDiv w:val="1"/>
      <w:marLeft w:val="0"/>
      <w:marRight w:val="0"/>
      <w:marTop w:val="0"/>
      <w:marBottom w:val="0"/>
      <w:divBdr>
        <w:top w:val="none" w:sz="0" w:space="0" w:color="auto"/>
        <w:left w:val="none" w:sz="0" w:space="0" w:color="auto"/>
        <w:bottom w:val="none" w:sz="0" w:space="0" w:color="auto"/>
        <w:right w:val="none" w:sz="0" w:space="0" w:color="auto"/>
      </w:divBdr>
    </w:div>
    <w:div w:id="670832491">
      <w:bodyDiv w:val="1"/>
      <w:marLeft w:val="0"/>
      <w:marRight w:val="0"/>
      <w:marTop w:val="0"/>
      <w:marBottom w:val="0"/>
      <w:divBdr>
        <w:top w:val="none" w:sz="0" w:space="0" w:color="auto"/>
        <w:left w:val="none" w:sz="0" w:space="0" w:color="auto"/>
        <w:bottom w:val="none" w:sz="0" w:space="0" w:color="auto"/>
        <w:right w:val="none" w:sz="0" w:space="0" w:color="auto"/>
      </w:divBdr>
    </w:div>
    <w:div w:id="676422996">
      <w:bodyDiv w:val="1"/>
      <w:marLeft w:val="0"/>
      <w:marRight w:val="0"/>
      <w:marTop w:val="0"/>
      <w:marBottom w:val="0"/>
      <w:divBdr>
        <w:top w:val="none" w:sz="0" w:space="0" w:color="auto"/>
        <w:left w:val="none" w:sz="0" w:space="0" w:color="auto"/>
        <w:bottom w:val="none" w:sz="0" w:space="0" w:color="auto"/>
        <w:right w:val="none" w:sz="0" w:space="0" w:color="auto"/>
      </w:divBdr>
    </w:div>
    <w:div w:id="682319320">
      <w:bodyDiv w:val="1"/>
      <w:marLeft w:val="0"/>
      <w:marRight w:val="0"/>
      <w:marTop w:val="0"/>
      <w:marBottom w:val="0"/>
      <w:divBdr>
        <w:top w:val="none" w:sz="0" w:space="0" w:color="auto"/>
        <w:left w:val="none" w:sz="0" w:space="0" w:color="auto"/>
        <w:bottom w:val="none" w:sz="0" w:space="0" w:color="auto"/>
        <w:right w:val="none" w:sz="0" w:space="0" w:color="auto"/>
      </w:divBdr>
    </w:div>
    <w:div w:id="688725266">
      <w:bodyDiv w:val="1"/>
      <w:marLeft w:val="0"/>
      <w:marRight w:val="0"/>
      <w:marTop w:val="0"/>
      <w:marBottom w:val="0"/>
      <w:divBdr>
        <w:top w:val="none" w:sz="0" w:space="0" w:color="auto"/>
        <w:left w:val="none" w:sz="0" w:space="0" w:color="auto"/>
        <w:bottom w:val="none" w:sz="0" w:space="0" w:color="auto"/>
        <w:right w:val="none" w:sz="0" w:space="0" w:color="auto"/>
      </w:divBdr>
    </w:div>
    <w:div w:id="697856960">
      <w:bodyDiv w:val="1"/>
      <w:marLeft w:val="0"/>
      <w:marRight w:val="0"/>
      <w:marTop w:val="0"/>
      <w:marBottom w:val="0"/>
      <w:divBdr>
        <w:top w:val="none" w:sz="0" w:space="0" w:color="auto"/>
        <w:left w:val="none" w:sz="0" w:space="0" w:color="auto"/>
        <w:bottom w:val="none" w:sz="0" w:space="0" w:color="auto"/>
        <w:right w:val="none" w:sz="0" w:space="0" w:color="auto"/>
      </w:divBdr>
      <w:divsChild>
        <w:div w:id="2009556475">
          <w:marLeft w:val="0"/>
          <w:marRight w:val="0"/>
          <w:marTop w:val="0"/>
          <w:marBottom w:val="0"/>
          <w:divBdr>
            <w:top w:val="none" w:sz="0" w:space="0" w:color="auto"/>
            <w:left w:val="none" w:sz="0" w:space="0" w:color="auto"/>
            <w:bottom w:val="none" w:sz="0" w:space="0" w:color="auto"/>
            <w:right w:val="none" w:sz="0" w:space="0" w:color="auto"/>
          </w:divBdr>
        </w:div>
        <w:div w:id="1756779912">
          <w:marLeft w:val="0"/>
          <w:marRight w:val="0"/>
          <w:marTop w:val="120"/>
          <w:marBottom w:val="0"/>
          <w:divBdr>
            <w:top w:val="none" w:sz="0" w:space="0" w:color="auto"/>
            <w:left w:val="none" w:sz="0" w:space="0" w:color="auto"/>
            <w:bottom w:val="none" w:sz="0" w:space="0" w:color="auto"/>
            <w:right w:val="none" w:sz="0" w:space="0" w:color="auto"/>
          </w:divBdr>
        </w:div>
        <w:div w:id="1825537914">
          <w:marLeft w:val="0"/>
          <w:marRight w:val="0"/>
          <w:marTop w:val="120"/>
          <w:marBottom w:val="0"/>
          <w:divBdr>
            <w:top w:val="none" w:sz="0" w:space="0" w:color="auto"/>
            <w:left w:val="none" w:sz="0" w:space="0" w:color="auto"/>
            <w:bottom w:val="none" w:sz="0" w:space="0" w:color="auto"/>
            <w:right w:val="none" w:sz="0" w:space="0" w:color="auto"/>
          </w:divBdr>
        </w:div>
        <w:div w:id="181819600">
          <w:marLeft w:val="0"/>
          <w:marRight w:val="0"/>
          <w:marTop w:val="120"/>
          <w:marBottom w:val="0"/>
          <w:divBdr>
            <w:top w:val="none" w:sz="0" w:space="0" w:color="auto"/>
            <w:left w:val="none" w:sz="0" w:space="0" w:color="auto"/>
            <w:bottom w:val="none" w:sz="0" w:space="0" w:color="auto"/>
            <w:right w:val="none" w:sz="0" w:space="0" w:color="auto"/>
          </w:divBdr>
        </w:div>
        <w:div w:id="1275482190">
          <w:marLeft w:val="0"/>
          <w:marRight w:val="0"/>
          <w:marTop w:val="120"/>
          <w:marBottom w:val="0"/>
          <w:divBdr>
            <w:top w:val="none" w:sz="0" w:space="0" w:color="auto"/>
            <w:left w:val="none" w:sz="0" w:space="0" w:color="auto"/>
            <w:bottom w:val="none" w:sz="0" w:space="0" w:color="auto"/>
            <w:right w:val="none" w:sz="0" w:space="0" w:color="auto"/>
          </w:divBdr>
        </w:div>
        <w:div w:id="1596283789">
          <w:marLeft w:val="0"/>
          <w:marRight w:val="0"/>
          <w:marTop w:val="120"/>
          <w:marBottom w:val="0"/>
          <w:divBdr>
            <w:top w:val="none" w:sz="0" w:space="0" w:color="auto"/>
            <w:left w:val="none" w:sz="0" w:space="0" w:color="auto"/>
            <w:bottom w:val="none" w:sz="0" w:space="0" w:color="auto"/>
            <w:right w:val="none" w:sz="0" w:space="0" w:color="auto"/>
          </w:divBdr>
        </w:div>
        <w:div w:id="1152258904">
          <w:marLeft w:val="0"/>
          <w:marRight w:val="0"/>
          <w:marTop w:val="120"/>
          <w:marBottom w:val="0"/>
          <w:divBdr>
            <w:top w:val="none" w:sz="0" w:space="0" w:color="auto"/>
            <w:left w:val="none" w:sz="0" w:space="0" w:color="auto"/>
            <w:bottom w:val="none" w:sz="0" w:space="0" w:color="auto"/>
            <w:right w:val="none" w:sz="0" w:space="0" w:color="auto"/>
          </w:divBdr>
        </w:div>
        <w:div w:id="523640580">
          <w:marLeft w:val="0"/>
          <w:marRight w:val="0"/>
          <w:marTop w:val="120"/>
          <w:marBottom w:val="0"/>
          <w:divBdr>
            <w:top w:val="none" w:sz="0" w:space="0" w:color="auto"/>
            <w:left w:val="none" w:sz="0" w:space="0" w:color="auto"/>
            <w:bottom w:val="none" w:sz="0" w:space="0" w:color="auto"/>
            <w:right w:val="none" w:sz="0" w:space="0" w:color="auto"/>
          </w:divBdr>
        </w:div>
        <w:div w:id="1872961678">
          <w:marLeft w:val="0"/>
          <w:marRight w:val="0"/>
          <w:marTop w:val="120"/>
          <w:marBottom w:val="0"/>
          <w:divBdr>
            <w:top w:val="none" w:sz="0" w:space="0" w:color="auto"/>
            <w:left w:val="none" w:sz="0" w:space="0" w:color="auto"/>
            <w:bottom w:val="none" w:sz="0" w:space="0" w:color="auto"/>
            <w:right w:val="none" w:sz="0" w:space="0" w:color="auto"/>
          </w:divBdr>
        </w:div>
        <w:div w:id="2046906045">
          <w:marLeft w:val="0"/>
          <w:marRight w:val="0"/>
          <w:marTop w:val="120"/>
          <w:marBottom w:val="0"/>
          <w:divBdr>
            <w:top w:val="none" w:sz="0" w:space="0" w:color="auto"/>
            <w:left w:val="none" w:sz="0" w:space="0" w:color="auto"/>
            <w:bottom w:val="none" w:sz="0" w:space="0" w:color="auto"/>
            <w:right w:val="none" w:sz="0" w:space="0" w:color="auto"/>
          </w:divBdr>
        </w:div>
        <w:div w:id="1228300269">
          <w:marLeft w:val="0"/>
          <w:marRight w:val="0"/>
          <w:marTop w:val="120"/>
          <w:marBottom w:val="0"/>
          <w:divBdr>
            <w:top w:val="none" w:sz="0" w:space="0" w:color="auto"/>
            <w:left w:val="none" w:sz="0" w:space="0" w:color="auto"/>
            <w:bottom w:val="none" w:sz="0" w:space="0" w:color="auto"/>
            <w:right w:val="none" w:sz="0" w:space="0" w:color="auto"/>
          </w:divBdr>
        </w:div>
        <w:div w:id="637414877">
          <w:marLeft w:val="0"/>
          <w:marRight w:val="0"/>
          <w:marTop w:val="120"/>
          <w:marBottom w:val="0"/>
          <w:divBdr>
            <w:top w:val="none" w:sz="0" w:space="0" w:color="auto"/>
            <w:left w:val="none" w:sz="0" w:space="0" w:color="auto"/>
            <w:bottom w:val="none" w:sz="0" w:space="0" w:color="auto"/>
            <w:right w:val="none" w:sz="0" w:space="0" w:color="auto"/>
          </w:divBdr>
        </w:div>
        <w:div w:id="110975860">
          <w:marLeft w:val="0"/>
          <w:marRight w:val="0"/>
          <w:marTop w:val="120"/>
          <w:marBottom w:val="0"/>
          <w:divBdr>
            <w:top w:val="none" w:sz="0" w:space="0" w:color="auto"/>
            <w:left w:val="none" w:sz="0" w:space="0" w:color="auto"/>
            <w:bottom w:val="none" w:sz="0" w:space="0" w:color="auto"/>
            <w:right w:val="none" w:sz="0" w:space="0" w:color="auto"/>
          </w:divBdr>
        </w:div>
        <w:div w:id="84427265">
          <w:marLeft w:val="0"/>
          <w:marRight w:val="0"/>
          <w:marTop w:val="120"/>
          <w:marBottom w:val="0"/>
          <w:divBdr>
            <w:top w:val="none" w:sz="0" w:space="0" w:color="auto"/>
            <w:left w:val="none" w:sz="0" w:space="0" w:color="auto"/>
            <w:bottom w:val="none" w:sz="0" w:space="0" w:color="auto"/>
            <w:right w:val="none" w:sz="0" w:space="0" w:color="auto"/>
          </w:divBdr>
        </w:div>
      </w:divsChild>
    </w:div>
    <w:div w:id="719012109">
      <w:bodyDiv w:val="1"/>
      <w:marLeft w:val="0"/>
      <w:marRight w:val="0"/>
      <w:marTop w:val="0"/>
      <w:marBottom w:val="0"/>
      <w:divBdr>
        <w:top w:val="none" w:sz="0" w:space="0" w:color="auto"/>
        <w:left w:val="none" w:sz="0" w:space="0" w:color="auto"/>
        <w:bottom w:val="none" w:sz="0" w:space="0" w:color="auto"/>
        <w:right w:val="none" w:sz="0" w:space="0" w:color="auto"/>
      </w:divBdr>
    </w:div>
    <w:div w:id="798307875">
      <w:bodyDiv w:val="1"/>
      <w:marLeft w:val="0"/>
      <w:marRight w:val="0"/>
      <w:marTop w:val="0"/>
      <w:marBottom w:val="0"/>
      <w:divBdr>
        <w:top w:val="none" w:sz="0" w:space="0" w:color="auto"/>
        <w:left w:val="none" w:sz="0" w:space="0" w:color="auto"/>
        <w:bottom w:val="none" w:sz="0" w:space="0" w:color="auto"/>
        <w:right w:val="none" w:sz="0" w:space="0" w:color="auto"/>
      </w:divBdr>
    </w:div>
    <w:div w:id="823469626">
      <w:bodyDiv w:val="1"/>
      <w:marLeft w:val="0"/>
      <w:marRight w:val="0"/>
      <w:marTop w:val="0"/>
      <w:marBottom w:val="0"/>
      <w:divBdr>
        <w:top w:val="none" w:sz="0" w:space="0" w:color="auto"/>
        <w:left w:val="none" w:sz="0" w:space="0" w:color="auto"/>
        <w:bottom w:val="none" w:sz="0" w:space="0" w:color="auto"/>
        <w:right w:val="none" w:sz="0" w:space="0" w:color="auto"/>
      </w:divBdr>
    </w:div>
    <w:div w:id="861675398">
      <w:bodyDiv w:val="1"/>
      <w:marLeft w:val="0"/>
      <w:marRight w:val="0"/>
      <w:marTop w:val="0"/>
      <w:marBottom w:val="0"/>
      <w:divBdr>
        <w:top w:val="none" w:sz="0" w:space="0" w:color="auto"/>
        <w:left w:val="none" w:sz="0" w:space="0" w:color="auto"/>
        <w:bottom w:val="none" w:sz="0" w:space="0" w:color="auto"/>
        <w:right w:val="none" w:sz="0" w:space="0" w:color="auto"/>
      </w:divBdr>
    </w:div>
    <w:div w:id="873881818">
      <w:bodyDiv w:val="1"/>
      <w:marLeft w:val="0"/>
      <w:marRight w:val="0"/>
      <w:marTop w:val="0"/>
      <w:marBottom w:val="0"/>
      <w:divBdr>
        <w:top w:val="none" w:sz="0" w:space="0" w:color="auto"/>
        <w:left w:val="none" w:sz="0" w:space="0" w:color="auto"/>
        <w:bottom w:val="none" w:sz="0" w:space="0" w:color="auto"/>
        <w:right w:val="none" w:sz="0" w:space="0" w:color="auto"/>
      </w:divBdr>
    </w:div>
    <w:div w:id="878012249">
      <w:bodyDiv w:val="1"/>
      <w:marLeft w:val="0"/>
      <w:marRight w:val="0"/>
      <w:marTop w:val="0"/>
      <w:marBottom w:val="0"/>
      <w:divBdr>
        <w:top w:val="none" w:sz="0" w:space="0" w:color="auto"/>
        <w:left w:val="none" w:sz="0" w:space="0" w:color="auto"/>
        <w:bottom w:val="none" w:sz="0" w:space="0" w:color="auto"/>
        <w:right w:val="none" w:sz="0" w:space="0" w:color="auto"/>
      </w:divBdr>
    </w:div>
    <w:div w:id="880360819">
      <w:bodyDiv w:val="1"/>
      <w:marLeft w:val="0"/>
      <w:marRight w:val="0"/>
      <w:marTop w:val="0"/>
      <w:marBottom w:val="0"/>
      <w:divBdr>
        <w:top w:val="none" w:sz="0" w:space="0" w:color="auto"/>
        <w:left w:val="none" w:sz="0" w:space="0" w:color="auto"/>
        <w:bottom w:val="none" w:sz="0" w:space="0" w:color="auto"/>
        <w:right w:val="none" w:sz="0" w:space="0" w:color="auto"/>
      </w:divBdr>
      <w:divsChild>
        <w:div w:id="1209416567">
          <w:marLeft w:val="0"/>
          <w:marRight w:val="0"/>
          <w:marTop w:val="0"/>
          <w:marBottom w:val="0"/>
          <w:divBdr>
            <w:top w:val="none" w:sz="0" w:space="0" w:color="auto"/>
            <w:left w:val="none" w:sz="0" w:space="0" w:color="auto"/>
            <w:bottom w:val="none" w:sz="0" w:space="0" w:color="auto"/>
            <w:right w:val="none" w:sz="0" w:space="0" w:color="auto"/>
          </w:divBdr>
        </w:div>
        <w:div w:id="14037270">
          <w:marLeft w:val="0"/>
          <w:marRight w:val="0"/>
          <w:marTop w:val="180"/>
          <w:marBottom w:val="0"/>
          <w:divBdr>
            <w:top w:val="none" w:sz="0" w:space="0" w:color="auto"/>
            <w:left w:val="none" w:sz="0" w:space="0" w:color="auto"/>
            <w:bottom w:val="none" w:sz="0" w:space="0" w:color="auto"/>
            <w:right w:val="none" w:sz="0" w:space="0" w:color="auto"/>
          </w:divBdr>
        </w:div>
        <w:div w:id="892814325">
          <w:marLeft w:val="0"/>
          <w:marRight w:val="0"/>
          <w:marTop w:val="180"/>
          <w:marBottom w:val="0"/>
          <w:divBdr>
            <w:top w:val="none" w:sz="0" w:space="0" w:color="auto"/>
            <w:left w:val="none" w:sz="0" w:space="0" w:color="auto"/>
            <w:bottom w:val="none" w:sz="0" w:space="0" w:color="auto"/>
            <w:right w:val="none" w:sz="0" w:space="0" w:color="auto"/>
          </w:divBdr>
        </w:div>
      </w:divsChild>
    </w:div>
    <w:div w:id="888035854">
      <w:bodyDiv w:val="1"/>
      <w:marLeft w:val="0"/>
      <w:marRight w:val="0"/>
      <w:marTop w:val="0"/>
      <w:marBottom w:val="0"/>
      <w:divBdr>
        <w:top w:val="none" w:sz="0" w:space="0" w:color="auto"/>
        <w:left w:val="none" w:sz="0" w:space="0" w:color="auto"/>
        <w:bottom w:val="none" w:sz="0" w:space="0" w:color="auto"/>
        <w:right w:val="none" w:sz="0" w:space="0" w:color="auto"/>
      </w:divBdr>
      <w:divsChild>
        <w:div w:id="1824467887">
          <w:marLeft w:val="0"/>
          <w:marRight w:val="0"/>
          <w:marTop w:val="0"/>
          <w:marBottom w:val="120"/>
          <w:divBdr>
            <w:top w:val="none" w:sz="0" w:space="0" w:color="auto"/>
            <w:left w:val="none" w:sz="0" w:space="0" w:color="auto"/>
            <w:bottom w:val="none" w:sz="0" w:space="0" w:color="auto"/>
            <w:right w:val="none" w:sz="0" w:space="0" w:color="auto"/>
          </w:divBdr>
          <w:divsChild>
            <w:div w:id="164326229">
              <w:marLeft w:val="0"/>
              <w:marRight w:val="0"/>
              <w:marTop w:val="0"/>
              <w:marBottom w:val="0"/>
              <w:divBdr>
                <w:top w:val="none" w:sz="0" w:space="0" w:color="auto"/>
                <w:left w:val="none" w:sz="0" w:space="0" w:color="auto"/>
                <w:bottom w:val="none" w:sz="0" w:space="0" w:color="auto"/>
                <w:right w:val="none" w:sz="0" w:space="0" w:color="auto"/>
              </w:divBdr>
            </w:div>
            <w:div w:id="1126503585">
              <w:marLeft w:val="0"/>
              <w:marRight w:val="0"/>
              <w:marTop w:val="0"/>
              <w:marBottom w:val="0"/>
              <w:divBdr>
                <w:top w:val="none" w:sz="0" w:space="0" w:color="auto"/>
                <w:left w:val="none" w:sz="0" w:space="0" w:color="auto"/>
                <w:bottom w:val="none" w:sz="0" w:space="0" w:color="auto"/>
                <w:right w:val="none" w:sz="0" w:space="0" w:color="auto"/>
              </w:divBdr>
            </w:div>
          </w:divsChild>
        </w:div>
        <w:div w:id="255021995">
          <w:marLeft w:val="0"/>
          <w:marRight w:val="0"/>
          <w:marTop w:val="0"/>
          <w:marBottom w:val="120"/>
          <w:divBdr>
            <w:top w:val="none" w:sz="0" w:space="0" w:color="auto"/>
            <w:left w:val="none" w:sz="0" w:space="0" w:color="auto"/>
            <w:bottom w:val="none" w:sz="0" w:space="0" w:color="auto"/>
            <w:right w:val="none" w:sz="0" w:space="0" w:color="auto"/>
          </w:divBdr>
          <w:divsChild>
            <w:div w:id="1686127607">
              <w:marLeft w:val="0"/>
              <w:marRight w:val="0"/>
              <w:marTop w:val="0"/>
              <w:marBottom w:val="0"/>
              <w:divBdr>
                <w:top w:val="none" w:sz="0" w:space="0" w:color="auto"/>
                <w:left w:val="none" w:sz="0" w:space="0" w:color="auto"/>
                <w:bottom w:val="none" w:sz="0" w:space="0" w:color="auto"/>
                <w:right w:val="none" w:sz="0" w:space="0" w:color="auto"/>
              </w:divBdr>
            </w:div>
            <w:div w:id="2097245332">
              <w:marLeft w:val="0"/>
              <w:marRight w:val="0"/>
              <w:marTop w:val="0"/>
              <w:marBottom w:val="0"/>
              <w:divBdr>
                <w:top w:val="none" w:sz="0" w:space="0" w:color="auto"/>
                <w:left w:val="none" w:sz="0" w:space="0" w:color="auto"/>
                <w:bottom w:val="none" w:sz="0" w:space="0" w:color="auto"/>
                <w:right w:val="none" w:sz="0" w:space="0" w:color="auto"/>
              </w:divBdr>
            </w:div>
          </w:divsChild>
        </w:div>
        <w:div w:id="62531143">
          <w:marLeft w:val="0"/>
          <w:marRight w:val="0"/>
          <w:marTop w:val="0"/>
          <w:marBottom w:val="120"/>
          <w:divBdr>
            <w:top w:val="none" w:sz="0" w:space="0" w:color="auto"/>
            <w:left w:val="none" w:sz="0" w:space="0" w:color="auto"/>
            <w:bottom w:val="none" w:sz="0" w:space="0" w:color="auto"/>
            <w:right w:val="none" w:sz="0" w:space="0" w:color="auto"/>
          </w:divBdr>
          <w:divsChild>
            <w:div w:id="1601252586">
              <w:marLeft w:val="0"/>
              <w:marRight w:val="0"/>
              <w:marTop w:val="0"/>
              <w:marBottom w:val="0"/>
              <w:divBdr>
                <w:top w:val="none" w:sz="0" w:space="0" w:color="auto"/>
                <w:left w:val="none" w:sz="0" w:space="0" w:color="auto"/>
                <w:bottom w:val="none" w:sz="0" w:space="0" w:color="auto"/>
                <w:right w:val="none" w:sz="0" w:space="0" w:color="auto"/>
              </w:divBdr>
            </w:div>
            <w:div w:id="850460732">
              <w:marLeft w:val="0"/>
              <w:marRight w:val="0"/>
              <w:marTop w:val="0"/>
              <w:marBottom w:val="0"/>
              <w:divBdr>
                <w:top w:val="none" w:sz="0" w:space="0" w:color="auto"/>
                <w:left w:val="none" w:sz="0" w:space="0" w:color="auto"/>
                <w:bottom w:val="none" w:sz="0" w:space="0" w:color="auto"/>
                <w:right w:val="none" w:sz="0" w:space="0" w:color="auto"/>
              </w:divBdr>
            </w:div>
          </w:divsChild>
        </w:div>
        <w:div w:id="289745324">
          <w:marLeft w:val="0"/>
          <w:marRight w:val="0"/>
          <w:marTop w:val="0"/>
          <w:marBottom w:val="120"/>
          <w:divBdr>
            <w:top w:val="none" w:sz="0" w:space="0" w:color="auto"/>
            <w:left w:val="none" w:sz="0" w:space="0" w:color="auto"/>
            <w:bottom w:val="none" w:sz="0" w:space="0" w:color="auto"/>
            <w:right w:val="none" w:sz="0" w:space="0" w:color="auto"/>
          </w:divBdr>
          <w:divsChild>
            <w:div w:id="386145991">
              <w:marLeft w:val="0"/>
              <w:marRight w:val="0"/>
              <w:marTop w:val="0"/>
              <w:marBottom w:val="0"/>
              <w:divBdr>
                <w:top w:val="none" w:sz="0" w:space="0" w:color="auto"/>
                <w:left w:val="none" w:sz="0" w:space="0" w:color="auto"/>
                <w:bottom w:val="none" w:sz="0" w:space="0" w:color="auto"/>
                <w:right w:val="none" w:sz="0" w:space="0" w:color="auto"/>
              </w:divBdr>
            </w:div>
            <w:div w:id="125011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3185">
      <w:bodyDiv w:val="1"/>
      <w:marLeft w:val="0"/>
      <w:marRight w:val="0"/>
      <w:marTop w:val="0"/>
      <w:marBottom w:val="0"/>
      <w:divBdr>
        <w:top w:val="none" w:sz="0" w:space="0" w:color="auto"/>
        <w:left w:val="none" w:sz="0" w:space="0" w:color="auto"/>
        <w:bottom w:val="none" w:sz="0" w:space="0" w:color="auto"/>
        <w:right w:val="none" w:sz="0" w:space="0" w:color="auto"/>
      </w:divBdr>
    </w:div>
    <w:div w:id="901672223">
      <w:bodyDiv w:val="1"/>
      <w:marLeft w:val="0"/>
      <w:marRight w:val="0"/>
      <w:marTop w:val="0"/>
      <w:marBottom w:val="0"/>
      <w:divBdr>
        <w:top w:val="none" w:sz="0" w:space="0" w:color="auto"/>
        <w:left w:val="none" w:sz="0" w:space="0" w:color="auto"/>
        <w:bottom w:val="none" w:sz="0" w:space="0" w:color="auto"/>
        <w:right w:val="none" w:sz="0" w:space="0" w:color="auto"/>
      </w:divBdr>
    </w:div>
    <w:div w:id="903881128">
      <w:bodyDiv w:val="1"/>
      <w:marLeft w:val="0"/>
      <w:marRight w:val="0"/>
      <w:marTop w:val="0"/>
      <w:marBottom w:val="0"/>
      <w:divBdr>
        <w:top w:val="none" w:sz="0" w:space="0" w:color="auto"/>
        <w:left w:val="none" w:sz="0" w:space="0" w:color="auto"/>
        <w:bottom w:val="none" w:sz="0" w:space="0" w:color="auto"/>
        <w:right w:val="none" w:sz="0" w:space="0" w:color="auto"/>
      </w:divBdr>
    </w:div>
    <w:div w:id="904143563">
      <w:bodyDiv w:val="1"/>
      <w:marLeft w:val="0"/>
      <w:marRight w:val="0"/>
      <w:marTop w:val="0"/>
      <w:marBottom w:val="0"/>
      <w:divBdr>
        <w:top w:val="none" w:sz="0" w:space="0" w:color="auto"/>
        <w:left w:val="none" w:sz="0" w:space="0" w:color="auto"/>
        <w:bottom w:val="none" w:sz="0" w:space="0" w:color="auto"/>
        <w:right w:val="none" w:sz="0" w:space="0" w:color="auto"/>
      </w:divBdr>
    </w:div>
    <w:div w:id="919406968">
      <w:bodyDiv w:val="1"/>
      <w:marLeft w:val="0"/>
      <w:marRight w:val="0"/>
      <w:marTop w:val="0"/>
      <w:marBottom w:val="0"/>
      <w:divBdr>
        <w:top w:val="none" w:sz="0" w:space="0" w:color="auto"/>
        <w:left w:val="none" w:sz="0" w:space="0" w:color="auto"/>
        <w:bottom w:val="none" w:sz="0" w:space="0" w:color="auto"/>
        <w:right w:val="none" w:sz="0" w:space="0" w:color="auto"/>
      </w:divBdr>
    </w:div>
    <w:div w:id="953752766">
      <w:bodyDiv w:val="1"/>
      <w:marLeft w:val="0"/>
      <w:marRight w:val="0"/>
      <w:marTop w:val="0"/>
      <w:marBottom w:val="0"/>
      <w:divBdr>
        <w:top w:val="none" w:sz="0" w:space="0" w:color="auto"/>
        <w:left w:val="none" w:sz="0" w:space="0" w:color="auto"/>
        <w:bottom w:val="none" w:sz="0" w:space="0" w:color="auto"/>
        <w:right w:val="none" w:sz="0" w:space="0" w:color="auto"/>
      </w:divBdr>
    </w:div>
    <w:div w:id="954095157">
      <w:bodyDiv w:val="1"/>
      <w:marLeft w:val="0"/>
      <w:marRight w:val="0"/>
      <w:marTop w:val="0"/>
      <w:marBottom w:val="0"/>
      <w:divBdr>
        <w:top w:val="none" w:sz="0" w:space="0" w:color="auto"/>
        <w:left w:val="none" w:sz="0" w:space="0" w:color="auto"/>
        <w:bottom w:val="none" w:sz="0" w:space="0" w:color="auto"/>
        <w:right w:val="none" w:sz="0" w:space="0" w:color="auto"/>
      </w:divBdr>
      <w:divsChild>
        <w:div w:id="706030623">
          <w:marLeft w:val="0"/>
          <w:marRight w:val="0"/>
          <w:marTop w:val="0"/>
          <w:marBottom w:val="0"/>
          <w:divBdr>
            <w:top w:val="none" w:sz="0" w:space="0" w:color="auto"/>
            <w:left w:val="none" w:sz="0" w:space="0" w:color="auto"/>
            <w:bottom w:val="none" w:sz="0" w:space="0" w:color="auto"/>
            <w:right w:val="none" w:sz="0" w:space="0" w:color="auto"/>
          </w:divBdr>
          <w:divsChild>
            <w:div w:id="2141025429">
              <w:marLeft w:val="0"/>
              <w:marRight w:val="0"/>
              <w:marTop w:val="0"/>
              <w:marBottom w:val="0"/>
              <w:divBdr>
                <w:top w:val="none" w:sz="0" w:space="0" w:color="auto"/>
                <w:left w:val="none" w:sz="0" w:space="0" w:color="auto"/>
                <w:bottom w:val="none" w:sz="0" w:space="0" w:color="auto"/>
                <w:right w:val="none" w:sz="0" w:space="0" w:color="auto"/>
              </w:divBdr>
              <w:divsChild>
                <w:div w:id="622616016">
                  <w:marLeft w:val="0"/>
                  <w:marRight w:val="0"/>
                  <w:marTop w:val="0"/>
                  <w:marBottom w:val="0"/>
                  <w:divBdr>
                    <w:top w:val="none" w:sz="0" w:space="0" w:color="auto"/>
                    <w:left w:val="none" w:sz="0" w:space="0" w:color="auto"/>
                    <w:bottom w:val="none" w:sz="0" w:space="0" w:color="auto"/>
                    <w:right w:val="none" w:sz="0" w:space="0" w:color="auto"/>
                  </w:divBdr>
                </w:div>
                <w:div w:id="144511217">
                  <w:marLeft w:val="0"/>
                  <w:marRight w:val="0"/>
                  <w:marTop w:val="120"/>
                  <w:marBottom w:val="0"/>
                  <w:divBdr>
                    <w:top w:val="none" w:sz="0" w:space="0" w:color="auto"/>
                    <w:left w:val="none" w:sz="0" w:space="0" w:color="auto"/>
                    <w:bottom w:val="none" w:sz="0" w:space="0" w:color="auto"/>
                    <w:right w:val="none" w:sz="0" w:space="0" w:color="auto"/>
                  </w:divBdr>
                </w:div>
                <w:div w:id="7879760">
                  <w:marLeft w:val="0"/>
                  <w:marRight w:val="0"/>
                  <w:marTop w:val="120"/>
                  <w:marBottom w:val="0"/>
                  <w:divBdr>
                    <w:top w:val="none" w:sz="0" w:space="0" w:color="auto"/>
                    <w:left w:val="none" w:sz="0" w:space="0" w:color="auto"/>
                    <w:bottom w:val="none" w:sz="0" w:space="0" w:color="auto"/>
                    <w:right w:val="none" w:sz="0" w:space="0" w:color="auto"/>
                  </w:divBdr>
                </w:div>
                <w:div w:id="1480343750">
                  <w:marLeft w:val="0"/>
                  <w:marRight w:val="0"/>
                  <w:marTop w:val="120"/>
                  <w:marBottom w:val="0"/>
                  <w:divBdr>
                    <w:top w:val="none" w:sz="0" w:space="0" w:color="auto"/>
                    <w:left w:val="none" w:sz="0" w:space="0" w:color="auto"/>
                    <w:bottom w:val="none" w:sz="0" w:space="0" w:color="auto"/>
                    <w:right w:val="none" w:sz="0" w:space="0" w:color="auto"/>
                  </w:divBdr>
                </w:div>
                <w:div w:id="280035894">
                  <w:marLeft w:val="0"/>
                  <w:marRight w:val="0"/>
                  <w:marTop w:val="120"/>
                  <w:marBottom w:val="0"/>
                  <w:divBdr>
                    <w:top w:val="none" w:sz="0" w:space="0" w:color="auto"/>
                    <w:left w:val="none" w:sz="0" w:space="0" w:color="auto"/>
                    <w:bottom w:val="none" w:sz="0" w:space="0" w:color="auto"/>
                    <w:right w:val="none" w:sz="0" w:space="0" w:color="auto"/>
                  </w:divBdr>
                </w:div>
                <w:div w:id="12793344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37383834">
          <w:marLeft w:val="0"/>
          <w:marRight w:val="0"/>
          <w:marTop w:val="0"/>
          <w:marBottom w:val="0"/>
          <w:divBdr>
            <w:top w:val="none" w:sz="0" w:space="0" w:color="auto"/>
            <w:left w:val="none" w:sz="0" w:space="0" w:color="auto"/>
            <w:bottom w:val="none" w:sz="0" w:space="0" w:color="auto"/>
            <w:right w:val="none" w:sz="0" w:space="0" w:color="auto"/>
          </w:divBdr>
          <w:divsChild>
            <w:div w:id="709454635">
              <w:marLeft w:val="0"/>
              <w:marRight w:val="0"/>
              <w:marTop w:val="0"/>
              <w:marBottom w:val="0"/>
              <w:divBdr>
                <w:top w:val="none" w:sz="0" w:space="0" w:color="auto"/>
                <w:left w:val="none" w:sz="0" w:space="0" w:color="auto"/>
                <w:bottom w:val="none" w:sz="0" w:space="0" w:color="auto"/>
                <w:right w:val="none" w:sz="0" w:space="0" w:color="auto"/>
              </w:divBdr>
              <w:divsChild>
                <w:div w:id="1165121832">
                  <w:marLeft w:val="0"/>
                  <w:marRight w:val="0"/>
                  <w:marTop w:val="0"/>
                  <w:marBottom w:val="0"/>
                  <w:divBdr>
                    <w:top w:val="none" w:sz="0" w:space="0" w:color="auto"/>
                    <w:left w:val="none" w:sz="0" w:space="0" w:color="auto"/>
                    <w:bottom w:val="none" w:sz="0" w:space="0" w:color="auto"/>
                    <w:right w:val="none" w:sz="0" w:space="0" w:color="auto"/>
                  </w:divBdr>
                </w:div>
                <w:div w:id="20450121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6677384">
          <w:marLeft w:val="0"/>
          <w:marRight w:val="0"/>
          <w:marTop w:val="0"/>
          <w:marBottom w:val="0"/>
          <w:divBdr>
            <w:top w:val="none" w:sz="0" w:space="0" w:color="auto"/>
            <w:left w:val="none" w:sz="0" w:space="0" w:color="auto"/>
            <w:bottom w:val="none" w:sz="0" w:space="0" w:color="auto"/>
            <w:right w:val="none" w:sz="0" w:space="0" w:color="auto"/>
          </w:divBdr>
          <w:divsChild>
            <w:div w:id="504780953">
              <w:marLeft w:val="0"/>
              <w:marRight w:val="0"/>
              <w:marTop w:val="0"/>
              <w:marBottom w:val="0"/>
              <w:divBdr>
                <w:top w:val="none" w:sz="0" w:space="0" w:color="auto"/>
                <w:left w:val="none" w:sz="0" w:space="0" w:color="auto"/>
                <w:bottom w:val="none" w:sz="0" w:space="0" w:color="auto"/>
                <w:right w:val="none" w:sz="0" w:space="0" w:color="auto"/>
              </w:divBdr>
              <w:divsChild>
                <w:div w:id="1931111650">
                  <w:marLeft w:val="0"/>
                  <w:marRight w:val="0"/>
                  <w:marTop w:val="0"/>
                  <w:marBottom w:val="0"/>
                  <w:divBdr>
                    <w:top w:val="none" w:sz="0" w:space="0" w:color="auto"/>
                    <w:left w:val="none" w:sz="0" w:space="0" w:color="auto"/>
                    <w:bottom w:val="none" w:sz="0" w:space="0" w:color="auto"/>
                    <w:right w:val="none" w:sz="0" w:space="0" w:color="auto"/>
                  </w:divBdr>
                </w:div>
                <w:div w:id="994527519">
                  <w:marLeft w:val="0"/>
                  <w:marRight w:val="0"/>
                  <w:marTop w:val="120"/>
                  <w:marBottom w:val="0"/>
                  <w:divBdr>
                    <w:top w:val="none" w:sz="0" w:space="0" w:color="auto"/>
                    <w:left w:val="none" w:sz="0" w:space="0" w:color="auto"/>
                    <w:bottom w:val="none" w:sz="0" w:space="0" w:color="auto"/>
                    <w:right w:val="none" w:sz="0" w:space="0" w:color="auto"/>
                  </w:divBdr>
                </w:div>
                <w:div w:id="1179083837">
                  <w:marLeft w:val="0"/>
                  <w:marRight w:val="0"/>
                  <w:marTop w:val="120"/>
                  <w:marBottom w:val="0"/>
                  <w:divBdr>
                    <w:top w:val="none" w:sz="0" w:space="0" w:color="auto"/>
                    <w:left w:val="none" w:sz="0" w:space="0" w:color="auto"/>
                    <w:bottom w:val="none" w:sz="0" w:space="0" w:color="auto"/>
                    <w:right w:val="none" w:sz="0" w:space="0" w:color="auto"/>
                  </w:divBdr>
                </w:div>
                <w:div w:id="2739047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79275198">
          <w:marLeft w:val="0"/>
          <w:marRight w:val="0"/>
          <w:marTop w:val="0"/>
          <w:marBottom w:val="0"/>
          <w:divBdr>
            <w:top w:val="none" w:sz="0" w:space="0" w:color="auto"/>
            <w:left w:val="none" w:sz="0" w:space="0" w:color="auto"/>
            <w:bottom w:val="none" w:sz="0" w:space="0" w:color="auto"/>
            <w:right w:val="none" w:sz="0" w:space="0" w:color="auto"/>
          </w:divBdr>
          <w:divsChild>
            <w:div w:id="824318029">
              <w:marLeft w:val="0"/>
              <w:marRight w:val="0"/>
              <w:marTop w:val="0"/>
              <w:marBottom w:val="0"/>
              <w:divBdr>
                <w:top w:val="none" w:sz="0" w:space="0" w:color="auto"/>
                <w:left w:val="none" w:sz="0" w:space="0" w:color="auto"/>
                <w:bottom w:val="none" w:sz="0" w:space="0" w:color="auto"/>
                <w:right w:val="none" w:sz="0" w:space="0" w:color="auto"/>
              </w:divBdr>
              <w:divsChild>
                <w:div w:id="188107412">
                  <w:marLeft w:val="0"/>
                  <w:marRight w:val="0"/>
                  <w:marTop w:val="0"/>
                  <w:marBottom w:val="0"/>
                  <w:divBdr>
                    <w:top w:val="none" w:sz="0" w:space="0" w:color="auto"/>
                    <w:left w:val="none" w:sz="0" w:space="0" w:color="auto"/>
                    <w:bottom w:val="none" w:sz="0" w:space="0" w:color="auto"/>
                    <w:right w:val="none" w:sz="0" w:space="0" w:color="auto"/>
                  </w:divBdr>
                </w:div>
                <w:div w:id="1060057636">
                  <w:marLeft w:val="0"/>
                  <w:marRight w:val="0"/>
                  <w:marTop w:val="120"/>
                  <w:marBottom w:val="0"/>
                  <w:divBdr>
                    <w:top w:val="none" w:sz="0" w:space="0" w:color="auto"/>
                    <w:left w:val="none" w:sz="0" w:space="0" w:color="auto"/>
                    <w:bottom w:val="none" w:sz="0" w:space="0" w:color="auto"/>
                    <w:right w:val="none" w:sz="0" w:space="0" w:color="auto"/>
                  </w:divBdr>
                </w:div>
                <w:div w:id="941844410">
                  <w:marLeft w:val="0"/>
                  <w:marRight w:val="0"/>
                  <w:marTop w:val="120"/>
                  <w:marBottom w:val="0"/>
                  <w:divBdr>
                    <w:top w:val="none" w:sz="0" w:space="0" w:color="auto"/>
                    <w:left w:val="none" w:sz="0" w:space="0" w:color="auto"/>
                    <w:bottom w:val="none" w:sz="0" w:space="0" w:color="auto"/>
                    <w:right w:val="none" w:sz="0" w:space="0" w:color="auto"/>
                  </w:divBdr>
                </w:div>
                <w:div w:id="1875997927">
                  <w:marLeft w:val="0"/>
                  <w:marRight w:val="0"/>
                  <w:marTop w:val="120"/>
                  <w:marBottom w:val="0"/>
                  <w:divBdr>
                    <w:top w:val="none" w:sz="0" w:space="0" w:color="auto"/>
                    <w:left w:val="none" w:sz="0" w:space="0" w:color="auto"/>
                    <w:bottom w:val="none" w:sz="0" w:space="0" w:color="auto"/>
                    <w:right w:val="none" w:sz="0" w:space="0" w:color="auto"/>
                  </w:divBdr>
                </w:div>
                <w:div w:id="1967589401">
                  <w:marLeft w:val="0"/>
                  <w:marRight w:val="0"/>
                  <w:marTop w:val="120"/>
                  <w:marBottom w:val="0"/>
                  <w:divBdr>
                    <w:top w:val="none" w:sz="0" w:space="0" w:color="auto"/>
                    <w:left w:val="none" w:sz="0" w:space="0" w:color="auto"/>
                    <w:bottom w:val="none" w:sz="0" w:space="0" w:color="auto"/>
                    <w:right w:val="none" w:sz="0" w:space="0" w:color="auto"/>
                  </w:divBdr>
                </w:div>
                <w:div w:id="78357976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80234135">
      <w:bodyDiv w:val="1"/>
      <w:marLeft w:val="0"/>
      <w:marRight w:val="0"/>
      <w:marTop w:val="0"/>
      <w:marBottom w:val="0"/>
      <w:divBdr>
        <w:top w:val="none" w:sz="0" w:space="0" w:color="auto"/>
        <w:left w:val="none" w:sz="0" w:space="0" w:color="auto"/>
        <w:bottom w:val="none" w:sz="0" w:space="0" w:color="auto"/>
        <w:right w:val="none" w:sz="0" w:space="0" w:color="auto"/>
      </w:divBdr>
    </w:div>
    <w:div w:id="996348886">
      <w:bodyDiv w:val="1"/>
      <w:marLeft w:val="0"/>
      <w:marRight w:val="0"/>
      <w:marTop w:val="0"/>
      <w:marBottom w:val="0"/>
      <w:divBdr>
        <w:top w:val="none" w:sz="0" w:space="0" w:color="auto"/>
        <w:left w:val="none" w:sz="0" w:space="0" w:color="auto"/>
        <w:bottom w:val="none" w:sz="0" w:space="0" w:color="auto"/>
        <w:right w:val="none" w:sz="0" w:space="0" w:color="auto"/>
      </w:divBdr>
      <w:divsChild>
        <w:div w:id="101582860">
          <w:marLeft w:val="0"/>
          <w:marRight w:val="0"/>
          <w:marTop w:val="0"/>
          <w:marBottom w:val="360"/>
          <w:divBdr>
            <w:top w:val="none" w:sz="0" w:space="0" w:color="auto"/>
            <w:left w:val="none" w:sz="0" w:space="0" w:color="auto"/>
            <w:bottom w:val="none" w:sz="0" w:space="0" w:color="auto"/>
            <w:right w:val="none" w:sz="0" w:space="0" w:color="auto"/>
          </w:divBdr>
        </w:div>
        <w:div w:id="550270091">
          <w:marLeft w:val="0"/>
          <w:marRight w:val="0"/>
          <w:marTop w:val="0"/>
          <w:marBottom w:val="360"/>
          <w:divBdr>
            <w:top w:val="none" w:sz="0" w:space="0" w:color="auto"/>
            <w:left w:val="none" w:sz="0" w:space="0" w:color="auto"/>
            <w:bottom w:val="none" w:sz="0" w:space="0" w:color="auto"/>
            <w:right w:val="none" w:sz="0" w:space="0" w:color="auto"/>
          </w:divBdr>
        </w:div>
        <w:div w:id="934827913">
          <w:marLeft w:val="0"/>
          <w:marRight w:val="0"/>
          <w:marTop w:val="0"/>
          <w:marBottom w:val="360"/>
          <w:divBdr>
            <w:top w:val="none" w:sz="0" w:space="0" w:color="auto"/>
            <w:left w:val="none" w:sz="0" w:space="0" w:color="auto"/>
            <w:bottom w:val="none" w:sz="0" w:space="0" w:color="auto"/>
            <w:right w:val="none" w:sz="0" w:space="0" w:color="auto"/>
          </w:divBdr>
        </w:div>
        <w:div w:id="880945808">
          <w:marLeft w:val="0"/>
          <w:marRight w:val="0"/>
          <w:marTop w:val="0"/>
          <w:marBottom w:val="360"/>
          <w:divBdr>
            <w:top w:val="none" w:sz="0" w:space="0" w:color="auto"/>
            <w:left w:val="none" w:sz="0" w:space="0" w:color="auto"/>
            <w:bottom w:val="none" w:sz="0" w:space="0" w:color="auto"/>
            <w:right w:val="none" w:sz="0" w:space="0" w:color="auto"/>
          </w:divBdr>
        </w:div>
        <w:div w:id="1749233129">
          <w:marLeft w:val="0"/>
          <w:marRight w:val="0"/>
          <w:marTop w:val="0"/>
          <w:marBottom w:val="360"/>
          <w:divBdr>
            <w:top w:val="none" w:sz="0" w:space="0" w:color="auto"/>
            <w:left w:val="none" w:sz="0" w:space="0" w:color="auto"/>
            <w:bottom w:val="none" w:sz="0" w:space="0" w:color="auto"/>
            <w:right w:val="none" w:sz="0" w:space="0" w:color="auto"/>
          </w:divBdr>
        </w:div>
        <w:div w:id="1207375794">
          <w:marLeft w:val="0"/>
          <w:marRight w:val="0"/>
          <w:marTop w:val="0"/>
          <w:marBottom w:val="360"/>
          <w:divBdr>
            <w:top w:val="none" w:sz="0" w:space="0" w:color="auto"/>
            <w:left w:val="none" w:sz="0" w:space="0" w:color="auto"/>
            <w:bottom w:val="none" w:sz="0" w:space="0" w:color="auto"/>
            <w:right w:val="none" w:sz="0" w:space="0" w:color="auto"/>
          </w:divBdr>
        </w:div>
        <w:div w:id="301886667">
          <w:marLeft w:val="0"/>
          <w:marRight w:val="0"/>
          <w:marTop w:val="0"/>
          <w:marBottom w:val="360"/>
          <w:divBdr>
            <w:top w:val="none" w:sz="0" w:space="0" w:color="auto"/>
            <w:left w:val="none" w:sz="0" w:space="0" w:color="auto"/>
            <w:bottom w:val="none" w:sz="0" w:space="0" w:color="auto"/>
            <w:right w:val="none" w:sz="0" w:space="0" w:color="auto"/>
          </w:divBdr>
        </w:div>
        <w:div w:id="198515292">
          <w:marLeft w:val="0"/>
          <w:marRight w:val="0"/>
          <w:marTop w:val="0"/>
          <w:marBottom w:val="360"/>
          <w:divBdr>
            <w:top w:val="none" w:sz="0" w:space="0" w:color="auto"/>
            <w:left w:val="none" w:sz="0" w:space="0" w:color="auto"/>
            <w:bottom w:val="none" w:sz="0" w:space="0" w:color="auto"/>
            <w:right w:val="none" w:sz="0" w:space="0" w:color="auto"/>
          </w:divBdr>
        </w:div>
        <w:div w:id="1696693178">
          <w:marLeft w:val="0"/>
          <w:marRight w:val="0"/>
          <w:marTop w:val="0"/>
          <w:marBottom w:val="360"/>
          <w:divBdr>
            <w:top w:val="none" w:sz="0" w:space="0" w:color="auto"/>
            <w:left w:val="none" w:sz="0" w:space="0" w:color="auto"/>
            <w:bottom w:val="none" w:sz="0" w:space="0" w:color="auto"/>
            <w:right w:val="none" w:sz="0" w:space="0" w:color="auto"/>
          </w:divBdr>
        </w:div>
        <w:div w:id="2041543363">
          <w:marLeft w:val="0"/>
          <w:marRight w:val="0"/>
          <w:marTop w:val="0"/>
          <w:marBottom w:val="360"/>
          <w:divBdr>
            <w:top w:val="none" w:sz="0" w:space="0" w:color="auto"/>
            <w:left w:val="none" w:sz="0" w:space="0" w:color="auto"/>
            <w:bottom w:val="none" w:sz="0" w:space="0" w:color="auto"/>
            <w:right w:val="none" w:sz="0" w:space="0" w:color="auto"/>
          </w:divBdr>
        </w:div>
      </w:divsChild>
    </w:div>
    <w:div w:id="1002781225">
      <w:bodyDiv w:val="1"/>
      <w:marLeft w:val="0"/>
      <w:marRight w:val="0"/>
      <w:marTop w:val="0"/>
      <w:marBottom w:val="0"/>
      <w:divBdr>
        <w:top w:val="none" w:sz="0" w:space="0" w:color="auto"/>
        <w:left w:val="none" w:sz="0" w:space="0" w:color="auto"/>
        <w:bottom w:val="none" w:sz="0" w:space="0" w:color="auto"/>
        <w:right w:val="none" w:sz="0" w:space="0" w:color="auto"/>
      </w:divBdr>
    </w:div>
    <w:div w:id="1008288473">
      <w:bodyDiv w:val="1"/>
      <w:marLeft w:val="0"/>
      <w:marRight w:val="0"/>
      <w:marTop w:val="0"/>
      <w:marBottom w:val="0"/>
      <w:divBdr>
        <w:top w:val="none" w:sz="0" w:space="0" w:color="auto"/>
        <w:left w:val="none" w:sz="0" w:space="0" w:color="auto"/>
        <w:bottom w:val="none" w:sz="0" w:space="0" w:color="auto"/>
        <w:right w:val="none" w:sz="0" w:space="0" w:color="auto"/>
      </w:divBdr>
      <w:divsChild>
        <w:div w:id="418865481">
          <w:marLeft w:val="0"/>
          <w:marRight w:val="0"/>
          <w:marTop w:val="0"/>
          <w:marBottom w:val="360"/>
          <w:divBdr>
            <w:top w:val="none" w:sz="0" w:space="0" w:color="auto"/>
            <w:left w:val="none" w:sz="0" w:space="0" w:color="auto"/>
            <w:bottom w:val="none" w:sz="0" w:space="0" w:color="auto"/>
            <w:right w:val="none" w:sz="0" w:space="0" w:color="auto"/>
          </w:divBdr>
        </w:div>
        <w:div w:id="1181163617">
          <w:marLeft w:val="0"/>
          <w:marRight w:val="0"/>
          <w:marTop w:val="0"/>
          <w:marBottom w:val="360"/>
          <w:divBdr>
            <w:top w:val="none" w:sz="0" w:space="0" w:color="auto"/>
            <w:left w:val="none" w:sz="0" w:space="0" w:color="auto"/>
            <w:bottom w:val="none" w:sz="0" w:space="0" w:color="auto"/>
            <w:right w:val="none" w:sz="0" w:space="0" w:color="auto"/>
          </w:divBdr>
        </w:div>
        <w:div w:id="165366985">
          <w:marLeft w:val="0"/>
          <w:marRight w:val="0"/>
          <w:marTop w:val="0"/>
          <w:marBottom w:val="360"/>
          <w:divBdr>
            <w:top w:val="none" w:sz="0" w:space="0" w:color="auto"/>
            <w:left w:val="none" w:sz="0" w:space="0" w:color="auto"/>
            <w:bottom w:val="none" w:sz="0" w:space="0" w:color="auto"/>
            <w:right w:val="none" w:sz="0" w:space="0" w:color="auto"/>
          </w:divBdr>
        </w:div>
        <w:div w:id="1478381799">
          <w:marLeft w:val="0"/>
          <w:marRight w:val="0"/>
          <w:marTop w:val="0"/>
          <w:marBottom w:val="360"/>
          <w:divBdr>
            <w:top w:val="none" w:sz="0" w:space="0" w:color="auto"/>
            <w:left w:val="none" w:sz="0" w:space="0" w:color="auto"/>
            <w:bottom w:val="none" w:sz="0" w:space="0" w:color="auto"/>
            <w:right w:val="none" w:sz="0" w:space="0" w:color="auto"/>
          </w:divBdr>
        </w:div>
        <w:div w:id="1998723330">
          <w:marLeft w:val="0"/>
          <w:marRight w:val="0"/>
          <w:marTop w:val="0"/>
          <w:marBottom w:val="360"/>
          <w:divBdr>
            <w:top w:val="none" w:sz="0" w:space="0" w:color="auto"/>
            <w:left w:val="none" w:sz="0" w:space="0" w:color="auto"/>
            <w:bottom w:val="none" w:sz="0" w:space="0" w:color="auto"/>
            <w:right w:val="none" w:sz="0" w:space="0" w:color="auto"/>
          </w:divBdr>
        </w:div>
        <w:div w:id="711196753">
          <w:marLeft w:val="0"/>
          <w:marRight w:val="0"/>
          <w:marTop w:val="0"/>
          <w:marBottom w:val="360"/>
          <w:divBdr>
            <w:top w:val="none" w:sz="0" w:space="0" w:color="auto"/>
            <w:left w:val="none" w:sz="0" w:space="0" w:color="auto"/>
            <w:bottom w:val="none" w:sz="0" w:space="0" w:color="auto"/>
            <w:right w:val="none" w:sz="0" w:space="0" w:color="auto"/>
          </w:divBdr>
        </w:div>
      </w:divsChild>
    </w:div>
    <w:div w:id="1016811751">
      <w:bodyDiv w:val="1"/>
      <w:marLeft w:val="0"/>
      <w:marRight w:val="0"/>
      <w:marTop w:val="0"/>
      <w:marBottom w:val="0"/>
      <w:divBdr>
        <w:top w:val="none" w:sz="0" w:space="0" w:color="auto"/>
        <w:left w:val="none" w:sz="0" w:space="0" w:color="auto"/>
        <w:bottom w:val="none" w:sz="0" w:space="0" w:color="auto"/>
        <w:right w:val="none" w:sz="0" w:space="0" w:color="auto"/>
      </w:divBdr>
    </w:div>
    <w:div w:id="1027412381">
      <w:bodyDiv w:val="1"/>
      <w:marLeft w:val="0"/>
      <w:marRight w:val="0"/>
      <w:marTop w:val="0"/>
      <w:marBottom w:val="0"/>
      <w:divBdr>
        <w:top w:val="none" w:sz="0" w:space="0" w:color="auto"/>
        <w:left w:val="none" w:sz="0" w:space="0" w:color="auto"/>
        <w:bottom w:val="none" w:sz="0" w:space="0" w:color="auto"/>
        <w:right w:val="none" w:sz="0" w:space="0" w:color="auto"/>
      </w:divBdr>
      <w:divsChild>
        <w:div w:id="289896838">
          <w:marLeft w:val="0"/>
          <w:marRight w:val="0"/>
          <w:marTop w:val="0"/>
          <w:marBottom w:val="0"/>
          <w:divBdr>
            <w:top w:val="none" w:sz="0" w:space="0" w:color="auto"/>
            <w:left w:val="none" w:sz="0" w:space="0" w:color="auto"/>
            <w:bottom w:val="none" w:sz="0" w:space="0" w:color="auto"/>
            <w:right w:val="none" w:sz="0" w:space="0" w:color="auto"/>
          </w:divBdr>
          <w:divsChild>
            <w:div w:id="1097361356">
              <w:marLeft w:val="0"/>
              <w:marRight w:val="0"/>
              <w:marTop w:val="0"/>
              <w:marBottom w:val="0"/>
              <w:divBdr>
                <w:top w:val="none" w:sz="0" w:space="0" w:color="auto"/>
                <w:left w:val="none" w:sz="0" w:space="0" w:color="auto"/>
                <w:bottom w:val="none" w:sz="0" w:space="0" w:color="auto"/>
                <w:right w:val="none" w:sz="0" w:space="0" w:color="auto"/>
              </w:divBdr>
              <w:divsChild>
                <w:div w:id="1960531146">
                  <w:marLeft w:val="0"/>
                  <w:marRight w:val="0"/>
                  <w:marTop w:val="0"/>
                  <w:marBottom w:val="0"/>
                  <w:divBdr>
                    <w:top w:val="none" w:sz="0" w:space="0" w:color="auto"/>
                    <w:left w:val="none" w:sz="0" w:space="0" w:color="auto"/>
                    <w:bottom w:val="none" w:sz="0" w:space="0" w:color="auto"/>
                    <w:right w:val="none" w:sz="0" w:space="0" w:color="auto"/>
                  </w:divBdr>
                </w:div>
                <w:div w:id="1770469610">
                  <w:marLeft w:val="0"/>
                  <w:marRight w:val="0"/>
                  <w:marTop w:val="120"/>
                  <w:marBottom w:val="0"/>
                  <w:divBdr>
                    <w:top w:val="none" w:sz="0" w:space="0" w:color="auto"/>
                    <w:left w:val="none" w:sz="0" w:space="0" w:color="auto"/>
                    <w:bottom w:val="none" w:sz="0" w:space="0" w:color="auto"/>
                    <w:right w:val="none" w:sz="0" w:space="0" w:color="auto"/>
                  </w:divBdr>
                </w:div>
                <w:div w:id="314988946">
                  <w:marLeft w:val="0"/>
                  <w:marRight w:val="0"/>
                  <w:marTop w:val="120"/>
                  <w:marBottom w:val="0"/>
                  <w:divBdr>
                    <w:top w:val="none" w:sz="0" w:space="0" w:color="auto"/>
                    <w:left w:val="none" w:sz="0" w:space="0" w:color="auto"/>
                    <w:bottom w:val="none" w:sz="0" w:space="0" w:color="auto"/>
                    <w:right w:val="none" w:sz="0" w:space="0" w:color="auto"/>
                  </w:divBdr>
                </w:div>
                <w:div w:id="1619140537">
                  <w:marLeft w:val="0"/>
                  <w:marRight w:val="0"/>
                  <w:marTop w:val="120"/>
                  <w:marBottom w:val="0"/>
                  <w:divBdr>
                    <w:top w:val="none" w:sz="0" w:space="0" w:color="auto"/>
                    <w:left w:val="none" w:sz="0" w:space="0" w:color="auto"/>
                    <w:bottom w:val="none" w:sz="0" w:space="0" w:color="auto"/>
                    <w:right w:val="none" w:sz="0" w:space="0" w:color="auto"/>
                  </w:divBdr>
                </w:div>
                <w:div w:id="386799181">
                  <w:marLeft w:val="0"/>
                  <w:marRight w:val="0"/>
                  <w:marTop w:val="120"/>
                  <w:marBottom w:val="0"/>
                  <w:divBdr>
                    <w:top w:val="none" w:sz="0" w:space="0" w:color="auto"/>
                    <w:left w:val="none" w:sz="0" w:space="0" w:color="auto"/>
                    <w:bottom w:val="none" w:sz="0" w:space="0" w:color="auto"/>
                    <w:right w:val="none" w:sz="0" w:space="0" w:color="auto"/>
                  </w:divBdr>
                </w:div>
                <w:div w:id="293029286">
                  <w:marLeft w:val="0"/>
                  <w:marRight w:val="0"/>
                  <w:marTop w:val="120"/>
                  <w:marBottom w:val="0"/>
                  <w:divBdr>
                    <w:top w:val="none" w:sz="0" w:space="0" w:color="auto"/>
                    <w:left w:val="none" w:sz="0" w:space="0" w:color="auto"/>
                    <w:bottom w:val="none" w:sz="0" w:space="0" w:color="auto"/>
                    <w:right w:val="none" w:sz="0" w:space="0" w:color="auto"/>
                  </w:divBdr>
                </w:div>
                <w:div w:id="461920673">
                  <w:marLeft w:val="0"/>
                  <w:marRight w:val="0"/>
                  <w:marTop w:val="120"/>
                  <w:marBottom w:val="0"/>
                  <w:divBdr>
                    <w:top w:val="none" w:sz="0" w:space="0" w:color="auto"/>
                    <w:left w:val="none" w:sz="0" w:space="0" w:color="auto"/>
                    <w:bottom w:val="none" w:sz="0" w:space="0" w:color="auto"/>
                    <w:right w:val="none" w:sz="0" w:space="0" w:color="auto"/>
                  </w:divBdr>
                </w:div>
                <w:div w:id="588581524">
                  <w:marLeft w:val="0"/>
                  <w:marRight w:val="0"/>
                  <w:marTop w:val="120"/>
                  <w:marBottom w:val="0"/>
                  <w:divBdr>
                    <w:top w:val="none" w:sz="0" w:space="0" w:color="auto"/>
                    <w:left w:val="none" w:sz="0" w:space="0" w:color="auto"/>
                    <w:bottom w:val="none" w:sz="0" w:space="0" w:color="auto"/>
                    <w:right w:val="none" w:sz="0" w:space="0" w:color="auto"/>
                  </w:divBdr>
                </w:div>
                <w:div w:id="1285501041">
                  <w:marLeft w:val="0"/>
                  <w:marRight w:val="0"/>
                  <w:marTop w:val="120"/>
                  <w:marBottom w:val="0"/>
                  <w:divBdr>
                    <w:top w:val="none" w:sz="0" w:space="0" w:color="auto"/>
                    <w:left w:val="none" w:sz="0" w:space="0" w:color="auto"/>
                    <w:bottom w:val="none" w:sz="0" w:space="0" w:color="auto"/>
                    <w:right w:val="none" w:sz="0" w:space="0" w:color="auto"/>
                  </w:divBdr>
                </w:div>
                <w:div w:id="135072945">
                  <w:marLeft w:val="0"/>
                  <w:marRight w:val="0"/>
                  <w:marTop w:val="120"/>
                  <w:marBottom w:val="0"/>
                  <w:divBdr>
                    <w:top w:val="none" w:sz="0" w:space="0" w:color="auto"/>
                    <w:left w:val="none" w:sz="0" w:space="0" w:color="auto"/>
                    <w:bottom w:val="none" w:sz="0" w:space="0" w:color="auto"/>
                    <w:right w:val="none" w:sz="0" w:space="0" w:color="auto"/>
                  </w:divBdr>
                </w:div>
                <w:div w:id="1654140227">
                  <w:marLeft w:val="0"/>
                  <w:marRight w:val="0"/>
                  <w:marTop w:val="120"/>
                  <w:marBottom w:val="0"/>
                  <w:divBdr>
                    <w:top w:val="none" w:sz="0" w:space="0" w:color="auto"/>
                    <w:left w:val="none" w:sz="0" w:space="0" w:color="auto"/>
                    <w:bottom w:val="none" w:sz="0" w:space="0" w:color="auto"/>
                    <w:right w:val="none" w:sz="0" w:space="0" w:color="auto"/>
                  </w:divBdr>
                </w:div>
                <w:div w:id="1783575877">
                  <w:marLeft w:val="0"/>
                  <w:marRight w:val="0"/>
                  <w:marTop w:val="120"/>
                  <w:marBottom w:val="0"/>
                  <w:divBdr>
                    <w:top w:val="none" w:sz="0" w:space="0" w:color="auto"/>
                    <w:left w:val="none" w:sz="0" w:space="0" w:color="auto"/>
                    <w:bottom w:val="none" w:sz="0" w:space="0" w:color="auto"/>
                    <w:right w:val="none" w:sz="0" w:space="0" w:color="auto"/>
                  </w:divBdr>
                </w:div>
                <w:div w:id="701177139">
                  <w:marLeft w:val="0"/>
                  <w:marRight w:val="0"/>
                  <w:marTop w:val="120"/>
                  <w:marBottom w:val="0"/>
                  <w:divBdr>
                    <w:top w:val="none" w:sz="0" w:space="0" w:color="auto"/>
                    <w:left w:val="none" w:sz="0" w:space="0" w:color="auto"/>
                    <w:bottom w:val="none" w:sz="0" w:space="0" w:color="auto"/>
                    <w:right w:val="none" w:sz="0" w:space="0" w:color="auto"/>
                  </w:divBdr>
                </w:div>
                <w:div w:id="1115296036">
                  <w:marLeft w:val="0"/>
                  <w:marRight w:val="0"/>
                  <w:marTop w:val="120"/>
                  <w:marBottom w:val="0"/>
                  <w:divBdr>
                    <w:top w:val="none" w:sz="0" w:space="0" w:color="auto"/>
                    <w:left w:val="none" w:sz="0" w:space="0" w:color="auto"/>
                    <w:bottom w:val="none" w:sz="0" w:space="0" w:color="auto"/>
                    <w:right w:val="none" w:sz="0" w:space="0" w:color="auto"/>
                  </w:divBdr>
                </w:div>
                <w:div w:id="460075758">
                  <w:marLeft w:val="0"/>
                  <w:marRight w:val="0"/>
                  <w:marTop w:val="120"/>
                  <w:marBottom w:val="0"/>
                  <w:divBdr>
                    <w:top w:val="none" w:sz="0" w:space="0" w:color="auto"/>
                    <w:left w:val="none" w:sz="0" w:space="0" w:color="auto"/>
                    <w:bottom w:val="none" w:sz="0" w:space="0" w:color="auto"/>
                    <w:right w:val="none" w:sz="0" w:space="0" w:color="auto"/>
                  </w:divBdr>
                </w:div>
                <w:div w:id="212553648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7214889">
          <w:marLeft w:val="0"/>
          <w:marRight w:val="0"/>
          <w:marTop w:val="0"/>
          <w:marBottom w:val="0"/>
          <w:divBdr>
            <w:top w:val="none" w:sz="0" w:space="0" w:color="auto"/>
            <w:left w:val="none" w:sz="0" w:space="0" w:color="auto"/>
            <w:bottom w:val="none" w:sz="0" w:space="0" w:color="auto"/>
            <w:right w:val="none" w:sz="0" w:space="0" w:color="auto"/>
          </w:divBdr>
          <w:divsChild>
            <w:div w:id="1050762040">
              <w:marLeft w:val="0"/>
              <w:marRight w:val="0"/>
              <w:marTop w:val="0"/>
              <w:marBottom w:val="0"/>
              <w:divBdr>
                <w:top w:val="none" w:sz="0" w:space="0" w:color="auto"/>
                <w:left w:val="none" w:sz="0" w:space="0" w:color="auto"/>
                <w:bottom w:val="none" w:sz="0" w:space="0" w:color="auto"/>
                <w:right w:val="none" w:sz="0" w:space="0" w:color="auto"/>
              </w:divBdr>
              <w:divsChild>
                <w:div w:id="9065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6675">
          <w:marLeft w:val="0"/>
          <w:marRight w:val="0"/>
          <w:marTop w:val="0"/>
          <w:marBottom w:val="0"/>
          <w:divBdr>
            <w:top w:val="none" w:sz="0" w:space="0" w:color="auto"/>
            <w:left w:val="none" w:sz="0" w:space="0" w:color="auto"/>
            <w:bottom w:val="none" w:sz="0" w:space="0" w:color="auto"/>
            <w:right w:val="none" w:sz="0" w:space="0" w:color="auto"/>
          </w:divBdr>
          <w:divsChild>
            <w:div w:id="768432569">
              <w:marLeft w:val="0"/>
              <w:marRight w:val="0"/>
              <w:marTop w:val="0"/>
              <w:marBottom w:val="0"/>
              <w:divBdr>
                <w:top w:val="none" w:sz="0" w:space="0" w:color="auto"/>
                <w:left w:val="none" w:sz="0" w:space="0" w:color="auto"/>
                <w:bottom w:val="none" w:sz="0" w:space="0" w:color="auto"/>
                <w:right w:val="none" w:sz="0" w:space="0" w:color="auto"/>
              </w:divBdr>
              <w:divsChild>
                <w:div w:id="1935162657">
                  <w:marLeft w:val="0"/>
                  <w:marRight w:val="0"/>
                  <w:marTop w:val="0"/>
                  <w:marBottom w:val="0"/>
                  <w:divBdr>
                    <w:top w:val="none" w:sz="0" w:space="0" w:color="auto"/>
                    <w:left w:val="none" w:sz="0" w:space="0" w:color="auto"/>
                    <w:bottom w:val="none" w:sz="0" w:space="0" w:color="auto"/>
                    <w:right w:val="none" w:sz="0" w:space="0" w:color="auto"/>
                  </w:divBdr>
                </w:div>
                <w:div w:id="110160497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22583728">
          <w:marLeft w:val="0"/>
          <w:marRight w:val="0"/>
          <w:marTop w:val="0"/>
          <w:marBottom w:val="0"/>
          <w:divBdr>
            <w:top w:val="none" w:sz="0" w:space="0" w:color="auto"/>
            <w:left w:val="none" w:sz="0" w:space="0" w:color="auto"/>
            <w:bottom w:val="none" w:sz="0" w:space="0" w:color="auto"/>
            <w:right w:val="none" w:sz="0" w:space="0" w:color="auto"/>
          </w:divBdr>
          <w:divsChild>
            <w:div w:id="1679304283">
              <w:marLeft w:val="0"/>
              <w:marRight w:val="0"/>
              <w:marTop w:val="0"/>
              <w:marBottom w:val="0"/>
              <w:divBdr>
                <w:top w:val="none" w:sz="0" w:space="0" w:color="auto"/>
                <w:left w:val="none" w:sz="0" w:space="0" w:color="auto"/>
                <w:bottom w:val="none" w:sz="0" w:space="0" w:color="auto"/>
                <w:right w:val="none" w:sz="0" w:space="0" w:color="auto"/>
              </w:divBdr>
              <w:divsChild>
                <w:div w:id="942764547">
                  <w:marLeft w:val="0"/>
                  <w:marRight w:val="0"/>
                  <w:marTop w:val="0"/>
                  <w:marBottom w:val="0"/>
                  <w:divBdr>
                    <w:top w:val="none" w:sz="0" w:space="0" w:color="auto"/>
                    <w:left w:val="none" w:sz="0" w:space="0" w:color="auto"/>
                    <w:bottom w:val="none" w:sz="0" w:space="0" w:color="auto"/>
                    <w:right w:val="none" w:sz="0" w:space="0" w:color="auto"/>
                  </w:divBdr>
                </w:div>
                <w:div w:id="6391282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29520050">
          <w:marLeft w:val="0"/>
          <w:marRight w:val="0"/>
          <w:marTop w:val="0"/>
          <w:marBottom w:val="0"/>
          <w:divBdr>
            <w:top w:val="none" w:sz="0" w:space="0" w:color="auto"/>
            <w:left w:val="none" w:sz="0" w:space="0" w:color="auto"/>
            <w:bottom w:val="none" w:sz="0" w:space="0" w:color="auto"/>
            <w:right w:val="none" w:sz="0" w:space="0" w:color="auto"/>
          </w:divBdr>
          <w:divsChild>
            <w:div w:id="1708410022">
              <w:marLeft w:val="0"/>
              <w:marRight w:val="0"/>
              <w:marTop w:val="0"/>
              <w:marBottom w:val="0"/>
              <w:divBdr>
                <w:top w:val="none" w:sz="0" w:space="0" w:color="auto"/>
                <w:left w:val="none" w:sz="0" w:space="0" w:color="auto"/>
                <w:bottom w:val="none" w:sz="0" w:space="0" w:color="auto"/>
                <w:right w:val="none" w:sz="0" w:space="0" w:color="auto"/>
              </w:divBdr>
              <w:divsChild>
                <w:div w:id="897547917">
                  <w:marLeft w:val="0"/>
                  <w:marRight w:val="0"/>
                  <w:marTop w:val="0"/>
                  <w:marBottom w:val="0"/>
                  <w:divBdr>
                    <w:top w:val="none" w:sz="0" w:space="0" w:color="auto"/>
                    <w:left w:val="none" w:sz="0" w:space="0" w:color="auto"/>
                    <w:bottom w:val="none" w:sz="0" w:space="0" w:color="auto"/>
                    <w:right w:val="none" w:sz="0" w:space="0" w:color="auto"/>
                  </w:divBdr>
                </w:div>
                <w:div w:id="236862694">
                  <w:marLeft w:val="0"/>
                  <w:marRight w:val="0"/>
                  <w:marTop w:val="120"/>
                  <w:marBottom w:val="0"/>
                  <w:divBdr>
                    <w:top w:val="none" w:sz="0" w:space="0" w:color="auto"/>
                    <w:left w:val="none" w:sz="0" w:space="0" w:color="auto"/>
                    <w:bottom w:val="none" w:sz="0" w:space="0" w:color="auto"/>
                    <w:right w:val="none" w:sz="0" w:space="0" w:color="auto"/>
                  </w:divBdr>
                </w:div>
                <w:div w:id="1869028867">
                  <w:marLeft w:val="0"/>
                  <w:marRight w:val="0"/>
                  <w:marTop w:val="120"/>
                  <w:marBottom w:val="0"/>
                  <w:divBdr>
                    <w:top w:val="none" w:sz="0" w:space="0" w:color="auto"/>
                    <w:left w:val="none" w:sz="0" w:space="0" w:color="auto"/>
                    <w:bottom w:val="none" w:sz="0" w:space="0" w:color="auto"/>
                    <w:right w:val="none" w:sz="0" w:space="0" w:color="auto"/>
                  </w:divBdr>
                </w:div>
                <w:div w:id="19833413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05267366">
          <w:marLeft w:val="0"/>
          <w:marRight w:val="0"/>
          <w:marTop w:val="0"/>
          <w:marBottom w:val="0"/>
          <w:divBdr>
            <w:top w:val="none" w:sz="0" w:space="0" w:color="auto"/>
            <w:left w:val="none" w:sz="0" w:space="0" w:color="auto"/>
            <w:bottom w:val="none" w:sz="0" w:space="0" w:color="auto"/>
            <w:right w:val="none" w:sz="0" w:space="0" w:color="auto"/>
          </w:divBdr>
          <w:divsChild>
            <w:div w:id="1689258064">
              <w:marLeft w:val="0"/>
              <w:marRight w:val="0"/>
              <w:marTop w:val="0"/>
              <w:marBottom w:val="0"/>
              <w:divBdr>
                <w:top w:val="none" w:sz="0" w:space="0" w:color="auto"/>
                <w:left w:val="none" w:sz="0" w:space="0" w:color="auto"/>
                <w:bottom w:val="none" w:sz="0" w:space="0" w:color="auto"/>
                <w:right w:val="none" w:sz="0" w:space="0" w:color="auto"/>
              </w:divBdr>
              <w:divsChild>
                <w:div w:id="2036885967">
                  <w:marLeft w:val="0"/>
                  <w:marRight w:val="0"/>
                  <w:marTop w:val="0"/>
                  <w:marBottom w:val="0"/>
                  <w:divBdr>
                    <w:top w:val="none" w:sz="0" w:space="0" w:color="auto"/>
                    <w:left w:val="none" w:sz="0" w:space="0" w:color="auto"/>
                    <w:bottom w:val="none" w:sz="0" w:space="0" w:color="auto"/>
                    <w:right w:val="none" w:sz="0" w:space="0" w:color="auto"/>
                  </w:divBdr>
                </w:div>
                <w:div w:id="1601717826">
                  <w:marLeft w:val="0"/>
                  <w:marRight w:val="0"/>
                  <w:marTop w:val="120"/>
                  <w:marBottom w:val="0"/>
                  <w:divBdr>
                    <w:top w:val="none" w:sz="0" w:space="0" w:color="auto"/>
                    <w:left w:val="none" w:sz="0" w:space="0" w:color="auto"/>
                    <w:bottom w:val="none" w:sz="0" w:space="0" w:color="auto"/>
                    <w:right w:val="none" w:sz="0" w:space="0" w:color="auto"/>
                  </w:divBdr>
                </w:div>
                <w:div w:id="1652248241">
                  <w:marLeft w:val="0"/>
                  <w:marRight w:val="0"/>
                  <w:marTop w:val="120"/>
                  <w:marBottom w:val="0"/>
                  <w:divBdr>
                    <w:top w:val="none" w:sz="0" w:space="0" w:color="auto"/>
                    <w:left w:val="none" w:sz="0" w:space="0" w:color="auto"/>
                    <w:bottom w:val="none" w:sz="0" w:space="0" w:color="auto"/>
                    <w:right w:val="none" w:sz="0" w:space="0" w:color="auto"/>
                  </w:divBdr>
                </w:div>
                <w:div w:id="1756239852">
                  <w:marLeft w:val="0"/>
                  <w:marRight w:val="0"/>
                  <w:marTop w:val="120"/>
                  <w:marBottom w:val="0"/>
                  <w:divBdr>
                    <w:top w:val="none" w:sz="0" w:space="0" w:color="auto"/>
                    <w:left w:val="none" w:sz="0" w:space="0" w:color="auto"/>
                    <w:bottom w:val="none" w:sz="0" w:space="0" w:color="auto"/>
                    <w:right w:val="none" w:sz="0" w:space="0" w:color="auto"/>
                  </w:divBdr>
                </w:div>
                <w:div w:id="1043286815">
                  <w:marLeft w:val="0"/>
                  <w:marRight w:val="0"/>
                  <w:marTop w:val="120"/>
                  <w:marBottom w:val="0"/>
                  <w:divBdr>
                    <w:top w:val="none" w:sz="0" w:space="0" w:color="auto"/>
                    <w:left w:val="none" w:sz="0" w:space="0" w:color="auto"/>
                    <w:bottom w:val="none" w:sz="0" w:space="0" w:color="auto"/>
                    <w:right w:val="none" w:sz="0" w:space="0" w:color="auto"/>
                  </w:divBdr>
                </w:div>
                <w:div w:id="13160069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043557277">
      <w:bodyDiv w:val="1"/>
      <w:marLeft w:val="0"/>
      <w:marRight w:val="0"/>
      <w:marTop w:val="0"/>
      <w:marBottom w:val="0"/>
      <w:divBdr>
        <w:top w:val="none" w:sz="0" w:space="0" w:color="auto"/>
        <w:left w:val="none" w:sz="0" w:space="0" w:color="auto"/>
        <w:bottom w:val="none" w:sz="0" w:space="0" w:color="auto"/>
        <w:right w:val="none" w:sz="0" w:space="0" w:color="auto"/>
      </w:divBdr>
    </w:div>
    <w:div w:id="1048913250">
      <w:bodyDiv w:val="1"/>
      <w:marLeft w:val="0"/>
      <w:marRight w:val="0"/>
      <w:marTop w:val="0"/>
      <w:marBottom w:val="0"/>
      <w:divBdr>
        <w:top w:val="none" w:sz="0" w:space="0" w:color="auto"/>
        <w:left w:val="none" w:sz="0" w:space="0" w:color="auto"/>
        <w:bottom w:val="none" w:sz="0" w:space="0" w:color="auto"/>
        <w:right w:val="none" w:sz="0" w:space="0" w:color="auto"/>
      </w:divBdr>
    </w:div>
    <w:div w:id="1082339793">
      <w:bodyDiv w:val="1"/>
      <w:marLeft w:val="0"/>
      <w:marRight w:val="0"/>
      <w:marTop w:val="0"/>
      <w:marBottom w:val="0"/>
      <w:divBdr>
        <w:top w:val="none" w:sz="0" w:space="0" w:color="auto"/>
        <w:left w:val="none" w:sz="0" w:space="0" w:color="auto"/>
        <w:bottom w:val="none" w:sz="0" w:space="0" w:color="auto"/>
        <w:right w:val="none" w:sz="0" w:space="0" w:color="auto"/>
      </w:divBdr>
    </w:div>
    <w:div w:id="1085495555">
      <w:bodyDiv w:val="1"/>
      <w:marLeft w:val="0"/>
      <w:marRight w:val="0"/>
      <w:marTop w:val="0"/>
      <w:marBottom w:val="0"/>
      <w:divBdr>
        <w:top w:val="none" w:sz="0" w:space="0" w:color="auto"/>
        <w:left w:val="none" w:sz="0" w:space="0" w:color="auto"/>
        <w:bottom w:val="none" w:sz="0" w:space="0" w:color="auto"/>
        <w:right w:val="none" w:sz="0" w:space="0" w:color="auto"/>
      </w:divBdr>
    </w:div>
    <w:div w:id="1087851409">
      <w:bodyDiv w:val="1"/>
      <w:marLeft w:val="0"/>
      <w:marRight w:val="0"/>
      <w:marTop w:val="0"/>
      <w:marBottom w:val="0"/>
      <w:divBdr>
        <w:top w:val="none" w:sz="0" w:space="0" w:color="auto"/>
        <w:left w:val="none" w:sz="0" w:space="0" w:color="auto"/>
        <w:bottom w:val="none" w:sz="0" w:space="0" w:color="auto"/>
        <w:right w:val="none" w:sz="0" w:space="0" w:color="auto"/>
      </w:divBdr>
    </w:div>
    <w:div w:id="1100950446">
      <w:bodyDiv w:val="1"/>
      <w:marLeft w:val="0"/>
      <w:marRight w:val="0"/>
      <w:marTop w:val="0"/>
      <w:marBottom w:val="0"/>
      <w:divBdr>
        <w:top w:val="none" w:sz="0" w:space="0" w:color="auto"/>
        <w:left w:val="none" w:sz="0" w:space="0" w:color="auto"/>
        <w:bottom w:val="none" w:sz="0" w:space="0" w:color="auto"/>
        <w:right w:val="none" w:sz="0" w:space="0" w:color="auto"/>
      </w:divBdr>
    </w:div>
    <w:div w:id="1101491370">
      <w:bodyDiv w:val="1"/>
      <w:marLeft w:val="0"/>
      <w:marRight w:val="0"/>
      <w:marTop w:val="0"/>
      <w:marBottom w:val="0"/>
      <w:divBdr>
        <w:top w:val="none" w:sz="0" w:space="0" w:color="auto"/>
        <w:left w:val="none" w:sz="0" w:space="0" w:color="auto"/>
        <w:bottom w:val="none" w:sz="0" w:space="0" w:color="auto"/>
        <w:right w:val="none" w:sz="0" w:space="0" w:color="auto"/>
      </w:divBdr>
    </w:div>
    <w:div w:id="1111128591">
      <w:bodyDiv w:val="1"/>
      <w:marLeft w:val="0"/>
      <w:marRight w:val="0"/>
      <w:marTop w:val="0"/>
      <w:marBottom w:val="0"/>
      <w:divBdr>
        <w:top w:val="none" w:sz="0" w:space="0" w:color="auto"/>
        <w:left w:val="none" w:sz="0" w:space="0" w:color="auto"/>
        <w:bottom w:val="none" w:sz="0" w:space="0" w:color="auto"/>
        <w:right w:val="none" w:sz="0" w:space="0" w:color="auto"/>
      </w:divBdr>
    </w:div>
    <w:div w:id="1128208552">
      <w:bodyDiv w:val="1"/>
      <w:marLeft w:val="0"/>
      <w:marRight w:val="0"/>
      <w:marTop w:val="0"/>
      <w:marBottom w:val="0"/>
      <w:divBdr>
        <w:top w:val="none" w:sz="0" w:space="0" w:color="auto"/>
        <w:left w:val="none" w:sz="0" w:space="0" w:color="auto"/>
        <w:bottom w:val="none" w:sz="0" w:space="0" w:color="auto"/>
        <w:right w:val="none" w:sz="0" w:space="0" w:color="auto"/>
      </w:divBdr>
    </w:div>
    <w:div w:id="1138572237">
      <w:bodyDiv w:val="1"/>
      <w:marLeft w:val="0"/>
      <w:marRight w:val="0"/>
      <w:marTop w:val="0"/>
      <w:marBottom w:val="0"/>
      <w:divBdr>
        <w:top w:val="none" w:sz="0" w:space="0" w:color="auto"/>
        <w:left w:val="none" w:sz="0" w:space="0" w:color="auto"/>
        <w:bottom w:val="none" w:sz="0" w:space="0" w:color="auto"/>
        <w:right w:val="none" w:sz="0" w:space="0" w:color="auto"/>
      </w:divBdr>
      <w:divsChild>
        <w:div w:id="950749688">
          <w:marLeft w:val="0"/>
          <w:marRight w:val="0"/>
          <w:marTop w:val="0"/>
          <w:marBottom w:val="0"/>
          <w:divBdr>
            <w:top w:val="none" w:sz="0" w:space="0" w:color="auto"/>
            <w:left w:val="none" w:sz="0" w:space="0" w:color="auto"/>
            <w:bottom w:val="none" w:sz="0" w:space="0" w:color="auto"/>
            <w:right w:val="none" w:sz="0" w:space="0" w:color="auto"/>
          </w:divBdr>
        </w:div>
      </w:divsChild>
    </w:div>
    <w:div w:id="1159731230">
      <w:bodyDiv w:val="1"/>
      <w:marLeft w:val="0"/>
      <w:marRight w:val="0"/>
      <w:marTop w:val="0"/>
      <w:marBottom w:val="0"/>
      <w:divBdr>
        <w:top w:val="none" w:sz="0" w:space="0" w:color="auto"/>
        <w:left w:val="none" w:sz="0" w:space="0" w:color="auto"/>
        <w:bottom w:val="none" w:sz="0" w:space="0" w:color="auto"/>
        <w:right w:val="none" w:sz="0" w:space="0" w:color="auto"/>
      </w:divBdr>
    </w:div>
    <w:div w:id="1161888462">
      <w:bodyDiv w:val="1"/>
      <w:marLeft w:val="0"/>
      <w:marRight w:val="0"/>
      <w:marTop w:val="0"/>
      <w:marBottom w:val="0"/>
      <w:divBdr>
        <w:top w:val="none" w:sz="0" w:space="0" w:color="auto"/>
        <w:left w:val="none" w:sz="0" w:space="0" w:color="auto"/>
        <w:bottom w:val="none" w:sz="0" w:space="0" w:color="auto"/>
        <w:right w:val="none" w:sz="0" w:space="0" w:color="auto"/>
      </w:divBdr>
      <w:divsChild>
        <w:div w:id="1546210902">
          <w:marLeft w:val="0"/>
          <w:marRight w:val="334"/>
          <w:marTop w:val="0"/>
          <w:marBottom w:val="0"/>
          <w:divBdr>
            <w:top w:val="none" w:sz="0" w:space="0" w:color="auto"/>
            <w:left w:val="none" w:sz="0" w:space="0" w:color="auto"/>
            <w:bottom w:val="none" w:sz="0" w:space="0" w:color="auto"/>
            <w:right w:val="none" w:sz="0" w:space="0" w:color="auto"/>
          </w:divBdr>
        </w:div>
        <w:div w:id="1019426361">
          <w:marLeft w:val="0"/>
          <w:marRight w:val="0"/>
          <w:marTop w:val="0"/>
          <w:marBottom w:val="0"/>
          <w:divBdr>
            <w:top w:val="none" w:sz="0" w:space="0" w:color="auto"/>
            <w:left w:val="none" w:sz="0" w:space="0" w:color="auto"/>
            <w:bottom w:val="none" w:sz="0" w:space="0" w:color="auto"/>
            <w:right w:val="none" w:sz="0" w:space="0" w:color="auto"/>
          </w:divBdr>
          <w:divsChild>
            <w:div w:id="1096245313">
              <w:marLeft w:val="0"/>
              <w:marRight w:val="0"/>
              <w:marTop w:val="0"/>
              <w:marBottom w:val="0"/>
              <w:divBdr>
                <w:top w:val="none" w:sz="0" w:space="0" w:color="auto"/>
                <w:left w:val="none" w:sz="0" w:space="0" w:color="auto"/>
                <w:bottom w:val="none" w:sz="0" w:space="0" w:color="auto"/>
                <w:right w:val="none" w:sz="0" w:space="0" w:color="auto"/>
              </w:divBdr>
              <w:divsChild>
                <w:div w:id="200824313">
                  <w:marLeft w:val="0"/>
                  <w:marRight w:val="0"/>
                  <w:marTop w:val="0"/>
                  <w:marBottom w:val="0"/>
                  <w:divBdr>
                    <w:top w:val="single" w:sz="6" w:space="4" w:color="C7CDD2"/>
                    <w:left w:val="single" w:sz="6" w:space="2" w:color="C7CDD2"/>
                    <w:bottom w:val="single" w:sz="6" w:space="0" w:color="C7CDD2"/>
                    <w:right w:val="single" w:sz="6" w:space="2" w:color="C7CDD2"/>
                  </w:divBdr>
                  <w:divsChild>
                    <w:div w:id="17261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63819">
      <w:bodyDiv w:val="1"/>
      <w:marLeft w:val="0"/>
      <w:marRight w:val="0"/>
      <w:marTop w:val="0"/>
      <w:marBottom w:val="0"/>
      <w:divBdr>
        <w:top w:val="none" w:sz="0" w:space="0" w:color="auto"/>
        <w:left w:val="none" w:sz="0" w:space="0" w:color="auto"/>
        <w:bottom w:val="none" w:sz="0" w:space="0" w:color="auto"/>
        <w:right w:val="none" w:sz="0" w:space="0" w:color="auto"/>
      </w:divBdr>
      <w:divsChild>
        <w:div w:id="20132444">
          <w:marLeft w:val="0"/>
          <w:marRight w:val="0"/>
          <w:marTop w:val="0"/>
          <w:marBottom w:val="0"/>
          <w:divBdr>
            <w:top w:val="none" w:sz="0" w:space="0" w:color="auto"/>
            <w:left w:val="none" w:sz="0" w:space="0" w:color="auto"/>
            <w:bottom w:val="none" w:sz="0" w:space="0" w:color="auto"/>
            <w:right w:val="none" w:sz="0" w:space="0" w:color="auto"/>
          </w:divBdr>
        </w:div>
        <w:div w:id="2044137652">
          <w:marLeft w:val="0"/>
          <w:marRight w:val="0"/>
          <w:marTop w:val="0"/>
          <w:marBottom w:val="0"/>
          <w:divBdr>
            <w:top w:val="none" w:sz="0" w:space="0" w:color="auto"/>
            <w:left w:val="none" w:sz="0" w:space="0" w:color="auto"/>
            <w:bottom w:val="none" w:sz="0" w:space="0" w:color="auto"/>
            <w:right w:val="none" w:sz="0" w:space="0" w:color="auto"/>
          </w:divBdr>
        </w:div>
      </w:divsChild>
    </w:div>
    <w:div w:id="1189100499">
      <w:bodyDiv w:val="1"/>
      <w:marLeft w:val="0"/>
      <w:marRight w:val="0"/>
      <w:marTop w:val="0"/>
      <w:marBottom w:val="0"/>
      <w:divBdr>
        <w:top w:val="none" w:sz="0" w:space="0" w:color="auto"/>
        <w:left w:val="none" w:sz="0" w:space="0" w:color="auto"/>
        <w:bottom w:val="none" w:sz="0" w:space="0" w:color="auto"/>
        <w:right w:val="none" w:sz="0" w:space="0" w:color="auto"/>
      </w:divBdr>
      <w:divsChild>
        <w:div w:id="321080440">
          <w:marLeft w:val="0"/>
          <w:marRight w:val="0"/>
          <w:marTop w:val="0"/>
          <w:marBottom w:val="0"/>
          <w:divBdr>
            <w:top w:val="none" w:sz="0" w:space="0" w:color="auto"/>
            <w:left w:val="none" w:sz="0" w:space="0" w:color="auto"/>
            <w:bottom w:val="none" w:sz="0" w:space="0" w:color="auto"/>
            <w:right w:val="none" w:sz="0" w:space="0" w:color="auto"/>
          </w:divBdr>
        </w:div>
      </w:divsChild>
    </w:div>
    <w:div w:id="1207336757">
      <w:bodyDiv w:val="1"/>
      <w:marLeft w:val="0"/>
      <w:marRight w:val="0"/>
      <w:marTop w:val="0"/>
      <w:marBottom w:val="0"/>
      <w:divBdr>
        <w:top w:val="none" w:sz="0" w:space="0" w:color="auto"/>
        <w:left w:val="none" w:sz="0" w:space="0" w:color="auto"/>
        <w:bottom w:val="none" w:sz="0" w:space="0" w:color="auto"/>
        <w:right w:val="none" w:sz="0" w:space="0" w:color="auto"/>
      </w:divBdr>
    </w:div>
    <w:div w:id="1210150022">
      <w:bodyDiv w:val="1"/>
      <w:marLeft w:val="0"/>
      <w:marRight w:val="0"/>
      <w:marTop w:val="0"/>
      <w:marBottom w:val="0"/>
      <w:divBdr>
        <w:top w:val="none" w:sz="0" w:space="0" w:color="auto"/>
        <w:left w:val="none" w:sz="0" w:space="0" w:color="auto"/>
        <w:bottom w:val="none" w:sz="0" w:space="0" w:color="auto"/>
        <w:right w:val="none" w:sz="0" w:space="0" w:color="auto"/>
      </w:divBdr>
    </w:div>
    <w:div w:id="1253201266">
      <w:bodyDiv w:val="1"/>
      <w:marLeft w:val="0"/>
      <w:marRight w:val="0"/>
      <w:marTop w:val="0"/>
      <w:marBottom w:val="0"/>
      <w:divBdr>
        <w:top w:val="none" w:sz="0" w:space="0" w:color="auto"/>
        <w:left w:val="none" w:sz="0" w:space="0" w:color="auto"/>
        <w:bottom w:val="none" w:sz="0" w:space="0" w:color="auto"/>
        <w:right w:val="none" w:sz="0" w:space="0" w:color="auto"/>
      </w:divBdr>
    </w:div>
    <w:div w:id="1265650318">
      <w:bodyDiv w:val="1"/>
      <w:marLeft w:val="0"/>
      <w:marRight w:val="0"/>
      <w:marTop w:val="0"/>
      <w:marBottom w:val="0"/>
      <w:divBdr>
        <w:top w:val="none" w:sz="0" w:space="0" w:color="auto"/>
        <w:left w:val="none" w:sz="0" w:space="0" w:color="auto"/>
        <w:bottom w:val="none" w:sz="0" w:space="0" w:color="auto"/>
        <w:right w:val="none" w:sz="0" w:space="0" w:color="auto"/>
      </w:divBdr>
    </w:div>
    <w:div w:id="1269040816">
      <w:bodyDiv w:val="1"/>
      <w:marLeft w:val="0"/>
      <w:marRight w:val="0"/>
      <w:marTop w:val="0"/>
      <w:marBottom w:val="0"/>
      <w:divBdr>
        <w:top w:val="none" w:sz="0" w:space="0" w:color="auto"/>
        <w:left w:val="none" w:sz="0" w:space="0" w:color="auto"/>
        <w:bottom w:val="none" w:sz="0" w:space="0" w:color="auto"/>
        <w:right w:val="none" w:sz="0" w:space="0" w:color="auto"/>
      </w:divBdr>
      <w:divsChild>
        <w:div w:id="76023661">
          <w:marLeft w:val="0"/>
          <w:marRight w:val="0"/>
          <w:marTop w:val="0"/>
          <w:marBottom w:val="0"/>
          <w:divBdr>
            <w:top w:val="none" w:sz="0" w:space="0" w:color="auto"/>
            <w:left w:val="none" w:sz="0" w:space="0" w:color="auto"/>
            <w:bottom w:val="none" w:sz="0" w:space="0" w:color="auto"/>
            <w:right w:val="none" w:sz="0" w:space="0" w:color="auto"/>
          </w:divBdr>
        </w:div>
        <w:div w:id="1647052745">
          <w:marLeft w:val="0"/>
          <w:marRight w:val="0"/>
          <w:marTop w:val="0"/>
          <w:marBottom w:val="0"/>
          <w:divBdr>
            <w:top w:val="none" w:sz="0" w:space="0" w:color="auto"/>
            <w:left w:val="none" w:sz="0" w:space="0" w:color="auto"/>
            <w:bottom w:val="none" w:sz="0" w:space="0" w:color="auto"/>
            <w:right w:val="none" w:sz="0" w:space="0" w:color="auto"/>
          </w:divBdr>
        </w:div>
        <w:div w:id="940719290">
          <w:marLeft w:val="0"/>
          <w:marRight w:val="0"/>
          <w:marTop w:val="0"/>
          <w:marBottom w:val="0"/>
          <w:divBdr>
            <w:top w:val="none" w:sz="0" w:space="0" w:color="auto"/>
            <w:left w:val="none" w:sz="0" w:space="0" w:color="auto"/>
            <w:bottom w:val="none" w:sz="0" w:space="0" w:color="auto"/>
            <w:right w:val="none" w:sz="0" w:space="0" w:color="auto"/>
          </w:divBdr>
        </w:div>
        <w:div w:id="1303390146">
          <w:marLeft w:val="0"/>
          <w:marRight w:val="0"/>
          <w:marTop w:val="0"/>
          <w:marBottom w:val="0"/>
          <w:divBdr>
            <w:top w:val="none" w:sz="0" w:space="0" w:color="auto"/>
            <w:left w:val="none" w:sz="0" w:space="0" w:color="auto"/>
            <w:bottom w:val="none" w:sz="0" w:space="0" w:color="auto"/>
            <w:right w:val="none" w:sz="0" w:space="0" w:color="auto"/>
          </w:divBdr>
        </w:div>
        <w:div w:id="1619144783">
          <w:marLeft w:val="0"/>
          <w:marRight w:val="0"/>
          <w:marTop w:val="0"/>
          <w:marBottom w:val="0"/>
          <w:divBdr>
            <w:top w:val="none" w:sz="0" w:space="0" w:color="auto"/>
            <w:left w:val="none" w:sz="0" w:space="0" w:color="auto"/>
            <w:bottom w:val="none" w:sz="0" w:space="0" w:color="auto"/>
            <w:right w:val="none" w:sz="0" w:space="0" w:color="auto"/>
          </w:divBdr>
        </w:div>
        <w:div w:id="1507091301">
          <w:marLeft w:val="0"/>
          <w:marRight w:val="0"/>
          <w:marTop w:val="0"/>
          <w:marBottom w:val="0"/>
          <w:divBdr>
            <w:top w:val="none" w:sz="0" w:space="0" w:color="auto"/>
            <w:left w:val="none" w:sz="0" w:space="0" w:color="auto"/>
            <w:bottom w:val="none" w:sz="0" w:space="0" w:color="auto"/>
            <w:right w:val="none" w:sz="0" w:space="0" w:color="auto"/>
          </w:divBdr>
        </w:div>
      </w:divsChild>
    </w:div>
    <w:div w:id="1273171054">
      <w:bodyDiv w:val="1"/>
      <w:marLeft w:val="0"/>
      <w:marRight w:val="0"/>
      <w:marTop w:val="0"/>
      <w:marBottom w:val="0"/>
      <w:divBdr>
        <w:top w:val="none" w:sz="0" w:space="0" w:color="auto"/>
        <w:left w:val="none" w:sz="0" w:space="0" w:color="auto"/>
        <w:bottom w:val="none" w:sz="0" w:space="0" w:color="auto"/>
        <w:right w:val="none" w:sz="0" w:space="0" w:color="auto"/>
      </w:divBdr>
    </w:div>
    <w:div w:id="1281306533">
      <w:bodyDiv w:val="1"/>
      <w:marLeft w:val="0"/>
      <w:marRight w:val="0"/>
      <w:marTop w:val="0"/>
      <w:marBottom w:val="0"/>
      <w:divBdr>
        <w:top w:val="none" w:sz="0" w:space="0" w:color="auto"/>
        <w:left w:val="none" w:sz="0" w:space="0" w:color="auto"/>
        <w:bottom w:val="none" w:sz="0" w:space="0" w:color="auto"/>
        <w:right w:val="none" w:sz="0" w:space="0" w:color="auto"/>
      </w:divBdr>
    </w:div>
    <w:div w:id="1308123451">
      <w:bodyDiv w:val="1"/>
      <w:marLeft w:val="0"/>
      <w:marRight w:val="0"/>
      <w:marTop w:val="0"/>
      <w:marBottom w:val="0"/>
      <w:divBdr>
        <w:top w:val="none" w:sz="0" w:space="0" w:color="auto"/>
        <w:left w:val="none" w:sz="0" w:space="0" w:color="auto"/>
        <w:bottom w:val="none" w:sz="0" w:space="0" w:color="auto"/>
        <w:right w:val="none" w:sz="0" w:space="0" w:color="auto"/>
      </w:divBdr>
      <w:divsChild>
        <w:div w:id="22247971">
          <w:marLeft w:val="0"/>
          <w:marRight w:val="0"/>
          <w:marTop w:val="0"/>
          <w:marBottom w:val="360"/>
          <w:divBdr>
            <w:top w:val="none" w:sz="0" w:space="0" w:color="auto"/>
            <w:left w:val="none" w:sz="0" w:space="0" w:color="auto"/>
            <w:bottom w:val="none" w:sz="0" w:space="0" w:color="auto"/>
            <w:right w:val="none" w:sz="0" w:space="0" w:color="auto"/>
          </w:divBdr>
        </w:div>
        <w:div w:id="2024746810">
          <w:marLeft w:val="0"/>
          <w:marRight w:val="0"/>
          <w:marTop w:val="0"/>
          <w:marBottom w:val="360"/>
          <w:divBdr>
            <w:top w:val="none" w:sz="0" w:space="0" w:color="auto"/>
            <w:left w:val="none" w:sz="0" w:space="0" w:color="auto"/>
            <w:bottom w:val="none" w:sz="0" w:space="0" w:color="auto"/>
            <w:right w:val="none" w:sz="0" w:space="0" w:color="auto"/>
          </w:divBdr>
        </w:div>
      </w:divsChild>
    </w:div>
    <w:div w:id="1338729501">
      <w:bodyDiv w:val="1"/>
      <w:marLeft w:val="0"/>
      <w:marRight w:val="0"/>
      <w:marTop w:val="0"/>
      <w:marBottom w:val="0"/>
      <w:divBdr>
        <w:top w:val="none" w:sz="0" w:space="0" w:color="auto"/>
        <w:left w:val="none" w:sz="0" w:space="0" w:color="auto"/>
        <w:bottom w:val="none" w:sz="0" w:space="0" w:color="auto"/>
        <w:right w:val="none" w:sz="0" w:space="0" w:color="auto"/>
      </w:divBdr>
    </w:div>
    <w:div w:id="1402363260">
      <w:bodyDiv w:val="1"/>
      <w:marLeft w:val="0"/>
      <w:marRight w:val="0"/>
      <w:marTop w:val="0"/>
      <w:marBottom w:val="0"/>
      <w:divBdr>
        <w:top w:val="none" w:sz="0" w:space="0" w:color="auto"/>
        <w:left w:val="none" w:sz="0" w:space="0" w:color="auto"/>
        <w:bottom w:val="none" w:sz="0" w:space="0" w:color="auto"/>
        <w:right w:val="none" w:sz="0" w:space="0" w:color="auto"/>
      </w:divBdr>
      <w:divsChild>
        <w:div w:id="1694915456">
          <w:marLeft w:val="0"/>
          <w:marRight w:val="0"/>
          <w:marTop w:val="0"/>
          <w:marBottom w:val="0"/>
          <w:divBdr>
            <w:top w:val="none" w:sz="0" w:space="0" w:color="auto"/>
            <w:left w:val="none" w:sz="0" w:space="0" w:color="auto"/>
            <w:bottom w:val="none" w:sz="0" w:space="0" w:color="auto"/>
            <w:right w:val="none" w:sz="0" w:space="0" w:color="auto"/>
          </w:divBdr>
        </w:div>
      </w:divsChild>
    </w:div>
    <w:div w:id="1404378752">
      <w:bodyDiv w:val="1"/>
      <w:marLeft w:val="0"/>
      <w:marRight w:val="0"/>
      <w:marTop w:val="0"/>
      <w:marBottom w:val="0"/>
      <w:divBdr>
        <w:top w:val="none" w:sz="0" w:space="0" w:color="auto"/>
        <w:left w:val="none" w:sz="0" w:space="0" w:color="auto"/>
        <w:bottom w:val="none" w:sz="0" w:space="0" w:color="auto"/>
        <w:right w:val="none" w:sz="0" w:space="0" w:color="auto"/>
      </w:divBdr>
    </w:div>
    <w:div w:id="1431002533">
      <w:bodyDiv w:val="1"/>
      <w:marLeft w:val="0"/>
      <w:marRight w:val="0"/>
      <w:marTop w:val="0"/>
      <w:marBottom w:val="0"/>
      <w:divBdr>
        <w:top w:val="none" w:sz="0" w:space="0" w:color="auto"/>
        <w:left w:val="none" w:sz="0" w:space="0" w:color="auto"/>
        <w:bottom w:val="none" w:sz="0" w:space="0" w:color="auto"/>
        <w:right w:val="none" w:sz="0" w:space="0" w:color="auto"/>
      </w:divBdr>
    </w:div>
    <w:div w:id="1449854564">
      <w:bodyDiv w:val="1"/>
      <w:marLeft w:val="0"/>
      <w:marRight w:val="0"/>
      <w:marTop w:val="0"/>
      <w:marBottom w:val="0"/>
      <w:divBdr>
        <w:top w:val="none" w:sz="0" w:space="0" w:color="auto"/>
        <w:left w:val="none" w:sz="0" w:space="0" w:color="auto"/>
        <w:bottom w:val="none" w:sz="0" w:space="0" w:color="auto"/>
        <w:right w:val="none" w:sz="0" w:space="0" w:color="auto"/>
      </w:divBdr>
    </w:div>
    <w:div w:id="1466268881">
      <w:bodyDiv w:val="1"/>
      <w:marLeft w:val="0"/>
      <w:marRight w:val="0"/>
      <w:marTop w:val="0"/>
      <w:marBottom w:val="0"/>
      <w:divBdr>
        <w:top w:val="none" w:sz="0" w:space="0" w:color="auto"/>
        <w:left w:val="none" w:sz="0" w:space="0" w:color="auto"/>
        <w:bottom w:val="none" w:sz="0" w:space="0" w:color="auto"/>
        <w:right w:val="none" w:sz="0" w:space="0" w:color="auto"/>
      </w:divBdr>
    </w:div>
    <w:div w:id="1470854738">
      <w:bodyDiv w:val="1"/>
      <w:marLeft w:val="0"/>
      <w:marRight w:val="0"/>
      <w:marTop w:val="0"/>
      <w:marBottom w:val="0"/>
      <w:divBdr>
        <w:top w:val="none" w:sz="0" w:space="0" w:color="auto"/>
        <w:left w:val="none" w:sz="0" w:space="0" w:color="auto"/>
        <w:bottom w:val="none" w:sz="0" w:space="0" w:color="auto"/>
        <w:right w:val="none" w:sz="0" w:space="0" w:color="auto"/>
      </w:divBdr>
    </w:div>
    <w:div w:id="1481924047">
      <w:bodyDiv w:val="1"/>
      <w:marLeft w:val="0"/>
      <w:marRight w:val="0"/>
      <w:marTop w:val="0"/>
      <w:marBottom w:val="0"/>
      <w:divBdr>
        <w:top w:val="none" w:sz="0" w:space="0" w:color="auto"/>
        <w:left w:val="none" w:sz="0" w:space="0" w:color="auto"/>
        <w:bottom w:val="none" w:sz="0" w:space="0" w:color="auto"/>
        <w:right w:val="none" w:sz="0" w:space="0" w:color="auto"/>
      </w:divBdr>
    </w:div>
    <w:div w:id="1482382290">
      <w:bodyDiv w:val="1"/>
      <w:marLeft w:val="0"/>
      <w:marRight w:val="0"/>
      <w:marTop w:val="0"/>
      <w:marBottom w:val="0"/>
      <w:divBdr>
        <w:top w:val="none" w:sz="0" w:space="0" w:color="auto"/>
        <w:left w:val="none" w:sz="0" w:space="0" w:color="auto"/>
        <w:bottom w:val="none" w:sz="0" w:space="0" w:color="auto"/>
        <w:right w:val="none" w:sz="0" w:space="0" w:color="auto"/>
      </w:divBdr>
    </w:div>
    <w:div w:id="1504196967">
      <w:bodyDiv w:val="1"/>
      <w:marLeft w:val="0"/>
      <w:marRight w:val="0"/>
      <w:marTop w:val="0"/>
      <w:marBottom w:val="0"/>
      <w:divBdr>
        <w:top w:val="none" w:sz="0" w:space="0" w:color="auto"/>
        <w:left w:val="none" w:sz="0" w:space="0" w:color="auto"/>
        <w:bottom w:val="none" w:sz="0" w:space="0" w:color="auto"/>
        <w:right w:val="none" w:sz="0" w:space="0" w:color="auto"/>
      </w:divBdr>
    </w:div>
    <w:div w:id="1506092513">
      <w:bodyDiv w:val="1"/>
      <w:marLeft w:val="0"/>
      <w:marRight w:val="0"/>
      <w:marTop w:val="0"/>
      <w:marBottom w:val="0"/>
      <w:divBdr>
        <w:top w:val="none" w:sz="0" w:space="0" w:color="auto"/>
        <w:left w:val="none" w:sz="0" w:space="0" w:color="auto"/>
        <w:bottom w:val="none" w:sz="0" w:space="0" w:color="auto"/>
        <w:right w:val="none" w:sz="0" w:space="0" w:color="auto"/>
      </w:divBdr>
    </w:div>
    <w:div w:id="1514147293">
      <w:bodyDiv w:val="1"/>
      <w:marLeft w:val="0"/>
      <w:marRight w:val="0"/>
      <w:marTop w:val="0"/>
      <w:marBottom w:val="0"/>
      <w:divBdr>
        <w:top w:val="none" w:sz="0" w:space="0" w:color="auto"/>
        <w:left w:val="none" w:sz="0" w:space="0" w:color="auto"/>
        <w:bottom w:val="none" w:sz="0" w:space="0" w:color="auto"/>
        <w:right w:val="none" w:sz="0" w:space="0" w:color="auto"/>
      </w:divBdr>
    </w:div>
    <w:div w:id="1539661998">
      <w:bodyDiv w:val="1"/>
      <w:marLeft w:val="0"/>
      <w:marRight w:val="0"/>
      <w:marTop w:val="0"/>
      <w:marBottom w:val="0"/>
      <w:divBdr>
        <w:top w:val="none" w:sz="0" w:space="0" w:color="auto"/>
        <w:left w:val="none" w:sz="0" w:space="0" w:color="auto"/>
        <w:bottom w:val="none" w:sz="0" w:space="0" w:color="auto"/>
        <w:right w:val="none" w:sz="0" w:space="0" w:color="auto"/>
      </w:divBdr>
      <w:divsChild>
        <w:div w:id="331759698">
          <w:marLeft w:val="0"/>
          <w:marRight w:val="0"/>
          <w:marTop w:val="0"/>
          <w:marBottom w:val="0"/>
          <w:divBdr>
            <w:top w:val="none" w:sz="0" w:space="0" w:color="auto"/>
            <w:left w:val="none" w:sz="0" w:space="0" w:color="auto"/>
            <w:bottom w:val="none" w:sz="0" w:space="0" w:color="auto"/>
            <w:right w:val="none" w:sz="0" w:space="0" w:color="auto"/>
          </w:divBdr>
        </w:div>
      </w:divsChild>
    </w:div>
    <w:div w:id="1540314158">
      <w:bodyDiv w:val="1"/>
      <w:marLeft w:val="0"/>
      <w:marRight w:val="0"/>
      <w:marTop w:val="0"/>
      <w:marBottom w:val="0"/>
      <w:divBdr>
        <w:top w:val="none" w:sz="0" w:space="0" w:color="auto"/>
        <w:left w:val="none" w:sz="0" w:space="0" w:color="auto"/>
        <w:bottom w:val="none" w:sz="0" w:space="0" w:color="auto"/>
        <w:right w:val="none" w:sz="0" w:space="0" w:color="auto"/>
      </w:divBdr>
    </w:div>
    <w:div w:id="1541626250">
      <w:bodyDiv w:val="1"/>
      <w:marLeft w:val="0"/>
      <w:marRight w:val="0"/>
      <w:marTop w:val="0"/>
      <w:marBottom w:val="0"/>
      <w:divBdr>
        <w:top w:val="none" w:sz="0" w:space="0" w:color="auto"/>
        <w:left w:val="none" w:sz="0" w:space="0" w:color="auto"/>
        <w:bottom w:val="none" w:sz="0" w:space="0" w:color="auto"/>
        <w:right w:val="none" w:sz="0" w:space="0" w:color="auto"/>
      </w:divBdr>
    </w:div>
    <w:div w:id="1572041270">
      <w:bodyDiv w:val="1"/>
      <w:marLeft w:val="0"/>
      <w:marRight w:val="0"/>
      <w:marTop w:val="0"/>
      <w:marBottom w:val="0"/>
      <w:divBdr>
        <w:top w:val="none" w:sz="0" w:space="0" w:color="auto"/>
        <w:left w:val="none" w:sz="0" w:space="0" w:color="auto"/>
        <w:bottom w:val="none" w:sz="0" w:space="0" w:color="auto"/>
        <w:right w:val="none" w:sz="0" w:space="0" w:color="auto"/>
      </w:divBdr>
    </w:div>
    <w:div w:id="1585068786">
      <w:bodyDiv w:val="1"/>
      <w:marLeft w:val="0"/>
      <w:marRight w:val="0"/>
      <w:marTop w:val="0"/>
      <w:marBottom w:val="0"/>
      <w:divBdr>
        <w:top w:val="none" w:sz="0" w:space="0" w:color="auto"/>
        <w:left w:val="none" w:sz="0" w:space="0" w:color="auto"/>
        <w:bottom w:val="none" w:sz="0" w:space="0" w:color="auto"/>
        <w:right w:val="none" w:sz="0" w:space="0" w:color="auto"/>
      </w:divBdr>
    </w:div>
    <w:div w:id="1587105775">
      <w:bodyDiv w:val="1"/>
      <w:marLeft w:val="0"/>
      <w:marRight w:val="0"/>
      <w:marTop w:val="0"/>
      <w:marBottom w:val="0"/>
      <w:divBdr>
        <w:top w:val="none" w:sz="0" w:space="0" w:color="auto"/>
        <w:left w:val="none" w:sz="0" w:space="0" w:color="auto"/>
        <w:bottom w:val="none" w:sz="0" w:space="0" w:color="auto"/>
        <w:right w:val="none" w:sz="0" w:space="0" w:color="auto"/>
      </w:divBdr>
    </w:div>
    <w:div w:id="1590040943">
      <w:bodyDiv w:val="1"/>
      <w:marLeft w:val="0"/>
      <w:marRight w:val="0"/>
      <w:marTop w:val="0"/>
      <w:marBottom w:val="0"/>
      <w:divBdr>
        <w:top w:val="none" w:sz="0" w:space="0" w:color="auto"/>
        <w:left w:val="none" w:sz="0" w:space="0" w:color="auto"/>
        <w:bottom w:val="none" w:sz="0" w:space="0" w:color="auto"/>
        <w:right w:val="none" w:sz="0" w:space="0" w:color="auto"/>
      </w:divBdr>
    </w:div>
    <w:div w:id="1604419449">
      <w:bodyDiv w:val="1"/>
      <w:marLeft w:val="0"/>
      <w:marRight w:val="0"/>
      <w:marTop w:val="0"/>
      <w:marBottom w:val="0"/>
      <w:divBdr>
        <w:top w:val="none" w:sz="0" w:space="0" w:color="auto"/>
        <w:left w:val="none" w:sz="0" w:space="0" w:color="auto"/>
        <w:bottom w:val="none" w:sz="0" w:space="0" w:color="auto"/>
        <w:right w:val="none" w:sz="0" w:space="0" w:color="auto"/>
      </w:divBdr>
    </w:div>
    <w:div w:id="1611626434">
      <w:bodyDiv w:val="1"/>
      <w:marLeft w:val="0"/>
      <w:marRight w:val="0"/>
      <w:marTop w:val="0"/>
      <w:marBottom w:val="0"/>
      <w:divBdr>
        <w:top w:val="none" w:sz="0" w:space="0" w:color="auto"/>
        <w:left w:val="none" w:sz="0" w:space="0" w:color="auto"/>
        <w:bottom w:val="none" w:sz="0" w:space="0" w:color="auto"/>
        <w:right w:val="none" w:sz="0" w:space="0" w:color="auto"/>
      </w:divBdr>
    </w:div>
    <w:div w:id="1643539047">
      <w:bodyDiv w:val="1"/>
      <w:marLeft w:val="0"/>
      <w:marRight w:val="0"/>
      <w:marTop w:val="0"/>
      <w:marBottom w:val="0"/>
      <w:divBdr>
        <w:top w:val="none" w:sz="0" w:space="0" w:color="auto"/>
        <w:left w:val="none" w:sz="0" w:space="0" w:color="auto"/>
        <w:bottom w:val="none" w:sz="0" w:space="0" w:color="auto"/>
        <w:right w:val="none" w:sz="0" w:space="0" w:color="auto"/>
      </w:divBdr>
      <w:divsChild>
        <w:div w:id="1752265718">
          <w:marLeft w:val="0"/>
          <w:marRight w:val="0"/>
          <w:marTop w:val="0"/>
          <w:marBottom w:val="0"/>
          <w:divBdr>
            <w:top w:val="none" w:sz="0" w:space="0" w:color="auto"/>
            <w:left w:val="none" w:sz="0" w:space="0" w:color="auto"/>
            <w:bottom w:val="none" w:sz="0" w:space="0" w:color="auto"/>
            <w:right w:val="none" w:sz="0" w:space="0" w:color="auto"/>
          </w:divBdr>
        </w:div>
      </w:divsChild>
    </w:div>
    <w:div w:id="1647930057">
      <w:bodyDiv w:val="1"/>
      <w:marLeft w:val="0"/>
      <w:marRight w:val="0"/>
      <w:marTop w:val="0"/>
      <w:marBottom w:val="0"/>
      <w:divBdr>
        <w:top w:val="none" w:sz="0" w:space="0" w:color="auto"/>
        <w:left w:val="none" w:sz="0" w:space="0" w:color="auto"/>
        <w:bottom w:val="none" w:sz="0" w:space="0" w:color="auto"/>
        <w:right w:val="none" w:sz="0" w:space="0" w:color="auto"/>
      </w:divBdr>
      <w:divsChild>
        <w:div w:id="1741636207">
          <w:marLeft w:val="0"/>
          <w:marRight w:val="0"/>
          <w:marTop w:val="0"/>
          <w:marBottom w:val="0"/>
          <w:divBdr>
            <w:top w:val="none" w:sz="0" w:space="0" w:color="auto"/>
            <w:left w:val="none" w:sz="0" w:space="0" w:color="auto"/>
            <w:bottom w:val="none" w:sz="0" w:space="0" w:color="auto"/>
            <w:right w:val="none" w:sz="0" w:space="0" w:color="auto"/>
          </w:divBdr>
        </w:div>
        <w:div w:id="1071537745">
          <w:marLeft w:val="0"/>
          <w:marRight w:val="0"/>
          <w:marTop w:val="0"/>
          <w:marBottom w:val="0"/>
          <w:divBdr>
            <w:top w:val="none" w:sz="0" w:space="0" w:color="auto"/>
            <w:left w:val="none" w:sz="0" w:space="0" w:color="auto"/>
            <w:bottom w:val="none" w:sz="0" w:space="0" w:color="auto"/>
            <w:right w:val="none" w:sz="0" w:space="0" w:color="auto"/>
          </w:divBdr>
        </w:div>
        <w:div w:id="1561137576">
          <w:marLeft w:val="0"/>
          <w:marRight w:val="0"/>
          <w:marTop w:val="0"/>
          <w:marBottom w:val="0"/>
          <w:divBdr>
            <w:top w:val="none" w:sz="0" w:space="0" w:color="auto"/>
            <w:left w:val="none" w:sz="0" w:space="0" w:color="auto"/>
            <w:bottom w:val="none" w:sz="0" w:space="0" w:color="auto"/>
            <w:right w:val="none" w:sz="0" w:space="0" w:color="auto"/>
          </w:divBdr>
        </w:div>
        <w:div w:id="1694526219">
          <w:marLeft w:val="0"/>
          <w:marRight w:val="0"/>
          <w:marTop w:val="0"/>
          <w:marBottom w:val="0"/>
          <w:divBdr>
            <w:top w:val="none" w:sz="0" w:space="0" w:color="auto"/>
            <w:left w:val="none" w:sz="0" w:space="0" w:color="auto"/>
            <w:bottom w:val="none" w:sz="0" w:space="0" w:color="auto"/>
            <w:right w:val="none" w:sz="0" w:space="0" w:color="auto"/>
          </w:divBdr>
        </w:div>
        <w:div w:id="789397032">
          <w:marLeft w:val="0"/>
          <w:marRight w:val="0"/>
          <w:marTop w:val="0"/>
          <w:marBottom w:val="0"/>
          <w:divBdr>
            <w:top w:val="none" w:sz="0" w:space="0" w:color="auto"/>
            <w:left w:val="none" w:sz="0" w:space="0" w:color="auto"/>
            <w:bottom w:val="none" w:sz="0" w:space="0" w:color="auto"/>
            <w:right w:val="none" w:sz="0" w:space="0" w:color="auto"/>
          </w:divBdr>
        </w:div>
        <w:div w:id="364599741">
          <w:marLeft w:val="0"/>
          <w:marRight w:val="0"/>
          <w:marTop w:val="0"/>
          <w:marBottom w:val="0"/>
          <w:divBdr>
            <w:top w:val="none" w:sz="0" w:space="0" w:color="auto"/>
            <w:left w:val="none" w:sz="0" w:space="0" w:color="auto"/>
            <w:bottom w:val="none" w:sz="0" w:space="0" w:color="auto"/>
            <w:right w:val="none" w:sz="0" w:space="0" w:color="auto"/>
          </w:divBdr>
        </w:div>
        <w:div w:id="1524201527">
          <w:marLeft w:val="0"/>
          <w:marRight w:val="0"/>
          <w:marTop w:val="0"/>
          <w:marBottom w:val="0"/>
          <w:divBdr>
            <w:top w:val="none" w:sz="0" w:space="0" w:color="auto"/>
            <w:left w:val="none" w:sz="0" w:space="0" w:color="auto"/>
            <w:bottom w:val="none" w:sz="0" w:space="0" w:color="auto"/>
            <w:right w:val="none" w:sz="0" w:space="0" w:color="auto"/>
          </w:divBdr>
        </w:div>
        <w:div w:id="288248355">
          <w:marLeft w:val="0"/>
          <w:marRight w:val="0"/>
          <w:marTop w:val="0"/>
          <w:marBottom w:val="0"/>
          <w:divBdr>
            <w:top w:val="none" w:sz="0" w:space="0" w:color="auto"/>
            <w:left w:val="none" w:sz="0" w:space="0" w:color="auto"/>
            <w:bottom w:val="none" w:sz="0" w:space="0" w:color="auto"/>
            <w:right w:val="none" w:sz="0" w:space="0" w:color="auto"/>
          </w:divBdr>
        </w:div>
        <w:div w:id="996106873">
          <w:marLeft w:val="0"/>
          <w:marRight w:val="0"/>
          <w:marTop w:val="0"/>
          <w:marBottom w:val="0"/>
          <w:divBdr>
            <w:top w:val="none" w:sz="0" w:space="0" w:color="auto"/>
            <w:left w:val="none" w:sz="0" w:space="0" w:color="auto"/>
            <w:bottom w:val="none" w:sz="0" w:space="0" w:color="auto"/>
            <w:right w:val="none" w:sz="0" w:space="0" w:color="auto"/>
          </w:divBdr>
        </w:div>
      </w:divsChild>
    </w:div>
    <w:div w:id="1648243829">
      <w:bodyDiv w:val="1"/>
      <w:marLeft w:val="0"/>
      <w:marRight w:val="0"/>
      <w:marTop w:val="0"/>
      <w:marBottom w:val="0"/>
      <w:divBdr>
        <w:top w:val="none" w:sz="0" w:space="0" w:color="auto"/>
        <w:left w:val="none" w:sz="0" w:space="0" w:color="auto"/>
        <w:bottom w:val="none" w:sz="0" w:space="0" w:color="auto"/>
        <w:right w:val="none" w:sz="0" w:space="0" w:color="auto"/>
      </w:divBdr>
    </w:div>
    <w:div w:id="1648823733">
      <w:bodyDiv w:val="1"/>
      <w:marLeft w:val="0"/>
      <w:marRight w:val="0"/>
      <w:marTop w:val="0"/>
      <w:marBottom w:val="0"/>
      <w:divBdr>
        <w:top w:val="none" w:sz="0" w:space="0" w:color="auto"/>
        <w:left w:val="none" w:sz="0" w:space="0" w:color="auto"/>
        <w:bottom w:val="none" w:sz="0" w:space="0" w:color="auto"/>
        <w:right w:val="none" w:sz="0" w:space="0" w:color="auto"/>
      </w:divBdr>
    </w:div>
    <w:div w:id="1657300723">
      <w:bodyDiv w:val="1"/>
      <w:marLeft w:val="0"/>
      <w:marRight w:val="0"/>
      <w:marTop w:val="0"/>
      <w:marBottom w:val="0"/>
      <w:divBdr>
        <w:top w:val="none" w:sz="0" w:space="0" w:color="auto"/>
        <w:left w:val="none" w:sz="0" w:space="0" w:color="auto"/>
        <w:bottom w:val="none" w:sz="0" w:space="0" w:color="auto"/>
        <w:right w:val="none" w:sz="0" w:space="0" w:color="auto"/>
      </w:divBdr>
    </w:div>
    <w:div w:id="1659454167">
      <w:bodyDiv w:val="1"/>
      <w:marLeft w:val="0"/>
      <w:marRight w:val="0"/>
      <w:marTop w:val="0"/>
      <w:marBottom w:val="0"/>
      <w:divBdr>
        <w:top w:val="none" w:sz="0" w:space="0" w:color="auto"/>
        <w:left w:val="none" w:sz="0" w:space="0" w:color="auto"/>
        <w:bottom w:val="none" w:sz="0" w:space="0" w:color="auto"/>
        <w:right w:val="none" w:sz="0" w:space="0" w:color="auto"/>
      </w:divBdr>
    </w:div>
    <w:div w:id="1705398717">
      <w:bodyDiv w:val="1"/>
      <w:marLeft w:val="0"/>
      <w:marRight w:val="0"/>
      <w:marTop w:val="0"/>
      <w:marBottom w:val="0"/>
      <w:divBdr>
        <w:top w:val="none" w:sz="0" w:space="0" w:color="auto"/>
        <w:left w:val="none" w:sz="0" w:space="0" w:color="auto"/>
        <w:bottom w:val="none" w:sz="0" w:space="0" w:color="auto"/>
        <w:right w:val="none" w:sz="0" w:space="0" w:color="auto"/>
      </w:divBdr>
    </w:div>
    <w:div w:id="1735472458">
      <w:bodyDiv w:val="1"/>
      <w:marLeft w:val="0"/>
      <w:marRight w:val="0"/>
      <w:marTop w:val="0"/>
      <w:marBottom w:val="0"/>
      <w:divBdr>
        <w:top w:val="none" w:sz="0" w:space="0" w:color="auto"/>
        <w:left w:val="none" w:sz="0" w:space="0" w:color="auto"/>
        <w:bottom w:val="none" w:sz="0" w:space="0" w:color="auto"/>
        <w:right w:val="none" w:sz="0" w:space="0" w:color="auto"/>
      </w:divBdr>
    </w:div>
    <w:div w:id="1772697825">
      <w:bodyDiv w:val="1"/>
      <w:marLeft w:val="0"/>
      <w:marRight w:val="0"/>
      <w:marTop w:val="0"/>
      <w:marBottom w:val="0"/>
      <w:divBdr>
        <w:top w:val="none" w:sz="0" w:space="0" w:color="auto"/>
        <w:left w:val="none" w:sz="0" w:space="0" w:color="auto"/>
        <w:bottom w:val="none" w:sz="0" w:space="0" w:color="auto"/>
        <w:right w:val="none" w:sz="0" w:space="0" w:color="auto"/>
      </w:divBdr>
    </w:div>
    <w:div w:id="1783453483">
      <w:bodyDiv w:val="1"/>
      <w:marLeft w:val="0"/>
      <w:marRight w:val="0"/>
      <w:marTop w:val="0"/>
      <w:marBottom w:val="0"/>
      <w:divBdr>
        <w:top w:val="none" w:sz="0" w:space="0" w:color="auto"/>
        <w:left w:val="none" w:sz="0" w:space="0" w:color="auto"/>
        <w:bottom w:val="none" w:sz="0" w:space="0" w:color="auto"/>
        <w:right w:val="none" w:sz="0" w:space="0" w:color="auto"/>
      </w:divBdr>
    </w:div>
    <w:div w:id="1783573687">
      <w:bodyDiv w:val="1"/>
      <w:marLeft w:val="0"/>
      <w:marRight w:val="0"/>
      <w:marTop w:val="0"/>
      <w:marBottom w:val="0"/>
      <w:divBdr>
        <w:top w:val="none" w:sz="0" w:space="0" w:color="auto"/>
        <w:left w:val="none" w:sz="0" w:space="0" w:color="auto"/>
        <w:bottom w:val="none" w:sz="0" w:space="0" w:color="auto"/>
        <w:right w:val="none" w:sz="0" w:space="0" w:color="auto"/>
      </w:divBdr>
    </w:div>
    <w:div w:id="1851673815">
      <w:bodyDiv w:val="1"/>
      <w:marLeft w:val="0"/>
      <w:marRight w:val="0"/>
      <w:marTop w:val="0"/>
      <w:marBottom w:val="0"/>
      <w:divBdr>
        <w:top w:val="none" w:sz="0" w:space="0" w:color="auto"/>
        <w:left w:val="none" w:sz="0" w:space="0" w:color="auto"/>
        <w:bottom w:val="none" w:sz="0" w:space="0" w:color="auto"/>
        <w:right w:val="none" w:sz="0" w:space="0" w:color="auto"/>
      </w:divBdr>
    </w:div>
    <w:div w:id="1877546474">
      <w:bodyDiv w:val="1"/>
      <w:marLeft w:val="0"/>
      <w:marRight w:val="0"/>
      <w:marTop w:val="0"/>
      <w:marBottom w:val="0"/>
      <w:divBdr>
        <w:top w:val="none" w:sz="0" w:space="0" w:color="auto"/>
        <w:left w:val="none" w:sz="0" w:space="0" w:color="auto"/>
        <w:bottom w:val="none" w:sz="0" w:space="0" w:color="auto"/>
        <w:right w:val="none" w:sz="0" w:space="0" w:color="auto"/>
      </w:divBdr>
    </w:div>
    <w:div w:id="1887450117">
      <w:bodyDiv w:val="1"/>
      <w:marLeft w:val="0"/>
      <w:marRight w:val="0"/>
      <w:marTop w:val="0"/>
      <w:marBottom w:val="0"/>
      <w:divBdr>
        <w:top w:val="none" w:sz="0" w:space="0" w:color="auto"/>
        <w:left w:val="none" w:sz="0" w:space="0" w:color="auto"/>
        <w:bottom w:val="none" w:sz="0" w:space="0" w:color="auto"/>
        <w:right w:val="none" w:sz="0" w:space="0" w:color="auto"/>
      </w:divBdr>
      <w:divsChild>
        <w:div w:id="932398445">
          <w:marLeft w:val="0"/>
          <w:marRight w:val="0"/>
          <w:marTop w:val="0"/>
          <w:marBottom w:val="0"/>
          <w:divBdr>
            <w:top w:val="none" w:sz="0" w:space="0" w:color="auto"/>
            <w:left w:val="none" w:sz="0" w:space="0" w:color="auto"/>
            <w:bottom w:val="none" w:sz="0" w:space="0" w:color="auto"/>
            <w:right w:val="none" w:sz="0" w:space="0" w:color="auto"/>
          </w:divBdr>
        </w:div>
      </w:divsChild>
    </w:div>
    <w:div w:id="1888562942">
      <w:bodyDiv w:val="1"/>
      <w:marLeft w:val="0"/>
      <w:marRight w:val="0"/>
      <w:marTop w:val="0"/>
      <w:marBottom w:val="0"/>
      <w:divBdr>
        <w:top w:val="none" w:sz="0" w:space="0" w:color="auto"/>
        <w:left w:val="none" w:sz="0" w:space="0" w:color="auto"/>
        <w:bottom w:val="none" w:sz="0" w:space="0" w:color="auto"/>
        <w:right w:val="none" w:sz="0" w:space="0" w:color="auto"/>
      </w:divBdr>
    </w:div>
    <w:div w:id="1888646047">
      <w:bodyDiv w:val="1"/>
      <w:marLeft w:val="0"/>
      <w:marRight w:val="0"/>
      <w:marTop w:val="0"/>
      <w:marBottom w:val="0"/>
      <w:divBdr>
        <w:top w:val="none" w:sz="0" w:space="0" w:color="auto"/>
        <w:left w:val="none" w:sz="0" w:space="0" w:color="auto"/>
        <w:bottom w:val="none" w:sz="0" w:space="0" w:color="auto"/>
        <w:right w:val="none" w:sz="0" w:space="0" w:color="auto"/>
      </w:divBdr>
    </w:div>
    <w:div w:id="1898592656">
      <w:bodyDiv w:val="1"/>
      <w:marLeft w:val="0"/>
      <w:marRight w:val="0"/>
      <w:marTop w:val="0"/>
      <w:marBottom w:val="0"/>
      <w:divBdr>
        <w:top w:val="none" w:sz="0" w:space="0" w:color="auto"/>
        <w:left w:val="none" w:sz="0" w:space="0" w:color="auto"/>
        <w:bottom w:val="none" w:sz="0" w:space="0" w:color="auto"/>
        <w:right w:val="none" w:sz="0" w:space="0" w:color="auto"/>
      </w:divBdr>
    </w:div>
    <w:div w:id="1903099985">
      <w:bodyDiv w:val="1"/>
      <w:marLeft w:val="0"/>
      <w:marRight w:val="0"/>
      <w:marTop w:val="0"/>
      <w:marBottom w:val="0"/>
      <w:divBdr>
        <w:top w:val="none" w:sz="0" w:space="0" w:color="auto"/>
        <w:left w:val="none" w:sz="0" w:space="0" w:color="auto"/>
        <w:bottom w:val="none" w:sz="0" w:space="0" w:color="auto"/>
        <w:right w:val="none" w:sz="0" w:space="0" w:color="auto"/>
      </w:divBdr>
    </w:div>
    <w:div w:id="1915969858">
      <w:bodyDiv w:val="1"/>
      <w:marLeft w:val="0"/>
      <w:marRight w:val="0"/>
      <w:marTop w:val="0"/>
      <w:marBottom w:val="0"/>
      <w:divBdr>
        <w:top w:val="none" w:sz="0" w:space="0" w:color="auto"/>
        <w:left w:val="none" w:sz="0" w:space="0" w:color="auto"/>
        <w:bottom w:val="none" w:sz="0" w:space="0" w:color="auto"/>
        <w:right w:val="none" w:sz="0" w:space="0" w:color="auto"/>
      </w:divBdr>
    </w:div>
    <w:div w:id="1921407942">
      <w:bodyDiv w:val="1"/>
      <w:marLeft w:val="0"/>
      <w:marRight w:val="0"/>
      <w:marTop w:val="0"/>
      <w:marBottom w:val="0"/>
      <w:divBdr>
        <w:top w:val="none" w:sz="0" w:space="0" w:color="auto"/>
        <w:left w:val="none" w:sz="0" w:space="0" w:color="auto"/>
        <w:bottom w:val="none" w:sz="0" w:space="0" w:color="auto"/>
        <w:right w:val="none" w:sz="0" w:space="0" w:color="auto"/>
      </w:divBdr>
    </w:div>
    <w:div w:id="1933514641">
      <w:bodyDiv w:val="1"/>
      <w:marLeft w:val="0"/>
      <w:marRight w:val="0"/>
      <w:marTop w:val="0"/>
      <w:marBottom w:val="0"/>
      <w:divBdr>
        <w:top w:val="none" w:sz="0" w:space="0" w:color="auto"/>
        <w:left w:val="none" w:sz="0" w:space="0" w:color="auto"/>
        <w:bottom w:val="none" w:sz="0" w:space="0" w:color="auto"/>
        <w:right w:val="none" w:sz="0" w:space="0" w:color="auto"/>
      </w:divBdr>
    </w:div>
    <w:div w:id="1934321442">
      <w:bodyDiv w:val="1"/>
      <w:marLeft w:val="0"/>
      <w:marRight w:val="0"/>
      <w:marTop w:val="0"/>
      <w:marBottom w:val="0"/>
      <w:divBdr>
        <w:top w:val="none" w:sz="0" w:space="0" w:color="auto"/>
        <w:left w:val="none" w:sz="0" w:space="0" w:color="auto"/>
        <w:bottom w:val="none" w:sz="0" w:space="0" w:color="auto"/>
        <w:right w:val="none" w:sz="0" w:space="0" w:color="auto"/>
      </w:divBdr>
    </w:div>
    <w:div w:id="1935741050">
      <w:bodyDiv w:val="1"/>
      <w:marLeft w:val="0"/>
      <w:marRight w:val="0"/>
      <w:marTop w:val="0"/>
      <w:marBottom w:val="0"/>
      <w:divBdr>
        <w:top w:val="none" w:sz="0" w:space="0" w:color="auto"/>
        <w:left w:val="none" w:sz="0" w:space="0" w:color="auto"/>
        <w:bottom w:val="none" w:sz="0" w:space="0" w:color="auto"/>
        <w:right w:val="none" w:sz="0" w:space="0" w:color="auto"/>
      </w:divBdr>
    </w:div>
    <w:div w:id="1945190362">
      <w:bodyDiv w:val="1"/>
      <w:marLeft w:val="0"/>
      <w:marRight w:val="0"/>
      <w:marTop w:val="0"/>
      <w:marBottom w:val="0"/>
      <w:divBdr>
        <w:top w:val="none" w:sz="0" w:space="0" w:color="auto"/>
        <w:left w:val="none" w:sz="0" w:space="0" w:color="auto"/>
        <w:bottom w:val="none" w:sz="0" w:space="0" w:color="auto"/>
        <w:right w:val="none" w:sz="0" w:space="0" w:color="auto"/>
      </w:divBdr>
      <w:divsChild>
        <w:div w:id="1480730614">
          <w:marLeft w:val="0"/>
          <w:marRight w:val="0"/>
          <w:marTop w:val="0"/>
          <w:marBottom w:val="0"/>
          <w:divBdr>
            <w:top w:val="none" w:sz="0" w:space="0" w:color="auto"/>
            <w:left w:val="none" w:sz="0" w:space="0" w:color="auto"/>
            <w:bottom w:val="none" w:sz="0" w:space="0" w:color="auto"/>
            <w:right w:val="none" w:sz="0" w:space="0" w:color="auto"/>
          </w:divBdr>
        </w:div>
        <w:div w:id="748500453">
          <w:marLeft w:val="0"/>
          <w:marRight w:val="0"/>
          <w:marTop w:val="120"/>
          <w:marBottom w:val="0"/>
          <w:divBdr>
            <w:top w:val="none" w:sz="0" w:space="0" w:color="auto"/>
            <w:left w:val="none" w:sz="0" w:space="0" w:color="auto"/>
            <w:bottom w:val="none" w:sz="0" w:space="0" w:color="auto"/>
            <w:right w:val="none" w:sz="0" w:space="0" w:color="auto"/>
          </w:divBdr>
        </w:div>
        <w:div w:id="870804223">
          <w:marLeft w:val="0"/>
          <w:marRight w:val="0"/>
          <w:marTop w:val="120"/>
          <w:marBottom w:val="0"/>
          <w:divBdr>
            <w:top w:val="none" w:sz="0" w:space="0" w:color="auto"/>
            <w:left w:val="none" w:sz="0" w:space="0" w:color="auto"/>
            <w:bottom w:val="none" w:sz="0" w:space="0" w:color="auto"/>
            <w:right w:val="none" w:sz="0" w:space="0" w:color="auto"/>
          </w:divBdr>
        </w:div>
        <w:div w:id="1552032753">
          <w:marLeft w:val="0"/>
          <w:marRight w:val="0"/>
          <w:marTop w:val="120"/>
          <w:marBottom w:val="0"/>
          <w:divBdr>
            <w:top w:val="none" w:sz="0" w:space="0" w:color="auto"/>
            <w:left w:val="none" w:sz="0" w:space="0" w:color="auto"/>
            <w:bottom w:val="none" w:sz="0" w:space="0" w:color="auto"/>
            <w:right w:val="none" w:sz="0" w:space="0" w:color="auto"/>
          </w:divBdr>
        </w:div>
        <w:div w:id="1825002498">
          <w:marLeft w:val="0"/>
          <w:marRight w:val="0"/>
          <w:marTop w:val="120"/>
          <w:marBottom w:val="0"/>
          <w:divBdr>
            <w:top w:val="none" w:sz="0" w:space="0" w:color="auto"/>
            <w:left w:val="none" w:sz="0" w:space="0" w:color="auto"/>
            <w:bottom w:val="none" w:sz="0" w:space="0" w:color="auto"/>
            <w:right w:val="none" w:sz="0" w:space="0" w:color="auto"/>
          </w:divBdr>
        </w:div>
      </w:divsChild>
    </w:div>
    <w:div w:id="1972784805">
      <w:bodyDiv w:val="1"/>
      <w:marLeft w:val="0"/>
      <w:marRight w:val="0"/>
      <w:marTop w:val="0"/>
      <w:marBottom w:val="0"/>
      <w:divBdr>
        <w:top w:val="none" w:sz="0" w:space="0" w:color="auto"/>
        <w:left w:val="none" w:sz="0" w:space="0" w:color="auto"/>
        <w:bottom w:val="none" w:sz="0" w:space="0" w:color="auto"/>
        <w:right w:val="none" w:sz="0" w:space="0" w:color="auto"/>
      </w:divBdr>
      <w:divsChild>
        <w:div w:id="1245265212">
          <w:marLeft w:val="0"/>
          <w:marRight w:val="0"/>
          <w:marTop w:val="0"/>
          <w:marBottom w:val="0"/>
          <w:divBdr>
            <w:top w:val="none" w:sz="0" w:space="0" w:color="auto"/>
            <w:left w:val="none" w:sz="0" w:space="0" w:color="auto"/>
            <w:bottom w:val="none" w:sz="0" w:space="0" w:color="auto"/>
            <w:right w:val="none" w:sz="0" w:space="0" w:color="auto"/>
          </w:divBdr>
          <w:divsChild>
            <w:div w:id="757167107">
              <w:marLeft w:val="0"/>
              <w:marRight w:val="0"/>
              <w:marTop w:val="0"/>
              <w:marBottom w:val="0"/>
              <w:divBdr>
                <w:top w:val="none" w:sz="0" w:space="0" w:color="auto"/>
                <w:left w:val="none" w:sz="0" w:space="0" w:color="auto"/>
                <w:bottom w:val="none" w:sz="0" w:space="0" w:color="auto"/>
                <w:right w:val="none" w:sz="0" w:space="0" w:color="auto"/>
              </w:divBdr>
              <w:divsChild>
                <w:div w:id="1538084575">
                  <w:marLeft w:val="0"/>
                  <w:marRight w:val="0"/>
                  <w:marTop w:val="0"/>
                  <w:marBottom w:val="0"/>
                  <w:divBdr>
                    <w:top w:val="none" w:sz="0" w:space="0" w:color="auto"/>
                    <w:left w:val="none" w:sz="0" w:space="0" w:color="auto"/>
                    <w:bottom w:val="none" w:sz="0" w:space="0" w:color="auto"/>
                    <w:right w:val="none" w:sz="0" w:space="0" w:color="auto"/>
                  </w:divBdr>
                </w:div>
                <w:div w:id="1346396976">
                  <w:marLeft w:val="0"/>
                  <w:marRight w:val="0"/>
                  <w:marTop w:val="120"/>
                  <w:marBottom w:val="0"/>
                  <w:divBdr>
                    <w:top w:val="none" w:sz="0" w:space="0" w:color="auto"/>
                    <w:left w:val="none" w:sz="0" w:space="0" w:color="auto"/>
                    <w:bottom w:val="none" w:sz="0" w:space="0" w:color="auto"/>
                    <w:right w:val="none" w:sz="0" w:space="0" w:color="auto"/>
                  </w:divBdr>
                </w:div>
                <w:div w:id="1562137060">
                  <w:marLeft w:val="0"/>
                  <w:marRight w:val="0"/>
                  <w:marTop w:val="120"/>
                  <w:marBottom w:val="0"/>
                  <w:divBdr>
                    <w:top w:val="none" w:sz="0" w:space="0" w:color="auto"/>
                    <w:left w:val="none" w:sz="0" w:space="0" w:color="auto"/>
                    <w:bottom w:val="none" w:sz="0" w:space="0" w:color="auto"/>
                    <w:right w:val="none" w:sz="0" w:space="0" w:color="auto"/>
                  </w:divBdr>
                </w:div>
                <w:div w:id="853615736">
                  <w:marLeft w:val="0"/>
                  <w:marRight w:val="0"/>
                  <w:marTop w:val="120"/>
                  <w:marBottom w:val="0"/>
                  <w:divBdr>
                    <w:top w:val="none" w:sz="0" w:space="0" w:color="auto"/>
                    <w:left w:val="none" w:sz="0" w:space="0" w:color="auto"/>
                    <w:bottom w:val="none" w:sz="0" w:space="0" w:color="auto"/>
                    <w:right w:val="none" w:sz="0" w:space="0" w:color="auto"/>
                  </w:divBdr>
                </w:div>
                <w:div w:id="363214125">
                  <w:marLeft w:val="0"/>
                  <w:marRight w:val="0"/>
                  <w:marTop w:val="120"/>
                  <w:marBottom w:val="0"/>
                  <w:divBdr>
                    <w:top w:val="none" w:sz="0" w:space="0" w:color="auto"/>
                    <w:left w:val="none" w:sz="0" w:space="0" w:color="auto"/>
                    <w:bottom w:val="none" w:sz="0" w:space="0" w:color="auto"/>
                    <w:right w:val="none" w:sz="0" w:space="0" w:color="auto"/>
                  </w:divBdr>
                </w:div>
                <w:div w:id="504636836">
                  <w:marLeft w:val="0"/>
                  <w:marRight w:val="0"/>
                  <w:marTop w:val="120"/>
                  <w:marBottom w:val="0"/>
                  <w:divBdr>
                    <w:top w:val="none" w:sz="0" w:space="0" w:color="auto"/>
                    <w:left w:val="none" w:sz="0" w:space="0" w:color="auto"/>
                    <w:bottom w:val="none" w:sz="0" w:space="0" w:color="auto"/>
                    <w:right w:val="none" w:sz="0" w:space="0" w:color="auto"/>
                  </w:divBdr>
                </w:div>
                <w:div w:id="6406934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33353018">
          <w:marLeft w:val="0"/>
          <w:marRight w:val="0"/>
          <w:marTop w:val="0"/>
          <w:marBottom w:val="0"/>
          <w:divBdr>
            <w:top w:val="none" w:sz="0" w:space="0" w:color="auto"/>
            <w:left w:val="none" w:sz="0" w:space="0" w:color="auto"/>
            <w:bottom w:val="none" w:sz="0" w:space="0" w:color="auto"/>
            <w:right w:val="none" w:sz="0" w:space="0" w:color="auto"/>
          </w:divBdr>
          <w:divsChild>
            <w:div w:id="1759792726">
              <w:marLeft w:val="0"/>
              <w:marRight w:val="0"/>
              <w:marTop w:val="0"/>
              <w:marBottom w:val="0"/>
              <w:divBdr>
                <w:top w:val="none" w:sz="0" w:space="0" w:color="auto"/>
                <w:left w:val="none" w:sz="0" w:space="0" w:color="auto"/>
                <w:bottom w:val="none" w:sz="0" w:space="0" w:color="auto"/>
                <w:right w:val="none" w:sz="0" w:space="0" w:color="auto"/>
              </w:divBdr>
              <w:divsChild>
                <w:div w:id="98940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6101">
          <w:marLeft w:val="0"/>
          <w:marRight w:val="0"/>
          <w:marTop w:val="0"/>
          <w:marBottom w:val="0"/>
          <w:divBdr>
            <w:top w:val="none" w:sz="0" w:space="0" w:color="auto"/>
            <w:left w:val="none" w:sz="0" w:space="0" w:color="auto"/>
            <w:bottom w:val="none" w:sz="0" w:space="0" w:color="auto"/>
            <w:right w:val="none" w:sz="0" w:space="0" w:color="auto"/>
          </w:divBdr>
          <w:divsChild>
            <w:div w:id="1366562344">
              <w:marLeft w:val="0"/>
              <w:marRight w:val="0"/>
              <w:marTop w:val="0"/>
              <w:marBottom w:val="0"/>
              <w:divBdr>
                <w:top w:val="none" w:sz="0" w:space="0" w:color="auto"/>
                <w:left w:val="none" w:sz="0" w:space="0" w:color="auto"/>
                <w:bottom w:val="none" w:sz="0" w:space="0" w:color="auto"/>
                <w:right w:val="none" w:sz="0" w:space="0" w:color="auto"/>
              </w:divBdr>
              <w:divsChild>
                <w:div w:id="1403992460">
                  <w:marLeft w:val="0"/>
                  <w:marRight w:val="0"/>
                  <w:marTop w:val="0"/>
                  <w:marBottom w:val="0"/>
                  <w:divBdr>
                    <w:top w:val="none" w:sz="0" w:space="0" w:color="auto"/>
                    <w:left w:val="none" w:sz="0" w:space="0" w:color="auto"/>
                    <w:bottom w:val="none" w:sz="0" w:space="0" w:color="auto"/>
                    <w:right w:val="none" w:sz="0" w:space="0" w:color="auto"/>
                  </w:divBdr>
                </w:div>
                <w:div w:id="1431928598">
                  <w:marLeft w:val="0"/>
                  <w:marRight w:val="0"/>
                  <w:marTop w:val="120"/>
                  <w:marBottom w:val="0"/>
                  <w:divBdr>
                    <w:top w:val="none" w:sz="0" w:space="0" w:color="auto"/>
                    <w:left w:val="none" w:sz="0" w:space="0" w:color="auto"/>
                    <w:bottom w:val="none" w:sz="0" w:space="0" w:color="auto"/>
                    <w:right w:val="none" w:sz="0" w:space="0" w:color="auto"/>
                  </w:divBdr>
                </w:div>
                <w:div w:id="72649454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57474765">
          <w:marLeft w:val="0"/>
          <w:marRight w:val="0"/>
          <w:marTop w:val="0"/>
          <w:marBottom w:val="0"/>
          <w:divBdr>
            <w:top w:val="none" w:sz="0" w:space="0" w:color="auto"/>
            <w:left w:val="none" w:sz="0" w:space="0" w:color="auto"/>
            <w:bottom w:val="none" w:sz="0" w:space="0" w:color="auto"/>
            <w:right w:val="none" w:sz="0" w:space="0" w:color="auto"/>
          </w:divBdr>
          <w:divsChild>
            <w:div w:id="1537043341">
              <w:marLeft w:val="0"/>
              <w:marRight w:val="0"/>
              <w:marTop w:val="0"/>
              <w:marBottom w:val="0"/>
              <w:divBdr>
                <w:top w:val="none" w:sz="0" w:space="0" w:color="auto"/>
                <w:left w:val="none" w:sz="0" w:space="0" w:color="auto"/>
                <w:bottom w:val="none" w:sz="0" w:space="0" w:color="auto"/>
                <w:right w:val="none" w:sz="0" w:space="0" w:color="auto"/>
              </w:divBdr>
              <w:divsChild>
                <w:div w:id="882014436">
                  <w:marLeft w:val="0"/>
                  <w:marRight w:val="0"/>
                  <w:marTop w:val="0"/>
                  <w:marBottom w:val="0"/>
                  <w:divBdr>
                    <w:top w:val="none" w:sz="0" w:space="0" w:color="auto"/>
                    <w:left w:val="none" w:sz="0" w:space="0" w:color="auto"/>
                    <w:bottom w:val="none" w:sz="0" w:space="0" w:color="auto"/>
                    <w:right w:val="none" w:sz="0" w:space="0" w:color="auto"/>
                  </w:divBdr>
                </w:div>
                <w:div w:id="2109739053">
                  <w:marLeft w:val="0"/>
                  <w:marRight w:val="0"/>
                  <w:marTop w:val="120"/>
                  <w:marBottom w:val="0"/>
                  <w:divBdr>
                    <w:top w:val="none" w:sz="0" w:space="0" w:color="auto"/>
                    <w:left w:val="none" w:sz="0" w:space="0" w:color="auto"/>
                    <w:bottom w:val="none" w:sz="0" w:space="0" w:color="auto"/>
                    <w:right w:val="none" w:sz="0" w:space="0" w:color="auto"/>
                  </w:divBdr>
                </w:div>
                <w:div w:id="486291028">
                  <w:marLeft w:val="0"/>
                  <w:marRight w:val="0"/>
                  <w:marTop w:val="120"/>
                  <w:marBottom w:val="0"/>
                  <w:divBdr>
                    <w:top w:val="none" w:sz="0" w:space="0" w:color="auto"/>
                    <w:left w:val="none" w:sz="0" w:space="0" w:color="auto"/>
                    <w:bottom w:val="none" w:sz="0" w:space="0" w:color="auto"/>
                    <w:right w:val="none" w:sz="0" w:space="0" w:color="auto"/>
                  </w:divBdr>
                </w:div>
                <w:div w:id="1243832516">
                  <w:marLeft w:val="0"/>
                  <w:marRight w:val="0"/>
                  <w:marTop w:val="120"/>
                  <w:marBottom w:val="0"/>
                  <w:divBdr>
                    <w:top w:val="none" w:sz="0" w:space="0" w:color="auto"/>
                    <w:left w:val="none" w:sz="0" w:space="0" w:color="auto"/>
                    <w:bottom w:val="none" w:sz="0" w:space="0" w:color="auto"/>
                    <w:right w:val="none" w:sz="0" w:space="0" w:color="auto"/>
                  </w:divBdr>
                </w:div>
                <w:div w:id="14058406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74408953">
      <w:bodyDiv w:val="1"/>
      <w:marLeft w:val="0"/>
      <w:marRight w:val="0"/>
      <w:marTop w:val="0"/>
      <w:marBottom w:val="0"/>
      <w:divBdr>
        <w:top w:val="none" w:sz="0" w:space="0" w:color="auto"/>
        <w:left w:val="none" w:sz="0" w:space="0" w:color="auto"/>
        <w:bottom w:val="none" w:sz="0" w:space="0" w:color="auto"/>
        <w:right w:val="none" w:sz="0" w:space="0" w:color="auto"/>
      </w:divBdr>
      <w:divsChild>
        <w:div w:id="105855589">
          <w:marLeft w:val="0"/>
          <w:marRight w:val="0"/>
          <w:marTop w:val="0"/>
          <w:marBottom w:val="0"/>
          <w:divBdr>
            <w:top w:val="none" w:sz="0" w:space="0" w:color="auto"/>
            <w:left w:val="none" w:sz="0" w:space="0" w:color="auto"/>
            <w:bottom w:val="none" w:sz="0" w:space="0" w:color="auto"/>
            <w:right w:val="none" w:sz="0" w:space="0" w:color="auto"/>
          </w:divBdr>
        </w:div>
      </w:divsChild>
    </w:div>
    <w:div w:id="2001811627">
      <w:bodyDiv w:val="1"/>
      <w:marLeft w:val="0"/>
      <w:marRight w:val="0"/>
      <w:marTop w:val="0"/>
      <w:marBottom w:val="0"/>
      <w:divBdr>
        <w:top w:val="none" w:sz="0" w:space="0" w:color="auto"/>
        <w:left w:val="none" w:sz="0" w:space="0" w:color="auto"/>
        <w:bottom w:val="none" w:sz="0" w:space="0" w:color="auto"/>
        <w:right w:val="none" w:sz="0" w:space="0" w:color="auto"/>
      </w:divBdr>
    </w:div>
    <w:div w:id="2006086292">
      <w:bodyDiv w:val="1"/>
      <w:marLeft w:val="0"/>
      <w:marRight w:val="0"/>
      <w:marTop w:val="0"/>
      <w:marBottom w:val="0"/>
      <w:divBdr>
        <w:top w:val="none" w:sz="0" w:space="0" w:color="auto"/>
        <w:left w:val="none" w:sz="0" w:space="0" w:color="auto"/>
        <w:bottom w:val="none" w:sz="0" w:space="0" w:color="auto"/>
        <w:right w:val="none" w:sz="0" w:space="0" w:color="auto"/>
      </w:divBdr>
    </w:div>
    <w:div w:id="2035308203">
      <w:bodyDiv w:val="1"/>
      <w:marLeft w:val="0"/>
      <w:marRight w:val="0"/>
      <w:marTop w:val="0"/>
      <w:marBottom w:val="0"/>
      <w:divBdr>
        <w:top w:val="none" w:sz="0" w:space="0" w:color="auto"/>
        <w:left w:val="none" w:sz="0" w:space="0" w:color="auto"/>
        <w:bottom w:val="none" w:sz="0" w:space="0" w:color="auto"/>
        <w:right w:val="none" w:sz="0" w:space="0" w:color="auto"/>
      </w:divBdr>
    </w:div>
    <w:div w:id="2053260403">
      <w:bodyDiv w:val="1"/>
      <w:marLeft w:val="0"/>
      <w:marRight w:val="0"/>
      <w:marTop w:val="0"/>
      <w:marBottom w:val="0"/>
      <w:divBdr>
        <w:top w:val="none" w:sz="0" w:space="0" w:color="auto"/>
        <w:left w:val="none" w:sz="0" w:space="0" w:color="auto"/>
        <w:bottom w:val="none" w:sz="0" w:space="0" w:color="auto"/>
        <w:right w:val="none" w:sz="0" w:space="0" w:color="auto"/>
      </w:divBdr>
      <w:divsChild>
        <w:div w:id="175266180">
          <w:marLeft w:val="0"/>
          <w:marRight w:val="0"/>
          <w:marTop w:val="0"/>
          <w:marBottom w:val="0"/>
          <w:divBdr>
            <w:top w:val="none" w:sz="0" w:space="0" w:color="auto"/>
            <w:left w:val="none" w:sz="0" w:space="0" w:color="auto"/>
            <w:bottom w:val="none" w:sz="0" w:space="0" w:color="auto"/>
            <w:right w:val="none" w:sz="0" w:space="0" w:color="auto"/>
          </w:divBdr>
        </w:div>
        <w:div w:id="1257328121">
          <w:marLeft w:val="0"/>
          <w:marRight w:val="0"/>
          <w:marTop w:val="0"/>
          <w:marBottom w:val="0"/>
          <w:divBdr>
            <w:top w:val="none" w:sz="0" w:space="0" w:color="auto"/>
            <w:left w:val="none" w:sz="0" w:space="0" w:color="auto"/>
            <w:bottom w:val="none" w:sz="0" w:space="0" w:color="auto"/>
            <w:right w:val="none" w:sz="0" w:space="0" w:color="auto"/>
          </w:divBdr>
        </w:div>
        <w:div w:id="1880121832">
          <w:marLeft w:val="0"/>
          <w:marRight w:val="0"/>
          <w:marTop w:val="0"/>
          <w:marBottom w:val="0"/>
          <w:divBdr>
            <w:top w:val="none" w:sz="0" w:space="0" w:color="auto"/>
            <w:left w:val="none" w:sz="0" w:space="0" w:color="auto"/>
            <w:bottom w:val="none" w:sz="0" w:space="0" w:color="auto"/>
            <w:right w:val="none" w:sz="0" w:space="0" w:color="auto"/>
          </w:divBdr>
        </w:div>
        <w:div w:id="660158723">
          <w:marLeft w:val="0"/>
          <w:marRight w:val="0"/>
          <w:marTop w:val="0"/>
          <w:marBottom w:val="0"/>
          <w:divBdr>
            <w:top w:val="none" w:sz="0" w:space="0" w:color="auto"/>
            <w:left w:val="none" w:sz="0" w:space="0" w:color="auto"/>
            <w:bottom w:val="none" w:sz="0" w:space="0" w:color="auto"/>
            <w:right w:val="none" w:sz="0" w:space="0" w:color="auto"/>
          </w:divBdr>
        </w:div>
        <w:div w:id="1137994823">
          <w:marLeft w:val="0"/>
          <w:marRight w:val="0"/>
          <w:marTop w:val="0"/>
          <w:marBottom w:val="0"/>
          <w:divBdr>
            <w:top w:val="none" w:sz="0" w:space="0" w:color="auto"/>
            <w:left w:val="none" w:sz="0" w:space="0" w:color="auto"/>
            <w:bottom w:val="none" w:sz="0" w:space="0" w:color="auto"/>
            <w:right w:val="none" w:sz="0" w:space="0" w:color="auto"/>
          </w:divBdr>
        </w:div>
        <w:div w:id="38164495">
          <w:marLeft w:val="0"/>
          <w:marRight w:val="0"/>
          <w:marTop w:val="0"/>
          <w:marBottom w:val="0"/>
          <w:divBdr>
            <w:top w:val="none" w:sz="0" w:space="0" w:color="auto"/>
            <w:left w:val="none" w:sz="0" w:space="0" w:color="auto"/>
            <w:bottom w:val="none" w:sz="0" w:space="0" w:color="auto"/>
            <w:right w:val="none" w:sz="0" w:space="0" w:color="auto"/>
          </w:divBdr>
        </w:div>
        <w:div w:id="1396390508">
          <w:marLeft w:val="0"/>
          <w:marRight w:val="0"/>
          <w:marTop w:val="0"/>
          <w:marBottom w:val="0"/>
          <w:divBdr>
            <w:top w:val="none" w:sz="0" w:space="0" w:color="auto"/>
            <w:left w:val="none" w:sz="0" w:space="0" w:color="auto"/>
            <w:bottom w:val="none" w:sz="0" w:space="0" w:color="auto"/>
            <w:right w:val="none" w:sz="0" w:space="0" w:color="auto"/>
          </w:divBdr>
        </w:div>
        <w:div w:id="1602760545">
          <w:marLeft w:val="0"/>
          <w:marRight w:val="0"/>
          <w:marTop w:val="0"/>
          <w:marBottom w:val="0"/>
          <w:divBdr>
            <w:top w:val="none" w:sz="0" w:space="0" w:color="auto"/>
            <w:left w:val="none" w:sz="0" w:space="0" w:color="auto"/>
            <w:bottom w:val="none" w:sz="0" w:space="0" w:color="auto"/>
            <w:right w:val="none" w:sz="0" w:space="0" w:color="auto"/>
          </w:divBdr>
        </w:div>
        <w:div w:id="705372833">
          <w:marLeft w:val="0"/>
          <w:marRight w:val="0"/>
          <w:marTop w:val="0"/>
          <w:marBottom w:val="0"/>
          <w:divBdr>
            <w:top w:val="none" w:sz="0" w:space="0" w:color="auto"/>
            <w:left w:val="none" w:sz="0" w:space="0" w:color="auto"/>
            <w:bottom w:val="none" w:sz="0" w:space="0" w:color="auto"/>
            <w:right w:val="none" w:sz="0" w:space="0" w:color="auto"/>
          </w:divBdr>
        </w:div>
      </w:divsChild>
    </w:div>
    <w:div w:id="2059083666">
      <w:bodyDiv w:val="1"/>
      <w:marLeft w:val="0"/>
      <w:marRight w:val="0"/>
      <w:marTop w:val="0"/>
      <w:marBottom w:val="0"/>
      <w:divBdr>
        <w:top w:val="none" w:sz="0" w:space="0" w:color="auto"/>
        <w:left w:val="none" w:sz="0" w:space="0" w:color="auto"/>
        <w:bottom w:val="none" w:sz="0" w:space="0" w:color="auto"/>
        <w:right w:val="none" w:sz="0" w:space="0" w:color="auto"/>
      </w:divBdr>
    </w:div>
    <w:div w:id="2061131538">
      <w:bodyDiv w:val="1"/>
      <w:marLeft w:val="0"/>
      <w:marRight w:val="0"/>
      <w:marTop w:val="0"/>
      <w:marBottom w:val="0"/>
      <w:divBdr>
        <w:top w:val="none" w:sz="0" w:space="0" w:color="auto"/>
        <w:left w:val="none" w:sz="0" w:space="0" w:color="auto"/>
        <w:bottom w:val="none" w:sz="0" w:space="0" w:color="auto"/>
        <w:right w:val="none" w:sz="0" w:space="0" w:color="auto"/>
      </w:divBdr>
    </w:div>
    <w:div w:id="2069566900">
      <w:bodyDiv w:val="1"/>
      <w:marLeft w:val="0"/>
      <w:marRight w:val="0"/>
      <w:marTop w:val="0"/>
      <w:marBottom w:val="0"/>
      <w:divBdr>
        <w:top w:val="none" w:sz="0" w:space="0" w:color="auto"/>
        <w:left w:val="none" w:sz="0" w:space="0" w:color="auto"/>
        <w:bottom w:val="none" w:sz="0" w:space="0" w:color="auto"/>
        <w:right w:val="none" w:sz="0" w:space="0" w:color="auto"/>
      </w:divBdr>
    </w:div>
    <w:div w:id="2089492881">
      <w:bodyDiv w:val="1"/>
      <w:marLeft w:val="0"/>
      <w:marRight w:val="0"/>
      <w:marTop w:val="0"/>
      <w:marBottom w:val="0"/>
      <w:divBdr>
        <w:top w:val="none" w:sz="0" w:space="0" w:color="auto"/>
        <w:left w:val="none" w:sz="0" w:space="0" w:color="auto"/>
        <w:bottom w:val="none" w:sz="0" w:space="0" w:color="auto"/>
        <w:right w:val="none" w:sz="0" w:space="0" w:color="auto"/>
      </w:divBdr>
    </w:div>
    <w:div w:id="2093121142">
      <w:bodyDiv w:val="1"/>
      <w:marLeft w:val="0"/>
      <w:marRight w:val="0"/>
      <w:marTop w:val="0"/>
      <w:marBottom w:val="0"/>
      <w:divBdr>
        <w:top w:val="none" w:sz="0" w:space="0" w:color="auto"/>
        <w:left w:val="none" w:sz="0" w:space="0" w:color="auto"/>
        <w:bottom w:val="none" w:sz="0" w:space="0" w:color="auto"/>
        <w:right w:val="none" w:sz="0" w:space="0" w:color="auto"/>
      </w:divBdr>
    </w:div>
    <w:div w:id="2101482062">
      <w:bodyDiv w:val="1"/>
      <w:marLeft w:val="0"/>
      <w:marRight w:val="0"/>
      <w:marTop w:val="0"/>
      <w:marBottom w:val="0"/>
      <w:divBdr>
        <w:top w:val="none" w:sz="0" w:space="0" w:color="auto"/>
        <w:left w:val="none" w:sz="0" w:space="0" w:color="auto"/>
        <w:bottom w:val="none" w:sz="0" w:space="0" w:color="auto"/>
        <w:right w:val="none" w:sz="0" w:space="0" w:color="auto"/>
      </w:divBdr>
      <w:divsChild>
        <w:div w:id="409162346">
          <w:marLeft w:val="0"/>
          <w:marRight w:val="0"/>
          <w:marTop w:val="0"/>
          <w:marBottom w:val="0"/>
          <w:divBdr>
            <w:top w:val="none" w:sz="0" w:space="0" w:color="auto"/>
            <w:left w:val="none" w:sz="0" w:space="0" w:color="auto"/>
            <w:bottom w:val="none" w:sz="0" w:space="0" w:color="auto"/>
            <w:right w:val="none" w:sz="0" w:space="0" w:color="auto"/>
          </w:divBdr>
          <w:divsChild>
            <w:div w:id="705906065">
              <w:marLeft w:val="0"/>
              <w:marRight w:val="0"/>
              <w:marTop w:val="0"/>
              <w:marBottom w:val="0"/>
              <w:divBdr>
                <w:top w:val="none" w:sz="0" w:space="0" w:color="auto"/>
                <w:left w:val="none" w:sz="0" w:space="0" w:color="auto"/>
                <w:bottom w:val="none" w:sz="0" w:space="0" w:color="auto"/>
                <w:right w:val="none" w:sz="0" w:space="0" w:color="auto"/>
              </w:divBdr>
            </w:div>
            <w:div w:id="1436166578">
              <w:marLeft w:val="0"/>
              <w:marRight w:val="0"/>
              <w:marTop w:val="0"/>
              <w:marBottom w:val="0"/>
              <w:divBdr>
                <w:top w:val="none" w:sz="0" w:space="0" w:color="auto"/>
                <w:left w:val="none" w:sz="0" w:space="0" w:color="auto"/>
                <w:bottom w:val="none" w:sz="0" w:space="0" w:color="auto"/>
                <w:right w:val="none" w:sz="0" w:space="0" w:color="auto"/>
              </w:divBdr>
            </w:div>
          </w:divsChild>
        </w:div>
        <w:div w:id="909539121">
          <w:marLeft w:val="0"/>
          <w:marRight w:val="0"/>
          <w:marTop w:val="0"/>
          <w:marBottom w:val="0"/>
          <w:divBdr>
            <w:top w:val="none" w:sz="0" w:space="0" w:color="auto"/>
            <w:left w:val="none" w:sz="0" w:space="0" w:color="auto"/>
            <w:bottom w:val="none" w:sz="0" w:space="0" w:color="auto"/>
            <w:right w:val="none" w:sz="0" w:space="0" w:color="auto"/>
          </w:divBdr>
          <w:divsChild>
            <w:div w:id="1091052014">
              <w:marLeft w:val="0"/>
              <w:marRight w:val="0"/>
              <w:marTop w:val="0"/>
              <w:marBottom w:val="0"/>
              <w:divBdr>
                <w:top w:val="none" w:sz="0" w:space="0" w:color="auto"/>
                <w:left w:val="none" w:sz="0" w:space="0" w:color="auto"/>
                <w:bottom w:val="none" w:sz="0" w:space="0" w:color="auto"/>
                <w:right w:val="none" w:sz="0" w:space="0" w:color="auto"/>
              </w:divBdr>
            </w:div>
            <w:div w:id="1133715486">
              <w:marLeft w:val="0"/>
              <w:marRight w:val="0"/>
              <w:marTop w:val="0"/>
              <w:marBottom w:val="0"/>
              <w:divBdr>
                <w:top w:val="none" w:sz="0" w:space="0" w:color="auto"/>
                <w:left w:val="none" w:sz="0" w:space="0" w:color="auto"/>
                <w:bottom w:val="none" w:sz="0" w:space="0" w:color="auto"/>
                <w:right w:val="none" w:sz="0" w:space="0" w:color="auto"/>
              </w:divBdr>
            </w:div>
          </w:divsChild>
        </w:div>
        <w:div w:id="1003439595">
          <w:marLeft w:val="0"/>
          <w:marRight w:val="0"/>
          <w:marTop w:val="0"/>
          <w:marBottom w:val="0"/>
          <w:divBdr>
            <w:top w:val="none" w:sz="0" w:space="0" w:color="auto"/>
            <w:left w:val="none" w:sz="0" w:space="0" w:color="auto"/>
            <w:bottom w:val="none" w:sz="0" w:space="0" w:color="auto"/>
            <w:right w:val="none" w:sz="0" w:space="0" w:color="auto"/>
          </w:divBdr>
          <w:divsChild>
            <w:div w:id="1352995165">
              <w:marLeft w:val="0"/>
              <w:marRight w:val="0"/>
              <w:marTop w:val="0"/>
              <w:marBottom w:val="0"/>
              <w:divBdr>
                <w:top w:val="none" w:sz="0" w:space="0" w:color="auto"/>
                <w:left w:val="none" w:sz="0" w:space="0" w:color="auto"/>
                <w:bottom w:val="none" w:sz="0" w:space="0" w:color="auto"/>
                <w:right w:val="none" w:sz="0" w:space="0" w:color="auto"/>
              </w:divBdr>
            </w:div>
            <w:div w:id="406851293">
              <w:marLeft w:val="0"/>
              <w:marRight w:val="0"/>
              <w:marTop w:val="0"/>
              <w:marBottom w:val="0"/>
              <w:divBdr>
                <w:top w:val="none" w:sz="0" w:space="0" w:color="auto"/>
                <w:left w:val="none" w:sz="0" w:space="0" w:color="auto"/>
                <w:bottom w:val="none" w:sz="0" w:space="0" w:color="auto"/>
                <w:right w:val="none" w:sz="0" w:space="0" w:color="auto"/>
              </w:divBdr>
            </w:div>
          </w:divsChild>
        </w:div>
        <w:div w:id="90975548">
          <w:marLeft w:val="0"/>
          <w:marRight w:val="0"/>
          <w:marTop w:val="0"/>
          <w:marBottom w:val="0"/>
          <w:divBdr>
            <w:top w:val="none" w:sz="0" w:space="0" w:color="auto"/>
            <w:left w:val="none" w:sz="0" w:space="0" w:color="auto"/>
            <w:bottom w:val="none" w:sz="0" w:space="0" w:color="auto"/>
            <w:right w:val="none" w:sz="0" w:space="0" w:color="auto"/>
          </w:divBdr>
          <w:divsChild>
            <w:div w:id="1847406510">
              <w:marLeft w:val="0"/>
              <w:marRight w:val="0"/>
              <w:marTop w:val="0"/>
              <w:marBottom w:val="0"/>
              <w:divBdr>
                <w:top w:val="none" w:sz="0" w:space="0" w:color="auto"/>
                <w:left w:val="none" w:sz="0" w:space="0" w:color="auto"/>
                <w:bottom w:val="none" w:sz="0" w:space="0" w:color="auto"/>
                <w:right w:val="none" w:sz="0" w:space="0" w:color="auto"/>
              </w:divBdr>
            </w:div>
            <w:div w:id="1117484891">
              <w:marLeft w:val="0"/>
              <w:marRight w:val="0"/>
              <w:marTop w:val="0"/>
              <w:marBottom w:val="0"/>
              <w:divBdr>
                <w:top w:val="none" w:sz="0" w:space="0" w:color="auto"/>
                <w:left w:val="none" w:sz="0" w:space="0" w:color="auto"/>
                <w:bottom w:val="none" w:sz="0" w:space="0" w:color="auto"/>
                <w:right w:val="none" w:sz="0" w:space="0" w:color="auto"/>
              </w:divBdr>
            </w:div>
          </w:divsChild>
        </w:div>
        <w:div w:id="1172140763">
          <w:marLeft w:val="0"/>
          <w:marRight w:val="0"/>
          <w:marTop w:val="0"/>
          <w:marBottom w:val="0"/>
          <w:divBdr>
            <w:top w:val="none" w:sz="0" w:space="0" w:color="auto"/>
            <w:left w:val="none" w:sz="0" w:space="0" w:color="auto"/>
            <w:bottom w:val="none" w:sz="0" w:space="0" w:color="auto"/>
            <w:right w:val="none" w:sz="0" w:space="0" w:color="auto"/>
          </w:divBdr>
          <w:divsChild>
            <w:div w:id="1567911857">
              <w:marLeft w:val="0"/>
              <w:marRight w:val="0"/>
              <w:marTop w:val="0"/>
              <w:marBottom w:val="0"/>
              <w:divBdr>
                <w:top w:val="none" w:sz="0" w:space="0" w:color="auto"/>
                <w:left w:val="none" w:sz="0" w:space="0" w:color="auto"/>
                <w:bottom w:val="none" w:sz="0" w:space="0" w:color="auto"/>
                <w:right w:val="none" w:sz="0" w:space="0" w:color="auto"/>
              </w:divBdr>
            </w:div>
            <w:div w:id="2140102938">
              <w:marLeft w:val="0"/>
              <w:marRight w:val="0"/>
              <w:marTop w:val="0"/>
              <w:marBottom w:val="0"/>
              <w:divBdr>
                <w:top w:val="none" w:sz="0" w:space="0" w:color="auto"/>
                <w:left w:val="none" w:sz="0" w:space="0" w:color="auto"/>
                <w:bottom w:val="none" w:sz="0" w:space="0" w:color="auto"/>
                <w:right w:val="none" w:sz="0" w:space="0" w:color="auto"/>
              </w:divBdr>
            </w:div>
          </w:divsChild>
        </w:div>
        <w:div w:id="678822935">
          <w:marLeft w:val="0"/>
          <w:marRight w:val="0"/>
          <w:marTop w:val="0"/>
          <w:marBottom w:val="0"/>
          <w:divBdr>
            <w:top w:val="none" w:sz="0" w:space="0" w:color="auto"/>
            <w:left w:val="none" w:sz="0" w:space="0" w:color="auto"/>
            <w:bottom w:val="none" w:sz="0" w:space="0" w:color="auto"/>
            <w:right w:val="none" w:sz="0" w:space="0" w:color="auto"/>
          </w:divBdr>
          <w:divsChild>
            <w:div w:id="1586769238">
              <w:marLeft w:val="0"/>
              <w:marRight w:val="0"/>
              <w:marTop w:val="0"/>
              <w:marBottom w:val="0"/>
              <w:divBdr>
                <w:top w:val="none" w:sz="0" w:space="0" w:color="auto"/>
                <w:left w:val="none" w:sz="0" w:space="0" w:color="auto"/>
                <w:bottom w:val="none" w:sz="0" w:space="0" w:color="auto"/>
                <w:right w:val="none" w:sz="0" w:space="0" w:color="auto"/>
              </w:divBdr>
            </w:div>
            <w:div w:id="1477331407">
              <w:marLeft w:val="0"/>
              <w:marRight w:val="0"/>
              <w:marTop w:val="0"/>
              <w:marBottom w:val="0"/>
              <w:divBdr>
                <w:top w:val="none" w:sz="0" w:space="0" w:color="auto"/>
                <w:left w:val="none" w:sz="0" w:space="0" w:color="auto"/>
                <w:bottom w:val="none" w:sz="0" w:space="0" w:color="auto"/>
                <w:right w:val="none" w:sz="0" w:space="0" w:color="auto"/>
              </w:divBdr>
            </w:div>
          </w:divsChild>
        </w:div>
        <w:div w:id="1137335802">
          <w:marLeft w:val="0"/>
          <w:marRight w:val="0"/>
          <w:marTop w:val="0"/>
          <w:marBottom w:val="0"/>
          <w:divBdr>
            <w:top w:val="none" w:sz="0" w:space="0" w:color="auto"/>
            <w:left w:val="none" w:sz="0" w:space="0" w:color="auto"/>
            <w:bottom w:val="none" w:sz="0" w:space="0" w:color="auto"/>
            <w:right w:val="none" w:sz="0" w:space="0" w:color="auto"/>
          </w:divBdr>
          <w:divsChild>
            <w:div w:id="1985967572">
              <w:marLeft w:val="0"/>
              <w:marRight w:val="0"/>
              <w:marTop w:val="0"/>
              <w:marBottom w:val="0"/>
              <w:divBdr>
                <w:top w:val="none" w:sz="0" w:space="0" w:color="auto"/>
                <w:left w:val="none" w:sz="0" w:space="0" w:color="auto"/>
                <w:bottom w:val="none" w:sz="0" w:space="0" w:color="auto"/>
                <w:right w:val="none" w:sz="0" w:space="0" w:color="auto"/>
              </w:divBdr>
            </w:div>
            <w:div w:id="1971593747">
              <w:marLeft w:val="0"/>
              <w:marRight w:val="0"/>
              <w:marTop w:val="0"/>
              <w:marBottom w:val="0"/>
              <w:divBdr>
                <w:top w:val="none" w:sz="0" w:space="0" w:color="auto"/>
                <w:left w:val="none" w:sz="0" w:space="0" w:color="auto"/>
                <w:bottom w:val="none" w:sz="0" w:space="0" w:color="auto"/>
                <w:right w:val="none" w:sz="0" w:space="0" w:color="auto"/>
              </w:divBdr>
            </w:div>
          </w:divsChild>
        </w:div>
        <w:div w:id="154688472">
          <w:marLeft w:val="0"/>
          <w:marRight w:val="0"/>
          <w:marTop w:val="0"/>
          <w:marBottom w:val="0"/>
          <w:divBdr>
            <w:top w:val="none" w:sz="0" w:space="0" w:color="auto"/>
            <w:left w:val="none" w:sz="0" w:space="0" w:color="auto"/>
            <w:bottom w:val="none" w:sz="0" w:space="0" w:color="auto"/>
            <w:right w:val="none" w:sz="0" w:space="0" w:color="auto"/>
          </w:divBdr>
          <w:divsChild>
            <w:div w:id="1793865964">
              <w:marLeft w:val="0"/>
              <w:marRight w:val="0"/>
              <w:marTop w:val="0"/>
              <w:marBottom w:val="0"/>
              <w:divBdr>
                <w:top w:val="none" w:sz="0" w:space="0" w:color="auto"/>
                <w:left w:val="none" w:sz="0" w:space="0" w:color="auto"/>
                <w:bottom w:val="none" w:sz="0" w:space="0" w:color="auto"/>
                <w:right w:val="none" w:sz="0" w:space="0" w:color="auto"/>
              </w:divBdr>
            </w:div>
            <w:div w:id="1324776193">
              <w:marLeft w:val="0"/>
              <w:marRight w:val="0"/>
              <w:marTop w:val="0"/>
              <w:marBottom w:val="0"/>
              <w:divBdr>
                <w:top w:val="none" w:sz="0" w:space="0" w:color="auto"/>
                <w:left w:val="none" w:sz="0" w:space="0" w:color="auto"/>
                <w:bottom w:val="none" w:sz="0" w:space="0" w:color="auto"/>
                <w:right w:val="none" w:sz="0" w:space="0" w:color="auto"/>
              </w:divBdr>
            </w:div>
          </w:divsChild>
        </w:div>
        <w:div w:id="1724865666">
          <w:marLeft w:val="0"/>
          <w:marRight w:val="0"/>
          <w:marTop w:val="0"/>
          <w:marBottom w:val="0"/>
          <w:divBdr>
            <w:top w:val="none" w:sz="0" w:space="0" w:color="auto"/>
            <w:left w:val="none" w:sz="0" w:space="0" w:color="auto"/>
            <w:bottom w:val="none" w:sz="0" w:space="0" w:color="auto"/>
            <w:right w:val="none" w:sz="0" w:space="0" w:color="auto"/>
          </w:divBdr>
          <w:divsChild>
            <w:div w:id="296029592">
              <w:marLeft w:val="0"/>
              <w:marRight w:val="0"/>
              <w:marTop w:val="0"/>
              <w:marBottom w:val="0"/>
              <w:divBdr>
                <w:top w:val="none" w:sz="0" w:space="0" w:color="auto"/>
                <w:left w:val="none" w:sz="0" w:space="0" w:color="auto"/>
                <w:bottom w:val="none" w:sz="0" w:space="0" w:color="auto"/>
                <w:right w:val="none" w:sz="0" w:space="0" w:color="auto"/>
              </w:divBdr>
            </w:div>
            <w:div w:id="4838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086652">
      <w:bodyDiv w:val="1"/>
      <w:marLeft w:val="0"/>
      <w:marRight w:val="0"/>
      <w:marTop w:val="0"/>
      <w:marBottom w:val="0"/>
      <w:divBdr>
        <w:top w:val="none" w:sz="0" w:space="0" w:color="auto"/>
        <w:left w:val="none" w:sz="0" w:space="0" w:color="auto"/>
        <w:bottom w:val="none" w:sz="0" w:space="0" w:color="auto"/>
        <w:right w:val="none" w:sz="0" w:space="0" w:color="auto"/>
      </w:divBdr>
    </w:div>
    <w:div w:id="2124378919">
      <w:bodyDiv w:val="1"/>
      <w:marLeft w:val="0"/>
      <w:marRight w:val="0"/>
      <w:marTop w:val="0"/>
      <w:marBottom w:val="0"/>
      <w:divBdr>
        <w:top w:val="none" w:sz="0" w:space="0" w:color="auto"/>
        <w:left w:val="none" w:sz="0" w:space="0" w:color="auto"/>
        <w:bottom w:val="none" w:sz="0" w:space="0" w:color="auto"/>
        <w:right w:val="none" w:sz="0" w:space="0" w:color="auto"/>
      </w:divBdr>
    </w:div>
    <w:div w:id="2125807408">
      <w:bodyDiv w:val="1"/>
      <w:marLeft w:val="0"/>
      <w:marRight w:val="0"/>
      <w:marTop w:val="0"/>
      <w:marBottom w:val="0"/>
      <w:divBdr>
        <w:top w:val="none" w:sz="0" w:space="0" w:color="auto"/>
        <w:left w:val="none" w:sz="0" w:space="0" w:color="auto"/>
        <w:bottom w:val="none" w:sz="0" w:space="0" w:color="auto"/>
        <w:right w:val="none" w:sz="0" w:space="0" w:color="auto"/>
      </w:divBdr>
      <w:divsChild>
        <w:div w:id="1560282889">
          <w:marLeft w:val="0"/>
          <w:marRight w:val="0"/>
          <w:marTop w:val="0"/>
          <w:marBottom w:val="0"/>
          <w:divBdr>
            <w:top w:val="none" w:sz="0" w:space="0" w:color="auto"/>
            <w:left w:val="none" w:sz="0" w:space="0" w:color="auto"/>
            <w:bottom w:val="none" w:sz="0" w:space="0" w:color="auto"/>
            <w:right w:val="none" w:sz="0" w:space="0" w:color="auto"/>
          </w:divBdr>
        </w:div>
      </w:divsChild>
    </w:div>
    <w:div w:id="2146122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178-2022-%D0%B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1178-2022-%D0%BF" TargetMode="External"/><Relationship Id="rId5" Type="http://schemas.openxmlformats.org/officeDocument/2006/relationships/webSettings" Target="webSettings.xml"/><Relationship Id="rId10" Type="http://schemas.openxmlformats.org/officeDocument/2006/relationships/hyperlink" Target="https://zakon.rada.gov.ua/laws/show/922-19" TargetMode="External"/><Relationship Id="rId4" Type="http://schemas.openxmlformats.org/officeDocument/2006/relationships/settings" Target="settings.xml"/><Relationship Id="rId9" Type="http://schemas.openxmlformats.org/officeDocument/2006/relationships/hyperlink" Target="https://zakon.rada.gov.ua/laws/show/2210-14"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EBF83-5E04-41EB-A000-AD4FC526E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18</Pages>
  <Words>35717</Words>
  <Characters>20359</Characters>
  <Application>Microsoft Office Word</Application>
  <DocSecurity>0</DocSecurity>
  <Lines>169</Lines>
  <Paragraphs>111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Книш</dc:creator>
  <cp:keywords/>
  <dc:description/>
  <cp:lastModifiedBy>Admin</cp:lastModifiedBy>
  <cp:revision>118</cp:revision>
  <cp:lastPrinted>2024-03-04T07:38:00Z</cp:lastPrinted>
  <dcterms:created xsi:type="dcterms:W3CDTF">2024-07-02T13:36:00Z</dcterms:created>
  <dcterms:modified xsi:type="dcterms:W3CDTF">2026-05-27T12:47:00Z</dcterms:modified>
</cp:coreProperties>
</file>