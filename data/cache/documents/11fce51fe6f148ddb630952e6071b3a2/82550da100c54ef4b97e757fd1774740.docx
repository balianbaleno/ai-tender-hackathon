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85E252" w14:textId="167DFC41" w:rsidR="002A3B2C" w:rsidRPr="004E0379" w:rsidRDefault="002A3B2C" w:rsidP="00397381">
      <w:pPr>
        <w:tabs>
          <w:tab w:val="left" w:pos="5220"/>
        </w:tabs>
        <w:spacing w:line="240" w:lineRule="auto"/>
        <w:jc w:val="center"/>
        <w:rPr>
          <w:rFonts w:ascii="Times New Roman" w:hAnsi="Times New Roman" w:cs="Times New Roman"/>
          <w:b/>
          <w:color w:val="000000" w:themeColor="text1"/>
          <w:sz w:val="24"/>
          <w:szCs w:val="24"/>
          <w:u w:val="single"/>
          <w:lang w:val="uk-UA"/>
        </w:rPr>
      </w:pPr>
      <w:r w:rsidRPr="004E0379">
        <w:rPr>
          <w:rFonts w:ascii="Times New Roman" w:hAnsi="Times New Roman" w:cs="Times New Roman"/>
          <w:b/>
          <w:color w:val="000000" w:themeColor="text1"/>
          <w:sz w:val="24"/>
          <w:szCs w:val="24"/>
          <w:u w:val="single"/>
          <w:lang w:val="uk-UA"/>
        </w:rPr>
        <w:t>Державний науково-дослідний інститут з лабораторної діагностики та ветеринарно-санітарної експертизи</w:t>
      </w:r>
    </w:p>
    <w:p w14:paraId="3C483CA8" w14:textId="77777777" w:rsidR="002A3B2C" w:rsidRPr="004E0379" w:rsidRDefault="002A3B2C" w:rsidP="00397381">
      <w:pPr>
        <w:tabs>
          <w:tab w:val="left" w:pos="4536"/>
          <w:tab w:val="left" w:pos="5529"/>
        </w:tabs>
        <w:spacing w:after="0" w:line="240" w:lineRule="auto"/>
        <w:jc w:val="center"/>
        <w:rPr>
          <w:rFonts w:ascii="Times New Roman" w:hAnsi="Times New Roman" w:cs="Times New Roman"/>
          <w:color w:val="000000" w:themeColor="text1"/>
          <w:sz w:val="24"/>
          <w:szCs w:val="24"/>
          <w:lang w:val="uk-UA"/>
        </w:rPr>
      </w:pPr>
    </w:p>
    <w:p w14:paraId="3A4BBCD8" w14:textId="77777777" w:rsidR="002A3B2C" w:rsidRPr="004E0379" w:rsidRDefault="002A3B2C" w:rsidP="00397381">
      <w:pPr>
        <w:tabs>
          <w:tab w:val="left" w:pos="4536"/>
          <w:tab w:val="left" w:pos="5529"/>
        </w:tabs>
        <w:spacing w:after="0" w:line="240" w:lineRule="auto"/>
        <w:ind w:firstLine="5103"/>
        <w:rPr>
          <w:rFonts w:ascii="Times New Roman" w:hAnsi="Times New Roman" w:cs="Times New Roman"/>
          <w:b/>
          <w:color w:val="000000" w:themeColor="text1"/>
          <w:sz w:val="24"/>
          <w:szCs w:val="24"/>
          <w:lang w:val="uk-UA"/>
        </w:rPr>
      </w:pPr>
      <w:r w:rsidRPr="004E0379">
        <w:rPr>
          <w:rFonts w:ascii="Times New Roman" w:hAnsi="Times New Roman" w:cs="Times New Roman"/>
          <w:b/>
          <w:color w:val="000000" w:themeColor="text1"/>
          <w:sz w:val="24"/>
          <w:szCs w:val="24"/>
          <w:lang w:val="uk-UA"/>
        </w:rPr>
        <w:t>ЗАТВЕРДЖЕНО</w:t>
      </w:r>
    </w:p>
    <w:p w14:paraId="66F8CAA8" w14:textId="77777777" w:rsidR="00E63C4F" w:rsidRPr="00233726" w:rsidRDefault="00FD4C30" w:rsidP="00E63C4F">
      <w:pPr>
        <w:spacing w:after="0"/>
        <w:ind w:firstLine="5103"/>
        <w:rPr>
          <w:rFonts w:ascii="Times New Roman" w:hAnsi="Times New Roman" w:cs="Times New Roman"/>
          <w:color w:val="000000" w:themeColor="text1"/>
          <w:sz w:val="24"/>
          <w:szCs w:val="24"/>
          <w:lang w:val="uk-UA"/>
        </w:rPr>
      </w:pPr>
      <w:r w:rsidRPr="00233726">
        <w:rPr>
          <w:rFonts w:ascii="Times New Roman" w:hAnsi="Times New Roman" w:cs="Times New Roman"/>
          <w:color w:val="000000" w:themeColor="text1"/>
          <w:sz w:val="24"/>
          <w:szCs w:val="24"/>
          <w:lang w:val="uk-UA"/>
        </w:rPr>
        <w:t xml:space="preserve">Рішенням </w:t>
      </w:r>
      <w:r w:rsidR="00B40439" w:rsidRPr="00233726">
        <w:rPr>
          <w:rFonts w:ascii="Times New Roman" w:hAnsi="Times New Roman" w:cs="Times New Roman"/>
          <w:color w:val="000000" w:themeColor="text1"/>
          <w:sz w:val="24"/>
          <w:szCs w:val="24"/>
          <w:lang w:val="uk-UA"/>
        </w:rPr>
        <w:t>уповноваженої особи</w:t>
      </w:r>
    </w:p>
    <w:p w14:paraId="18371BE7" w14:textId="3778015E" w:rsidR="00E63C4F" w:rsidRDefault="00FD4C30" w:rsidP="00E63C4F">
      <w:pPr>
        <w:spacing w:after="0"/>
        <w:ind w:firstLine="5103"/>
        <w:rPr>
          <w:rFonts w:ascii="Times New Roman" w:hAnsi="Times New Roman" w:cs="Times New Roman"/>
          <w:color w:val="000000" w:themeColor="text1"/>
          <w:sz w:val="24"/>
          <w:szCs w:val="24"/>
          <w:lang w:val="uk-UA"/>
        </w:rPr>
      </w:pPr>
      <w:r w:rsidRPr="00233726">
        <w:rPr>
          <w:rFonts w:ascii="Times New Roman" w:hAnsi="Times New Roman" w:cs="Times New Roman"/>
          <w:sz w:val="24"/>
          <w:szCs w:val="24"/>
          <w:lang w:val="uk-UA"/>
        </w:rPr>
        <w:t xml:space="preserve">№ </w:t>
      </w:r>
      <w:r w:rsidR="003D3872">
        <w:rPr>
          <w:rFonts w:ascii="Times New Roman" w:hAnsi="Times New Roman" w:cs="Times New Roman"/>
          <w:sz w:val="24"/>
          <w:szCs w:val="24"/>
          <w:lang w:val="uk-UA"/>
        </w:rPr>
        <w:t>112</w:t>
      </w:r>
      <w:r w:rsidR="004111B0" w:rsidRPr="00233726">
        <w:rPr>
          <w:rFonts w:ascii="Times New Roman" w:hAnsi="Times New Roman" w:cs="Times New Roman"/>
          <w:sz w:val="24"/>
          <w:szCs w:val="24"/>
          <w:lang w:val="uk-UA"/>
        </w:rPr>
        <w:t xml:space="preserve"> </w:t>
      </w:r>
      <w:r w:rsidRPr="00233726">
        <w:rPr>
          <w:rFonts w:ascii="Times New Roman" w:hAnsi="Times New Roman" w:cs="Times New Roman"/>
          <w:sz w:val="24"/>
          <w:szCs w:val="24"/>
          <w:lang w:val="uk-UA"/>
        </w:rPr>
        <w:t>від «</w:t>
      </w:r>
      <w:r w:rsidR="003D3872">
        <w:rPr>
          <w:rFonts w:ascii="Times New Roman" w:hAnsi="Times New Roman" w:cs="Times New Roman"/>
          <w:sz w:val="24"/>
          <w:szCs w:val="24"/>
          <w:lang w:val="uk-UA"/>
        </w:rPr>
        <w:t>2</w:t>
      </w:r>
      <w:r w:rsidR="00233726" w:rsidRPr="00233726">
        <w:rPr>
          <w:rFonts w:ascii="Times New Roman" w:hAnsi="Times New Roman" w:cs="Times New Roman"/>
          <w:sz w:val="24"/>
          <w:szCs w:val="24"/>
          <w:lang w:val="uk-UA"/>
        </w:rPr>
        <w:t>0</w:t>
      </w:r>
      <w:r w:rsidRPr="00233726">
        <w:rPr>
          <w:rFonts w:ascii="Times New Roman" w:hAnsi="Times New Roman" w:cs="Times New Roman"/>
          <w:sz w:val="24"/>
          <w:szCs w:val="24"/>
          <w:lang w:val="uk-UA"/>
        </w:rPr>
        <w:t xml:space="preserve">» </w:t>
      </w:r>
      <w:r w:rsidR="003D3872">
        <w:rPr>
          <w:rFonts w:ascii="Times New Roman" w:hAnsi="Times New Roman" w:cs="Times New Roman"/>
          <w:sz w:val="24"/>
          <w:szCs w:val="24"/>
          <w:lang w:val="uk-UA"/>
        </w:rPr>
        <w:t>трав</w:t>
      </w:r>
      <w:r w:rsidR="00233726" w:rsidRPr="00233726">
        <w:rPr>
          <w:rFonts w:ascii="Times New Roman" w:hAnsi="Times New Roman" w:cs="Times New Roman"/>
          <w:sz w:val="24"/>
          <w:szCs w:val="24"/>
          <w:lang w:val="uk-UA"/>
        </w:rPr>
        <w:t>ня</w:t>
      </w:r>
      <w:r w:rsidR="00542FE2" w:rsidRPr="00DA798A">
        <w:rPr>
          <w:rFonts w:ascii="Times New Roman" w:hAnsi="Times New Roman" w:cs="Times New Roman"/>
          <w:sz w:val="24"/>
          <w:szCs w:val="24"/>
          <w:lang w:val="uk-UA"/>
        </w:rPr>
        <w:t xml:space="preserve"> </w:t>
      </w:r>
      <w:r w:rsidR="007451C3" w:rsidRPr="00DA798A">
        <w:rPr>
          <w:rFonts w:ascii="Times New Roman" w:hAnsi="Times New Roman" w:cs="Times New Roman"/>
          <w:sz w:val="24"/>
          <w:szCs w:val="24"/>
          <w:lang w:val="uk-UA"/>
        </w:rPr>
        <w:t>20</w:t>
      </w:r>
      <w:r w:rsidR="00E47BD7" w:rsidRPr="00DA798A">
        <w:rPr>
          <w:rFonts w:ascii="Times New Roman" w:hAnsi="Times New Roman" w:cs="Times New Roman"/>
          <w:sz w:val="24"/>
          <w:szCs w:val="24"/>
          <w:lang w:val="uk-UA"/>
        </w:rPr>
        <w:t>2</w:t>
      </w:r>
      <w:r w:rsidR="00620993" w:rsidRPr="00DA798A">
        <w:rPr>
          <w:rFonts w:ascii="Times New Roman" w:hAnsi="Times New Roman" w:cs="Times New Roman"/>
          <w:sz w:val="24"/>
          <w:szCs w:val="24"/>
          <w:lang w:val="uk-UA"/>
        </w:rPr>
        <w:t>6</w:t>
      </w:r>
      <w:r w:rsidRPr="00DA798A">
        <w:rPr>
          <w:rFonts w:ascii="Times New Roman" w:hAnsi="Times New Roman" w:cs="Times New Roman"/>
          <w:sz w:val="24"/>
          <w:szCs w:val="24"/>
          <w:lang w:val="uk-UA"/>
        </w:rPr>
        <w:t xml:space="preserve"> року</w:t>
      </w:r>
    </w:p>
    <w:p w14:paraId="594ECB4F" w14:textId="77777777" w:rsidR="00E63C4F" w:rsidRDefault="00E63C4F" w:rsidP="00E63C4F">
      <w:pPr>
        <w:spacing w:after="0"/>
        <w:ind w:firstLine="5103"/>
        <w:rPr>
          <w:rFonts w:ascii="Times New Roman" w:hAnsi="Times New Roman" w:cs="Times New Roman"/>
          <w:color w:val="000000" w:themeColor="text1"/>
          <w:sz w:val="24"/>
          <w:szCs w:val="24"/>
          <w:lang w:val="uk-UA"/>
        </w:rPr>
      </w:pPr>
    </w:p>
    <w:p w14:paraId="50BBD945" w14:textId="153625A4" w:rsidR="00FD4C30" w:rsidRPr="00E63C4F" w:rsidRDefault="001A55D8" w:rsidP="00E63C4F">
      <w:pPr>
        <w:spacing w:after="0"/>
        <w:ind w:firstLine="5103"/>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_______________</w:t>
      </w:r>
      <w:r w:rsidR="00FD4C30" w:rsidRPr="004E0379">
        <w:rPr>
          <w:rFonts w:ascii="Times New Roman" w:hAnsi="Times New Roman" w:cs="Times New Roman"/>
          <w:color w:val="000000" w:themeColor="text1"/>
          <w:sz w:val="24"/>
          <w:szCs w:val="24"/>
          <w:lang w:val="uk-UA"/>
        </w:rPr>
        <w:t>_</w:t>
      </w:r>
      <w:r w:rsidRPr="004E0379">
        <w:rPr>
          <w:rFonts w:ascii="Times New Roman" w:hAnsi="Times New Roman" w:cs="Times New Roman"/>
          <w:color w:val="000000" w:themeColor="text1"/>
          <w:sz w:val="24"/>
          <w:szCs w:val="24"/>
          <w:lang w:val="uk-UA"/>
        </w:rPr>
        <w:t xml:space="preserve"> </w:t>
      </w:r>
      <w:r w:rsidR="00E03736">
        <w:rPr>
          <w:rFonts w:ascii="Times New Roman" w:hAnsi="Times New Roman" w:cs="Times New Roman"/>
          <w:color w:val="000000" w:themeColor="text1"/>
          <w:sz w:val="24"/>
          <w:szCs w:val="24"/>
          <w:lang w:val="uk-UA"/>
        </w:rPr>
        <w:t>Телевна Л.Ф.</w:t>
      </w:r>
    </w:p>
    <w:p w14:paraId="518B1AF6" w14:textId="77777777" w:rsidR="002A3B2C" w:rsidRPr="00F008DB" w:rsidRDefault="002A3B2C" w:rsidP="00397381">
      <w:pPr>
        <w:tabs>
          <w:tab w:val="left" w:pos="5220"/>
        </w:tabs>
        <w:spacing w:after="0" w:line="240" w:lineRule="auto"/>
        <w:rPr>
          <w:rFonts w:ascii="Times New Roman" w:hAnsi="Times New Roman" w:cs="Times New Roman"/>
          <w:bCs/>
          <w:color w:val="000000" w:themeColor="text1"/>
          <w:sz w:val="24"/>
          <w:szCs w:val="24"/>
          <w:lang w:val="uk-UA"/>
        </w:rPr>
      </w:pPr>
    </w:p>
    <w:p w14:paraId="6096229C" w14:textId="77777777" w:rsidR="002A3B2C" w:rsidRPr="00F008DB" w:rsidRDefault="002A3B2C" w:rsidP="00397381">
      <w:pPr>
        <w:tabs>
          <w:tab w:val="left" w:pos="6650"/>
        </w:tabs>
        <w:spacing w:after="0" w:line="240" w:lineRule="auto"/>
        <w:rPr>
          <w:rFonts w:ascii="Times New Roman" w:hAnsi="Times New Roman" w:cs="Times New Roman"/>
          <w:bCs/>
          <w:color w:val="000000" w:themeColor="text1"/>
          <w:sz w:val="24"/>
          <w:szCs w:val="24"/>
          <w:lang w:val="uk-UA"/>
        </w:rPr>
      </w:pPr>
    </w:p>
    <w:p w14:paraId="7ABAB34E" w14:textId="4FD585C9" w:rsidR="00215C74" w:rsidRPr="00F008DB" w:rsidRDefault="00215C74" w:rsidP="003E4ED0">
      <w:pPr>
        <w:tabs>
          <w:tab w:val="left" w:pos="7146"/>
        </w:tabs>
        <w:spacing w:after="0" w:line="240" w:lineRule="auto"/>
        <w:rPr>
          <w:rFonts w:ascii="Times New Roman" w:hAnsi="Times New Roman" w:cs="Times New Roman"/>
          <w:bCs/>
          <w:color w:val="000000" w:themeColor="text1"/>
          <w:sz w:val="24"/>
          <w:szCs w:val="24"/>
          <w:lang w:val="uk-UA"/>
        </w:rPr>
      </w:pPr>
    </w:p>
    <w:p w14:paraId="677DA21B" w14:textId="77777777" w:rsidR="00215C74" w:rsidRPr="00F008DB" w:rsidRDefault="00215C74" w:rsidP="003E66C5">
      <w:pPr>
        <w:tabs>
          <w:tab w:val="left" w:pos="6650"/>
        </w:tabs>
        <w:spacing w:after="0" w:line="240" w:lineRule="auto"/>
        <w:rPr>
          <w:rFonts w:ascii="Times New Roman" w:hAnsi="Times New Roman" w:cs="Times New Roman"/>
          <w:bCs/>
          <w:color w:val="000000" w:themeColor="text1"/>
          <w:sz w:val="24"/>
          <w:szCs w:val="24"/>
          <w:lang w:val="uk-UA"/>
        </w:rPr>
      </w:pPr>
    </w:p>
    <w:p w14:paraId="59C0DFDE" w14:textId="77777777" w:rsidR="005A7096" w:rsidRPr="00F008DB" w:rsidRDefault="005A7096" w:rsidP="00397381">
      <w:pPr>
        <w:tabs>
          <w:tab w:val="left" w:pos="5220"/>
        </w:tabs>
        <w:spacing w:after="0" w:line="240" w:lineRule="auto"/>
        <w:rPr>
          <w:rFonts w:ascii="Times New Roman" w:hAnsi="Times New Roman" w:cs="Times New Roman"/>
          <w:bCs/>
          <w:color w:val="000000" w:themeColor="text1"/>
          <w:sz w:val="24"/>
          <w:szCs w:val="24"/>
          <w:lang w:val="uk-UA"/>
        </w:rPr>
      </w:pPr>
    </w:p>
    <w:p w14:paraId="57591D5E" w14:textId="7E7F3FE7" w:rsidR="00C9778F" w:rsidRPr="00F008DB" w:rsidRDefault="00C9778F" w:rsidP="00C9778F">
      <w:pPr>
        <w:tabs>
          <w:tab w:val="left" w:pos="6650"/>
        </w:tabs>
        <w:spacing w:after="0" w:line="240" w:lineRule="auto"/>
        <w:rPr>
          <w:rFonts w:ascii="Times New Roman" w:hAnsi="Times New Roman" w:cs="Times New Roman"/>
          <w:bCs/>
          <w:color w:val="000000" w:themeColor="text1"/>
          <w:sz w:val="24"/>
          <w:szCs w:val="24"/>
          <w:lang w:val="uk-UA"/>
        </w:rPr>
      </w:pPr>
    </w:p>
    <w:p w14:paraId="72C374D4" w14:textId="0C808BE9" w:rsidR="006B1CE7" w:rsidRPr="00F008DB" w:rsidRDefault="006B1CE7" w:rsidP="00C9778F">
      <w:pPr>
        <w:tabs>
          <w:tab w:val="left" w:pos="6650"/>
        </w:tabs>
        <w:spacing w:after="0" w:line="240" w:lineRule="auto"/>
        <w:rPr>
          <w:rFonts w:ascii="Times New Roman" w:hAnsi="Times New Roman" w:cs="Times New Roman"/>
          <w:bCs/>
          <w:color w:val="000000" w:themeColor="text1"/>
          <w:sz w:val="24"/>
          <w:szCs w:val="24"/>
          <w:lang w:val="uk-UA"/>
        </w:rPr>
      </w:pPr>
    </w:p>
    <w:p w14:paraId="3A842477" w14:textId="77777777" w:rsidR="006B1CE7" w:rsidRPr="00F008DB" w:rsidRDefault="006B1CE7" w:rsidP="00C9778F">
      <w:pPr>
        <w:tabs>
          <w:tab w:val="left" w:pos="6650"/>
        </w:tabs>
        <w:spacing w:after="0" w:line="240" w:lineRule="auto"/>
        <w:rPr>
          <w:rFonts w:ascii="Times New Roman" w:hAnsi="Times New Roman" w:cs="Times New Roman"/>
          <w:bCs/>
          <w:color w:val="000000" w:themeColor="text1"/>
          <w:sz w:val="24"/>
          <w:szCs w:val="24"/>
          <w:lang w:val="uk-UA"/>
        </w:rPr>
      </w:pPr>
    </w:p>
    <w:p w14:paraId="10C87133" w14:textId="77777777" w:rsidR="00C9778F" w:rsidRPr="00F008DB" w:rsidRDefault="00C9778F" w:rsidP="00C9778F">
      <w:pPr>
        <w:tabs>
          <w:tab w:val="left" w:pos="5220"/>
        </w:tabs>
        <w:spacing w:after="0" w:line="240" w:lineRule="auto"/>
        <w:rPr>
          <w:rFonts w:ascii="Times New Roman" w:hAnsi="Times New Roman" w:cs="Times New Roman"/>
          <w:bCs/>
          <w:color w:val="000000" w:themeColor="text1"/>
          <w:sz w:val="24"/>
          <w:szCs w:val="24"/>
          <w:lang w:val="uk-UA"/>
        </w:rPr>
      </w:pPr>
    </w:p>
    <w:p w14:paraId="74AB6107" w14:textId="77777777" w:rsidR="00A8309D" w:rsidRPr="00F008DB" w:rsidRDefault="00A8309D" w:rsidP="00397381">
      <w:pPr>
        <w:tabs>
          <w:tab w:val="left" w:pos="5220"/>
        </w:tabs>
        <w:spacing w:after="0" w:line="240" w:lineRule="auto"/>
        <w:rPr>
          <w:rFonts w:ascii="Times New Roman" w:hAnsi="Times New Roman" w:cs="Times New Roman"/>
          <w:bCs/>
          <w:color w:val="000000" w:themeColor="text1"/>
          <w:sz w:val="24"/>
          <w:szCs w:val="24"/>
          <w:lang w:val="uk-UA"/>
        </w:rPr>
      </w:pPr>
    </w:p>
    <w:p w14:paraId="217841D2" w14:textId="13F8761F" w:rsidR="000F4A2D" w:rsidRPr="004E0379" w:rsidRDefault="000F4A2D" w:rsidP="00397381">
      <w:pPr>
        <w:tabs>
          <w:tab w:val="left" w:pos="5220"/>
        </w:tabs>
        <w:spacing w:after="0" w:line="240" w:lineRule="auto"/>
        <w:jc w:val="center"/>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 xml:space="preserve">ТЕНДЕРНА </w:t>
      </w:r>
      <w:r w:rsidR="002A3B2C" w:rsidRPr="004E0379">
        <w:rPr>
          <w:rFonts w:ascii="Times New Roman" w:hAnsi="Times New Roman" w:cs="Times New Roman"/>
          <w:color w:val="000000" w:themeColor="text1"/>
          <w:sz w:val="24"/>
          <w:szCs w:val="24"/>
          <w:lang w:val="uk-UA"/>
        </w:rPr>
        <w:t xml:space="preserve">ДОКУМЕНТАЦІЯ </w:t>
      </w:r>
    </w:p>
    <w:p w14:paraId="1D81DEB9" w14:textId="26E08977" w:rsidR="002A3B2C" w:rsidRPr="004E0379" w:rsidRDefault="00677704" w:rsidP="00397381">
      <w:pPr>
        <w:tabs>
          <w:tab w:val="left" w:pos="5220"/>
        </w:tabs>
        <w:spacing w:after="0" w:line="240" w:lineRule="auto"/>
        <w:jc w:val="center"/>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на</w:t>
      </w:r>
    </w:p>
    <w:p w14:paraId="1A4A12FC" w14:textId="77777777" w:rsidR="002A3B2C" w:rsidRPr="004E0379" w:rsidRDefault="002A3B2C" w:rsidP="00397381">
      <w:pPr>
        <w:tabs>
          <w:tab w:val="left" w:pos="5220"/>
        </w:tabs>
        <w:spacing w:after="0" w:line="240" w:lineRule="auto"/>
        <w:jc w:val="center"/>
        <w:rPr>
          <w:rFonts w:ascii="Times New Roman" w:hAnsi="Times New Roman" w:cs="Times New Roman"/>
          <w:color w:val="000000" w:themeColor="text1"/>
          <w:sz w:val="24"/>
          <w:szCs w:val="24"/>
          <w:lang w:val="uk-UA"/>
        </w:rPr>
      </w:pPr>
    </w:p>
    <w:p w14:paraId="5D32D0A4" w14:textId="6442D642" w:rsidR="0060622B" w:rsidRDefault="00233726" w:rsidP="00397381">
      <w:pPr>
        <w:tabs>
          <w:tab w:val="left" w:pos="5220"/>
        </w:tabs>
        <w:spacing w:after="0" w:line="240" w:lineRule="auto"/>
        <w:jc w:val="center"/>
        <w:rPr>
          <w:rFonts w:ascii="Times New Roman" w:hAnsi="Times New Roman" w:cs="Times New Roman"/>
          <w:b/>
          <w:color w:val="000000" w:themeColor="text1"/>
          <w:sz w:val="24"/>
          <w:szCs w:val="24"/>
          <w:lang w:val="uk-UA"/>
        </w:rPr>
      </w:pPr>
      <w:r w:rsidRPr="00233726">
        <w:rPr>
          <w:rFonts w:ascii="Times New Roman" w:hAnsi="Times New Roman" w:cs="Times New Roman"/>
          <w:b/>
          <w:color w:val="000000" w:themeColor="text1"/>
          <w:sz w:val="24"/>
          <w:szCs w:val="24"/>
          <w:lang w:val="uk-UA"/>
        </w:rPr>
        <w:t>ДК 021:2015 – 38430000-8 Детектори та аналізатори (Витратні матеріали до лабораторних приладів)</w:t>
      </w:r>
    </w:p>
    <w:p w14:paraId="2E0EAABC" w14:textId="77777777" w:rsidR="006C1DB3" w:rsidRPr="00F008DB" w:rsidRDefault="006C1DB3" w:rsidP="00397381">
      <w:pPr>
        <w:tabs>
          <w:tab w:val="left" w:pos="5220"/>
        </w:tabs>
        <w:spacing w:after="0" w:line="240" w:lineRule="auto"/>
        <w:jc w:val="center"/>
        <w:rPr>
          <w:rFonts w:ascii="Times New Roman" w:eastAsia="Times New Roman" w:hAnsi="Times New Roman" w:cs="Times New Roman"/>
          <w:bCs/>
          <w:color w:val="000000" w:themeColor="text1"/>
          <w:sz w:val="24"/>
          <w:szCs w:val="24"/>
          <w:lang w:val="uk-UA"/>
        </w:rPr>
      </w:pPr>
    </w:p>
    <w:p w14:paraId="017B0BF5" w14:textId="77777777" w:rsidR="002A3B2C" w:rsidRPr="004E0379" w:rsidRDefault="002A3B2C" w:rsidP="00397381">
      <w:pPr>
        <w:tabs>
          <w:tab w:val="left" w:pos="5220"/>
        </w:tabs>
        <w:spacing w:after="0" w:line="240" w:lineRule="auto"/>
        <w:jc w:val="center"/>
        <w:rPr>
          <w:rFonts w:ascii="Times New Roman" w:hAnsi="Times New Roman" w:cs="Times New Roman"/>
          <w:color w:val="000000" w:themeColor="text1"/>
          <w:sz w:val="24"/>
          <w:szCs w:val="24"/>
          <w:lang w:val="uk-UA"/>
        </w:rPr>
      </w:pPr>
      <w:r w:rsidRPr="005D338C">
        <w:rPr>
          <w:rFonts w:ascii="Times New Roman" w:hAnsi="Times New Roman" w:cs="Times New Roman"/>
          <w:color w:val="000000" w:themeColor="text1"/>
          <w:sz w:val="24"/>
          <w:szCs w:val="24"/>
          <w:lang w:val="uk-UA"/>
        </w:rPr>
        <w:t>за процедурою</w:t>
      </w:r>
    </w:p>
    <w:p w14:paraId="68866A74" w14:textId="77777777" w:rsidR="002A3B2C" w:rsidRPr="004E0379" w:rsidRDefault="002A3B2C" w:rsidP="00397381">
      <w:pPr>
        <w:tabs>
          <w:tab w:val="left" w:pos="5220"/>
        </w:tabs>
        <w:spacing w:after="0" w:line="240" w:lineRule="auto"/>
        <w:jc w:val="center"/>
        <w:rPr>
          <w:rFonts w:ascii="Times New Roman" w:hAnsi="Times New Roman" w:cs="Times New Roman"/>
          <w:color w:val="000000" w:themeColor="text1"/>
          <w:sz w:val="24"/>
          <w:szCs w:val="24"/>
          <w:lang w:val="uk-UA"/>
        </w:rPr>
      </w:pPr>
    </w:p>
    <w:p w14:paraId="5695997D" w14:textId="3744DA27" w:rsidR="002A3B2C" w:rsidRPr="004E0379" w:rsidRDefault="002A3B2C" w:rsidP="00FD52B7">
      <w:pPr>
        <w:tabs>
          <w:tab w:val="left" w:pos="5220"/>
        </w:tabs>
        <w:spacing w:after="0" w:line="240" w:lineRule="auto"/>
        <w:jc w:val="center"/>
        <w:rPr>
          <w:rFonts w:ascii="Times New Roman" w:hAnsi="Times New Roman" w:cs="Times New Roman"/>
          <w:b/>
          <w:color w:val="000000" w:themeColor="text1"/>
          <w:sz w:val="24"/>
          <w:szCs w:val="24"/>
          <w:lang w:val="uk-UA"/>
        </w:rPr>
      </w:pPr>
      <w:r w:rsidRPr="004E0379">
        <w:rPr>
          <w:rFonts w:ascii="Times New Roman" w:hAnsi="Times New Roman" w:cs="Times New Roman"/>
          <w:color w:val="000000" w:themeColor="text1"/>
          <w:sz w:val="24"/>
          <w:szCs w:val="24"/>
          <w:lang w:val="uk-UA"/>
        </w:rPr>
        <w:t>ВІДКРИТИХ ТОРГІВ</w:t>
      </w:r>
      <w:r w:rsidR="00EB31C3">
        <w:rPr>
          <w:rFonts w:ascii="Times New Roman" w:hAnsi="Times New Roman" w:cs="Times New Roman"/>
          <w:color w:val="000000" w:themeColor="text1"/>
          <w:sz w:val="24"/>
          <w:szCs w:val="24"/>
          <w:lang w:val="uk-UA"/>
        </w:rPr>
        <w:t xml:space="preserve"> з особливостями</w:t>
      </w:r>
    </w:p>
    <w:p w14:paraId="442E41DA" w14:textId="77777777" w:rsidR="002A3B2C" w:rsidRPr="004E0379" w:rsidRDefault="002A3B2C"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3DA1222F" w14:textId="77777777" w:rsidR="002A3B2C" w:rsidRPr="004E0379" w:rsidRDefault="002A3B2C"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69A944AE" w14:textId="77777777" w:rsidR="002A3B2C" w:rsidRPr="004E0379" w:rsidRDefault="002A3B2C"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1DBCBEB9" w14:textId="77777777" w:rsidR="002A3B2C" w:rsidRPr="004E0379" w:rsidRDefault="002A3B2C"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6CED8E2E" w14:textId="77777777" w:rsidR="0029377E" w:rsidRPr="004E0379" w:rsidRDefault="0029377E"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707465C8" w14:textId="77777777" w:rsidR="0029377E" w:rsidRPr="004E0379" w:rsidRDefault="0029377E"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3C71993A" w14:textId="77777777" w:rsidR="002A3B2C" w:rsidRPr="004E0379" w:rsidRDefault="002A3B2C"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6D100B60" w14:textId="77777777" w:rsidR="002A3B2C" w:rsidRPr="004E0379" w:rsidRDefault="002A3B2C"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1B9162C1" w14:textId="77777777" w:rsidR="002A3B2C" w:rsidRPr="004E0379" w:rsidRDefault="002A3B2C"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338649C6" w14:textId="77777777" w:rsidR="00741EE6" w:rsidRPr="004E0379" w:rsidRDefault="00741EE6"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41C90B98" w14:textId="77777777" w:rsidR="002A3B2C" w:rsidRPr="004E0379" w:rsidRDefault="002A3B2C"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58CE97D1" w14:textId="77777777" w:rsidR="0002766D" w:rsidRPr="004E0379" w:rsidRDefault="0002766D"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08A2FF5A" w14:textId="77777777" w:rsidR="009C7D99" w:rsidRPr="004E0379" w:rsidRDefault="009C7D99"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702ACBAD" w14:textId="77777777" w:rsidR="002A3B2C" w:rsidRPr="004E0379" w:rsidRDefault="002A3B2C"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4F7A1C80" w14:textId="77777777" w:rsidR="00785E14" w:rsidRPr="004E0379" w:rsidRDefault="00785E14"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254B0D85" w14:textId="00B620F5" w:rsidR="003701C5" w:rsidRPr="004E0379" w:rsidRDefault="003701C5"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661B0F46" w14:textId="548BB816" w:rsidR="004D14E9" w:rsidRPr="004E0379" w:rsidRDefault="004D14E9"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0F22082D" w14:textId="59B1BC69" w:rsidR="004D14E9" w:rsidRDefault="004D14E9"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1295E9A1" w14:textId="38D4405B" w:rsidR="00C96C41" w:rsidRDefault="00C96C41"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41B5A3A6" w14:textId="77777777" w:rsidR="00C96C41" w:rsidRDefault="00C96C41"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31C93E50" w14:textId="77777777" w:rsidR="009C7D45" w:rsidRPr="004E0379" w:rsidRDefault="009C7D45"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386F9625" w14:textId="52C6DC92" w:rsidR="0092541B" w:rsidRDefault="0092541B"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3208BCAF" w14:textId="09C73EFE" w:rsidR="00E93640" w:rsidRDefault="00E93640"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3BC83991" w14:textId="5BF00CC4" w:rsidR="00E93640" w:rsidRDefault="00E93640" w:rsidP="00397381">
      <w:pPr>
        <w:tabs>
          <w:tab w:val="left" w:pos="5220"/>
        </w:tabs>
        <w:spacing w:after="0" w:line="240" w:lineRule="auto"/>
        <w:jc w:val="center"/>
        <w:rPr>
          <w:rFonts w:ascii="Times New Roman" w:hAnsi="Times New Roman" w:cs="Times New Roman"/>
          <w:b/>
          <w:color w:val="000000" w:themeColor="text1"/>
          <w:sz w:val="24"/>
          <w:szCs w:val="24"/>
          <w:lang w:val="uk-UA"/>
        </w:rPr>
      </w:pPr>
    </w:p>
    <w:p w14:paraId="4B526F9F" w14:textId="126586C6" w:rsidR="005365E2" w:rsidRDefault="003701C5" w:rsidP="00397381">
      <w:pPr>
        <w:tabs>
          <w:tab w:val="left" w:pos="5220"/>
        </w:tabs>
        <w:spacing w:after="0" w:line="240" w:lineRule="auto"/>
        <w:jc w:val="center"/>
        <w:rPr>
          <w:rFonts w:ascii="Times New Roman" w:hAnsi="Times New Roman" w:cs="Times New Roman"/>
          <w:b/>
          <w:color w:val="000000" w:themeColor="text1"/>
          <w:sz w:val="24"/>
          <w:szCs w:val="24"/>
          <w:lang w:val="uk-UA"/>
        </w:rPr>
      </w:pPr>
      <w:r w:rsidRPr="004E0379">
        <w:rPr>
          <w:rFonts w:ascii="Times New Roman" w:hAnsi="Times New Roman" w:cs="Times New Roman"/>
          <w:b/>
          <w:color w:val="000000" w:themeColor="text1"/>
          <w:sz w:val="24"/>
          <w:szCs w:val="24"/>
          <w:lang w:val="uk-UA"/>
        </w:rPr>
        <w:t xml:space="preserve">м. Київ – </w:t>
      </w:r>
      <w:r w:rsidR="007451C3" w:rsidRPr="004E0379">
        <w:rPr>
          <w:rFonts w:ascii="Times New Roman" w:hAnsi="Times New Roman" w:cs="Times New Roman"/>
          <w:b/>
          <w:color w:val="000000" w:themeColor="text1"/>
          <w:sz w:val="24"/>
          <w:szCs w:val="24"/>
          <w:lang w:val="uk-UA"/>
        </w:rPr>
        <w:t>20</w:t>
      </w:r>
      <w:r w:rsidR="00B40439" w:rsidRPr="004E0379">
        <w:rPr>
          <w:rFonts w:ascii="Times New Roman" w:hAnsi="Times New Roman" w:cs="Times New Roman"/>
          <w:b/>
          <w:color w:val="000000" w:themeColor="text1"/>
          <w:sz w:val="24"/>
          <w:szCs w:val="24"/>
          <w:lang w:val="uk-UA"/>
        </w:rPr>
        <w:t>2</w:t>
      </w:r>
      <w:r w:rsidR="00687B6E">
        <w:rPr>
          <w:rFonts w:ascii="Times New Roman" w:hAnsi="Times New Roman" w:cs="Times New Roman"/>
          <w:b/>
          <w:color w:val="000000" w:themeColor="text1"/>
          <w:sz w:val="24"/>
          <w:szCs w:val="24"/>
          <w:lang w:val="uk-UA"/>
        </w:rPr>
        <w:t>6</w:t>
      </w:r>
    </w:p>
    <w:tbl>
      <w:tblPr>
        <w:tblStyle w:val="af9"/>
        <w:tblW w:w="10886" w:type="dxa"/>
        <w:tblInd w:w="-1139" w:type="dxa"/>
        <w:tblLook w:val="04A0" w:firstRow="1" w:lastRow="0" w:firstColumn="1" w:lastColumn="0" w:noHBand="0" w:noVBand="1"/>
      </w:tblPr>
      <w:tblGrid>
        <w:gridCol w:w="567"/>
        <w:gridCol w:w="10319"/>
      </w:tblGrid>
      <w:tr w:rsidR="00271EA5" w:rsidRPr="004E0379" w14:paraId="13E7B1F0" w14:textId="77777777" w:rsidTr="001665AA">
        <w:tc>
          <w:tcPr>
            <w:tcW w:w="567" w:type="dxa"/>
          </w:tcPr>
          <w:p w14:paraId="34910B77" w14:textId="77777777" w:rsidR="00271EA5" w:rsidRPr="004E0379" w:rsidRDefault="00271EA5" w:rsidP="00397381">
            <w:pPr>
              <w:tabs>
                <w:tab w:val="left" w:pos="5220"/>
              </w:tabs>
              <w:rPr>
                <w:rFonts w:ascii="Times New Roman" w:hAnsi="Times New Roman" w:cs="Times New Roman"/>
                <w:color w:val="000000" w:themeColor="text1"/>
                <w:sz w:val="24"/>
                <w:szCs w:val="24"/>
              </w:rPr>
            </w:pPr>
            <w:r w:rsidRPr="004E0379">
              <w:rPr>
                <w:rFonts w:ascii="Times New Roman" w:hAnsi="Times New Roman" w:cs="Times New Roman"/>
                <w:color w:val="000000" w:themeColor="text1"/>
                <w:sz w:val="24"/>
                <w:szCs w:val="24"/>
              </w:rPr>
              <w:lastRenderedPageBreak/>
              <w:t>№</w:t>
            </w:r>
          </w:p>
        </w:tc>
        <w:tc>
          <w:tcPr>
            <w:tcW w:w="10319" w:type="dxa"/>
          </w:tcPr>
          <w:p w14:paraId="3B71B2DE" w14:textId="77777777" w:rsidR="00271EA5" w:rsidRPr="004E0379" w:rsidRDefault="00271EA5" w:rsidP="00397381">
            <w:pPr>
              <w:tabs>
                <w:tab w:val="left" w:pos="5220"/>
              </w:tabs>
              <w:jc w:val="center"/>
              <w:rPr>
                <w:rFonts w:ascii="Times New Roman" w:hAnsi="Times New Roman" w:cs="Times New Roman"/>
                <w:color w:val="000000" w:themeColor="text1"/>
                <w:sz w:val="24"/>
                <w:szCs w:val="24"/>
              </w:rPr>
            </w:pPr>
            <w:r w:rsidRPr="004E0379">
              <w:rPr>
                <w:rFonts w:ascii="Times New Roman" w:hAnsi="Times New Roman" w:cs="Times New Roman"/>
                <w:b/>
                <w:sz w:val="24"/>
                <w:szCs w:val="24"/>
              </w:rPr>
              <w:t>Загальні положення</w:t>
            </w:r>
          </w:p>
        </w:tc>
      </w:tr>
    </w:tbl>
    <w:tbl>
      <w:tblPr>
        <w:tblW w:w="10886"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7"/>
        <w:gridCol w:w="2835"/>
        <w:gridCol w:w="7484"/>
      </w:tblGrid>
      <w:tr w:rsidR="00271EA5" w:rsidRPr="004E0379" w14:paraId="5D3C0DC1" w14:textId="77777777" w:rsidTr="001665AA">
        <w:trPr>
          <w:trHeight w:val="64"/>
        </w:trPr>
        <w:tc>
          <w:tcPr>
            <w:tcW w:w="567" w:type="dxa"/>
            <w:tcBorders>
              <w:top w:val="single" w:sz="4" w:space="0" w:color="auto"/>
              <w:left w:val="single" w:sz="4" w:space="0" w:color="auto"/>
              <w:bottom w:val="single" w:sz="4" w:space="0" w:color="auto"/>
              <w:right w:val="single" w:sz="4" w:space="0" w:color="auto"/>
            </w:tcBorders>
            <w:hideMark/>
          </w:tcPr>
          <w:p w14:paraId="3AA1FC02"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1</w:t>
            </w:r>
          </w:p>
        </w:tc>
        <w:tc>
          <w:tcPr>
            <w:tcW w:w="2835" w:type="dxa"/>
            <w:tcBorders>
              <w:top w:val="single" w:sz="4" w:space="0" w:color="auto"/>
              <w:left w:val="single" w:sz="4" w:space="0" w:color="auto"/>
              <w:bottom w:val="single" w:sz="4" w:space="0" w:color="auto"/>
              <w:right w:val="single" w:sz="4" w:space="0" w:color="auto"/>
            </w:tcBorders>
            <w:hideMark/>
          </w:tcPr>
          <w:p w14:paraId="734DBEED"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2</w:t>
            </w:r>
          </w:p>
        </w:tc>
        <w:tc>
          <w:tcPr>
            <w:tcW w:w="7484" w:type="dxa"/>
            <w:tcBorders>
              <w:top w:val="single" w:sz="4" w:space="0" w:color="auto"/>
              <w:left w:val="single" w:sz="4" w:space="0" w:color="auto"/>
              <w:bottom w:val="single" w:sz="4" w:space="0" w:color="auto"/>
              <w:right w:val="single" w:sz="4" w:space="0" w:color="auto"/>
            </w:tcBorders>
          </w:tcPr>
          <w:p w14:paraId="08A28103" w14:textId="77777777" w:rsidR="00271EA5" w:rsidRPr="004E0379" w:rsidRDefault="00271EA5" w:rsidP="00397381">
            <w:pPr>
              <w:spacing w:after="0" w:line="240" w:lineRule="auto"/>
              <w:ind w:left="6" w:right="28" w:firstLine="284"/>
              <w:jc w:val="center"/>
              <w:rPr>
                <w:rFonts w:ascii="Times New Roman" w:hAnsi="Times New Roman" w:cs="Times New Roman"/>
                <w:color w:val="000000"/>
                <w:sz w:val="24"/>
                <w:szCs w:val="24"/>
                <w:lang w:val="uk-UA"/>
              </w:rPr>
            </w:pPr>
            <w:r w:rsidRPr="004E0379">
              <w:rPr>
                <w:rFonts w:ascii="Times New Roman" w:hAnsi="Times New Roman" w:cs="Times New Roman"/>
                <w:color w:val="000000"/>
                <w:sz w:val="24"/>
                <w:szCs w:val="24"/>
                <w:lang w:val="uk-UA"/>
              </w:rPr>
              <w:t>3</w:t>
            </w:r>
          </w:p>
        </w:tc>
      </w:tr>
      <w:tr w:rsidR="00271EA5" w:rsidRPr="004E0379" w14:paraId="66CA14EA" w14:textId="77777777" w:rsidTr="001665AA">
        <w:trPr>
          <w:trHeight w:val="1119"/>
        </w:trPr>
        <w:tc>
          <w:tcPr>
            <w:tcW w:w="567" w:type="dxa"/>
            <w:tcBorders>
              <w:top w:val="single" w:sz="4" w:space="0" w:color="auto"/>
              <w:left w:val="single" w:sz="4" w:space="0" w:color="auto"/>
              <w:bottom w:val="single" w:sz="4" w:space="0" w:color="auto"/>
              <w:right w:val="single" w:sz="4" w:space="0" w:color="auto"/>
            </w:tcBorders>
            <w:hideMark/>
          </w:tcPr>
          <w:p w14:paraId="63E891C2"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1</w:t>
            </w:r>
          </w:p>
        </w:tc>
        <w:tc>
          <w:tcPr>
            <w:tcW w:w="2835" w:type="dxa"/>
            <w:tcBorders>
              <w:top w:val="single" w:sz="4" w:space="0" w:color="auto"/>
              <w:left w:val="single" w:sz="4" w:space="0" w:color="auto"/>
              <w:bottom w:val="single" w:sz="4" w:space="0" w:color="auto"/>
              <w:right w:val="single" w:sz="4" w:space="0" w:color="auto"/>
            </w:tcBorders>
            <w:hideMark/>
          </w:tcPr>
          <w:p w14:paraId="6C2CA7D9" w14:textId="77777777" w:rsidR="00271EA5" w:rsidRPr="004E0379" w:rsidRDefault="00271EA5" w:rsidP="00397381">
            <w:pPr>
              <w:spacing w:after="0" w:line="240" w:lineRule="auto"/>
              <w:ind w:right="-108"/>
              <w:rPr>
                <w:rFonts w:ascii="Times New Roman" w:hAnsi="Times New Roman" w:cs="Times New Roman"/>
                <w:sz w:val="24"/>
                <w:szCs w:val="24"/>
                <w:lang w:val="uk-UA"/>
              </w:rPr>
            </w:pPr>
            <w:r w:rsidRPr="004E0379">
              <w:rPr>
                <w:rFonts w:ascii="Times New Roman" w:hAnsi="Times New Roman" w:cs="Times New Roman"/>
                <w:sz w:val="24"/>
                <w:szCs w:val="24"/>
                <w:lang w:val="uk-UA"/>
              </w:rPr>
              <w:t>Терміни, які</w:t>
            </w:r>
          </w:p>
          <w:p w14:paraId="08303103"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вживаються в тендерній</w:t>
            </w:r>
          </w:p>
          <w:p w14:paraId="3BD4F943"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документації</w:t>
            </w:r>
          </w:p>
        </w:tc>
        <w:tc>
          <w:tcPr>
            <w:tcW w:w="7484" w:type="dxa"/>
            <w:tcBorders>
              <w:top w:val="single" w:sz="4" w:space="0" w:color="auto"/>
              <w:left w:val="single" w:sz="4" w:space="0" w:color="auto"/>
              <w:bottom w:val="single" w:sz="4" w:space="0" w:color="auto"/>
              <w:right w:val="single" w:sz="4" w:space="0" w:color="auto"/>
            </w:tcBorders>
          </w:tcPr>
          <w:p w14:paraId="7FF7EDE2" w14:textId="5F78E9EE" w:rsidR="00E40E4C" w:rsidRPr="004E0379" w:rsidRDefault="00E40E4C" w:rsidP="00E40E4C">
            <w:pPr>
              <w:spacing w:after="0" w:line="240" w:lineRule="auto"/>
              <w:ind w:left="6" w:right="28" w:firstLine="284"/>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 xml:space="preserve">1.1. </w:t>
            </w:r>
            <w:r w:rsidR="008027AA" w:rsidRPr="004E0379">
              <w:rPr>
                <w:rFonts w:ascii="Times New Roman" w:hAnsi="Times New Roman" w:cs="Times New Roman"/>
                <w:color w:val="000000" w:themeColor="text1"/>
                <w:sz w:val="24"/>
                <w:szCs w:val="24"/>
                <w:lang w:val="uk-UA"/>
              </w:rPr>
              <w:t xml:space="preserve">Тендерну документацію розроблено відповідно до вимог Закону України «Про публічні закупівлі» від </w:t>
            </w:r>
            <w:r w:rsidR="008027AA" w:rsidRPr="004E0379">
              <w:rPr>
                <w:rFonts w:ascii="Times New Roman" w:hAnsi="Times New Roman" w:cs="Times New Roman"/>
                <w:color w:val="000000" w:themeColor="text1"/>
                <w:sz w:val="24"/>
                <w:szCs w:val="24"/>
                <w:bdr w:val="none" w:sz="0" w:space="0" w:color="auto" w:frame="1"/>
                <w:shd w:val="clear" w:color="auto" w:fill="FFFFFF"/>
                <w:lang w:val="uk-UA"/>
              </w:rPr>
              <w:t>25.12.2015</w:t>
            </w:r>
            <w:r w:rsidR="008027AA" w:rsidRPr="004E0379">
              <w:rPr>
                <w:rFonts w:ascii="Times New Roman" w:hAnsi="Times New Roman" w:cs="Times New Roman"/>
                <w:color w:val="000000" w:themeColor="text1"/>
                <w:sz w:val="24"/>
                <w:szCs w:val="24"/>
                <w:shd w:val="clear" w:color="auto" w:fill="FFFFFF"/>
              </w:rPr>
              <w:t> </w:t>
            </w:r>
            <w:r w:rsidR="008027AA" w:rsidRPr="004E0379">
              <w:rPr>
                <w:rFonts w:ascii="Times New Roman" w:hAnsi="Times New Roman" w:cs="Times New Roman"/>
                <w:color w:val="000000" w:themeColor="text1"/>
                <w:sz w:val="24"/>
                <w:szCs w:val="24"/>
                <w:shd w:val="clear" w:color="auto" w:fill="FFFFFF"/>
                <w:lang w:val="uk-UA"/>
              </w:rPr>
              <w:t>№</w:t>
            </w:r>
            <w:r w:rsidR="008027AA" w:rsidRPr="004E0379">
              <w:rPr>
                <w:rFonts w:ascii="Times New Roman" w:hAnsi="Times New Roman" w:cs="Times New Roman"/>
                <w:color w:val="000000" w:themeColor="text1"/>
                <w:sz w:val="24"/>
                <w:szCs w:val="24"/>
                <w:shd w:val="clear" w:color="auto" w:fill="FFFFFF"/>
              </w:rPr>
              <w:t> </w:t>
            </w:r>
            <w:r w:rsidR="008027AA" w:rsidRPr="004E0379">
              <w:rPr>
                <w:rFonts w:ascii="Times New Roman" w:hAnsi="Times New Roman" w:cs="Times New Roman"/>
                <w:bCs/>
                <w:color w:val="000000" w:themeColor="text1"/>
                <w:sz w:val="24"/>
                <w:szCs w:val="24"/>
                <w:bdr w:val="none" w:sz="0" w:space="0" w:color="auto" w:frame="1"/>
                <w:shd w:val="clear" w:color="auto" w:fill="FFFFFF"/>
                <w:lang w:val="uk-UA"/>
              </w:rPr>
              <w:t>922-</w:t>
            </w:r>
            <w:r w:rsidR="008027AA" w:rsidRPr="004E0379">
              <w:rPr>
                <w:rFonts w:ascii="Times New Roman" w:hAnsi="Times New Roman" w:cs="Times New Roman"/>
                <w:bCs/>
                <w:color w:val="000000" w:themeColor="text1"/>
                <w:sz w:val="24"/>
                <w:szCs w:val="24"/>
                <w:bdr w:val="none" w:sz="0" w:space="0" w:color="auto" w:frame="1"/>
                <w:shd w:val="clear" w:color="auto" w:fill="FFFFFF"/>
              </w:rPr>
              <w:t>VIII</w:t>
            </w:r>
            <w:r w:rsidR="008027AA" w:rsidRPr="004E0379">
              <w:rPr>
                <w:rFonts w:ascii="Times New Roman" w:hAnsi="Times New Roman" w:cs="Times New Roman"/>
                <w:bCs/>
                <w:color w:val="000000" w:themeColor="text1"/>
                <w:sz w:val="24"/>
                <w:szCs w:val="24"/>
                <w:bdr w:val="none" w:sz="0" w:space="0" w:color="auto" w:frame="1"/>
                <w:shd w:val="clear" w:color="auto" w:fill="FFFFFF"/>
                <w:lang w:val="uk-UA"/>
              </w:rPr>
              <w:t xml:space="preserve"> </w:t>
            </w:r>
            <w:r w:rsidR="008027AA" w:rsidRPr="004E0379">
              <w:rPr>
                <w:rFonts w:ascii="Times New Roman" w:hAnsi="Times New Roman" w:cs="Times New Roman"/>
                <w:color w:val="000000" w:themeColor="text1"/>
                <w:sz w:val="24"/>
                <w:szCs w:val="24"/>
                <w:lang w:val="uk-UA"/>
              </w:rPr>
              <w:t>(далі - Закон)</w:t>
            </w:r>
            <w:r w:rsidRPr="004E0379">
              <w:rPr>
                <w:rFonts w:ascii="Times New Roman" w:hAnsi="Times New Roman" w:cs="Times New Roman"/>
                <w:color w:val="000000" w:themeColor="text1"/>
                <w:sz w:val="24"/>
                <w:szCs w:val="24"/>
                <w:lang w:val="uk-UA"/>
              </w:rPr>
              <w:t xml:space="preserve"> з урахуванням положень </w:t>
            </w:r>
            <w:r w:rsidR="00A50CAB" w:rsidRPr="004E0379">
              <w:rPr>
                <w:rFonts w:ascii="Times New Roman" w:hAnsi="Times New Roman" w:cs="Times New Roman"/>
                <w:color w:val="000000" w:themeColor="text1"/>
                <w:sz w:val="24"/>
                <w:szCs w:val="24"/>
                <w:lang w:val="uk-UA"/>
              </w:rPr>
              <w:t>П</w:t>
            </w:r>
            <w:r w:rsidRPr="004E0379">
              <w:rPr>
                <w:rFonts w:ascii="Times New Roman" w:hAnsi="Times New Roman" w:cs="Times New Roman"/>
                <w:color w:val="000000" w:themeColor="text1"/>
                <w:sz w:val="24"/>
                <w:szCs w:val="24"/>
                <w:lang w:val="uk-UA"/>
              </w:rPr>
              <w:t>останови Кабінету Міністрів України від 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w:t>
            </w:r>
          </w:p>
          <w:p w14:paraId="52F04669" w14:textId="0EC9FBEC" w:rsidR="00E40E4C" w:rsidRPr="004E0379" w:rsidRDefault="008027AA" w:rsidP="00CF29E7">
            <w:pPr>
              <w:spacing w:after="0" w:line="240" w:lineRule="auto"/>
              <w:ind w:firstLine="318"/>
              <w:jc w:val="both"/>
              <w:rPr>
                <w:rFonts w:ascii="Times New Roman" w:eastAsia="Times New Roman" w:hAnsi="Times New Roman" w:cs="Times New Roman"/>
                <w:color w:val="000000"/>
                <w:sz w:val="24"/>
                <w:szCs w:val="24"/>
                <w:lang w:val="uk-UA"/>
              </w:rPr>
            </w:pPr>
            <w:r w:rsidRPr="004E0379">
              <w:rPr>
                <w:rFonts w:ascii="Times New Roman" w:eastAsia="Times New Roman" w:hAnsi="Times New Roman" w:cs="Times New Roman"/>
                <w:color w:val="000000"/>
                <w:sz w:val="24"/>
                <w:szCs w:val="24"/>
                <w:lang w:val="uk-UA"/>
              </w:rPr>
              <w:t>1.</w:t>
            </w:r>
            <w:r w:rsidR="00CF29E7" w:rsidRPr="004E0379">
              <w:rPr>
                <w:rFonts w:ascii="Times New Roman" w:eastAsia="Times New Roman" w:hAnsi="Times New Roman" w:cs="Times New Roman"/>
                <w:color w:val="000000"/>
                <w:sz w:val="24"/>
                <w:szCs w:val="24"/>
                <w:lang w:val="uk-UA"/>
              </w:rPr>
              <w:t>2</w:t>
            </w:r>
            <w:r w:rsidRPr="004E0379">
              <w:rPr>
                <w:rFonts w:ascii="Times New Roman" w:eastAsia="Times New Roman" w:hAnsi="Times New Roman" w:cs="Times New Roman"/>
                <w:color w:val="000000"/>
                <w:sz w:val="24"/>
                <w:szCs w:val="24"/>
                <w:lang w:val="uk-UA"/>
              </w:rPr>
              <w:t xml:space="preserve">. </w:t>
            </w:r>
            <w:proofErr w:type="spellStart"/>
            <w:r w:rsidRPr="004E0379">
              <w:rPr>
                <w:rFonts w:ascii="Times New Roman" w:eastAsia="Times New Roman" w:hAnsi="Times New Roman" w:cs="Times New Roman"/>
                <w:color w:val="000000"/>
                <w:sz w:val="24"/>
                <w:szCs w:val="24"/>
                <w:lang w:val="uk-UA"/>
              </w:rPr>
              <w:t>Сканкопія</w:t>
            </w:r>
            <w:proofErr w:type="spellEnd"/>
            <w:r w:rsidRPr="004E0379">
              <w:rPr>
                <w:rFonts w:ascii="Times New Roman" w:eastAsia="Times New Roman" w:hAnsi="Times New Roman" w:cs="Times New Roman"/>
                <w:color w:val="000000"/>
                <w:sz w:val="24"/>
                <w:szCs w:val="24"/>
                <w:lang w:val="uk-UA"/>
              </w:rPr>
              <w:t xml:space="preserve"> </w:t>
            </w:r>
            <w:r w:rsidRPr="004E0379">
              <w:rPr>
                <w:rFonts w:ascii="Times New Roman" w:hAnsi="Times New Roman" w:cs="Times New Roman"/>
                <w:color w:val="000000" w:themeColor="text1"/>
                <w:sz w:val="24"/>
                <w:szCs w:val="24"/>
                <w:lang w:val="uk-UA"/>
              </w:rPr>
              <w:t>–</w:t>
            </w:r>
            <w:r w:rsidRPr="004E0379">
              <w:rPr>
                <w:rFonts w:ascii="Times New Roman" w:eastAsia="Times New Roman" w:hAnsi="Times New Roman" w:cs="Times New Roman"/>
                <w:color w:val="000000"/>
                <w:sz w:val="24"/>
                <w:szCs w:val="24"/>
                <w:lang w:val="uk-UA"/>
              </w:rPr>
              <w:t xml:space="preserve"> файл-зображення, отриманий в результаті </w:t>
            </w:r>
            <w:proofErr w:type="spellStart"/>
            <w:r w:rsidRPr="004E0379">
              <w:rPr>
                <w:rFonts w:ascii="Times New Roman" w:eastAsia="Times New Roman" w:hAnsi="Times New Roman" w:cs="Times New Roman"/>
                <w:color w:val="000000"/>
                <w:sz w:val="24"/>
                <w:szCs w:val="24"/>
                <w:lang w:val="uk-UA"/>
              </w:rPr>
              <w:t>оцифровки</w:t>
            </w:r>
            <w:proofErr w:type="spellEnd"/>
            <w:r w:rsidRPr="004E0379">
              <w:rPr>
                <w:rFonts w:ascii="Times New Roman" w:eastAsia="Times New Roman" w:hAnsi="Times New Roman" w:cs="Times New Roman"/>
                <w:color w:val="000000"/>
                <w:sz w:val="24"/>
                <w:szCs w:val="24"/>
                <w:lang w:val="uk-UA"/>
              </w:rPr>
              <w:t xml:space="preserve"> зображення, сканування. </w:t>
            </w:r>
            <w:proofErr w:type="spellStart"/>
            <w:r w:rsidRPr="004E0379">
              <w:rPr>
                <w:rFonts w:ascii="Times New Roman" w:eastAsia="Times New Roman" w:hAnsi="Times New Roman" w:cs="Times New Roman"/>
                <w:color w:val="000000"/>
                <w:sz w:val="24"/>
                <w:szCs w:val="24"/>
                <w:lang w:val="uk-UA"/>
              </w:rPr>
              <w:t>Сканкопія</w:t>
            </w:r>
            <w:proofErr w:type="spellEnd"/>
            <w:r w:rsidRPr="004E0379">
              <w:rPr>
                <w:rFonts w:ascii="Times New Roman" w:eastAsia="Times New Roman" w:hAnsi="Times New Roman" w:cs="Times New Roman"/>
                <w:color w:val="000000"/>
                <w:sz w:val="24"/>
                <w:szCs w:val="24"/>
                <w:lang w:val="uk-UA"/>
              </w:rPr>
              <w:t xml:space="preserve"> повинна мати єдиний доцільний вигляд.</w:t>
            </w:r>
          </w:p>
        </w:tc>
      </w:tr>
      <w:tr w:rsidR="00271EA5" w:rsidRPr="004E0379" w14:paraId="4A5CF4C5" w14:textId="77777777" w:rsidTr="001665AA">
        <w:trPr>
          <w:trHeight w:val="484"/>
        </w:trPr>
        <w:tc>
          <w:tcPr>
            <w:tcW w:w="567" w:type="dxa"/>
            <w:tcBorders>
              <w:top w:val="single" w:sz="4" w:space="0" w:color="auto"/>
              <w:left w:val="single" w:sz="4" w:space="0" w:color="auto"/>
              <w:bottom w:val="single" w:sz="4" w:space="0" w:color="auto"/>
              <w:right w:val="single" w:sz="4" w:space="0" w:color="auto"/>
            </w:tcBorders>
            <w:hideMark/>
          </w:tcPr>
          <w:p w14:paraId="71914EFD"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2</w:t>
            </w:r>
          </w:p>
        </w:tc>
        <w:tc>
          <w:tcPr>
            <w:tcW w:w="2835" w:type="dxa"/>
            <w:tcBorders>
              <w:top w:val="single" w:sz="4" w:space="0" w:color="auto"/>
              <w:left w:val="single" w:sz="4" w:space="0" w:color="auto"/>
              <w:bottom w:val="single" w:sz="4" w:space="0" w:color="auto"/>
              <w:right w:val="single" w:sz="4" w:space="0" w:color="auto"/>
            </w:tcBorders>
          </w:tcPr>
          <w:p w14:paraId="6E903505"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Інформація про замовника торгів</w:t>
            </w:r>
          </w:p>
        </w:tc>
        <w:tc>
          <w:tcPr>
            <w:tcW w:w="7484" w:type="dxa"/>
            <w:tcBorders>
              <w:top w:val="single" w:sz="4" w:space="0" w:color="auto"/>
              <w:left w:val="single" w:sz="4" w:space="0" w:color="auto"/>
              <w:bottom w:val="single" w:sz="4" w:space="0" w:color="auto"/>
              <w:right w:val="single" w:sz="4" w:space="0" w:color="auto"/>
            </w:tcBorders>
          </w:tcPr>
          <w:p w14:paraId="2D4EFD6C" w14:textId="77777777" w:rsidR="00271EA5" w:rsidRPr="004E0379" w:rsidRDefault="00271EA5" w:rsidP="00397381">
            <w:pPr>
              <w:spacing w:after="0" w:line="240" w:lineRule="auto"/>
              <w:ind w:firstLine="284"/>
              <w:jc w:val="both"/>
              <w:rPr>
                <w:rFonts w:ascii="Times New Roman" w:hAnsi="Times New Roman" w:cs="Times New Roman"/>
                <w:sz w:val="24"/>
                <w:szCs w:val="24"/>
                <w:lang w:val="uk-UA"/>
              </w:rPr>
            </w:pPr>
          </w:p>
        </w:tc>
      </w:tr>
      <w:tr w:rsidR="00271EA5" w:rsidRPr="004E0379" w14:paraId="3E1CBE5D" w14:textId="77777777" w:rsidTr="001665AA">
        <w:trPr>
          <w:trHeight w:val="587"/>
        </w:trPr>
        <w:tc>
          <w:tcPr>
            <w:tcW w:w="567" w:type="dxa"/>
            <w:tcBorders>
              <w:top w:val="single" w:sz="4" w:space="0" w:color="auto"/>
              <w:left w:val="single" w:sz="4" w:space="0" w:color="auto"/>
              <w:bottom w:val="single" w:sz="4" w:space="0" w:color="auto"/>
              <w:right w:val="single" w:sz="4" w:space="0" w:color="auto"/>
            </w:tcBorders>
            <w:hideMark/>
          </w:tcPr>
          <w:p w14:paraId="6B270FEB"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2.1</w:t>
            </w:r>
          </w:p>
        </w:tc>
        <w:tc>
          <w:tcPr>
            <w:tcW w:w="2835" w:type="dxa"/>
            <w:tcBorders>
              <w:top w:val="single" w:sz="4" w:space="0" w:color="auto"/>
              <w:left w:val="single" w:sz="4" w:space="0" w:color="auto"/>
              <w:bottom w:val="single" w:sz="4" w:space="0" w:color="auto"/>
              <w:right w:val="single" w:sz="4" w:space="0" w:color="auto"/>
            </w:tcBorders>
            <w:hideMark/>
          </w:tcPr>
          <w:p w14:paraId="549A88DB"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повне найменування:</w:t>
            </w:r>
          </w:p>
        </w:tc>
        <w:tc>
          <w:tcPr>
            <w:tcW w:w="7484" w:type="dxa"/>
            <w:tcBorders>
              <w:top w:val="single" w:sz="4" w:space="0" w:color="auto"/>
              <w:left w:val="single" w:sz="4" w:space="0" w:color="auto"/>
              <w:bottom w:val="single" w:sz="4" w:space="0" w:color="auto"/>
              <w:right w:val="single" w:sz="4" w:space="0" w:color="auto"/>
            </w:tcBorders>
          </w:tcPr>
          <w:p w14:paraId="47811558" w14:textId="77777777" w:rsidR="00271EA5" w:rsidRPr="004E0379" w:rsidRDefault="00271EA5" w:rsidP="00397381">
            <w:pPr>
              <w:spacing w:after="0" w:line="240" w:lineRule="auto"/>
              <w:ind w:firstLine="284"/>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Державний науково-дослідний інститут з лабораторної діагностики та ветеринарно-санітарної експертизи</w:t>
            </w:r>
          </w:p>
        </w:tc>
      </w:tr>
      <w:tr w:rsidR="00271EA5" w:rsidRPr="004E0379" w14:paraId="49D65DBE" w14:textId="77777777" w:rsidTr="001665AA">
        <w:trPr>
          <w:trHeight w:val="209"/>
        </w:trPr>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FBFD71D"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2.2</w:t>
            </w:r>
          </w:p>
        </w:tc>
        <w:tc>
          <w:tcPr>
            <w:tcW w:w="2835" w:type="dxa"/>
            <w:tcBorders>
              <w:top w:val="single" w:sz="4" w:space="0" w:color="auto"/>
              <w:left w:val="single" w:sz="4" w:space="0" w:color="auto"/>
              <w:bottom w:val="single" w:sz="4" w:space="0" w:color="auto"/>
              <w:right w:val="single" w:sz="4" w:space="0" w:color="auto"/>
            </w:tcBorders>
            <w:hideMark/>
          </w:tcPr>
          <w:p w14:paraId="2DAC71DE"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місцезнаходження</w:t>
            </w:r>
          </w:p>
        </w:tc>
        <w:tc>
          <w:tcPr>
            <w:tcW w:w="7484" w:type="dxa"/>
            <w:tcBorders>
              <w:top w:val="single" w:sz="4" w:space="0" w:color="auto"/>
              <w:left w:val="single" w:sz="4" w:space="0" w:color="auto"/>
              <w:bottom w:val="single" w:sz="4" w:space="0" w:color="auto"/>
              <w:right w:val="single" w:sz="4" w:space="0" w:color="auto"/>
            </w:tcBorders>
          </w:tcPr>
          <w:p w14:paraId="4B990EB7" w14:textId="77777777" w:rsidR="00271EA5" w:rsidRPr="004E0379" w:rsidRDefault="00271EA5" w:rsidP="00397381">
            <w:pPr>
              <w:spacing w:after="0" w:line="240" w:lineRule="auto"/>
              <w:ind w:firstLine="284"/>
              <w:jc w:val="both"/>
              <w:rPr>
                <w:rFonts w:ascii="Times New Roman" w:hAnsi="Times New Roman" w:cs="Times New Roman"/>
                <w:sz w:val="24"/>
                <w:szCs w:val="24"/>
                <w:lang w:val="uk-UA"/>
              </w:rPr>
            </w:pPr>
            <w:r w:rsidRPr="004E0379">
              <w:rPr>
                <w:rFonts w:ascii="Times New Roman" w:hAnsi="Times New Roman" w:cs="Times New Roman"/>
                <w:color w:val="000000" w:themeColor="text1"/>
                <w:sz w:val="24"/>
                <w:szCs w:val="24"/>
                <w:lang w:val="uk-UA"/>
              </w:rPr>
              <w:t>вул. Донецька 30, м. Київ, 03151</w:t>
            </w:r>
          </w:p>
        </w:tc>
      </w:tr>
      <w:tr w:rsidR="00271EA5" w:rsidRPr="004E0379" w14:paraId="48B9B774" w14:textId="77777777" w:rsidTr="001665AA">
        <w:trPr>
          <w:trHeight w:val="948"/>
        </w:trPr>
        <w:tc>
          <w:tcPr>
            <w:tcW w:w="567" w:type="dxa"/>
            <w:tcBorders>
              <w:top w:val="single" w:sz="4" w:space="0" w:color="auto"/>
              <w:left w:val="single" w:sz="4" w:space="0" w:color="auto"/>
              <w:bottom w:val="single" w:sz="4" w:space="0" w:color="auto"/>
              <w:right w:val="single" w:sz="4" w:space="0" w:color="auto"/>
            </w:tcBorders>
            <w:hideMark/>
          </w:tcPr>
          <w:p w14:paraId="3FD72501"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2.3</w:t>
            </w:r>
          </w:p>
        </w:tc>
        <w:tc>
          <w:tcPr>
            <w:tcW w:w="2835" w:type="dxa"/>
            <w:tcBorders>
              <w:top w:val="single" w:sz="4" w:space="0" w:color="auto"/>
              <w:left w:val="single" w:sz="4" w:space="0" w:color="auto"/>
              <w:bottom w:val="single" w:sz="4" w:space="0" w:color="auto"/>
              <w:right w:val="single" w:sz="4" w:space="0" w:color="auto"/>
            </w:tcBorders>
            <w:hideMark/>
          </w:tcPr>
          <w:p w14:paraId="3BB36F2E"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посадова особа</w:t>
            </w:r>
          </w:p>
          <w:p w14:paraId="6DBD0D0D"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замовника, уповноважена</w:t>
            </w:r>
          </w:p>
          <w:p w14:paraId="08AAA7A8"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здійснювати зв'язок з</w:t>
            </w:r>
          </w:p>
          <w:p w14:paraId="15EE9C4B"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учасниками</w:t>
            </w:r>
          </w:p>
        </w:tc>
        <w:tc>
          <w:tcPr>
            <w:tcW w:w="7484" w:type="dxa"/>
            <w:tcBorders>
              <w:top w:val="single" w:sz="4" w:space="0" w:color="auto"/>
              <w:left w:val="single" w:sz="4" w:space="0" w:color="auto"/>
              <w:bottom w:val="single" w:sz="4" w:space="0" w:color="auto"/>
              <w:right w:val="single" w:sz="4" w:space="0" w:color="auto"/>
            </w:tcBorders>
          </w:tcPr>
          <w:p w14:paraId="7DEEAEED" w14:textId="67A75B00" w:rsidR="00271EA5" w:rsidRPr="004E0379" w:rsidRDefault="00B40439" w:rsidP="00436630">
            <w:pPr>
              <w:spacing w:after="0" w:line="240" w:lineRule="auto"/>
              <w:ind w:firstLine="284"/>
              <w:jc w:val="both"/>
              <w:rPr>
                <w:rFonts w:ascii="Times New Roman" w:hAnsi="Times New Roman" w:cs="Times New Roman"/>
                <w:color w:val="000000" w:themeColor="text1"/>
                <w:sz w:val="24"/>
                <w:szCs w:val="24"/>
              </w:rPr>
            </w:pPr>
            <w:r w:rsidRPr="004E0379">
              <w:rPr>
                <w:rFonts w:ascii="Times New Roman" w:hAnsi="Times New Roman" w:cs="Times New Roman"/>
                <w:sz w:val="24"/>
                <w:szCs w:val="24"/>
                <w:lang w:val="uk-UA"/>
              </w:rPr>
              <w:t xml:space="preserve">Уповноважена особа </w:t>
            </w:r>
            <w:r w:rsidR="00263CF8" w:rsidRPr="004E0379">
              <w:rPr>
                <w:rFonts w:ascii="Times New Roman" w:hAnsi="Times New Roman" w:cs="Times New Roman"/>
                <w:sz w:val="24"/>
                <w:szCs w:val="24"/>
                <w:lang w:val="uk-UA"/>
              </w:rPr>
              <w:t xml:space="preserve">– </w:t>
            </w:r>
            <w:r w:rsidR="00436630">
              <w:rPr>
                <w:rFonts w:ascii="Times New Roman" w:hAnsi="Times New Roman" w:cs="Times New Roman"/>
                <w:sz w:val="24"/>
                <w:szCs w:val="24"/>
                <w:lang w:val="uk-UA"/>
              </w:rPr>
              <w:t>заступник начальника</w:t>
            </w:r>
            <w:r w:rsidR="007B2B52">
              <w:rPr>
                <w:rFonts w:ascii="Times New Roman" w:hAnsi="Times New Roman" w:cs="Times New Roman"/>
                <w:sz w:val="24"/>
                <w:szCs w:val="24"/>
                <w:lang w:val="uk-UA"/>
              </w:rPr>
              <w:t xml:space="preserve"> відділу </w:t>
            </w:r>
            <w:r w:rsidR="00436630">
              <w:rPr>
                <w:rFonts w:ascii="Times New Roman" w:hAnsi="Times New Roman" w:cs="Times New Roman"/>
                <w:sz w:val="24"/>
                <w:szCs w:val="24"/>
                <w:lang w:val="uk-UA"/>
              </w:rPr>
              <w:t xml:space="preserve">державних </w:t>
            </w:r>
            <w:proofErr w:type="spellStart"/>
            <w:r w:rsidR="00436630">
              <w:rPr>
                <w:rFonts w:ascii="Times New Roman" w:hAnsi="Times New Roman" w:cs="Times New Roman"/>
                <w:sz w:val="24"/>
                <w:szCs w:val="24"/>
                <w:lang w:val="uk-UA"/>
              </w:rPr>
              <w:t>закупівель</w:t>
            </w:r>
            <w:proofErr w:type="spellEnd"/>
            <w:r w:rsidR="00436630">
              <w:rPr>
                <w:rFonts w:ascii="Times New Roman" w:hAnsi="Times New Roman" w:cs="Times New Roman"/>
                <w:sz w:val="24"/>
                <w:szCs w:val="24"/>
                <w:lang w:val="uk-UA"/>
              </w:rPr>
              <w:t xml:space="preserve"> та економічного планування</w:t>
            </w:r>
            <w:r w:rsidR="00263CF8" w:rsidRPr="004E0379">
              <w:rPr>
                <w:rFonts w:ascii="Times New Roman" w:hAnsi="Times New Roman" w:cs="Times New Roman"/>
                <w:sz w:val="24"/>
                <w:szCs w:val="24"/>
                <w:lang w:val="uk-UA"/>
              </w:rPr>
              <w:t xml:space="preserve"> – </w:t>
            </w:r>
            <w:r w:rsidR="00C351CC">
              <w:rPr>
                <w:rFonts w:ascii="Times New Roman" w:hAnsi="Times New Roman" w:cs="Times New Roman"/>
                <w:sz w:val="24"/>
                <w:szCs w:val="24"/>
                <w:lang w:val="uk-UA"/>
              </w:rPr>
              <w:t>Телевна Людмила Феодосіївна</w:t>
            </w:r>
            <w:r w:rsidR="00263CF8" w:rsidRPr="004E0379">
              <w:rPr>
                <w:rFonts w:ascii="Times New Roman" w:hAnsi="Times New Roman" w:cs="Times New Roman"/>
                <w:color w:val="000000" w:themeColor="text1"/>
                <w:sz w:val="24"/>
                <w:szCs w:val="24"/>
                <w:lang w:val="uk-UA"/>
              </w:rPr>
              <w:t xml:space="preserve">, </w:t>
            </w:r>
            <w:r w:rsidR="00B839E4" w:rsidRPr="004E0379">
              <w:rPr>
                <w:rFonts w:ascii="Times New Roman" w:hAnsi="Times New Roman" w:cs="Times New Roman"/>
                <w:color w:val="000000" w:themeColor="text1"/>
                <w:sz w:val="24"/>
                <w:szCs w:val="24"/>
                <w:lang w:val="uk-UA"/>
              </w:rPr>
              <w:t xml:space="preserve">електронна пошта – </w:t>
            </w:r>
            <w:proofErr w:type="spellStart"/>
            <w:r w:rsidR="007B2B52" w:rsidRPr="007B2B52">
              <w:rPr>
                <w:rFonts w:ascii="Times New Roman" w:hAnsi="Times New Roman" w:cs="Times New Roman"/>
                <w:color w:val="000000" w:themeColor="text1"/>
                <w:sz w:val="24"/>
                <w:szCs w:val="24"/>
                <w:lang w:val="en-US"/>
              </w:rPr>
              <w:t>zabezpech</w:t>
            </w:r>
            <w:proofErr w:type="spellEnd"/>
            <w:r w:rsidR="007B2B52" w:rsidRPr="007B2B52">
              <w:rPr>
                <w:rFonts w:ascii="Times New Roman" w:hAnsi="Times New Roman" w:cs="Times New Roman"/>
                <w:color w:val="000000" w:themeColor="text1"/>
                <w:sz w:val="24"/>
                <w:szCs w:val="24"/>
              </w:rPr>
              <w:t>.</w:t>
            </w:r>
            <w:r w:rsidR="007B2B52" w:rsidRPr="007B2B52">
              <w:rPr>
                <w:rFonts w:ascii="Times New Roman" w:hAnsi="Times New Roman" w:cs="Times New Roman"/>
                <w:color w:val="000000" w:themeColor="text1"/>
                <w:sz w:val="24"/>
                <w:szCs w:val="24"/>
                <w:lang w:val="en-US"/>
              </w:rPr>
              <w:t>vet</w:t>
            </w:r>
            <w:r w:rsidR="007B2B52" w:rsidRPr="007B2B52">
              <w:rPr>
                <w:rFonts w:ascii="Times New Roman" w:hAnsi="Times New Roman" w:cs="Times New Roman"/>
                <w:color w:val="000000" w:themeColor="text1"/>
                <w:sz w:val="24"/>
                <w:szCs w:val="24"/>
              </w:rPr>
              <w:t>@</w:t>
            </w:r>
            <w:proofErr w:type="spellStart"/>
            <w:r w:rsidR="007B2B52" w:rsidRPr="007B2B52">
              <w:rPr>
                <w:rFonts w:ascii="Times New Roman" w:hAnsi="Times New Roman" w:cs="Times New Roman"/>
                <w:color w:val="000000" w:themeColor="text1"/>
                <w:sz w:val="24"/>
                <w:szCs w:val="24"/>
                <w:lang w:val="en-US"/>
              </w:rPr>
              <w:t>gmail</w:t>
            </w:r>
            <w:proofErr w:type="spellEnd"/>
            <w:r w:rsidR="007B2B52" w:rsidRPr="007B2B52">
              <w:rPr>
                <w:rFonts w:ascii="Times New Roman" w:hAnsi="Times New Roman" w:cs="Times New Roman"/>
                <w:color w:val="000000" w:themeColor="text1"/>
                <w:sz w:val="24"/>
                <w:szCs w:val="24"/>
              </w:rPr>
              <w:t>.</w:t>
            </w:r>
            <w:r w:rsidR="007B2B52" w:rsidRPr="007B2B52">
              <w:rPr>
                <w:rFonts w:ascii="Times New Roman" w:hAnsi="Times New Roman" w:cs="Times New Roman"/>
                <w:color w:val="000000" w:themeColor="text1"/>
                <w:sz w:val="24"/>
                <w:szCs w:val="24"/>
                <w:lang w:val="en-US"/>
              </w:rPr>
              <w:t>com</w:t>
            </w:r>
          </w:p>
        </w:tc>
      </w:tr>
      <w:tr w:rsidR="00271EA5" w:rsidRPr="004E0379" w14:paraId="6976BABD" w14:textId="77777777" w:rsidTr="001665AA">
        <w:trPr>
          <w:trHeight w:val="230"/>
        </w:trPr>
        <w:tc>
          <w:tcPr>
            <w:tcW w:w="567" w:type="dxa"/>
            <w:tcBorders>
              <w:top w:val="single" w:sz="4" w:space="0" w:color="auto"/>
              <w:left w:val="single" w:sz="4" w:space="0" w:color="auto"/>
              <w:bottom w:val="single" w:sz="4" w:space="0" w:color="auto"/>
              <w:right w:val="single" w:sz="4" w:space="0" w:color="auto"/>
            </w:tcBorders>
            <w:hideMark/>
          </w:tcPr>
          <w:p w14:paraId="17BFB2A3"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3</w:t>
            </w:r>
          </w:p>
        </w:tc>
        <w:tc>
          <w:tcPr>
            <w:tcW w:w="2835" w:type="dxa"/>
            <w:tcBorders>
              <w:top w:val="single" w:sz="4" w:space="0" w:color="auto"/>
              <w:left w:val="single" w:sz="4" w:space="0" w:color="auto"/>
              <w:bottom w:val="single" w:sz="4" w:space="0" w:color="auto"/>
              <w:right w:val="single" w:sz="4" w:space="0" w:color="auto"/>
            </w:tcBorders>
          </w:tcPr>
          <w:p w14:paraId="3034D45C"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Процедура закупівлі</w:t>
            </w:r>
          </w:p>
        </w:tc>
        <w:tc>
          <w:tcPr>
            <w:tcW w:w="7484" w:type="dxa"/>
            <w:tcBorders>
              <w:top w:val="single" w:sz="4" w:space="0" w:color="auto"/>
              <w:left w:val="single" w:sz="4" w:space="0" w:color="auto"/>
              <w:bottom w:val="single" w:sz="4" w:space="0" w:color="auto"/>
              <w:right w:val="single" w:sz="4" w:space="0" w:color="auto"/>
            </w:tcBorders>
          </w:tcPr>
          <w:p w14:paraId="75C38949" w14:textId="77777777" w:rsidR="00271EA5" w:rsidRPr="004E0379" w:rsidRDefault="008027AA" w:rsidP="00397381">
            <w:pPr>
              <w:spacing w:after="0" w:line="240" w:lineRule="auto"/>
              <w:ind w:firstLine="284"/>
              <w:jc w:val="both"/>
              <w:rPr>
                <w:rFonts w:ascii="Times New Roman" w:hAnsi="Times New Roman" w:cs="Times New Roman"/>
                <w:sz w:val="24"/>
                <w:szCs w:val="24"/>
                <w:lang w:val="uk-UA"/>
              </w:rPr>
            </w:pPr>
            <w:r w:rsidRPr="004E0379">
              <w:rPr>
                <w:rFonts w:ascii="Times New Roman" w:hAnsi="Times New Roman" w:cs="Times New Roman"/>
                <w:sz w:val="24"/>
                <w:szCs w:val="24"/>
                <w:lang w:val="uk-UA"/>
              </w:rPr>
              <w:t>3.1. В</w:t>
            </w:r>
            <w:r w:rsidR="00271EA5" w:rsidRPr="004E0379">
              <w:rPr>
                <w:rFonts w:ascii="Times New Roman" w:hAnsi="Times New Roman" w:cs="Times New Roman"/>
                <w:sz w:val="24"/>
                <w:szCs w:val="24"/>
                <w:lang w:val="uk-UA"/>
              </w:rPr>
              <w:t>ідкриті торги</w:t>
            </w:r>
          </w:p>
        </w:tc>
      </w:tr>
      <w:tr w:rsidR="00271EA5" w:rsidRPr="004E0379" w14:paraId="2A793EBF" w14:textId="77777777" w:rsidTr="001665AA">
        <w:tc>
          <w:tcPr>
            <w:tcW w:w="567" w:type="dxa"/>
            <w:tcBorders>
              <w:top w:val="single" w:sz="4" w:space="0" w:color="auto"/>
              <w:left w:val="single" w:sz="4" w:space="0" w:color="auto"/>
              <w:bottom w:val="single" w:sz="4" w:space="0" w:color="auto"/>
              <w:right w:val="single" w:sz="4" w:space="0" w:color="auto"/>
            </w:tcBorders>
          </w:tcPr>
          <w:p w14:paraId="0AE6E35E"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4</w:t>
            </w:r>
          </w:p>
        </w:tc>
        <w:tc>
          <w:tcPr>
            <w:tcW w:w="2835" w:type="dxa"/>
            <w:tcBorders>
              <w:top w:val="single" w:sz="4" w:space="0" w:color="auto"/>
              <w:left w:val="single" w:sz="4" w:space="0" w:color="auto"/>
              <w:bottom w:val="single" w:sz="4" w:space="0" w:color="auto"/>
              <w:right w:val="single" w:sz="4" w:space="0" w:color="auto"/>
            </w:tcBorders>
          </w:tcPr>
          <w:p w14:paraId="56AD468B"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Інформація про</w:t>
            </w:r>
          </w:p>
          <w:p w14:paraId="50782194"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предмет закупівлі</w:t>
            </w:r>
          </w:p>
        </w:tc>
        <w:tc>
          <w:tcPr>
            <w:tcW w:w="7484" w:type="dxa"/>
            <w:tcBorders>
              <w:top w:val="single" w:sz="4" w:space="0" w:color="auto"/>
              <w:left w:val="single" w:sz="4" w:space="0" w:color="auto"/>
              <w:bottom w:val="single" w:sz="4" w:space="0" w:color="auto"/>
              <w:right w:val="single" w:sz="4" w:space="0" w:color="auto"/>
            </w:tcBorders>
          </w:tcPr>
          <w:p w14:paraId="2BAD17DD" w14:textId="77777777" w:rsidR="00271EA5" w:rsidRPr="004E0379" w:rsidRDefault="00271EA5" w:rsidP="00397381">
            <w:pPr>
              <w:spacing w:after="0" w:line="240" w:lineRule="auto"/>
              <w:ind w:firstLine="284"/>
              <w:jc w:val="both"/>
              <w:rPr>
                <w:rFonts w:ascii="Times New Roman" w:hAnsi="Times New Roman" w:cs="Times New Roman"/>
                <w:sz w:val="24"/>
                <w:szCs w:val="24"/>
                <w:lang w:val="uk-UA"/>
              </w:rPr>
            </w:pPr>
          </w:p>
        </w:tc>
      </w:tr>
      <w:tr w:rsidR="00271EA5" w:rsidRPr="00C62466" w14:paraId="7BD25326" w14:textId="77777777" w:rsidTr="001665AA">
        <w:trPr>
          <w:trHeight w:val="463"/>
        </w:trPr>
        <w:tc>
          <w:tcPr>
            <w:tcW w:w="567" w:type="dxa"/>
            <w:tcBorders>
              <w:top w:val="single" w:sz="4" w:space="0" w:color="auto"/>
              <w:left w:val="single" w:sz="4" w:space="0" w:color="auto"/>
              <w:bottom w:val="single" w:sz="4" w:space="0" w:color="auto"/>
              <w:right w:val="single" w:sz="4" w:space="0" w:color="auto"/>
            </w:tcBorders>
            <w:hideMark/>
          </w:tcPr>
          <w:p w14:paraId="0868E77A"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4.1</w:t>
            </w:r>
          </w:p>
        </w:tc>
        <w:tc>
          <w:tcPr>
            <w:tcW w:w="2835" w:type="dxa"/>
            <w:tcBorders>
              <w:top w:val="single" w:sz="4" w:space="0" w:color="auto"/>
              <w:left w:val="single" w:sz="4" w:space="0" w:color="auto"/>
              <w:bottom w:val="single" w:sz="4" w:space="0" w:color="auto"/>
              <w:right w:val="single" w:sz="4" w:space="0" w:color="auto"/>
            </w:tcBorders>
            <w:hideMark/>
          </w:tcPr>
          <w:p w14:paraId="3B84EEBD"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назва предмета</w:t>
            </w:r>
          </w:p>
          <w:p w14:paraId="75C7A412"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закупівлі</w:t>
            </w:r>
          </w:p>
        </w:tc>
        <w:tc>
          <w:tcPr>
            <w:tcW w:w="7484" w:type="dxa"/>
            <w:tcBorders>
              <w:top w:val="single" w:sz="4" w:space="0" w:color="auto"/>
              <w:left w:val="single" w:sz="4" w:space="0" w:color="auto"/>
              <w:bottom w:val="single" w:sz="4" w:space="0" w:color="auto"/>
              <w:right w:val="single" w:sz="4" w:space="0" w:color="auto"/>
            </w:tcBorders>
          </w:tcPr>
          <w:p w14:paraId="06EE3776" w14:textId="5A409A50" w:rsidR="00271EA5" w:rsidRPr="004E0379" w:rsidRDefault="00233726" w:rsidP="00BB3B10">
            <w:pPr>
              <w:spacing w:after="0" w:line="240" w:lineRule="auto"/>
              <w:ind w:firstLine="352"/>
              <w:jc w:val="both"/>
              <w:rPr>
                <w:rFonts w:ascii="Times New Roman" w:eastAsia="Times New Roman" w:hAnsi="Times New Roman" w:cs="Times New Roman"/>
                <w:b/>
                <w:color w:val="000000" w:themeColor="text1"/>
                <w:sz w:val="24"/>
                <w:szCs w:val="24"/>
                <w:lang w:val="uk-UA"/>
              </w:rPr>
            </w:pPr>
            <w:r w:rsidRPr="00233726">
              <w:rPr>
                <w:rFonts w:ascii="Times New Roman" w:eastAsia="Times New Roman" w:hAnsi="Times New Roman" w:cs="Times New Roman"/>
                <w:b/>
                <w:color w:val="000000" w:themeColor="text1"/>
                <w:sz w:val="24"/>
                <w:szCs w:val="24"/>
                <w:lang w:val="uk-UA"/>
              </w:rPr>
              <w:t>ДК 021:2015 – 38430000-8 Детектори та аналізатори (Витратні матеріали до лабораторних приладів)</w:t>
            </w:r>
          </w:p>
        </w:tc>
      </w:tr>
      <w:tr w:rsidR="00271EA5" w:rsidRPr="004E0379" w14:paraId="48BB5524" w14:textId="77777777" w:rsidTr="001665AA">
        <w:tc>
          <w:tcPr>
            <w:tcW w:w="567" w:type="dxa"/>
            <w:tcBorders>
              <w:top w:val="single" w:sz="4" w:space="0" w:color="auto"/>
              <w:left w:val="single" w:sz="4" w:space="0" w:color="auto"/>
              <w:bottom w:val="single" w:sz="4" w:space="0" w:color="auto"/>
              <w:right w:val="single" w:sz="4" w:space="0" w:color="auto"/>
            </w:tcBorders>
            <w:hideMark/>
          </w:tcPr>
          <w:p w14:paraId="4ECCDC3A" w14:textId="77777777" w:rsidR="00271EA5" w:rsidRPr="004E0379" w:rsidRDefault="00271EA5" w:rsidP="00397381">
            <w:pPr>
              <w:spacing w:after="0" w:line="240" w:lineRule="auto"/>
              <w:jc w:val="center"/>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4.2</w:t>
            </w:r>
          </w:p>
        </w:tc>
        <w:tc>
          <w:tcPr>
            <w:tcW w:w="2835" w:type="dxa"/>
            <w:tcBorders>
              <w:top w:val="single" w:sz="4" w:space="0" w:color="auto"/>
              <w:left w:val="single" w:sz="4" w:space="0" w:color="auto"/>
              <w:bottom w:val="single" w:sz="4" w:space="0" w:color="auto"/>
              <w:right w:val="single" w:sz="4" w:space="0" w:color="auto"/>
            </w:tcBorders>
            <w:hideMark/>
          </w:tcPr>
          <w:p w14:paraId="24298DFD" w14:textId="77777777" w:rsidR="00271EA5" w:rsidRPr="004E0379" w:rsidRDefault="00271EA5" w:rsidP="00397381">
            <w:pPr>
              <w:spacing w:after="0" w:line="240" w:lineRule="auto"/>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опис окремої частини (частин) предмета закупівлі (лота), щодо якої можуть бути подані тендерні пропозиції</w:t>
            </w:r>
          </w:p>
        </w:tc>
        <w:tc>
          <w:tcPr>
            <w:tcW w:w="7484" w:type="dxa"/>
            <w:tcBorders>
              <w:top w:val="single" w:sz="4" w:space="0" w:color="auto"/>
              <w:left w:val="single" w:sz="4" w:space="0" w:color="auto"/>
              <w:bottom w:val="single" w:sz="4" w:space="0" w:color="auto"/>
              <w:right w:val="single" w:sz="4" w:space="0" w:color="auto"/>
            </w:tcBorders>
          </w:tcPr>
          <w:p w14:paraId="6938F27B" w14:textId="77777777" w:rsidR="00271EA5" w:rsidRPr="004E0379" w:rsidRDefault="00215C74" w:rsidP="00397381">
            <w:pPr>
              <w:spacing w:after="0" w:line="240" w:lineRule="auto"/>
              <w:ind w:firstLine="317"/>
              <w:jc w:val="both"/>
              <w:rPr>
                <w:rFonts w:ascii="Times New Roman" w:hAnsi="Times New Roman" w:cs="Times New Roman"/>
                <w:sz w:val="24"/>
                <w:szCs w:val="24"/>
                <w:lang w:val="uk-UA"/>
              </w:rPr>
            </w:pPr>
            <w:r w:rsidRPr="004E0379">
              <w:rPr>
                <w:rFonts w:ascii="Times New Roman" w:hAnsi="Times New Roman" w:cs="Times New Roman"/>
                <w:color w:val="000000" w:themeColor="text1"/>
                <w:sz w:val="24"/>
                <w:szCs w:val="24"/>
                <w:lang w:val="uk-UA"/>
              </w:rPr>
              <w:t>не передбачається</w:t>
            </w:r>
          </w:p>
        </w:tc>
      </w:tr>
      <w:tr w:rsidR="00271EA5" w:rsidRPr="004E0379" w14:paraId="62C5729F" w14:textId="77777777" w:rsidTr="001665AA">
        <w:trPr>
          <w:trHeight w:val="706"/>
        </w:trPr>
        <w:tc>
          <w:tcPr>
            <w:tcW w:w="567" w:type="dxa"/>
            <w:tcBorders>
              <w:top w:val="single" w:sz="4" w:space="0" w:color="auto"/>
              <w:left w:val="single" w:sz="4" w:space="0" w:color="auto"/>
              <w:bottom w:val="single" w:sz="4" w:space="0" w:color="auto"/>
              <w:right w:val="single" w:sz="4" w:space="0" w:color="auto"/>
            </w:tcBorders>
            <w:hideMark/>
          </w:tcPr>
          <w:p w14:paraId="55BE149A"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4.3</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293F91"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 xml:space="preserve">місце, </w:t>
            </w:r>
            <w:r w:rsidRPr="004E0379">
              <w:rPr>
                <w:rFonts w:ascii="Times New Roman" w:hAnsi="Times New Roman" w:cs="Times New Roman"/>
                <w:color w:val="000000" w:themeColor="text1"/>
                <w:sz w:val="24"/>
                <w:szCs w:val="24"/>
                <w:lang w:val="uk-UA"/>
              </w:rPr>
              <w:t>кількість, обсяг поставки товарів</w:t>
            </w:r>
            <w:r w:rsidR="00250EC4" w:rsidRPr="004E0379">
              <w:rPr>
                <w:rFonts w:ascii="Times New Roman" w:hAnsi="Times New Roman" w:cs="Times New Roman"/>
                <w:color w:val="000000" w:themeColor="text1"/>
                <w:sz w:val="24"/>
                <w:szCs w:val="24"/>
                <w:lang w:val="uk-UA"/>
              </w:rPr>
              <w:t xml:space="preserve"> </w:t>
            </w:r>
            <w:r w:rsidRPr="004E0379">
              <w:rPr>
                <w:rFonts w:ascii="Times New Roman" w:hAnsi="Times New Roman" w:cs="Times New Roman"/>
                <w:sz w:val="24"/>
                <w:szCs w:val="24"/>
                <w:lang w:val="uk-UA"/>
              </w:rPr>
              <w:t>(надання послуг, виконання робіт)</w:t>
            </w:r>
          </w:p>
        </w:tc>
        <w:tc>
          <w:tcPr>
            <w:tcW w:w="7484" w:type="dxa"/>
            <w:tcBorders>
              <w:top w:val="single" w:sz="4" w:space="0" w:color="auto"/>
              <w:left w:val="single" w:sz="4" w:space="0" w:color="auto"/>
              <w:bottom w:val="single" w:sz="4" w:space="0" w:color="auto"/>
              <w:right w:val="single" w:sz="4" w:space="0" w:color="auto"/>
            </w:tcBorders>
            <w:shd w:val="clear" w:color="auto" w:fill="FFFFFF" w:themeFill="background1"/>
          </w:tcPr>
          <w:p w14:paraId="6178A5E5" w14:textId="4EC561B8" w:rsidR="000F4A2D" w:rsidRPr="00B91911" w:rsidRDefault="00326D2C" w:rsidP="00397381">
            <w:pPr>
              <w:spacing w:after="0" w:line="240" w:lineRule="auto"/>
              <w:ind w:firstLine="284"/>
              <w:jc w:val="both"/>
              <w:rPr>
                <w:rFonts w:ascii="Times New Roman" w:hAnsi="Times New Roman" w:cs="Times New Roman"/>
                <w:color w:val="000000" w:themeColor="text1"/>
                <w:sz w:val="24"/>
                <w:szCs w:val="24"/>
                <w:lang w:val="uk-UA"/>
              </w:rPr>
            </w:pPr>
            <w:r w:rsidRPr="00326D2C">
              <w:rPr>
                <w:rFonts w:ascii="Times New Roman" w:hAnsi="Times New Roman" w:cs="Times New Roman"/>
                <w:color w:val="000000" w:themeColor="text1"/>
                <w:sz w:val="24"/>
                <w:szCs w:val="24"/>
                <w:lang w:val="uk-UA"/>
              </w:rPr>
              <w:t>м. Київ, вул. Донецька 30</w:t>
            </w:r>
            <w:r w:rsidR="000F4A2D" w:rsidRPr="00B91911">
              <w:rPr>
                <w:rFonts w:ascii="Times New Roman" w:hAnsi="Times New Roman" w:cs="Times New Roman"/>
                <w:color w:val="000000" w:themeColor="text1"/>
                <w:sz w:val="24"/>
                <w:szCs w:val="24"/>
                <w:lang w:val="uk-UA"/>
              </w:rPr>
              <w:t>;</w:t>
            </w:r>
          </w:p>
          <w:p w14:paraId="316AA194" w14:textId="58099BFA" w:rsidR="00271EA5" w:rsidRPr="004E0379" w:rsidRDefault="006C1DB3" w:rsidP="009D2A6D">
            <w:pPr>
              <w:spacing w:after="0" w:line="240" w:lineRule="auto"/>
              <w:ind w:firstLine="284"/>
              <w:jc w:val="both"/>
              <w:rPr>
                <w:rFonts w:ascii="Times New Roman" w:hAnsi="Times New Roman" w:cs="Times New Roman"/>
                <w:sz w:val="24"/>
                <w:szCs w:val="24"/>
                <w:lang w:val="uk-UA"/>
              </w:rPr>
            </w:pPr>
            <w:r>
              <w:rPr>
                <w:rFonts w:ascii="Times New Roman" w:hAnsi="Times New Roman" w:cs="Times New Roman"/>
                <w:b/>
                <w:color w:val="000000" w:themeColor="text1"/>
                <w:sz w:val="24"/>
                <w:szCs w:val="24"/>
                <w:lang w:val="uk-UA"/>
              </w:rPr>
              <w:t>1</w:t>
            </w:r>
            <w:r w:rsidR="003D3872">
              <w:rPr>
                <w:rFonts w:ascii="Times New Roman" w:hAnsi="Times New Roman" w:cs="Times New Roman"/>
                <w:b/>
                <w:color w:val="000000" w:themeColor="text1"/>
                <w:sz w:val="24"/>
                <w:szCs w:val="24"/>
                <w:lang w:val="uk-UA"/>
              </w:rPr>
              <w:t>1</w:t>
            </w:r>
            <w:bookmarkStart w:id="0" w:name="_GoBack"/>
            <w:bookmarkEnd w:id="0"/>
            <w:r w:rsidR="003B20DD" w:rsidRPr="00AD790C">
              <w:rPr>
                <w:rFonts w:ascii="Times New Roman" w:hAnsi="Times New Roman" w:cs="Times New Roman"/>
                <w:b/>
                <w:color w:val="000000" w:themeColor="text1"/>
                <w:sz w:val="24"/>
                <w:szCs w:val="24"/>
                <w:lang w:val="uk-UA"/>
              </w:rPr>
              <w:t xml:space="preserve"> </w:t>
            </w:r>
            <w:r w:rsidR="001F5F28" w:rsidRPr="00AD790C">
              <w:rPr>
                <w:rFonts w:ascii="Times New Roman" w:hAnsi="Times New Roman" w:cs="Times New Roman"/>
                <w:b/>
                <w:color w:val="000000" w:themeColor="text1"/>
                <w:sz w:val="24"/>
                <w:szCs w:val="24"/>
                <w:lang w:val="uk-UA"/>
              </w:rPr>
              <w:t>одиниц</w:t>
            </w:r>
            <w:r>
              <w:rPr>
                <w:rFonts w:ascii="Times New Roman" w:hAnsi="Times New Roman" w:cs="Times New Roman"/>
                <w:b/>
                <w:color w:val="000000" w:themeColor="text1"/>
                <w:sz w:val="24"/>
                <w:szCs w:val="24"/>
                <w:lang w:val="uk-UA"/>
              </w:rPr>
              <w:t>ь</w:t>
            </w:r>
          </w:p>
        </w:tc>
      </w:tr>
      <w:tr w:rsidR="00271EA5" w:rsidRPr="004E0379" w14:paraId="6E0605AE" w14:textId="77777777" w:rsidTr="001665AA">
        <w:trPr>
          <w:trHeight w:val="848"/>
        </w:trPr>
        <w:tc>
          <w:tcPr>
            <w:tcW w:w="567" w:type="dxa"/>
            <w:tcBorders>
              <w:top w:val="single" w:sz="4" w:space="0" w:color="auto"/>
              <w:left w:val="single" w:sz="4" w:space="0" w:color="auto"/>
              <w:bottom w:val="single" w:sz="4" w:space="0" w:color="auto"/>
              <w:right w:val="single" w:sz="4" w:space="0" w:color="auto"/>
            </w:tcBorders>
            <w:hideMark/>
          </w:tcPr>
          <w:p w14:paraId="4BCB1F05"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4.4</w:t>
            </w:r>
          </w:p>
        </w:tc>
        <w:tc>
          <w:tcPr>
            <w:tcW w:w="2835" w:type="dxa"/>
            <w:tcBorders>
              <w:top w:val="single" w:sz="4" w:space="0" w:color="auto"/>
              <w:left w:val="single" w:sz="4" w:space="0" w:color="auto"/>
              <w:bottom w:val="single" w:sz="4" w:space="0" w:color="auto"/>
              <w:right w:val="single" w:sz="4" w:space="0" w:color="auto"/>
            </w:tcBorders>
            <w:hideMark/>
          </w:tcPr>
          <w:p w14:paraId="4A71D3D0" w14:textId="77777777" w:rsidR="00271EA5" w:rsidRPr="004E0379" w:rsidRDefault="00271EA5" w:rsidP="00397381">
            <w:pPr>
              <w:spacing w:after="0" w:line="240" w:lineRule="auto"/>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строк поставки товарів (надання послуг, виконання робіт)</w:t>
            </w:r>
          </w:p>
        </w:tc>
        <w:tc>
          <w:tcPr>
            <w:tcW w:w="7484" w:type="dxa"/>
            <w:tcBorders>
              <w:top w:val="single" w:sz="4" w:space="0" w:color="auto"/>
              <w:left w:val="single" w:sz="4" w:space="0" w:color="auto"/>
              <w:bottom w:val="single" w:sz="4" w:space="0" w:color="auto"/>
              <w:right w:val="single" w:sz="4" w:space="0" w:color="auto"/>
            </w:tcBorders>
          </w:tcPr>
          <w:p w14:paraId="0BD7B9F8" w14:textId="73809EA2" w:rsidR="00271EA5" w:rsidRPr="004E0379" w:rsidRDefault="00616A88" w:rsidP="00E93640">
            <w:pPr>
              <w:spacing w:after="0" w:line="240" w:lineRule="auto"/>
              <w:ind w:firstLine="284"/>
              <w:jc w:val="both"/>
              <w:rPr>
                <w:rFonts w:ascii="Times New Roman" w:hAnsi="Times New Roman" w:cs="Times New Roman"/>
                <w:b/>
                <w:color w:val="000000" w:themeColor="text1"/>
                <w:sz w:val="24"/>
                <w:szCs w:val="24"/>
                <w:lang w:val="uk-UA"/>
              </w:rPr>
            </w:pPr>
            <w:r w:rsidRPr="00784CA3">
              <w:rPr>
                <w:rFonts w:ascii="Times New Roman" w:hAnsi="Times New Roman" w:cs="Times New Roman"/>
                <w:b/>
                <w:color w:val="000000" w:themeColor="text1"/>
                <w:sz w:val="24"/>
                <w:szCs w:val="24"/>
                <w:lang w:val="uk-UA"/>
              </w:rPr>
              <w:t xml:space="preserve">до </w:t>
            </w:r>
            <w:r w:rsidR="00B839E4" w:rsidRPr="00784CA3">
              <w:rPr>
                <w:rFonts w:ascii="Times New Roman" w:hAnsi="Times New Roman" w:cs="Times New Roman"/>
                <w:b/>
                <w:color w:val="000000" w:themeColor="text1"/>
                <w:sz w:val="24"/>
                <w:szCs w:val="24"/>
                <w:lang w:val="uk-UA"/>
              </w:rPr>
              <w:t>2</w:t>
            </w:r>
            <w:r w:rsidR="007A32FC">
              <w:rPr>
                <w:rFonts w:ascii="Times New Roman" w:hAnsi="Times New Roman" w:cs="Times New Roman"/>
                <w:b/>
                <w:color w:val="000000" w:themeColor="text1"/>
                <w:sz w:val="24"/>
                <w:szCs w:val="24"/>
                <w:lang w:val="uk-UA"/>
              </w:rPr>
              <w:t>8</w:t>
            </w:r>
            <w:r w:rsidR="00F96FCD" w:rsidRPr="00784CA3">
              <w:rPr>
                <w:rFonts w:ascii="Times New Roman" w:hAnsi="Times New Roman" w:cs="Times New Roman"/>
                <w:b/>
                <w:color w:val="000000" w:themeColor="text1"/>
                <w:sz w:val="24"/>
                <w:szCs w:val="24"/>
                <w:lang w:val="uk-UA"/>
              </w:rPr>
              <w:t xml:space="preserve"> </w:t>
            </w:r>
            <w:r w:rsidR="00E4238B" w:rsidRPr="00784CA3">
              <w:rPr>
                <w:rFonts w:ascii="Times New Roman" w:hAnsi="Times New Roman" w:cs="Times New Roman"/>
                <w:b/>
                <w:color w:val="000000" w:themeColor="text1"/>
                <w:sz w:val="24"/>
                <w:szCs w:val="24"/>
                <w:lang w:val="uk-UA"/>
              </w:rPr>
              <w:t>груд</w:t>
            </w:r>
            <w:r w:rsidR="00F96FCD" w:rsidRPr="00784CA3">
              <w:rPr>
                <w:rFonts w:ascii="Times New Roman" w:hAnsi="Times New Roman" w:cs="Times New Roman"/>
                <w:b/>
                <w:color w:val="000000" w:themeColor="text1"/>
                <w:sz w:val="24"/>
                <w:szCs w:val="24"/>
                <w:lang w:val="uk-UA"/>
              </w:rPr>
              <w:t>н</w:t>
            </w:r>
            <w:r w:rsidR="009C7E68" w:rsidRPr="00784CA3">
              <w:rPr>
                <w:rFonts w:ascii="Times New Roman" w:hAnsi="Times New Roman" w:cs="Times New Roman"/>
                <w:b/>
                <w:color w:val="000000" w:themeColor="text1"/>
                <w:sz w:val="24"/>
                <w:szCs w:val="24"/>
                <w:lang w:val="uk-UA"/>
              </w:rPr>
              <w:t>я</w:t>
            </w:r>
            <w:r w:rsidR="008E0DA8" w:rsidRPr="00784CA3">
              <w:rPr>
                <w:rFonts w:ascii="Times New Roman" w:hAnsi="Times New Roman" w:cs="Times New Roman"/>
                <w:b/>
                <w:color w:val="000000" w:themeColor="text1"/>
                <w:sz w:val="24"/>
                <w:szCs w:val="24"/>
                <w:lang w:val="uk-UA"/>
              </w:rPr>
              <w:t xml:space="preserve"> </w:t>
            </w:r>
            <w:r w:rsidR="007451C3" w:rsidRPr="00784CA3">
              <w:rPr>
                <w:rFonts w:ascii="Times New Roman" w:hAnsi="Times New Roman" w:cs="Times New Roman"/>
                <w:b/>
                <w:color w:val="000000" w:themeColor="text1"/>
                <w:sz w:val="24"/>
                <w:szCs w:val="24"/>
                <w:lang w:val="uk-UA"/>
              </w:rPr>
              <w:t>20</w:t>
            </w:r>
            <w:r w:rsidR="00B40439" w:rsidRPr="00784CA3">
              <w:rPr>
                <w:rFonts w:ascii="Times New Roman" w:hAnsi="Times New Roman" w:cs="Times New Roman"/>
                <w:b/>
                <w:color w:val="000000" w:themeColor="text1"/>
                <w:sz w:val="24"/>
                <w:szCs w:val="24"/>
                <w:lang w:val="uk-UA"/>
              </w:rPr>
              <w:t>2</w:t>
            </w:r>
            <w:r w:rsidR="007A32FC">
              <w:rPr>
                <w:rFonts w:ascii="Times New Roman" w:hAnsi="Times New Roman" w:cs="Times New Roman"/>
                <w:b/>
                <w:color w:val="000000" w:themeColor="text1"/>
                <w:sz w:val="24"/>
                <w:szCs w:val="24"/>
                <w:lang w:val="uk-UA"/>
              </w:rPr>
              <w:t>6</w:t>
            </w:r>
            <w:r w:rsidR="008E0DA8" w:rsidRPr="00784CA3">
              <w:rPr>
                <w:rFonts w:ascii="Times New Roman" w:hAnsi="Times New Roman" w:cs="Times New Roman"/>
                <w:b/>
                <w:color w:val="000000" w:themeColor="text1"/>
                <w:sz w:val="24"/>
                <w:szCs w:val="24"/>
                <w:lang w:val="uk-UA"/>
              </w:rPr>
              <w:t xml:space="preserve"> року</w:t>
            </w:r>
          </w:p>
        </w:tc>
      </w:tr>
      <w:tr w:rsidR="00271EA5" w:rsidRPr="004E0379" w14:paraId="3004748F" w14:textId="77777777" w:rsidTr="001665AA">
        <w:trPr>
          <w:trHeight w:val="562"/>
        </w:trPr>
        <w:tc>
          <w:tcPr>
            <w:tcW w:w="567" w:type="dxa"/>
            <w:tcBorders>
              <w:top w:val="single" w:sz="4" w:space="0" w:color="auto"/>
              <w:left w:val="single" w:sz="4" w:space="0" w:color="auto"/>
              <w:bottom w:val="single" w:sz="4" w:space="0" w:color="auto"/>
              <w:right w:val="single" w:sz="4" w:space="0" w:color="auto"/>
            </w:tcBorders>
            <w:hideMark/>
          </w:tcPr>
          <w:p w14:paraId="7814D2F4"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5</w:t>
            </w:r>
          </w:p>
        </w:tc>
        <w:tc>
          <w:tcPr>
            <w:tcW w:w="2835" w:type="dxa"/>
            <w:tcBorders>
              <w:top w:val="single" w:sz="4" w:space="0" w:color="auto"/>
              <w:left w:val="single" w:sz="4" w:space="0" w:color="auto"/>
              <w:bottom w:val="single" w:sz="4" w:space="0" w:color="auto"/>
              <w:right w:val="single" w:sz="4" w:space="0" w:color="auto"/>
            </w:tcBorders>
            <w:hideMark/>
          </w:tcPr>
          <w:p w14:paraId="51EDC676"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Недискримінація</w:t>
            </w:r>
          </w:p>
          <w:p w14:paraId="29E38565"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учасників</w:t>
            </w:r>
          </w:p>
        </w:tc>
        <w:tc>
          <w:tcPr>
            <w:tcW w:w="7484" w:type="dxa"/>
            <w:tcBorders>
              <w:top w:val="single" w:sz="4" w:space="0" w:color="auto"/>
              <w:left w:val="single" w:sz="4" w:space="0" w:color="auto"/>
              <w:bottom w:val="single" w:sz="4" w:space="0" w:color="auto"/>
              <w:right w:val="single" w:sz="4" w:space="0" w:color="auto"/>
            </w:tcBorders>
            <w:shd w:val="clear" w:color="auto" w:fill="auto"/>
          </w:tcPr>
          <w:p w14:paraId="18813615" w14:textId="77777777" w:rsidR="00271EA5" w:rsidRPr="004E0379" w:rsidRDefault="00271EA5" w:rsidP="00397381">
            <w:pPr>
              <w:spacing w:after="0" w:line="240" w:lineRule="auto"/>
              <w:ind w:firstLine="284"/>
              <w:jc w:val="both"/>
              <w:rPr>
                <w:rFonts w:ascii="Times New Roman" w:hAnsi="Times New Roman" w:cs="Times New Roman"/>
                <w:color w:val="064D9F"/>
                <w:sz w:val="24"/>
                <w:szCs w:val="17"/>
                <w:shd w:val="clear" w:color="auto" w:fill="FFFFFA"/>
                <w:lang w:val="uk-UA"/>
              </w:rPr>
            </w:pPr>
            <w:r w:rsidRPr="004E0379">
              <w:rPr>
                <w:rFonts w:ascii="Times New Roman" w:hAnsi="Times New Roman" w:cs="Times New Roman"/>
                <w:sz w:val="24"/>
                <w:szCs w:val="17"/>
                <w:shd w:val="clear" w:color="auto" w:fill="FFFFFA"/>
                <w:lang w:val="uk-UA"/>
              </w:rPr>
              <w:t>5.1. Вітчизняні та іноземні учасники всіх форм власності та організаційно-правових форм беруть участь у процедурах закупівель на рівних умовах.</w:t>
            </w:r>
          </w:p>
        </w:tc>
      </w:tr>
      <w:tr w:rsidR="00271EA5" w:rsidRPr="004E0379" w14:paraId="4ABB2A2E" w14:textId="77777777" w:rsidTr="001665AA">
        <w:trPr>
          <w:trHeight w:val="132"/>
        </w:trPr>
        <w:tc>
          <w:tcPr>
            <w:tcW w:w="567" w:type="dxa"/>
            <w:tcBorders>
              <w:top w:val="single" w:sz="4" w:space="0" w:color="auto"/>
              <w:left w:val="single" w:sz="4" w:space="0" w:color="auto"/>
              <w:bottom w:val="single" w:sz="4" w:space="0" w:color="auto"/>
              <w:right w:val="single" w:sz="4" w:space="0" w:color="auto"/>
            </w:tcBorders>
            <w:hideMark/>
          </w:tcPr>
          <w:p w14:paraId="35F85CE1"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6</w:t>
            </w:r>
          </w:p>
        </w:tc>
        <w:tc>
          <w:tcPr>
            <w:tcW w:w="2835" w:type="dxa"/>
            <w:tcBorders>
              <w:top w:val="single" w:sz="4" w:space="0" w:color="auto"/>
              <w:left w:val="single" w:sz="4" w:space="0" w:color="auto"/>
              <w:bottom w:val="single" w:sz="4" w:space="0" w:color="auto"/>
              <w:right w:val="single" w:sz="4" w:space="0" w:color="auto"/>
            </w:tcBorders>
            <w:hideMark/>
          </w:tcPr>
          <w:p w14:paraId="140FEFCB" w14:textId="77777777" w:rsidR="00271EA5" w:rsidRPr="004E0379" w:rsidRDefault="00271EA5" w:rsidP="00397381">
            <w:pPr>
              <w:spacing w:after="0" w:line="240" w:lineRule="auto"/>
              <w:ind w:right="-135"/>
              <w:rPr>
                <w:rFonts w:ascii="Times New Roman" w:hAnsi="Times New Roman" w:cs="Times New Roman"/>
                <w:sz w:val="24"/>
                <w:szCs w:val="24"/>
                <w:lang w:val="uk-UA"/>
              </w:rPr>
            </w:pPr>
            <w:r w:rsidRPr="004E0379">
              <w:rPr>
                <w:rFonts w:ascii="Times New Roman" w:hAnsi="Times New Roman" w:cs="Times New Roman"/>
                <w:sz w:val="24"/>
                <w:szCs w:val="24"/>
                <w:lang w:val="uk-UA"/>
              </w:rPr>
              <w:t xml:space="preserve">Інформація про валюту, у якій повинно бути розраховано та зазначено ціну тендерної пропозиції </w:t>
            </w:r>
          </w:p>
        </w:tc>
        <w:tc>
          <w:tcPr>
            <w:tcW w:w="7484" w:type="dxa"/>
            <w:tcBorders>
              <w:top w:val="single" w:sz="4" w:space="0" w:color="auto"/>
              <w:left w:val="single" w:sz="4" w:space="0" w:color="auto"/>
              <w:bottom w:val="single" w:sz="4" w:space="0" w:color="auto"/>
              <w:right w:val="single" w:sz="4" w:space="0" w:color="auto"/>
            </w:tcBorders>
            <w:shd w:val="clear" w:color="auto" w:fill="auto"/>
          </w:tcPr>
          <w:p w14:paraId="426F003C" w14:textId="77777777" w:rsidR="004A0AE4" w:rsidRPr="004E0379" w:rsidRDefault="00271EA5" w:rsidP="004A0AE4">
            <w:pPr>
              <w:spacing w:after="0" w:line="240" w:lineRule="auto"/>
              <w:ind w:firstLine="284"/>
              <w:jc w:val="both"/>
              <w:rPr>
                <w:rFonts w:ascii="Times New Roman" w:eastAsia="Times New Roman" w:hAnsi="Times New Roman" w:cs="Times New Roman"/>
                <w:sz w:val="24"/>
                <w:szCs w:val="17"/>
                <w:lang w:val="uk-UA"/>
              </w:rPr>
            </w:pPr>
            <w:r w:rsidRPr="004E0379">
              <w:rPr>
                <w:rFonts w:ascii="Times New Roman" w:eastAsia="Times New Roman" w:hAnsi="Times New Roman" w:cs="Times New Roman"/>
                <w:sz w:val="24"/>
                <w:szCs w:val="17"/>
                <w:lang w:val="uk-UA"/>
              </w:rPr>
              <w:t>6.1. Валюто</w:t>
            </w:r>
            <w:r w:rsidR="000F4A2D" w:rsidRPr="004E0379">
              <w:rPr>
                <w:rFonts w:ascii="Times New Roman" w:eastAsia="Times New Roman" w:hAnsi="Times New Roman" w:cs="Times New Roman"/>
                <w:sz w:val="24"/>
                <w:szCs w:val="17"/>
                <w:lang w:val="uk-UA"/>
              </w:rPr>
              <w:t>ю тендерної пропозиції є гривня.</w:t>
            </w:r>
          </w:p>
          <w:p w14:paraId="3768CE32" w14:textId="4FE74B11" w:rsidR="00271EA5" w:rsidRPr="004E0379" w:rsidRDefault="000F4A2D" w:rsidP="00EA3035">
            <w:pPr>
              <w:spacing w:after="0" w:line="240" w:lineRule="auto"/>
              <w:ind w:firstLine="284"/>
              <w:jc w:val="both"/>
              <w:rPr>
                <w:rFonts w:ascii="Times New Roman" w:eastAsia="Times New Roman" w:hAnsi="Times New Roman" w:cs="Times New Roman"/>
                <w:sz w:val="24"/>
                <w:szCs w:val="17"/>
                <w:lang w:val="uk-UA"/>
              </w:rPr>
            </w:pPr>
            <w:r w:rsidRPr="004E0379">
              <w:rPr>
                <w:rFonts w:ascii="Times New Roman" w:hAnsi="Times New Roman" w:cs="Times New Roman"/>
                <w:color w:val="000000" w:themeColor="text1"/>
                <w:sz w:val="24"/>
                <w:szCs w:val="24"/>
                <w:lang w:val="uk-UA"/>
              </w:rPr>
              <w:t xml:space="preserve">6.2. Учасник визначає ціни на </w:t>
            </w:r>
            <w:r w:rsidR="00EA3035">
              <w:rPr>
                <w:rFonts w:ascii="Times New Roman" w:hAnsi="Times New Roman" w:cs="Times New Roman"/>
                <w:color w:val="000000" w:themeColor="text1"/>
                <w:sz w:val="24"/>
                <w:szCs w:val="24"/>
                <w:lang w:val="uk-UA"/>
              </w:rPr>
              <w:t>товар</w:t>
            </w:r>
            <w:r w:rsidRPr="004E0379">
              <w:rPr>
                <w:rFonts w:ascii="Times New Roman" w:hAnsi="Times New Roman" w:cs="Times New Roman"/>
                <w:color w:val="000000" w:themeColor="text1"/>
                <w:sz w:val="24"/>
                <w:szCs w:val="24"/>
                <w:lang w:val="uk-UA"/>
              </w:rPr>
              <w:t xml:space="preserve">и, які він пропонує </w:t>
            </w:r>
            <w:r w:rsidR="00EA3035">
              <w:rPr>
                <w:rFonts w:ascii="Times New Roman" w:hAnsi="Times New Roman" w:cs="Times New Roman"/>
                <w:color w:val="000000" w:themeColor="text1"/>
                <w:sz w:val="24"/>
                <w:szCs w:val="24"/>
                <w:lang w:val="uk-UA"/>
              </w:rPr>
              <w:t>постави</w:t>
            </w:r>
            <w:r w:rsidR="0003766A" w:rsidRPr="004E0379">
              <w:rPr>
                <w:rFonts w:ascii="Times New Roman" w:hAnsi="Times New Roman" w:cs="Times New Roman"/>
                <w:color w:val="000000" w:themeColor="text1"/>
                <w:sz w:val="24"/>
                <w:szCs w:val="24"/>
                <w:lang w:val="uk-UA"/>
              </w:rPr>
              <w:t>ти</w:t>
            </w:r>
            <w:r w:rsidRPr="004E0379">
              <w:rPr>
                <w:rFonts w:ascii="Times New Roman" w:hAnsi="Times New Roman" w:cs="Times New Roman"/>
                <w:color w:val="000000" w:themeColor="text1"/>
                <w:sz w:val="24"/>
                <w:szCs w:val="24"/>
                <w:lang w:val="uk-UA"/>
              </w:rPr>
              <w:t xml:space="preserve"> за </w:t>
            </w:r>
            <w:r w:rsidR="004A0AE4" w:rsidRPr="004E0379">
              <w:rPr>
                <w:rFonts w:ascii="Times New Roman" w:hAnsi="Times New Roman" w:cs="Times New Roman"/>
                <w:color w:val="000000" w:themeColor="text1"/>
                <w:sz w:val="24"/>
                <w:szCs w:val="24"/>
                <w:lang w:val="uk-UA"/>
              </w:rPr>
              <w:t>д</w:t>
            </w:r>
            <w:r w:rsidRPr="004E0379">
              <w:rPr>
                <w:rFonts w:ascii="Times New Roman" w:hAnsi="Times New Roman" w:cs="Times New Roman"/>
                <w:color w:val="000000" w:themeColor="text1"/>
                <w:sz w:val="24"/>
                <w:szCs w:val="24"/>
                <w:lang w:val="uk-UA"/>
              </w:rPr>
              <w:t>оговором, з урахуванням</w:t>
            </w:r>
            <w:r w:rsidR="004A0AE4" w:rsidRPr="004E0379">
              <w:rPr>
                <w:rFonts w:ascii="Times New Roman" w:hAnsi="Times New Roman" w:cs="Times New Roman"/>
                <w:color w:val="000000" w:themeColor="text1"/>
                <w:sz w:val="24"/>
                <w:szCs w:val="24"/>
                <w:lang w:val="uk-UA"/>
              </w:rPr>
              <w:t>:</w:t>
            </w:r>
            <w:r w:rsidRPr="004E0379">
              <w:rPr>
                <w:rFonts w:ascii="Times New Roman" w:hAnsi="Times New Roman" w:cs="Times New Roman"/>
                <w:color w:val="000000" w:themeColor="text1"/>
                <w:sz w:val="24"/>
                <w:szCs w:val="24"/>
                <w:lang w:val="uk-UA"/>
              </w:rPr>
              <w:t xml:space="preserve"> податків і зборів, що сплач</w:t>
            </w:r>
            <w:r w:rsidR="00950926" w:rsidRPr="004E0379">
              <w:rPr>
                <w:rFonts w:ascii="Times New Roman" w:hAnsi="Times New Roman" w:cs="Times New Roman"/>
                <w:color w:val="000000" w:themeColor="text1"/>
                <w:sz w:val="24"/>
                <w:szCs w:val="24"/>
                <w:lang w:val="uk-UA"/>
              </w:rPr>
              <w:t>уються або мають бути сплачені</w:t>
            </w:r>
            <w:r w:rsidR="004A0AE4" w:rsidRPr="004E0379">
              <w:rPr>
                <w:rFonts w:ascii="Times New Roman" w:hAnsi="Times New Roman" w:cs="Times New Roman"/>
                <w:color w:val="000000" w:themeColor="text1"/>
                <w:sz w:val="24"/>
                <w:szCs w:val="24"/>
                <w:lang w:val="uk-UA"/>
              </w:rPr>
              <w:t xml:space="preserve">; </w:t>
            </w:r>
            <w:r w:rsidR="00EF737F" w:rsidRPr="004E0379">
              <w:rPr>
                <w:rFonts w:ascii="Times New Roman" w:hAnsi="Times New Roman" w:cs="Times New Roman"/>
                <w:color w:val="000000" w:themeColor="text1"/>
                <w:sz w:val="24"/>
                <w:szCs w:val="24"/>
                <w:lang w:val="uk-UA"/>
              </w:rPr>
              <w:t xml:space="preserve">витрат на </w:t>
            </w:r>
            <w:r w:rsidR="008364B0" w:rsidRPr="008364B0">
              <w:rPr>
                <w:rFonts w:ascii="Times New Roman" w:hAnsi="Times New Roman" w:cs="Times New Roman"/>
                <w:color w:val="000000" w:themeColor="text1"/>
                <w:sz w:val="24"/>
                <w:szCs w:val="24"/>
                <w:lang w:val="uk-UA"/>
              </w:rPr>
              <w:t>транспортування, розвантаження</w:t>
            </w:r>
            <w:r w:rsidR="005805E8">
              <w:rPr>
                <w:rFonts w:ascii="Times New Roman" w:hAnsi="Times New Roman" w:cs="Times New Roman"/>
                <w:color w:val="000000" w:themeColor="text1"/>
                <w:sz w:val="24"/>
                <w:szCs w:val="24"/>
                <w:lang w:val="uk-UA"/>
              </w:rPr>
              <w:t xml:space="preserve"> </w:t>
            </w:r>
            <w:r w:rsidR="008364B0" w:rsidRPr="008364B0">
              <w:rPr>
                <w:rFonts w:ascii="Times New Roman" w:hAnsi="Times New Roman" w:cs="Times New Roman"/>
                <w:color w:val="000000" w:themeColor="text1"/>
                <w:sz w:val="24"/>
                <w:szCs w:val="24"/>
                <w:lang w:val="uk-UA"/>
              </w:rPr>
              <w:t>тощо</w:t>
            </w:r>
            <w:r w:rsidR="00EF737F" w:rsidRPr="004E0379">
              <w:rPr>
                <w:rFonts w:ascii="Times New Roman" w:hAnsi="Times New Roman" w:cs="Times New Roman"/>
                <w:color w:val="000000" w:themeColor="text1"/>
                <w:sz w:val="24"/>
                <w:szCs w:val="24"/>
                <w:lang w:val="uk-UA"/>
              </w:rPr>
              <w:t>.</w:t>
            </w:r>
          </w:p>
        </w:tc>
      </w:tr>
      <w:tr w:rsidR="00271EA5" w:rsidRPr="004E0379" w14:paraId="1BBCF3B4" w14:textId="77777777" w:rsidTr="001665AA">
        <w:trPr>
          <w:trHeight w:val="175"/>
        </w:trPr>
        <w:tc>
          <w:tcPr>
            <w:tcW w:w="567" w:type="dxa"/>
            <w:tcBorders>
              <w:top w:val="single" w:sz="4" w:space="0" w:color="auto"/>
              <w:left w:val="single" w:sz="4" w:space="0" w:color="auto"/>
              <w:bottom w:val="single" w:sz="4" w:space="0" w:color="auto"/>
              <w:right w:val="single" w:sz="4" w:space="0" w:color="auto"/>
            </w:tcBorders>
            <w:hideMark/>
          </w:tcPr>
          <w:p w14:paraId="094E14A2"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7</w:t>
            </w:r>
          </w:p>
        </w:tc>
        <w:tc>
          <w:tcPr>
            <w:tcW w:w="2835" w:type="dxa"/>
            <w:tcBorders>
              <w:top w:val="single" w:sz="4" w:space="0" w:color="auto"/>
              <w:left w:val="single" w:sz="4" w:space="0" w:color="auto"/>
              <w:bottom w:val="single" w:sz="4" w:space="0" w:color="auto"/>
              <w:right w:val="single" w:sz="4" w:space="0" w:color="auto"/>
            </w:tcBorders>
            <w:hideMark/>
          </w:tcPr>
          <w:p w14:paraId="137A503D" w14:textId="77777777" w:rsidR="00271EA5" w:rsidRPr="004E0379" w:rsidRDefault="00271EA5" w:rsidP="00397381">
            <w:pPr>
              <w:spacing w:after="0" w:line="240" w:lineRule="auto"/>
              <w:ind w:right="-135"/>
              <w:rPr>
                <w:rFonts w:ascii="Times New Roman" w:hAnsi="Times New Roman" w:cs="Times New Roman"/>
                <w:sz w:val="24"/>
                <w:szCs w:val="24"/>
                <w:lang w:val="uk-UA"/>
              </w:rPr>
            </w:pPr>
            <w:r w:rsidRPr="004E0379">
              <w:rPr>
                <w:rFonts w:ascii="Times New Roman" w:hAnsi="Times New Roman" w:cs="Times New Roman"/>
                <w:sz w:val="24"/>
                <w:szCs w:val="24"/>
                <w:lang w:val="uk-UA"/>
              </w:rPr>
              <w:t>Інформація про мову (мови), якою (якими) повинно бути складено тендерні пропозиції</w:t>
            </w:r>
          </w:p>
        </w:tc>
        <w:tc>
          <w:tcPr>
            <w:tcW w:w="7484" w:type="dxa"/>
            <w:tcBorders>
              <w:top w:val="single" w:sz="4" w:space="0" w:color="auto"/>
              <w:left w:val="single" w:sz="4" w:space="0" w:color="auto"/>
              <w:bottom w:val="single" w:sz="4" w:space="0" w:color="auto"/>
              <w:right w:val="single" w:sz="4" w:space="0" w:color="auto"/>
            </w:tcBorders>
          </w:tcPr>
          <w:p w14:paraId="5664EF47" w14:textId="77777777" w:rsidR="00271EA5" w:rsidRPr="004E0379" w:rsidRDefault="00271EA5" w:rsidP="00397381">
            <w:pPr>
              <w:spacing w:after="0" w:line="240" w:lineRule="auto"/>
              <w:ind w:firstLine="284"/>
              <w:jc w:val="both"/>
              <w:rPr>
                <w:rFonts w:ascii="Times New Roman" w:hAnsi="Times New Roman" w:cs="Times New Roman"/>
                <w:sz w:val="24"/>
                <w:szCs w:val="24"/>
                <w:lang w:val="uk-UA"/>
              </w:rPr>
            </w:pPr>
            <w:r w:rsidRPr="004E0379">
              <w:rPr>
                <w:rFonts w:ascii="Times New Roman" w:hAnsi="Times New Roman" w:cs="Times New Roman"/>
                <w:sz w:val="24"/>
                <w:szCs w:val="24"/>
                <w:lang w:val="uk-UA"/>
              </w:rPr>
              <w:t xml:space="preserve">7.1. Під час проведення процедур закупівель усі документи, що готуються </w:t>
            </w:r>
            <w:r w:rsidRPr="004E0379">
              <w:rPr>
                <w:rFonts w:ascii="Times New Roman" w:hAnsi="Times New Roman" w:cs="Times New Roman"/>
                <w:color w:val="000000" w:themeColor="text1"/>
                <w:sz w:val="24"/>
                <w:szCs w:val="24"/>
                <w:lang w:val="uk-UA"/>
              </w:rPr>
              <w:t>учасником,</w:t>
            </w:r>
            <w:r w:rsidRPr="004E0379">
              <w:rPr>
                <w:rFonts w:ascii="Times New Roman" w:hAnsi="Times New Roman" w:cs="Times New Roman"/>
                <w:sz w:val="24"/>
                <w:szCs w:val="24"/>
                <w:lang w:val="uk-UA"/>
              </w:rPr>
              <w:t xml:space="preserve"> викладаються українською мовою. </w:t>
            </w:r>
          </w:p>
          <w:p w14:paraId="793C5CB1" w14:textId="77777777" w:rsidR="002D6E61" w:rsidRPr="004E0379" w:rsidRDefault="00271EA5" w:rsidP="00397381">
            <w:pPr>
              <w:spacing w:after="0" w:line="240" w:lineRule="auto"/>
              <w:ind w:firstLine="284"/>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 xml:space="preserve">7.2. В іншому випадку у разі надання </w:t>
            </w:r>
            <w:r w:rsidR="006C451B" w:rsidRPr="004E0379">
              <w:rPr>
                <w:rFonts w:ascii="Times New Roman" w:hAnsi="Times New Roman" w:cs="Times New Roman"/>
                <w:color w:val="000000" w:themeColor="text1"/>
                <w:sz w:val="24"/>
                <w:szCs w:val="24"/>
                <w:lang w:val="uk-UA"/>
              </w:rPr>
              <w:t>у</w:t>
            </w:r>
            <w:r w:rsidRPr="004E0379">
              <w:rPr>
                <w:rFonts w:ascii="Times New Roman" w:hAnsi="Times New Roman" w:cs="Times New Roman"/>
                <w:color w:val="000000" w:themeColor="text1"/>
                <w:sz w:val="24"/>
                <w:szCs w:val="24"/>
                <w:lang w:val="uk-UA"/>
              </w:rPr>
              <w:t xml:space="preserve">часником будь-яких документів іноземною мовою, вони повинні бути перекладені </w:t>
            </w:r>
            <w:r w:rsidRPr="004E0379">
              <w:rPr>
                <w:rFonts w:ascii="Times New Roman" w:hAnsi="Times New Roman" w:cs="Times New Roman"/>
                <w:color w:val="000000" w:themeColor="text1"/>
                <w:sz w:val="24"/>
                <w:szCs w:val="24"/>
                <w:lang w:val="uk-UA"/>
              </w:rPr>
              <w:lastRenderedPageBreak/>
              <w:t xml:space="preserve">українською мовою. Переклад повинен бути посвідчений </w:t>
            </w:r>
            <w:r w:rsidR="006C451B" w:rsidRPr="004E0379">
              <w:rPr>
                <w:rFonts w:ascii="Times New Roman" w:hAnsi="Times New Roman" w:cs="Times New Roman"/>
                <w:color w:val="000000" w:themeColor="text1"/>
                <w:sz w:val="24"/>
                <w:szCs w:val="24"/>
                <w:lang w:val="uk-UA"/>
              </w:rPr>
              <w:t>у</w:t>
            </w:r>
            <w:r w:rsidRPr="004E0379">
              <w:rPr>
                <w:rFonts w:ascii="Times New Roman" w:hAnsi="Times New Roman" w:cs="Times New Roman"/>
                <w:color w:val="000000" w:themeColor="text1"/>
                <w:sz w:val="24"/>
                <w:szCs w:val="24"/>
                <w:lang w:val="uk-UA"/>
              </w:rPr>
              <w:t xml:space="preserve">часником торгів, або посвідчений нотаріально (на розсуд </w:t>
            </w:r>
            <w:r w:rsidR="00CD6B4B" w:rsidRPr="004E0379">
              <w:rPr>
                <w:rFonts w:ascii="Times New Roman" w:hAnsi="Times New Roman" w:cs="Times New Roman"/>
                <w:color w:val="000000" w:themeColor="text1"/>
                <w:sz w:val="24"/>
                <w:szCs w:val="24"/>
                <w:lang w:val="uk-UA"/>
              </w:rPr>
              <w:t>у</w:t>
            </w:r>
            <w:r w:rsidRPr="004E0379">
              <w:rPr>
                <w:rFonts w:ascii="Times New Roman" w:hAnsi="Times New Roman" w:cs="Times New Roman"/>
                <w:color w:val="000000" w:themeColor="text1"/>
                <w:sz w:val="24"/>
                <w:szCs w:val="24"/>
                <w:lang w:val="uk-UA"/>
              </w:rPr>
              <w:t>часника).</w:t>
            </w:r>
          </w:p>
        </w:tc>
      </w:tr>
      <w:tr w:rsidR="00271EA5" w:rsidRPr="004E0379" w14:paraId="73E0AF47" w14:textId="77777777" w:rsidTr="001665AA">
        <w:trPr>
          <w:trHeight w:val="183"/>
        </w:trPr>
        <w:tc>
          <w:tcPr>
            <w:tcW w:w="10886" w:type="dxa"/>
            <w:gridSpan w:val="3"/>
            <w:tcBorders>
              <w:top w:val="single" w:sz="4" w:space="0" w:color="auto"/>
              <w:left w:val="single" w:sz="4" w:space="0" w:color="auto"/>
              <w:bottom w:val="single" w:sz="4" w:space="0" w:color="auto"/>
              <w:right w:val="single" w:sz="4" w:space="0" w:color="auto"/>
            </w:tcBorders>
            <w:hideMark/>
          </w:tcPr>
          <w:p w14:paraId="3ADE0E8B" w14:textId="77777777" w:rsidR="00271EA5" w:rsidRPr="004E0379" w:rsidRDefault="00271EA5" w:rsidP="00397381">
            <w:pPr>
              <w:spacing w:after="0" w:line="240" w:lineRule="auto"/>
              <w:jc w:val="center"/>
              <w:rPr>
                <w:rFonts w:ascii="Times New Roman" w:hAnsi="Times New Roman" w:cs="Times New Roman"/>
                <w:b/>
                <w:sz w:val="24"/>
                <w:szCs w:val="24"/>
                <w:lang w:val="uk-UA"/>
              </w:rPr>
            </w:pPr>
            <w:r w:rsidRPr="004E0379">
              <w:rPr>
                <w:rFonts w:ascii="Times New Roman" w:hAnsi="Times New Roman" w:cs="Times New Roman"/>
                <w:b/>
                <w:sz w:val="24"/>
                <w:szCs w:val="24"/>
                <w:lang w:val="uk-UA"/>
              </w:rPr>
              <w:lastRenderedPageBreak/>
              <w:t>Порядок унесення змін та надання роз'яснень до тендерної документації</w:t>
            </w:r>
          </w:p>
        </w:tc>
      </w:tr>
      <w:tr w:rsidR="00271EA5" w:rsidRPr="00D27741" w14:paraId="03105560" w14:textId="77777777" w:rsidTr="001665AA">
        <w:trPr>
          <w:trHeight w:val="2764"/>
        </w:trPr>
        <w:tc>
          <w:tcPr>
            <w:tcW w:w="567" w:type="dxa"/>
            <w:tcBorders>
              <w:top w:val="single" w:sz="4" w:space="0" w:color="auto"/>
              <w:left w:val="single" w:sz="4" w:space="0" w:color="auto"/>
              <w:bottom w:val="single" w:sz="4" w:space="0" w:color="auto"/>
              <w:right w:val="single" w:sz="4" w:space="0" w:color="auto"/>
            </w:tcBorders>
            <w:hideMark/>
          </w:tcPr>
          <w:p w14:paraId="0DB12D42"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1</w:t>
            </w:r>
          </w:p>
        </w:tc>
        <w:tc>
          <w:tcPr>
            <w:tcW w:w="2835" w:type="dxa"/>
            <w:tcBorders>
              <w:top w:val="single" w:sz="4" w:space="0" w:color="auto"/>
              <w:left w:val="single" w:sz="4" w:space="0" w:color="auto"/>
              <w:bottom w:val="single" w:sz="4" w:space="0" w:color="auto"/>
              <w:right w:val="single" w:sz="4" w:space="0" w:color="auto"/>
            </w:tcBorders>
            <w:hideMark/>
          </w:tcPr>
          <w:p w14:paraId="6121F732"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Процедура надання</w:t>
            </w:r>
          </w:p>
          <w:p w14:paraId="6F15182C" w14:textId="77777777" w:rsidR="00271EA5" w:rsidRPr="004E0379" w:rsidRDefault="00271EA5" w:rsidP="00397381">
            <w:pPr>
              <w:spacing w:after="0" w:line="240" w:lineRule="auto"/>
              <w:ind w:right="-132"/>
              <w:rPr>
                <w:rFonts w:ascii="Times New Roman" w:hAnsi="Times New Roman" w:cs="Times New Roman"/>
                <w:sz w:val="24"/>
                <w:szCs w:val="24"/>
                <w:lang w:val="uk-UA"/>
              </w:rPr>
            </w:pPr>
            <w:r w:rsidRPr="004E0379">
              <w:rPr>
                <w:rFonts w:ascii="Times New Roman" w:hAnsi="Times New Roman" w:cs="Times New Roman"/>
                <w:sz w:val="24"/>
                <w:szCs w:val="24"/>
                <w:lang w:val="uk-UA"/>
              </w:rPr>
              <w:t>роз'яснень щодо тендерної документації</w:t>
            </w:r>
          </w:p>
        </w:tc>
        <w:tc>
          <w:tcPr>
            <w:tcW w:w="7484" w:type="dxa"/>
            <w:tcBorders>
              <w:top w:val="single" w:sz="4" w:space="0" w:color="auto"/>
              <w:left w:val="single" w:sz="4" w:space="0" w:color="auto"/>
              <w:bottom w:val="single" w:sz="4" w:space="0" w:color="auto"/>
              <w:right w:val="single" w:sz="4" w:space="0" w:color="auto"/>
            </w:tcBorders>
          </w:tcPr>
          <w:p w14:paraId="174D361D" w14:textId="6A5D38BD" w:rsidR="00271EA5" w:rsidRPr="00EC2A4F" w:rsidRDefault="00271EA5" w:rsidP="00EC2A4F">
            <w:pPr>
              <w:spacing w:after="0" w:line="240" w:lineRule="auto"/>
              <w:ind w:firstLine="289"/>
              <w:jc w:val="both"/>
              <w:rPr>
                <w:rFonts w:ascii="Times New Roman" w:hAnsi="Times New Roman"/>
                <w:color w:val="000000"/>
                <w:sz w:val="24"/>
                <w:szCs w:val="24"/>
                <w:shd w:val="solid" w:color="FFFFFF" w:fill="FFFFFF"/>
                <w:lang w:val="uk-UA" w:eastAsia="en-US"/>
              </w:rPr>
            </w:pPr>
            <w:r w:rsidRPr="004E0379">
              <w:rPr>
                <w:rFonts w:ascii="Times New Roman" w:eastAsia="Times New Roman" w:hAnsi="Times New Roman" w:cs="Times New Roman"/>
                <w:color w:val="000000" w:themeColor="text1"/>
                <w:sz w:val="24"/>
                <w:szCs w:val="24"/>
                <w:lang w:val="uk-UA"/>
              </w:rPr>
              <w:t xml:space="preserve">1.1. Фізична/юридична особа має право не пізніше ніж за </w:t>
            </w:r>
            <w:r w:rsidR="00F7511C" w:rsidRPr="004E0379">
              <w:rPr>
                <w:rFonts w:ascii="Times New Roman" w:eastAsia="Times New Roman" w:hAnsi="Times New Roman" w:cs="Times New Roman"/>
                <w:color w:val="000000" w:themeColor="text1"/>
                <w:sz w:val="24"/>
                <w:szCs w:val="24"/>
                <w:lang w:val="uk-UA"/>
              </w:rPr>
              <w:t>три дні</w:t>
            </w:r>
            <w:r w:rsidRPr="004E0379">
              <w:rPr>
                <w:rFonts w:ascii="Times New Roman" w:eastAsia="Times New Roman" w:hAnsi="Times New Roman" w:cs="Times New Roman"/>
                <w:color w:val="000000" w:themeColor="text1"/>
                <w:sz w:val="24"/>
                <w:szCs w:val="24"/>
                <w:lang w:val="uk-UA"/>
              </w:rPr>
              <w:t xml:space="preserve"> до закінчення строку подання тендерн</w:t>
            </w:r>
            <w:r w:rsidR="0070060E" w:rsidRPr="004E0379">
              <w:rPr>
                <w:rFonts w:ascii="Times New Roman" w:eastAsia="Times New Roman" w:hAnsi="Times New Roman" w:cs="Times New Roman"/>
                <w:color w:val="000000" w:themeColor="text1"/>
                <w:sz w:val="24"/>
                <w:szCs w:val="24"/>
                <w:lang w:val="uk-UA"/>
              </w:rPr>
              <w:t>ої</w:t>
            </w:r>
            <w:r w:rsidRPr="004E0379">
              <w:rPr>
                <w:rFonts w:ascii="Times New Roman" w:eastAsia="Times New Roman" w:hAnsi="Times New Roman" w:cs="Times New Roman"/>
                <w:color w:val="000000" w:themeColor="text1"/>
                <w:sz w:val="24"/>
                <w:szCs w:val="24"/>
                <w:lang w:val="uk-UA"/>
              </w:rPr>
              <w:t xml:space="preserve"> пропозиці</w:t>
            </w:r>
            <w:r w:rsidR="0070060E" w:rsidRPr="004E0379">
              <w:rPr>
                <w:rFonts w:ascii="Times New Roman" w:eastAsia="Times New Roman" w:hAnsi="Times New Roman" w:cs="Times New Roman"/>
                <w:color w:val="000000" w:themeColor="text1"/>
                <w:sz w:val="24"/>
                <w:szCs w:val="24"/>
                <w:lang w:val="uk-UA"/>
              </w:rPr>
              <w:t>ї</w:t>
            </w:r>
            <w:r w:rsidRPr="004E0379">
              <w:rPr>
                <w:rFonts w:ascii="Times New Roman" w:eastAsia="Times New Roman" w:hAnsi="Times New Roman" w:cs="Times New Roman"/>
                <w:color w:val="000000" w:themeColor="text1"/>
                <w:sz w:val="24"/>
                <w:szCs w:val="24"/>
                <w:lang w:val="uk-UA"/>
              </w:rPr>
              <w:t xml:space="preserve"> звернутися через електронну систему закупівель до замовника за роз’ясненнями щодо тендерної документації</w:t>
            </w:r>
            <w:r w:rsidR="0070060E" w:rsidRPr="004E0379">
              <w:rPr>
                <w:rFonts w:ascii="Times New Roman" w:eastAsia="Times New Roman" w:hAnsi="Times New Roman" w:cs="Times New Roman"/>
                <w:color w:val="000000" w:themeColor="text1"/>
                <w:sz w:val="24"/>
                <w:szCs w:val="24"/>
                <w:lang w:val="uk-UA"/>
              </w:rPr>
              <w:t xml:space="preserve"> </w:t>
            </w:r>
            <w:r w:rsidR="00EC2A4F">
              <w:rPr>
                <w:rFonts w:ascii="Times New Roman" w:hAnsi="Times New Roman"/>
                <w:color w:val="000000"/>
                <w:sz w:val="24"/>
                <w:szCs w:val="24"/>
                <w:shd w:val="solid" w:color="FFFFFF" w:fill="FFFFFF"/>
                <w:lang w:val="uk-UA" w:eastAsia="en-US"/>
              </w:rPr>
              <w:t>та/або</w:t>
            </w:r>
            <w:r w:rsidR="00EC2A4F" w:rsidRPr="00EC2A4F">
              <w:rPr>
                <w:lang w:val="uk-UA"/>
              </w:rPr>
              <w:t xml:space="preserve"> </w:t>
            </w:r>
            <w:r w:rsidR="00EC2A4F" w:rsidRPr="00EC2A4F">
              <w:rPr>
                <w:rFonts w:ascii="Times New Roman" w:hAnsi="Times New Roman"/>
                <w:color w:val="000000"/>
                <w:sz w:val="24"/>
                <w:szCs w:val="24"/>
                <w:shd w:val="solid" w:color="FFFFFF" w:fill="FFFFFF"/>
                <w:lang w:val="uk-UA" w:eastAsia="en-US"/>
              </w:rPr>
              <w:t>оголошення про проведення відкритих торгів та/або</w:t>
            </w:r>
            <w:r w:rsidR="00EC2A4F">
              <w:rPr>
                <w:rFonts w:ascii="Times New Roman" w:hAnsi="Times New Roman"/>
                <w:color w:val="000000"/>
                <w:sz w:val="24"/>
                <w:szCs w:val="24"/>
                <w:shd w:val="solid" w:color="FFFFFF" w:fill="FFFFFF"/>
                <w:lang w:val="uk-UA" w:eastAsia="en-US"/>
              </w:rPr>
              <w:t xml:space="preserve"> </w:t>
            </w:r>
            <w:r w:rsidR="0070060E" w:rsidRPr="004E0379">
              <w:rPr>
                <w:rFonts w:ascii="Times New Roman" w:hAnsi="Times New Roman"/>
                <w:color w:val="000000"/>
                <w:sz w:val="24"/>
                <w:szCs w:val="24"/>
                <w:shd w:val="solid" w:color="FFFFFF" w:fill="FFFFFF"/>
                <w:lang w:val="uk-UA" w:eastAsia="en-US"/>
              </w:rPr>
              <w:t>звернутися до замовника з вимогою щодо усунення порушення під час проведення тендеру</w:t>
            </w:r>
            <w:r w:rsidR="00EC2A4F">
              <w:rPr>
                <w:rFonts w:ascii="Times New Roman" w:hAnsi="Times New Roman"/>
                <w:color w:val="000000"/>
                <w:sz w:val="24"/>
                <w:szCs w:val="24"/>
                <w:shd w:val="solid" w:color="FFFFFF" w:fill="FFFFFF"/>
                <w:lang w:val="uk-UA" w:eastAsia="en-US"/>
              </w:rPr>
              <w:t xml:space="preserve"> </w:t>
            </w:r>
            <w:r w:rsidR="00EC2A4F" w:rsidRPr="00EC2A4F">
              <w:rPr>
                <w:rFonts w:ascii="Times New Roman" w:hAnsi="Times New Roman"/>
                <w:color w:val="000000"/>
                <w:sz w:val="24"/>
                <w:szCs w:val="24"/>
                <w:shd w:val="solid" w:color="FFFFFF" w:fill="FFFFFF"/>
                <w:lang w:val="uk-UA" w:eastAsia="en-US"/>
              </w:rPr>
              <w:t xml:space="preserve">(далі </w:t>
            </w:r>
            <w:r w:rsidR="00EC2A4F">
              <w:rPr>
                <w:rFonts w:ascii="Times New Roman" w:hAnsi="Times New Roman"/>
                <w:color w:val="000000"/>
                <w:sz w:val="24"/>
                <w:szCs w:val="24"/>
                <w:shd w:val="solid" w:color="FFFFFF" w:fill="FFFFFF"/>
                <w:lang w:val="uk-UA" w:eastAsia="en-US"/>
              </w:rPr>
              <w:t>–</w:t>
            </w:r>
            <w:r w:rsidR="00EC2A4F" w:rsidRPr="00EC2A4F">
              <w:rPr>
                <w:rFonts w:ascii="Times New Roman" w:hAnsi="Times New Roman"/>
                <w:color w:val="000000"/>
                <w:sz w:val="24"/>
                <w:szCs w:val="24"/>
                <w:shd w:val="solid" w:color="FFFFFF" w:fill="FFFFFF"/>
                <w:lang w:val="uk-UA" w:eastAsia="en-US"/>
              </w:rPr>
              <w:t xml:space="preserve"> звернення)</w:t>
            </w:r>
            <w:r w:rsidR="0070060E" w:rsidRPr="004E0379">
              <w:rPr>
                <w:rFonts w:ascii="Times New Roman" w:hAnsi="Times New Roman"/>
                <w:color w:val="000000"/>
                <w:sz w:val="24"/>
                <w:szCs w:val="24"/>
                <w:shd w:val="solid" w:color="FFFFFF" w:fill="FFFFFF"/>
                <w:lang w:val="uk-UA" w:eastAsia="en-US"/>
              </w:rPr>
              <w:t>.</w:t>
            </w:r>
          </w:p>
          <w:p w14:paraId="1984D2BA" w14:textId="269C7083" w:rsidR="00E74EF6" w:rsidRDefault="00271EA5" w:rsidP="00397381">
            <w:pPr>
              <w:spacing w:after="0" w:line="240" w:lineRule="auto"/>
              <w:ind w:firstLine="289"/>
              <w:jc w:val="both"/>
              <w:rPr>
                <w:rFonts w:ascii="Times New Roman" w:eastAsia="Times New Roman" w:hAnsi="Times New Roman" w:cs="Times New Roman"/>
                <w:color w:val="000000" w:themeColor="text1"/>
                <w:sz w:val="24"/>
                <w:szCs w:val="24"/>
                <w:lang w:val="uk-UA"/>
              </w:rPr>
            </w:pPr>
            <w:r w:rsidRPr="004E0379">
              <w:rPr>
                <w:rFonts w:ascii="Times New Roman" w:eastAsia="Times New Roman" w:hAnsi="Times New Roman" w:cs="Times New Roman"/>
                <w:color w:val="000000" w:themeColor="text1"/>
                <w:sz w:val="24"/>
                <w:szCs w:val="24"/>
                <w:lang w:val="uk-UA"/>
              </w:rPr>
              <w:t xml:space="preserve">1.2. Усі звернення </w:t>
            </w:r>
            <w:r w:rsidR="005D27B3">
              <w:rPr>
                <w:rFonts w:ascii="Times New Roman" w:eastAsia="Times New Roman" w:hAnsi="Times New Roman" w:cs="Times New Roman"/>
                <w:color w:val="000000" w:themeColor="text1"/>
                <w:sz w:val="24"/>
                <w:szCs w:val="24"/>
                <w:lang w:val="uk-UA"/>
              </w:rPr>
              <w:t xml:space="preserve">автоматично </w:t>
            </w:r>
            <w:r w:rsidR="00E74EF6" w:rsidRPr="004E0379">
              <w:rPr>
                <w:rFonts w:ascii="Times New Roman" w:eastAsia="Times New Roman" w:hAnsi="Times New Roman" w:cs="Times New Roman"/>
                <w:color w:val="000000" w:themeColor="text1"/>
                <w:sz w:val="24"/>
                <w:szCs w:val="24"/>
                <w:lang w:val="uk-UA"/>
              </w:rPr>
              <w:t>оприлюднюються в електронній системі закупівель без ідентифікації особи, яка звернулася до замовника</w:t>
            </w:r>
            <w:r w:rsidR="00E74EF6">
              <w:rPr>
                <w:rFonts w:ascii="Times New Roman" w:eastAsia="Times New Roman" w:hAnsi="Times New Roman" w:cs="Times New Roman"/>
                <w:color w:val="000000" w:themeColor="text1"/>
                <w:sz w:val="24"/>
                <w:szCs w:val="24"/>
                <w:lang w:val="uk-UA"/>
              </w:rPr>
              <w:t>.</w:t>
            </w:r>
          </w:p>
          <w:p w14:paraId="4A1A243B" w14:textId="4805CA36" w:rsidR="009E357A" w:rsidRPr="004E0379" w:rsidRDefault="00271EA5" w:rsidP="00397381">
            <w:pPr>
              <w:spacing w:after="0" w:line="240" w:lineRule="auto"/>
              <w:ind w:firstLine="289"/>
              <w:jc w:val="both"/>
              <w:rPr>
                <w:rFonts w:ascii="Times New Roman" w:eastAsia="Times New Roman" w:hAnsi="Times New Roman" w:cs="Times New Roman"/>
                <w:color w:val="000000" w:themeColor="text1"/>
                <w:sz w:val="24"/>
                <w:szCs w:val="24"/>
                <w:lang w:val="uk-UA"/>
              </w:rPr>
            </w:pPr>
            <w:r w:rsidRPr="00E74EF6">
              <w:rPr>
                <w:rFonts w:ascii="Times New Roman" w:eastAsia="Times New Roman" w:hAnsi="Times New Roman" w:cs="Times New Roman"/>
                <w:color w:val="000000" w:themeColor="text1"/>
                <w:sz w:val="24"/>
                <w:szCs w:val="24"/>
                <w:lang w:val="uk-UA"/>
              </w:rPr>
              <w:t xml:space="preserve">1.3. Замовник повинен протягом трьох днів з </w:t>
            </w:r>
            <w:r w:rsidR="009E357A" w:rsidRPr="00E74EF6">
              <w:rPr>
                <w:rFonts w:ascii="Times New Roman" w:eastAsia="Times New Roman" w:hAnsi="Times New Roman" w:cs="Times New Roman"/>
                <w:color w:val="000000" w:themeColor="text1"/>
                <w:sz w:val="24"/>
                <w:szCs w:val="24"/>
                <w:lang w:val="uk-UA"/>
              </w:rPr>
              <w:t>дати</w:t>
            </w:r>
            <w:r w:rsidRPr="00E74EF6">
              <w:rPr>
                <w:rFonts w:ascii="Times New Roman" w:eastAsia="Times New Roman" w:hAnsi="Times New Roman" w:cs="Times New Roman"/>
                <w:color w:val="000000" w:themeColor="text1"/>
                <w:sz w:val="24"/>
                <w:szCs w:val="24"/>
                <w:lang w:val="uk-UA"/>
              </w:rPr>
              <w:t xml:space="preserve"> їх оприлюднення надати </w:t>
            </w:r>
            <w:r w:rsidR="00E74EF6" w:rsidRPr="00E74EF6">
              <w:rPr>
                <w:rFonts w:ascii="Times New Roman" w:eastAsia="Times New Roman" w:hAnsi="Times New Roman" w:cs="Times New Roman"/>
                <w:color w:val="000000" w:themeColor="text1"/>
                <w:sz w:val="24"/>
                <w:szCs w:val="24"/>
                <w:lang w:val="uk-UA"/>
              </w:rPr>
              <w:t>відповідь на звернення та оприлюднити його в електронній системі закупівель</w:t>
            </w:r>
            <w:r w:rsidR="009E357A" w:rsidRPr="00E74EF6">
              <w:rPr>
                <w:rFonts w:ascii="Times New Roman" w:eastAsia="Times New Roman" w:hAnsi="Times New Roman" w:cs="Times New Roman"/>
                <w:color w:val="000000" w:themeColor="text1"/>
                <w:sz w:val="24"/>
                <w:szCs w:val="24"/>
                <w:lang w:val="uk-UA"/>
              </w:rPr>
              <w:t>.</w:t>
            </w:r>
          </w:p>
          <w:p w14:paraId="75418336" w14:textId="215D9DF2" w:rsidR="00F77C98" w:rsidRDefault="00271EA5" w:rsidP="00397381">
            <w:pPr>
              <w:spacing w:after="0" w:line="240" w:lineRule="auto"/>
              <w:ind w:firstLine="289"/>
              <w:jc w:val="both"/>
              <w:rPr>
                <w:rFonts w:ascii="Times New Roman" w:eastAsia="Times New Roman" w:hAnsi="Times New Roman" w:cs="Times New Roman"/>
                <w:color w:val="000000" w:themeColor="text1"/>
                <w:sz w:val="24"/>
                <w:szCs w:val="24"/>
                <w:lang w:val="uk-UA"/>
              </w:rPr>
            </w:pPr>
            <w:r w:rsidRPr="00F77C98">
              <w:rPr>
                <w:rFonts w:ascii="Times New Roman" w:eastAsia="Times New Roman" w:hAnsi="Times New Roman" w:cs="Times New Roman"/>
                <w:color w:val="000000" w:themeColor="text1"/>
                <w:sz w:val="24"/>
                <w:szCs w:val="24"/>
                <w:lang w:val="uk-UA"/>
              </w:rPr>
              <w:t xml:space="preserve">1.4. У разі несвоєчасного надання </w:t>
            </w:r>
            <w:r w:rsidR="00223BB8" w:rsidRPr="00F77C98">
              <w:rPr>
                <w:rFonts w:ascii="Times New Roman" w:hAnsi="Times New Roman"/>
                <w:color w:val="000000"/>
                <w:sz w:val="24"/>
                <w:szCs w:val="24"/>
                <w:shd w:val="solid" w:color="FFFFFF" w:fill="FFFFFF"/>
                <w:lang w:val="uk-UA" w:eastAsia="en-US"/>
              </w:rPr>
              <w:t>замовником</w:t>
            </w:r>
            <w:r w:rsidR="00223BB8" w:rsidRPr="00F77C98">
              <w:rPr>
                <w:rFonts w:ascii="Times New Roman" w:eastAsia="Times New Roman" w:hAnsi="Times New Roman" w:cs="Times New Roman"/>
                <w:color w:val="000000" w:themeColor="text1"/>
                <w:sz w:val="24"/>
                <w:szCs w:val="24"/>
                <w:lang w:val="uk-UA"/>
              </w:rPr>
              <w:t xml:space="preserve"> </w:t>
            </w:r>
            <w:r w:rsidR="00F77C98" w:rsidRPr="00F77C98">
              <w:rPr>
                <w:rFonts w:ascii="Times New Roman" w:eastAsia="Times New Roman" w:hAnsi="Times New Roman" w:cs="Times New Roman"/>
                <w:color w:val="000000" w:themeColor="text1"/>
                <w:sz w:val="24"/>
                <w:szCs w:val="24"/>
                <w:lang w:val="uk-UA"/>
              </w:rPr>
              <w:t>відповіді на звернення електронна система закупівель автоматично зупиняє проведення відкритих торгів</w:t>
            </w:r>
            <w:r w:rsidR="00F77C98">
              <w:rPr>
                <w:rFonts w:ascii="Times New Roman" w:eastAsia="Times New Roman" w:hAnsi="Times New Roman" w:cs="Times New Roman"/>
                <w:color w:val="000000" w:themeColor="text1"/>
                <w:sz w:val="24"/>
                <w:szCs w:val="24"/>
                <w:lang w:val="uk-UA"/>
              </w:rPr>
              <w:t>.</w:t>
            </w:r>
          </w:p>
          <w:p w14:paraId="605DA1AD" w14:textId="71DDBE45" w:rsidR="00F7511C" w:rsidRPr="004E0379" w:rsidRDefault="00D45D95" w:rsidP="00F77C98">
            <w:pPr>
              <w:spacing w:after="0" w:line="240" w:lineRule="auto"/>
              <w:ind w:firstLine="289"/>
              <w:jc w:val="both"/>
              <w:rPr>
                <w:rFonts w:ascii="Times New Roman" w:hAnsi="Times New Roman" w:cs="Times New Roman"/>
                <w:color w:val="000000"/>
                <w:sz w:val="24"/>
                <w:szCs w:val="24"/>
                <w:lang w:val="uk-UA"/>
              </w:rPr>
            </w:pPr>
            <w:r w:rsidRPr="00F77C98">
              <w:rPr>
                <w:rFonts w:ascii="Times New Roman" w:hAnsi="Times New Roman" w:cs="Times New Roman"/>
                <w:color w:val="000000"/>
                <w:sz w:val="24"/>
                <w:szCs w:val="24"/>
                <w:lang w:val="uk-UA"/>
              </w:rPr>
              <w:t xml:space="preserve">1.5. Для поновлення </w:t>
            </w:r>
            <w:r w:rsidR="00F77C98" w:rsidRPr="00F77C98">
              <w:rPr>
                <w:rFonts w:ascii="Times New Roman" w:hAnsi="Times New Roman" w:cs="Times New Roman"/>
                <w:color w:val="000000"/>
                <w:sz w:val="24"/>
                <w:szCs w:val="24"/>
                <w:lang w:val="uk-UA"/>
              </w:rPr>
              <w:t>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на чотири дні</w:t>
            </w:r>
            <w:r w:rsidR="00F77C98">
              <w:rPr>
                <w:rFonts w:ascii="Times New Roman" w:hAnsi="Times New Roman" w:cs="Times New Roman"/>
                <w:color w:val="000000"/>
                <w:sz w:val="24"/>
                <w:szCs w:val="24"/>
                <w:lang w:val="uk-UA"/>
              </w:rPr>
              <w:t>.</w:t>
            </w:r>
            <w:bookmarkStart w:id="1" w:name="n1443"/>
            <w:bookmarkEnd w:id="1"/>
          </w:p>
        </w:tc>
      </w:tr>
      <w:tr w:rsidR="00271EA5" w:rsidRPr="004E0379" w14:paraId="34D7EAAD" w14:textId="77777777" w:rsidTr="001665AA">
        <w:trPr>
          <w:trHeight w:val="475"/>
        </w:trPr>
        <w:tc>
          <w:tcPr>
            <w:tcW w:w="567" w:type="dxa"/>
            <w:tcBorders>
              <w:top w:val="single" w:sz="4" w:space="0" w:color="auto"/>
              <w:left w:val="single" w:sz="4" w:space="0" w:color="auto"/>
              <w:bottom w:val="single" w:sz="4" w:space="0" w:color="auto"/>
              <w:right w:val="single" w:sz="4" w:space="0" w:color="auto"/>
            </w:tcBorders>
            <w:hideMark/>
          </w:tcPr>
          <w:p w14:paraId="24A7EA17"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2</w:t>
            </w:r>
          </w:p>
        </w:tc>
        <w:tc>
          <w:tcPr>
            <w:tcW w:w="2835" w:type="dxa"/>
            <w:tcBorders>
              <w:top w:val="single" w:sz="4" w:space="0" w:color="auto"/>
              <w:left w:val="single" w:sz="4" w:space="0" w:color="auto"/>
              <w:bottom w:val="single" w:sz="4" w:space="0" w:color="auto"/>
              <w:right w:val="single" w:sz="4" w:space="0" w:color="auto"/>
            </w:tcBorders>
            <w:hideMark/>
          </w:tcPr>
          <w:p w14:paraId="58CC4042" w14:textId="77777777" w:rsidR="00271EA5" w:rsidRPr="004E0379" w:rsidRDefault="00271EA5"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24"/>
                <w:lang w:val="uk-UA"/>
              </w:rPr>
              <w:t>Унесення змін до тендерної документації</w:t>
            </w:r>
          </w:p>
        </w:tc>
        <w:tc>
          <w:tcPr>
            <w:tcW w:w="7484" w:type="dxa"/>
            <w:tcBorders>
              <w:top w:val="single" w:sz="4" w:space="0" w:color="auto"/>
              <w:left w:val="single" w:sz="4" w:space="0" w:color="auto"/>
              <w:bottom w:val="single" w:sz="4" w:space="0" w:color="auto"/>
              <w:right w:val="single" w:sz="4" w:space="0" w:color="auto"/>
            </w:tcBorders>
          </w:tcPr>
          <w:p w14:paraId="2ECA14E5" w14:textId="34C585D6" w:rsidR="00271EA5" w:rsidRPr="00C45083" w:rsidRDefault="00271EA5" w:rsidP="00397381">
            <w:pPr>
              <w:spacing w:after="0" w:line="240" w:lineRule="auto"/>
              <w:ind w:firstLine="291"/>
              <w:jc w:val="both"/>
              <w:rPr>
                <w:rFonts w:ascii="Times New Roman" w:eastAsia="Times New Roman" w:hAnsi="Times New Roman" w:cs="Times New Roman"/>
                <w:sz w:val="24"/>
                <w:szCs w:val="17"/>
                <w:highlight w:val="yellow"/>
                <w:lang w:val="uk-UA"/>
              </w:rPr>
            </w:pPr>
            <w:r w:rsidRPr="00C45083">
              <w:rPr>
                <w:rFonts w:ascii="Times New Roman" w:eastAsia="Times New Roman" w:hAnsi="Times New Roman" w:cs="Times New Roman"/>
                <w:sz w:val="24"/>
                <w:szCs w:val="17"/>
                <w:lang w:val="uk-UA"/>
              </w:rPr>
              <w:t xml:space="preserve">2.1. Замовник має право з власної ініціативи </w:t>
            </w:r>
            <w:r w:rsidR="00671771" w:rsidRPr="00C45083">
              <w:rPr>
                <w:rFonts w:ascii="Times New Roman" w:eastAsia="Times New Roman" w:hAnsi="Times New Roman" w:cs="Times New Roman"/>
                <w:sz w:val="24"/>
                <w:szCs w:val="17"/>
                <w:lang w:val="uk-UA"/>
              </w:rPr>
              <w:t>або</w:t>
            </w:r>
            <w:r w:rsidRPr="00C45083">
              <w:rPr>
                <w:rFonts w:ascii="Times New Roman" w:eastAsia="Times New Roman" w:hAnsi="Times New Roman" w:cs="Times New Roman"/>
                <w:sz w:val="24"/>
                <w:szCs w:val="17"/>
                <w:lang w:val="uk-UA"/>
              </w:rPr>
              <w:t xml:space="preserve"> </w:t>
            </w:r>
            <w:r w:rsidR="00171F16" w:rsidRPr="00C45083">
              <w:rPr>
                <w:rFonts w:ascii="Times New Roman" w:eastAsia="Times New Roman" w:hAnsi="Times New Roman" w:cs="Times New Roman"/>
                <w:sz w:val="24"/>
                <w:szCs w:val="17"/>
                <w:lang w:val="uk-UA"/>
              </w:rPr>
              <w:t xml:space="preserve">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w:t>
            </w:r>
            <w:proofErr w:type="spellStart"/>
            <w:r w:rsidR="00171F16" w:rsidRPr="00C45083">
              <w:rPr>
                <w:rFonts w:ascii="Times New Roman" w:eastAsia="Times New Roman" w:hAnsi="Times New Roman" w:cs="Times New Roman"/>
                <w:sz w:val="24"/>
                <w:szCs w:val="17"/>
                <w:lang w:val="uk-UA"/>
              </w:rPr>
              <w:t>внести</w:t>
            </w:r>
            <w:proofErr w:type="spellEnd"/>
            <w:r w:rsidR="00171F16" w:rsidRPr="00C45083">
              <w:rPr>
                <w:rFonts w:ascii="Times New Roman" w:eastAsia="Times New Roman" w:hAnsi="Times New Roman" w:cs="Times New Roman"/>
                <w:sz w:val="24"/>
                <w:szCs w:val="17"/>
                <w:lang w:val="uk-UA"/>
              </w:rPr>
              <w:t xml:space="preserve"> зміни до тендерної документації</w:t>
            </w:r>
            <w:r w:rsidR="00C45083">
              <w:t xml:space="preserve"> </w:t>
            </w:r>
            <w:r w:rsidR="00C45083" w:rsidRPr="00C45083">
              <w:rPr>
                <w:rFonts w:ascii="Times New Roman" w:eastAsia="Times New Roman" w:hAnsi="Times New Roman" w:cs="Times New Roman"/>
                <w:sz w:val="24"/>
                <w:szCs w:val="17"/>
                <w:lang w:val="uk-UA"/>
              </w:rPr>
              <w:t>та/або оголошення про проведення відкритих торгів</w:t>
            </w:r>
            <w:r w:rsidR="00171F16" w:rsidRPr="00C45083">
              <w:rPr>
                <w:rFonts w:ascii="Times New Roman" w:eastAsia="Times New Roman" w:hAnsi="Times New Roman" w:cs="Times New Roman"/>
                <w:sz w:val="24"/>
                <w:szCs w:val="17"/>
                <w:lang w:val="uk-UA"/>
              </w:rPr>
              <w:t>.</w:t>
            </w:r>
          </w:p>
          <w:p w14:paraId="5A35CC30" w14:textId="0DDE1BDF" w:rsidR="008F1A68" w:rsidRDefault="00271EA5" w:rsidP="008F1A68">
            <w:pPr>
              <w:spacing w:after="0" w:line="240" w:lineRule="auto"/>
              <w:ind w:firstLine="291"/>
              <w:jc w:val="both"/>
              <w:rPr>
                <w:rFonts w:ascii="Times New Roman" w:eastAsia="Times New Roman" w:hAnsi="Times New Roman" w:cs="Times New Roman"/>
                <w:sz w:val="24"/>
                <w:szCs w:val="17"/>
                <w:lang w:val="uk-UA"/>
              </w:rPr>
            </w:pPr>
            <w:r w:rsidRPr="008F1A68">
              <w:rPr>
                <w:rFonts w:ascii="Times New Roman" w:eastAsia="Times New Roman" w:hAnsi="Times New Roman" w:cs="Times New Roman"/>
                <w:sz w:val="24"/>
                <w:szCs w:val="17"/>
                <w:lang w:val="uk-UA"/>
              </w:rPr>
              <w:t xml:space="preserve">2.2. У разі внесення змін до тендерної документації </w:t>
            </w:r>
            <w:r w:rsidR="008F1A68" w:rsidRPr="008F1A68">
              <w:rPr>
                <w:rFonts w:ascii="Times New Roman" w:eastAsia="Times New Roman" w:hAnsi="Times New Roman" w:cs="Times New Roman"/>
                <w:sz w:val="24"/>
                <w:szCs w:val="17"/>
                <w:lang w:val="uk-UA"/>
              </w:rPr>
              <w:t xml:space="preserve">та/або оголошення про проведення відкритих торгів </w:t>
            </w:r>
            <w:r w:rsidRPr="008F1A68">
              <w:rPr>
                <w:rFonts w:ascii="Times New Roman" w:eastAsia="Times New Roman" w:hAnsi="Times New Roman" w:cs="Times New Roman"/>
                <w:sz w:val="24"/>
                <w:szCs w:val="17"/>
                <w:lang w:val="uk-UA"/>
              </w:rPr>
              <w:t xml:space="preserve">строк для подання тендерних пропозицій </w:t>
            </w:r>
            <w:r w:rsidRPr="008F1A68">
              <w:rPr>
                <w:rFonts w:ascii="Times New Roman" w:eastAsia="Times New Roman" w:hAnsi="Times New Roman" w:cs="Times New Roman"/>
                <w:sz w:val="24"/>
                <w:szCs w:val="24"/>
                <w:lang w:val="uk-UA"/>
              </w:rPr>
              <w:t xml:space="preserve">продовжується </w:t>
            </w:r>
            <w:r w:rsidR="004D6901" w:rsidRPr="008F1A68">
              <w:rPr>
                <w:rFonts w:ascii="Times New Roman" w:hAnsi="Times New Roman" w:cs="Times New Roman"/>
                <w:color w:val="000000"/>
                <w:sz w:val="24"/>
                <w:szCs w:val="24"/>
                <w:shd w:val="clear" w:color="auto" w:fill="FFFFFF"/>
                <w:lang w:val="uk-UA"/>
              </w:rPr>
              <w:t>замовником</w:t>
            </w:r>
            <w:r w:rsidR="004D6901" w:rsidRPr="008F1A68">
              <w:rPr>
                <w:rFonts w:ascii="Times New Roman" w:eastAsia="Times New Roman" w:hAnsi="Times New Roman" w:cs="Times New Roman"/>
                <w:sz w:val="24"/>
                <w:szCs w:val="17"/>
                <w:lang w:val="uk-UA"/>
              </w:rPr>
              <w:t xml:space="preserve"> </w:t>
            </w:r>
            <w:r w:rsidRPr="008F1A68">
              <w:rPr>
                <w:rFonts w:ascii="Times New Roman" w:eastAsia="Times New Roman" w:hAnsi="Times New Roman" w:cs="Times New Roman"/>
                <w:sz w:val="24"/>
                <w:szCs w:val="17"/>
                <w:lang w:val="uk-UA"/>
              </w:rPr>
              <w:t>в електронній системі закупівель</w:t>
            </w:r>
            <w:r w:rsidR="008F1A68">
              <w:rPr>
                <w:rFonts w:ascii="Times New Roman" w:eastAsia="Times New Roman" w:hAnsi="Times New Roman" w:cs="Times New Roman"/>
                <w:sz w:val="24"/>
                <w:szCs w:val="17"/>
                <w:lang w:val="uk-UA"/>
              </w:rPr>
              <w:t>,</w:t>
            </w:r>
            <w:r w:rsidR="008F1A68">
              <w:t xml:space="preserve"> </w:t>
            </w:r>
            <w:r w:rsidR="008F1A68" w:rsidRPr="008F1A68">
              <w:rPr>
                <w:rFonts w:ascii="Times New Roman" w:eastAsia="Times New Roman" w:hAnsi="Times New Roman" w:cs="Times New Roman"/>
                <w:sz w:val="24"/>
                <w:szCs w:val="17"/>
                <w:lang w:val="uk-UA"/>
              </w:rPr>
              <w:t xml:space="preserve">а саме </w:t>
            </w:r>
            <w:r w:rsidR="008F1A68">
              <w:rPr>
                <w:rFonts w:ascii="Times New Roman" w:eastAsia="Times New Roman" w:hAnsi="Times New Roman" w:cs="Times New Roman"/>
                <w:sz w:val="24"/>
                <w:szCs w:val="17"/>
                <w:lang w:val="uk-UA"/>
              </w:rPr>
              <w:t>–</w:t>
            </w:r>
            <w:r w:rsidR="008F1A68" w:rsidRPr="008F1A68">
              <w:rPr>
                <w:rFonts w:ascii="Times New Roman" w:eastAsia="Times New Roman" w:hAnsi="Times New Roman" w:cs="Times New Roman"/>
                <w:sz w:val="24"/>
                <w:szCs w:val="17"/>
                <w:lang w:val="uk-UA"/>
              </w:rPr>
              <w:t xml:space="preserve">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14:paraId="7805CB4D" w14:textId="77777777" w:rsidR="00F77C98" w:rsidRDefault="00271EA5" w:rsidP="00397381">
            <w:pPr>
              <w:spacing w:after="0" w:line="240" w:lineRule="auto"/>
              <w:ind w:firstLine="291"/>
              <w:jc w:val="both"/>
              <w:rPr>
                <w:rFonts w:ascii="Times New Roman" w:eastAsia="Times New Roman" w:hAnsi="Times New Roman" w:cs="Times New Roman"/>
                <w:sz w:val="24"/>
                <w:szCs w:val="17"/>
                <w:lang w:val="uk-UA"/>
              </w:rPr>
            </w:pPr>
            <w:r w:rsidRPr="008F1A68">
              <w:rPr>
                <w:rFonts w:ascii="Times New Roman" w:eastAsia="Times New Roman" w:hAnsi="Times New Roman" w:cs="Times New Roman"/>
                <w:sz w:val="24"/>
                <w:szCs w:val="17"/>
                <w:lang w:val="uk-UA"/>
              </w:rPr>
              <w:t>2.3. Зміни, що вносяться замовником до тендерної документації</w:t>
            </w:r>
            <w:r w:rsidR="008F1A68" w:rsidRPr="00F77C98">
              <w:rPr>
                <w:rFonts w:ascii="Times New Roman" w:hAnsi="Times New Roman" w:cs="Times New Roman"/>
                <w:sz w:val="24"/>
                <w:szCs w:val="24"/>
                <w:lang w:val="uk-UA"/>
              </w:rPr>
              <w:t xml:space="preserve"> </w:t>
            </w:r>
            <w:r w:rsidR="008F1A68" w:rsidRPr="008F1A68">
              <w:rPr>
                <w:rFonts w:ascii="Times New Roman" w:eastAsia="Times New Roman" w:hAnsi="Times New Roman" w:cs="Times New Roman"/>
                <w:sz w:val="24"/>
                <w:szCs w:val="17"/>
                <w:lang w:val="uk-UA"/>
              </w:rPr>
              <w:t>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w:t>
            </w:r>
          </w:p>
          <w:p w14:paraId="057DF723" w14:textId="2A740625" w:rsidR="00BB52CB" w:rsidRPr="00F77C98" w:rsidRDefault="00271EA5" w:rsidP="00397381">
            <w:pPr>
              <w:spacing w:after="0" w:line="240" w:lineRule="auto"/>
              <w:ind w:firstLine="291"/>
              <w:jc w:val="both"/>
              <w:rPr>
                <w:rFonts w:ascii="Times New Roman" w:eastAsia="Times New Roman" w:hAnsi="Times New Roman" w:cs="Times New Roman"/>
                <w:sz w:val="24"/>
                <w:szCs w:val="17"/>
                <w:lang w:val="uk-UA"/>
              </w:rPr>
            </w:pPr>
            <w:r w:rsidRPr="00F77C98">
              <w:rPr>
                <w:rFonts w:ascii="Times New Roman" w:eastAsia="Times New Roman" w:hAnsi="Times New Roman" w:cs="Times New Roman"/>
                <w:sz w:val="24"/>
                <w:szCs w:val="17"/>
                <w:lang w:val="uk-UA"/>
              </w:rPr>
              <w:t xml:space="preserve">2.4. </w:t>
            </w:r>
            <w:r w:rsidR="00F77C98" w:rsidRPr="00F77C98">
              <w:rPr>
                <w:rFonts w:ascii="Times New Roman" w:eastAsia="Times New Roman" w:hAnsi="Times New Roman" w:cs="Times New Roman"/>
                <w:sz w:val="24"/>
                <w:szCs w:val="17"/>
                <w:lang w:val="uk-UA"/>
              </w:rPr>
              <w:t>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w:t>
            </w:r>
          </w:p>
          <w:p w14:paraId="4C7EBAFA" w14:textId="7E100E3A" w:rsidR="00B84A52" w:rsidRPr="00C45083" w:rsidRDefault="00271EA5" w:rsidP="00317B86">
            <w:pPr>
              <w:spacing w:after="0" w:line="240" w:lineRule="auto"/>
              <w:ind w:firstLine="291"/>
              <w:jc w:val="both"/>
              <w:rPr>
                <w:rFonts w:ascii="Times New Roman" w:eastAsia="Times New Roman" w:hAnsi="Times New Roman" w:cs="Times New Roman"/>
                <w:sz w:val="24"/>
                <w:szCs w:val="24"/>
                <w:highlight w:val="yellow"/>
                <w:lang w:val="uk-UA"/>
              </w:rPr>
            </w:pPr>
            <w:r w:rsidRPr="00F77C98">
              <w:rPr>
                <w:rFonts w:ascii="Times New Roman" w:eastAsia="Times New Roman" w:hAnsi="Times New Roman" w:cs="Times New Roman"/>
                <w:sz w:val="24"/>
                <w:szCs w:val="24"/>
                <w:lang w:val="uk-UA"/>
              </w:rPr>
              <w:t>2.5.</w:t>
            </w:r>
            <w:r w:rsidR="00317B86" w:rsidRPr="00F77C98">
              <w:rPr>
                <w:rFonts w:ascii="Times New Roman" w:eastAsia="Times New Roman" w:hAnsi="Times New Roman" w:cs="Times New Roman"/>
                <w:sz w:val="24"/>
                <w:szCs w:val="24"/>
                <w:lang w:val="uk-UA"/>
              </w:rPr>
              <w:t xml:space="preserve"> </w:t>
            </w:r>
            <w:proofErr w:type="spellStart"/>
            <w:r w:rsidR="00F77C98" w:rsidRPr="00F77C98">
              <w:rPr>
                <w:rFonts w:ascii="Times New Roman" w:hAnsi="Times New Roman"/>
                <w:color w:val="000000"/>
                <w:sz w:val="24"/>
                <w:szCs w:val="24"/>
                <w:shd w:val="solid" w:color="FFFFFF" w:fill="FFFFFF"/>
                <w:lang w:eastAsia="en-US"/>
              </w:rPr>
              <w:t>Зміни</w:t>
            </w:r>
            <w:proofErr w:type="spellEnd"/>
            <w:r w:rsidR="00F77C98" w:rsidRPr="00F77C98">
              <w:rPr>
                <w:rFonts w:ascii="Times New Roman" w:hAnsi="Times New Roman"/>
                <w:color w:val="000000"/>
                <w:sz w:val="24"/>
                <w:szCs w:val="24"/>
                <w:shd w:val="solid" w:color="FFFFFF" w:fill="FFFFFF"/>
                <w:lang w:eastAsia="en-US"/>
              </w:rPr>
              <w:t xml:space="preserve"> до </w:t>
            </w:r>
            <w:proofErr w:type="spellStart"/>
            <w:r w:rsidR="00F77C98" w:rsidRPr="00F77C98">
              <w:rPr>
                <w:rFonts w:ascii="Times New Roman" w:hAnsi="Times New Roman"/>
                <w:color w:val="000000"/>
                <w:sz w:val="24"/>
                <w:szCs w:val="24"/>
                <w:shd w:val="solid" w:color="FFFFFF" w:fill="FFFFFF"/>
                <w:lang w:eastAsia="en-US"/>
              </w:rPr>
              <w:t>тендерної</w:t>
            </w:r>
            <w:proofErr w:type="spellEnd"/>
            <w:r w:rsidR="00F77C98" w:rsidRPr="00F77C98">
              <w:rPr>
                <w:rFonts w:ascii="Times New Roman" w:hAnsi="Times New Roman"/>
                <w:color w:val="000000"/>
                <w:sz w:val="24"/>
                <w:szCs w:val="24"/>
                <w:shd w:val="solid" w:color="FFFFFF" w:fill="FFFFFF"/>
                <w:lang w:eastAsia="en-US"/>
              </w:rPr>
              <w:t xml:space="preserve"> </w:t>
            </w:r>
            <w:proofErr w:type="spellStart"/>
            <w:r w:rsidR="00F77C98" w:rsidRPr="00F77C98">
              <w:rPr>
                <w:rFonts w:ascii="Times New Roman" w:hAnsi="Times New Roman"/>
                <w:color w:val="000000"/>
                <w:sz w:val="24"/>
                <w:szCs w:val="24"/>
                <w:shd w:val="solid" w:color="FFFFFF" w:fill="FFFFFF"/>
                <w:lang w:eastAsia="en-US"/>
              </w:rPr>
              <w:t>документації</w:t>
            </w:r>
            <w:proofErr w:type="spellEnd"/>
            <w:r w:rsidR="00F77C98" w:rsidRPr="00F77C98">
              <w:rPr>
                <w:rFonts w:ascii="Times New Roman" w:hAnsi="Times New Roman"/>
                <w:color w:val="000000"/>
                <w:sz w:val="24"/>
                <w:szCs w:val="24"/>
                <w:shd w:val="solid" w:color="FFFFFF" w:fill="FFFFFF"/>
                <w:lang w:eastAsia="en-US"/>
              </w:rPr>
              <w:t xml:space="preserve"> та/</w:t>
            </w:r>
            <w:proofErr w:type="spellStart"/>
            <w:r w:rsidR="00F77C98" w:rsidRPr="00F77C98">
              <w:rPr>
                <w:rFonts w:ascii="Times New Roman" w:hAnsi="Times New Roman"/>
                <w:color w:val="000000"/>
                <w:sz w:val="24"/>
                <w:szCs w:val="24"/>
                <w:shd w:val="solid" w:color="FFFFFF" w:fill="FFFFFF"/>
                <w:lang w:eastAsia="en-US"/>
              </w:rPr>
              <w:t>або</w:t>
            </w:r>
            <w:proofErr w:type="spellEnd"/>
            <w:r w:rsidR="00F77C98" w:rsidRPr="00F77C98">
              <w:rPr>
                <w:rFonts w:ascii="Times New Roman" w:hAnsi="Times New Roman"/>
                <w:color w:val="000000"/>
                <w:sz w:val="24"/>
                <w:szCs w:val="24"/>
                <w:shd w:val="solid" w:color="FFFFFF" w:fill="FFFFFF"/>
                <w:lang w:eastAsia="en-US"/>
              </w:rPr>
              <w:t xml:space="preserve"> </w:t>
            </w:r>
            <w:proofErr w:type="spellStart"/>
            <w:r w:rsidR="00F77C98" w:rsidRPr="00F77C98">
              <w:rPr>
                <w:rFonts w:ascii="Times New Roman" w:hAnsi="Times New Roman"/>
                <w:color w:val="000000"/>
                <w:sz w:val="24"/>
                <w:szCs w:val="24"/>
                <w:shd w:val="solid" w:color="FFFFFF" w:fill="FFFFFF"/>
                <w:lang w:eastAsia="en-US"/>
              </w:rPr>
              <w:t>оголошення</w:t>
            </w:r>
            <w:proofErr w:type="spellEnd"/>
            <w:r w:rsidR="00F77C98" w:rsidRPr="00F77C98">
              <w:rPr>
                <w:rFonts w:ascii="Times New Roman" w:hAnsi="Times New Roman"/>
                <w:color w:val="000000"/>
                <w:sz w:val="24"/>
                <w:szCs w:val="24"/>
                <w:shd w:val="solid" w:color="FFFFFF" w:fill="FFFFFF"/>
                <w:lang w:eastAsia="en-US"/>
              </w:rPr>
              <w:t xml:space="preserve"> про </w:t>
            </w:r>
            <w:proofErr w:type="spellStart"/>
            <w:r w:rsidR="00F77C98" w:rsidRPr="00F77C98">
              <w:rPr>
                <w:rFonts w:ascii="Times New Roman" w:hAnsi="Times New Roman"/>
                <w:color w:val="000000"/>
                <w:sz w:val="24"/>
                <w:szCs w:val="24"/>
                <w:shd w:val="solid" w:color="FFFFFF" w:fill="FFFFFF"/>
                <w:lang w:eastAsia="en-US"/>
              </w:rPr>
              <w:t>проведення</w:t>
            </w:r>
            <w:proofErr w:type="spellEnd"/>
            <w:r w:rsidR="00F77C98" w:rsidRPr="00F77C98">
              <w:rPr>
                <w:rFonts w:ascii="Times New Roman" w:hAnsi="Times New Roman"/>
                <w:color w:val="000000"/>
                <w:sz w:val="24"/>
                <w:szCs w:val="24"/>
                <w:shd w:val="solid" w:color="FFFFFF" w:fill="FFFFFF"/>
                <w:lang w:eastAsia="en-US"/>
              </w:rPr>
              <w:t xml:space="preserve"> </w:t>
            </w:r>
            <w:proofErr w:type="spellStart"/>
            <w:r w:rsidR="00F77C98" w:rsidRPr="00F77C98">
              <w:rPr>
                <w:rFonts w:ascii="Times New Roman" w:hAnsi="Times New Roman"/>
                <w:color w:val="000000"/>
                <w:sz w:val="24"/>
                <w:szCs w:val="24"/>
                <w:shd w:val="solid" w:color="FFFFFF" w:fill="FFFFFF"/>
                <w:lang w:eastAsia="en-US"/>
              </w:rPr>
              <w:t>відкритих</w:t>
            </w:r>
            <w:proofErr w:type="spellEnd"/>
            <w:r w:rsidR="00F77C98" w:rsidRPr="00F77C98">
              <w:rPr>
                <w:rFonts w:ascii="Times New Roman" w:hAnsi="Times New Roman"/>
                <w:color w:val="000000"/>
                <w:sz w:val="24"/>
                <w:szCs w:val="24"/>
                <w:shd w:val="solid" w:color="FFFFFF" w:fill="FFFFFF"/>
                <w:lang w:eastAsia="en-US"/>
              </w:rPr>
              <w:t xml:space="preserve"> </w:t>
            </w:r>
            <w:proofErr w:type="spellStart"/>
            <w:r w:rsidR="00F77C98" w:rsidRPr="00F77C98">
              <w:rPr>
                <w:rFonts w:ascii="Times New Roman" w:hAnsi="Times New Roman"/>
                <w:color w:val="000000"/>
                <w:sz w:val="24"/>
                <w:szCs w:val="24"/>
                <w:shd w:val="solid" w:color="FFFFFF" w:fill="FFFFFF"/>
                <w:lang w:eastAsia="en-US"/>
              </w:rPr>
              <w:t>торгів</w:t>
            </w:r>
            <w:proofErr w:type="spellEnd"/>
            <w:r w:rsidR="00F77C98" w:rsidRPr="00F77C98">
              <w:rPr>
                <w:rFonts w:ascii="Times New Roman" w:hAnsi="Times New Roman"/>
                <w:color w:val="000000"/>
                <w:sz w:val="24"/>
                <w:szCs w:val="24"/>
                <w:shd w:val="solid" w:color="FFFFFF" w:fill="FFFFFF"/>
                <w:lang w:eastAsia="en-US"/>
              </w:rPr>
              <w:t xml:space="preserve"> у </w:t>
            </w:r>
            <w:proofErr w:type="spellStart"/>
            <w:r w:rsidR="00F77C98" w:rsidRPr="00F77C98">
              <w:rPr>
                <w:rFonts w:ascii="Times New Roman" w:hAnsi="Times New Roman"/>
                <w:color w:val="000000"/>
                <w:sz w:val="24"/>
                <w:szCs w:val="24"/>
                <w:shd w:val="solid" w:color="FFFFFF" w:fill="FFFFFF"/>
                <w:lang w:eastAsia="en-US"/>
              </w:rPr>
              <w:t>машинозчитувальному</w:t>
            </w:r>
            <w:proofErr w:type="spellEnd"/>
            <w:r w:rsidR="00F77C98" w:rsidRPr="00F77C98">
              <w:rPr>
                <w:rFonts w:ascii="Times New Roman" w:hAnsi="Times New Roman"/>
                <w:color w:val="000000"/>
                <w:sz w:val="24"/>
                <w:szCs w:val="24"/>
                <w:shd w:val="solid" w:color="FFFFFF" w:fill="FFFFFF"/>
                <w:lang w:eastAsia="en-US"/>
              </w:rPr>
              <w:t xml:space="preserve"> </w:t>
            </w:r>
            <w:proofErr w:type="spellStart"/>
            <w:r w:rsidR="00F77C98" w:rsidRPr="00F77C98">
              <w:rPr>
                <w:rFonts w:ascii="Times New Roman" w:hAnsi="Times New Roman"/>
                <w:color w:val="000000"/>
                <w:sz w:val="24"/>
                <w:szCs w:val="24"/>
                <w:shd w:val="solid" w:color="FFFFFF" w:fill="FFFFFF"/>
                <w:lang w:eastAsia="en-US"/>
              </w:rPr>
              <w:t>форматі</w:t>
            </w:r>
            <w:proofErr w:type="spellEnd"/>
            <w:r w:rsidR="00F77C98" w:rsidRPr="00F77C98">
              <w:rPr>
                <w:rFonts w:ascii="Times New Roman" w:hAnsi="Times New Roman"/>
                <w:color w:val="000000"/>
                <w:sz w:val="24"/>
                <w:szCs w:val="24"/>
                <w:shd w:val="solid" w:color="FFFFFF" w:fill="FFFFFF"/>
                <w:lang w:eastAsia="en-US"/>
              </w:rPr>
              <w:t xml:space="preserve"> </w:t>
            </w:r>
            <w:proofErr w:type="spellStart"/>
            <w:r w:rsidR="00F77C98" w:rsidRPr="00F77C98">
              <w:rPr>
                <w:rFonts w:ascii="Times New Roman" w:hAnsi="Times New Roman"/>
                <w:color w:val="000000"/>
                <w:sz w:val="24"/>
                <w:szCs w:val="24"/>
                <w:shd w:val="solid" w:color="FFFFFF" w:fill="FFFFFF"/>
                <w:lang w:eastAsia="en-US"/>
              </w:rPr>
              <w:t>розміщуються</w:t>
            </w:r>
            <w:proofErr w:type="spellEnd"/>
            <w:r w:rsidR="00F77C98" w:rsidRPr="00F77C98">
              <w:rPr>
                <w:rFonts w:ascii="Times New Roman" w:hAnsi="Times New Roman"/>
                <w:color w:val="000000"/>
                <w:sz w:val="24"/>
                <w:szCs w:val="24"/>
                <w:shd w:val="solid" w:color="FFFFFF" w:fill="FFFFFF"/>
                <w:lang w:eastAsia="en-US"/>
              </w:rPr>
              <w:t xml:space="preserve"> в </w:t>
            </w:r>
            <w:proofErr w:type="spellStart"/>
            <w:r w:rsidR="00F77C98" w:rsidRPr="00F77C98">
              <w:rPr>
                <w:rFonts w:ascii="Times New Roman" w:hAnsi="Times New Roman"/>
                <w:color w:val="000000"/>
                <w:sz w:val="24"/>
                <w:szCs w:val="24"/>
                <w:shd w:val="solid" w:color="FFFFFF" w:fill="FFFFFF"/>
                <w:lang w:eastAsia="en-US"/>
              </w:rPr>
              <w:t>електронній</w:t>
            </w:r>
            <w:proofErr w:type="spellEnd"/>
            <w:r w:rsidR="00F77C98" w:rsidRPr="00F77C98">
              <w:rPr>
                <w:rFonts w:ascii="Times New Roman" w:hAnsi="Times New Roman"/>
                <w:color w:val="000000"/>
                <w:sz w:val="24"/>
                <w:szCs w:val="24"/>
                <w:shd w:val="solid" w:color="FFFFFF" w:fill="FFFFFF"/>
                <w:lang w:eastAsia="en-US"/>
              </w:rPr>
              <w:t xml:space="preserve"> </w:t>
            </w:r>
            <w:proofErr w:type="spellStart"/>
            <w:r w:rsidR="00F77C98" w:rsidRPr="00F77C98">
              <w:rPr>
                <w:rFonts w:ascii="Times New Roman" w:hAnsi="Times New Roman"/>
                <w:color w:val="000000"/>
                <w:sz w:val="24"/>
                <w:szCs w:val="24"/>
                <w:shd w:val="solid" w:color="FFFFFF" w:fill="FFFFFF"/>
                <w:lang w:eastAsia="en-US"/>
              </w:rPr>
              <w:t>системі</w:t>
            </w:r>
            <w:proofErr w:type="spellEnd"/>
            <w:r w:rsidR="00F77C98" w:rsidRPr="00F77C98">
              <w:rPr>
                <w:rFonts w:ascii="Times New Roman" w:hAnsi="Times New Roman"/>
                <w:color w:val="000000"/>
                <w:sz w:val="24"/>
                <w:szCs w:val="24"/>
                <w:shd w:val="solid" w:color="FFFFFF" w:fill="FFFFFF"/>
                <w:lang w:eastAsia="en-US"/>
              </w:rPr>
              <w:t xml:space="preserve"> </w:t>
            </w:r>
            <w:proofErr w:type="spellStart"/>
            <w:r w:rsidR="00F77C98" w:rsidRPr="00F77C98">
              <w:rPr>
                <w:rFonts w:ascii="Times New Roman" w:hAnsi="Times New Roman"/>
                <w:color w:val="000000"/>
                <w:sz w:val="24"/>
                <w:szCs w:val="24"/>
                <w:shd w:val="solid" w:color="FFFFFF" w:fill="FFFFFF"/>
                <w:lang w:eastAsia="en-US"/>
              </w:rPr>
              <w:t>закупівель</w:t>
            </w:r>
            <w:proofErr w:type="spellEnd"/>
            <w:r w:rsidR="00F77C98" w:rsidRPr="00F77C98">
              <w:rPr>
                <w:rFonts w:ascii="Times New Roman" w:hAnsi="Times New Roman"/>
                <w:color w:val="000000"/>
                <w:sz w:val="24"/>
                <w:szCs w:val="24"/>
                <w:shd w:val="solid" w:color="FFFFFF" w:fill="FFFFFF"/>
                <w:lang w:eastAsia="en-US"/>
              </w:rPr>
              <w:t xml:space="preserve"> </w:t>
            </w:r>
            <w:proofErr w:type="spellStart"/>
            <w:r w:rsidR="00F77C98" w:rsidRPr="00F77C98">
              <w:rPr>
                <w:rFonts w:ascii="Times New Roman" w:hAnsi="Times New Roman"/>
                <w:color w:val="000000"/>
                <w:sz w:val="24"/>
                <w:szCs w:val="24"/>
                <w:shd w:val="solid" w:color="FFFFFF" w:fill="FFFFFF"/>
                <w:lang w:eastAsia="en-US"/>
              </w:rPr>
              <w:t>протягом</w:t>
            </w:r>
            <w:proofErr w:type="spellEnd"/>
            <w:r w:rsidR="00F77C98" w:rsidRPr="00F77C98">
              <w:rPr>
                <w:rFonts w:ascii="Times New Roman" w:hAnsi="Times New Roman"/>
                <w:color w:val="000000"/>
                <w:sz w:val="24"/>
                <w:szCs w:val="24"/>
                <w:shd w:val="solid" w:color="FFFFFF" w:fill="FFFFFF"/>
                <w:lang w:eastAsia="en-US"/>
              </w:rPr>
              <w:t xml:space="preserve"> одного дня з </w:t>
            </w:r>
            <w:proofErr w:type="spellStart"/>
            <w:r w:rsidR="00F77C98" w:rsidRPr="00F77C98">
              <w:rPr>
                <w:rFonts w:ascii="Times New Roman" w:hAnsi="Times New Roman"/>
                <w:color w:val="000000"/>
                <w:sz w:val="24"/>
                <w:szCs w:val="24"/>
                <w:shd w:val="solid" w:color="FFFFFF" w:fill="FFFFFF"/>
                <w:lang w:eastAsia="en-US"/>
              </w:rPr>
              <w:t>дати</w:t>
            </w:r>
            <w:proofErr w:type="spellEnd"/>
            <w:r w:rsidR="00F77C98" w:rsidRPr="00F77C98">
              <w:rPr>
                <w:rFonts w:ascii="Times New Roman" w:hAnsi="Times New Roman"/>
                <w:color w:val="000000"/>
                <w:sz w:val="24"/>
                <w:szCs w:val="24"/>
                <w:shd w:val="solid" w:color="FFFFFF" w:fill="FFFFFF"/>
                <w:lang w:eastAsia="en-US"/>
              </w:rPr>
              <w:t xml:space="preserve"> </w:t>
            </w:r>
            <w:proofErr w:type="spellStart"/>
            <w:r w:rsidR="00F77C98" w:rsidRPr="00F77C98">
              <w:rPr>
                <w:rFonts w:ascii="Times New Roman" w:hAnsi="Times New Roman"/>
                <w:color w:val="000000"/>
                <w:sz w:val="24"/>
                <w:szCs w:val="24"/>
                <w:shd w:val="solid" w:color="FFFFFF" w:fill="FFFFFF"/>
                <w:lang w:eastAsia="en-US"/>
              </w:rPr>
              <w:t>прийняття</w:t>
            </w:r>
            <w:proofErr w:type="spellEnd"/>
            <w:r w:rsidR="00F77C98" w:rsidRPr="00F77C98">
              <w:rPr>
                <w:rFonts w:ascii="Times New Roman" w:hAnsi="Times New Roman"/>
                <w:color w:val="000000"/>
                <w:sz w:val="24"/>
                <w:szCs w:val="24"/>
                <w:shd w:val="solid" w:color="FFFFFF" w:fill="FFFFFF"/>
                <w:lang w:eastAsia="en-US"/>
              </w:rPr>
              <w:t xml:space="preserve"> </w:t>
            </w:r>
            <w:proofErr w:type="spellStart"/>
            <w:r w:rsidR="00F77C98" w:rsidRPr="00F77C98">
              <w:rPr>
                <w:rFonts w:ascii="Times New Roman" w:hAnsi="Times New Roman"/>
                <w:color w:val="000000"/>
                <w:sz w:val="24"/>
                <w:szCs w:val="24"/>
                <w:shd w:val="solid" w:color="FFFFFF" w:fill="FFFFFF"/>
                <w:lang w:eastAsia="en-US"/>
              </w:rPr>
              <w:t>рішення</w:t>
            </w:r>
            <w:proofErr w:type="spellEnd"/>
            <w:r w:rsidR="00F77C98" w:rsidRPr="00F77C98">
              <w:rPr>
                <w:rFonts w:ascii="Times New Roman" w:hAnsi="Times New Roman"/>
                <w:color w:val="000000"/>
                <w:sz w:val="24"/>
                <w:szCs w:val="24"/>
                <w:shd w:val="solid" w:color="FFFFFF" w:fill="FFFFFF"/>
                <w:lang w:eastAsia="en-US"/>
              </w:rPr>
              <w:t xml:space="preserve"> про </w:t>
            </w:r>
            <w:proofErr w:type="spellStart"/>
            <w:r w:rsidR="00F77C98" w:rsidRPr="00F77C98">
              <w:rPr>
                <w:rFonts w:ascii="Times New Roman" w:hAnsi="Times New Roman"/>
                <w:color w:val="000000"/>
                <w:sz w:val="24"/>
                <w:szCs w:val="24"/>
                <w:shd w:val="solid" w:color="FFFFFF" w:fill="FFFFFF"/>
                <w:lang w:eastAsia="en-US"/>
              </w:rPr>
              <w:t>їх</w:t>
            </w:r>
            <w:proofErr w:type="spellEnd"/>
            <w:r w:rsidR="00F77C98" w:rsidRPr="00F77C98">
              <w:rPr>
                <w:rFonts w:ascii="Times New Roman" w:hAnsi="Times New Roman"/>
                <w:color w:val="000000"/>
                <w:sz w:val="24"/>
                <w:szCs w:val="24"/>
                <w:shd w:val="solid" w:color="FFFFFF" w:fill="FFFFFF"/>
                <w:lang w:eastAsia="en-US"/>
              </w:rPr>
              <w:t xml:space="preserve"> </w:t>
            </w:r>
            <w:proofErr w:type="spellStart"/>
            <w:r w:rsidR="00F77C98" w:rsidRPr="00F77C98">
              <w:rPr>
                <w:rFonts w:ascii="Times New Roman" w:hAnsi="Times New Roman"/>
                <w:color w:val="000000"/>
                <w:sz w:val="24"/>
                <w:szCs w:val="24"/>
                <w:shd w:val="solid" w:color="FFFFFF" w:fill="FFFFFF"/>
                <w:lang w:eastAsia="en-US"/>
              </w:rPr>
              <w:t>внесення</w:t>
            </w:r>
            <w:proofErr w:type="spellEnd"/>
            <w:r w:rsidR="00F77C98" w:rsidRPr="00F77C98">
              <w:rPr>
                <w:rFonts w:ascii="Times New Roman" w:hAnsi="Times New Roman"/>
                <w:color w:val="000000"/>
                <w:sz w:val="24"/>
                <w:szCs w:val="24"/>
                <w:shd w:val="solid" w:color="FFFFFF" w:fill="FFFFFF"/>
                <w:lang w:eastAsia="en-US"/>
              </w:rPr>
              <w:t>.</w:t>
            </w:r>
          </w:p>
        </w:tc>
      </w:tr>
      <w:tr w:rsidR="00271EA5" w:rsidRPr="004E0379" w14:paraId="36318ADE" w14:textId="77777777" w:rsidTr="001665AA">
        <w:tc>
          <w:tcPr>
            <w:tcW w:w="10886" w:type="dxa"/>
            <w:gridSpan w:val="3"/>
            <w:tcBorders>
              <w:top w:val="single" w:sz="4" w:space="0" w:color="auto"/>
              <w:left w:val="single" w:sz="4" w:space="0" w:color="auto"/>
              <w:bottom w:val="single" w:sz="4" w:space="0" w:color="auto"/>
              <w:right w:val="single" w:sz="4" w:space="0" w:color="auto"/>
            </w:tcBorders>
            <w:hideMark/>
          </w:tcPr>
          <w:p w14:paraId="5A52D13A" w14:textId="23E3C9D7" w:rsidR="00271EA5" w:rsidRPr="004E0379" w:rsidRDefault="00271EA5" w:rsidP="00F77C98">
            <w:pPr>
              <w:tabs>
                <w:tab w:val="center" w:pos="5472"/>
                <w:tab w:val="left" w:pos="8665"/>
              </w:tabs>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br w:type="page"/>
            </w:r>
            <w:r w:rsidRPr="004E0379">
              <w:rPr>
                <w:rFonts w:ascii="Times New Roman" w:hAnsi="Times New Roman" w:cs="Times New Roman"/>
                <w:b/>
                <w:sz w:val="24"/>
                <w:szCs w:val="24"/>
                <w:lang w:val="uk-UA"/>
              </w:rPr>
              <w:t>Інструкція з підготовки тендерної пропозиції</w:t>
            </w:r>
          </w:p>
        </w:tc>
      </w:tr>
      <w:tr w:rsidR="00271EA5" w:rsidRPr="004E0379" w14:paraId="71CFECDA" w14:textId="77777777" w:rsidTr="001665AA">
        <w:trPr>
          <w:trHeight w:val="178"/>
        </w:trPr>
        <w:tc>
          <w:tcPr>
            <w:tcW w:w="567" w:type="dxa"/>
            <w:tcBorders>
              <w:top w:val="single" w:sz="4" w:space="0" w:color="auto"/>
              <w:left w:val="single" w:sz="4" w:space="0" w:color="auto"/>
              <w:bottom w:val="single" w:sz="4" w:space="0" w:color="auto"/>
              <w:right w:val="single" w:sz="4" w:space="0" w:color="auto"/>
            </w:tcBorders>
            <w:hideMark/>
          </w:tcPr>
          <w:p w14:paraId="25A93699"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1</w:t>
            </w:r>
          </w:p>
        </w:tc>
        <w:tc>
          <w:tcPr>
            <w:tcW w:w="2835" w:type="dxa"/>
            <w:tcBorders>
              <w:top w:val="single" w:sz="4" w:space="0" w:color="auto"/>
              <w:left w:val="single" w:sz="4" w:space="0" w:color="auto"/>
              <w:bottom w:val="single" w:sz="4" w:space="0" w:color="auto"/>
              <w:right w:val="single" w:sz="4" w:space="0" w:color="auto"/>
            </w:tcBorders>
            <w:hideMark/>
          </w:tcPr>
          <w:p w14:paraId="67A05E27" w14:textId="77777777" w:rsidR="00271EA5" w:rsidRPr="004E0379" w:rsidRDefault="00271EA5" w:rsidP="00397381">
            <w:pPr>
              <w:spacing w:after="0" w:line="240" w:lineRule="auto"/>
              <w:rPr>
                <w:rFonts w:ascii="Times New Roman" w:hAnsi="Times New Roman" w:cs="Times New Roman"/>
                <w:sz w:val="24"/>
                <w:szCs w:val="28"/>
                <w:lang w:val="uk-UA"/>
              </w:rPr>
            </w:pPr>
            <w:r w:rsidRPr="004E0379">
              <w:rPr>
                <w:rFonts w:ascii="Times New Roman" w:hAnsi="Times New Roman" w:cs="Times New Roman"/>
                <w:sz w:val="24"/>
                <w:szCs w:val="28"/>
                <w:lang w:val="uk-UA"/>
              </w:rPr>
              <w:t>Зміст і спосіб подання тендерної пропозиції</w:t>
            </w:r>
          </w:p>
          <w:p w14:paraId="0E48DE74" w14:textId="77777777" w:rsidR="00374B91" w:rsidRPr="004E0379" w:rsidRDefault="00374B91" w:rsidP="00397381">
            <w:pPr>
              <w:spacing w:after="0" w:line="240" w:lineRule="auto"/>
              <w:rPr>
                <w:rFonts w:ascii="Times New Roman" w:hAnsi="Times New Roman" w:cs="Times New Roman"/>
                <w:sz w:val="24"/>
                <w:szCs w:val="28"/>
                <w:lang w:val="uk-UA"/>
              </w:rPr>
            </w:pPr>
          </w:p>
          <w:p w14:paraId="1C8ACB47" w14:textId="77777777" w:rsidR="00374B91" w:rsidRPr="004E0379" w:rsidRDefault="00374B91" w:rsidP="00397381">
            <w:pPr>
              <w:spacing w:after="0" w:line="240" w:lineRule="auto"/>
              <w:rPr>
                <w:rFonts w:ascii="Times New Roman" w:hAnsi="Times New Roman" w:cs="Times New Roman"/>
                <w:sz w:val="24"/>
                <w:szCs w:val="28"/>
                <w:lang w:val="uk-UA"/>
              </w:rPr>
            </w:pPr>
          </w:p>
          <w:p w14:paraId="13A5330B" w14:textId="77777777" w:rsidR="00374B91" w:rsidRPr="004E0379" w:rsidRDefault="00374B91" w:rsidP="00397381">
            <w:pPr>
              <w:spacing w:after="0" w:line="240" w:lineRule="auto"/>
              <w:rPr>
                <w:rFonts w:ascii="Times New Roman" w:hAnsi="Times New Roman" w:cs="Times New Roman"/>
                <w:sz w:val="24"/>
                <w:szCs w:val="28"/>
                <w:lang w:val="uk-UA"/>
              </w:rPr>
            </w:pPr>
          </w:p>
          <w:p w14:paraId="43A3F514" w14:textId="77777777" w:rsidR="00374B91" w:rsidRPr="004E0379" w:rsidRDefault="00374B91" w:rsidP="00397381">
            <w:pPr>
              <w:spacing w:after="0" w:line="240" w:lineRule="auto"/>
              <w:rPr>
                <w:rFonts w:ascii="Times New Roman" w:hAnsi="Times New Roman" w:cs="Times New Roman"/>
                <w:sz w:val="24"/>
                <w:szCs w:val="28"/>
                <w:lang w:val="uk-UA"/>
              </w:rPr>
            </w:pPr>
          </w:p>
          <w:p w14:paraId="03FDD011" w14:textId="77777777" w:rsidR="00374B91" w:rsidRPr="004E0379" w:rsidRDefault="00374B91" w:rsidP="00397381">
            <w:pPr>
              <w:spacing w:after="0" w:line="240" w:lineRule="auto"/>
              <w:rPr>
                <w:rFonts w:ascii="Times New Roman" w:hAnsi="Times New Roman" w:cs="Times New Roman"/>
                <w:sz w:val="24"/>
                <w:szCs w:val="28"/>
                <w:lang w:val="uk-UA"/>
              </w:rPr>
            </w:pPr>
          </w:p>
          <w:p w14:paraId="3B23E0D0" w14:textId="77777777" w:rsidR="00374B91" w:rsidRPr="004E0379" w:rsidRDefault="00374B91" w:rsidP="00397381">
            <w:pPr>
              <w:spacing w:after="0" w:line="240" w:lineRule="auto"/>
              <w:rPr>
                <w:rFonts w:ascii="Times New Roman" w:hAnsi="Times New Roman" w:cs="Times New Roman"/>
                <w:sz w:val="24"/>
                <w:szCs w:val="28"/>
                <w:lang w:val="uk-UA"/>
              </w:rPr>
            </w:pPr>
          </w:p>
          <w:p w14:paraId="6A744DB9" w14:textId="77777777" w:rsidR="00374B91" w:rsidRPr="004E0379" w:rsidRDefault="00374B91" w:rsidP="00397381">
            <w:pPr>
              <w:spacing w:after="0" w:line="240" w:lineRule="auto"/>
              <w:rPr>
                <w:rFonts w:ascii="Times New Roman" w:hAnsi="Times New Roman" w:cs="Times New Roman"/>
                <w:sz w:val="24"/>
                <w:szCs w:val="28"/>
                <w:lang w:val="uk-UA"/>
              </w:rPr>
            </w:pPr>
          </w:p>
          <w:p w14:paraId="0AD69AF6" w14:textId="77777777" w:rsidR="00374B91" w:rsidRPr="004E0379" w:rsidRDefault="00374B91" w:rsidP="00397381">
            <w:pPr>
              <w:spacing w:after="0" w:line="240" w:lineRule="auto"/>
              <w:rPr>
                <w:rFonts w:ascii="Times New Roman" w:hAnsi="Times New Roman" w:cs="Times New Roman"/>
                <w:sz w:val="24"/>
                <w:szCs w:val="28"/>
                <w:lang w:val="uk-UA"/>
              </w:rPr>
            </w:pPr>
          </w:p>
          <w:p w14:paraId="6603804B" w14:textId="77777777" w:rsidR="00374B91" w:rsidRPr="004E0379" w:rsidRDefault="00374B91" w:rsidP="00397381">
            <w:pPr>
              <w:spacing w:after="0" w:line="240" w:lineRule="auto"/>
              <w:rPr>
                <w:rFonts w:ascii="Times New Roman" w:hAnsi="Times New Roman" w:cs="Times New Roman"/>
                <w:sz w:val="24"/>
                <w:szCs w:val="28"/>
                <w:lang w:val="uk-UA"/>
              </w:rPr>
            </w:pPr>
          </w:p>
          <w:p w14:paraId="2F5DAE8A" w14:textId="77777777" w:rsidR="00374B91" w:rsidRPr="004E0379" w:rsidRDefault="00374B91" w:rsidP="00397381">
            <w:pPr>
              <w:spacing w:after="0" w:line="240" w:lineRule="auto"/>
              <w:rPr>
                <w:rFonts w:ascii="Times New Roman" w:hAnsi="Times New Roman" w:cs="Times New Roman"/>
                <w:sz w:val="24"/>
                <w:szCs w:val="28"/>
                <w:lang w:val="uk-UA"/>
              </w:rPr>
            </w:pPr>
          </w:p>
          <w:p w14:paraId="37FDB030" w14:textId="77777777" w:rsidR="00374B91" w:rsidRPr="004E0379" w:rsidRDefault="00374B91" w:rsidP="00397381">
            <w:pPr>
              <w:spacing w:after="0" w:line="240" w:lineRule="auto"/>
              <w:rPr>
                <w:rFonts w:ascii="Times New Roman" w:hAnsi="Times New Roman" w:cs="Times New Roman"/>
                <w:sz w:val="24"/>
                <w:szCs w:val="28"/>
                <w:lang w:val="uk-UA"/>
              </w:rPr>
            </w:pPr>
          </w:p>
          <w:p w14:paraId="1A5CE2ED" w14:textId="77777777" w:rsidR="00374B91" w:rsidRPr="004E0379" w:rsidRDefault="00374B91" w:rsidP="00397381">
            <w:pPr>
              <w:spacing w:after="0" w:line="240" w:lineRule="auto"/>
              <w:rPr>
                <w:rFonts w:ascii="Times New Roman" w:hAnsi="Times New Roman" w:cs="Times New Roman"/>
                <w:sz w:val="24"/>
                <w:szCs w:val="28"/>
                <w:lang w:val="uk-UA"/>
              </w:rPr>
            </w:pPr>
          </w:p>
          <w:p w14:paraId="787A6E7E" w14:textId="77777777" w:rsidR="00374B91" w:rsidRPr="004E0379" w:rsidRDefault="00374B91" w:rsidP="00397381">
            <w:pPr>
              <w:spacing w:after="0" w:line="240" w:lineRule="auto"/>
              <w:rPr>
                <w:rFonts w:ascii="Times New Roman" w:hAnsi="Times New Roman" w:cs="Times New Roman"/>
                <w:sz w:val="24"/>
                <w:szCs w:val="28"/>
                <w:lang w:val="uk-UA"/>
              </w:rPr>
            </w:pPr>
          </w:p>
          <w:p w14:paraId="0BEDD428" w14:textId="77777777" w:rsidR="00374B91" w:rsidRPr="004E0379" w:rsidRDefault="00374B91" w:rsidP="00397381">
            <w:pPr>
              <w:spacing w:after="0" w:line="240" w:lineRule="auto"/>
              <w:rPr>
                <w:rFonts w:ascii="Times New Roman" w:hAnsi="Times New Roman" w:cs="Times New Roman"/>
                <w:sz w:val="24"/>
                <w:szCs w:val="28"/>
                <w:lang w:val="uk-UA"/>
              </w:rPr>
            </w:pPr>
          </w:p>
          <w:p w14:paraId="3DF0CA17" w14:textId="77777777" w:rsidR="00374B91" w:rsidRPr="004E0379" w:rsidRDefault="00374B91" w:rsidP="00397381">
            <w:pPr>
              <w:spacing w:after="0" w:line="240" w:lineRule="auto"/>
              <w:rPr>
                <w:rFonts w:ascii="Times New Roman" w:hAnsi="Times New Roman" w:cs="Times New Roman"/>
                <w:sz w:val="24"/>
                <w:szCs w:val="28"/>
                <w:lang w:val="uk-UA"/>
              </w:rPr>
            </w:pPr>
          </w:p>
          <w:p w14:paraId="598599BD" w14:textId="77777777" w:rsidR="00374B91" w:rsidRPr="004E0379" w:rsidRDefault="00374B91" w:rsidP="00397381">
            <w:pPr>
              <w:spacing w:after="0" w:line="240" w:lineRule="auto"/>
              <w:rPr>
                <w:rFonts w:ascii="Times New Roman" w:hAnsi="Times New Roman" w:cs="Times New Roman"/>
                <w:sz w:val="24"/>
                <w:szCs w:val="28"/>
                <w:lang w:val="uk-UA"/>
              </w:rPr>
            </w:pPr>
          </w:p>
          <w:p w14:paraId="7567C924" w14:textId="77777777" w:rsidR="00374B91" w:rsidRPr="004E0379" w:rsidRDefault="00374B91" w:rsidP="00397381">
            <w:pPr>
              <w:spacing w:after="0" w:line="240" w:lineRule="auto"/>
              <w:rPr>
                <w:rFonts w:ascii="Times New Roman" w:hAnsi="Times New Roman" w:cs="Times New Roman"/>
                <w:sz w:val="24"/>
                <w:szCs w:val="28"/>
                <w:lang w:val="uk-UA"/>
              </w:rPr>
            </w:pPr>
          </w:p>
          <w:p w14:paraId="299C4FFB" w14:textId="77777777" w:rsidR="00374B91" w:rsidRPr="004E0379" w:rsidRDefault="00374B91" w:rsidP="00397381">
            <w:pPr>
              <w:spacing w:after="0" w:line="240" w:lineRule="auto"/>
              <w:rPr>
                <w:rFonts w:ascii="Times New Roman" w:hAnsi="Times New Roman" w:cs="Times New Roman"/>
                <w:sz w:val="24"/>
                <w:szCs w:val="28"/>
                <w:lang w:val="uk-UA"/>
              </w:rPr>
            </w:pPr>
          </w:p>
          <w:p w14:paraId="6CB52B38" w14:textId="77777777" w:rsidR="00374B91" w:rsidRPr="004E0379" w:rsidRDefault="00374B91" w:rsidP="00397381">
            <w:pPr>
              <w:spacing w:after="0" w:line="240" w:lineRule="auto"/>
              <w:rPr>
                <w:rFonts w:ascii="Times New Roman" w:hAnsi="Times New Roman" w:cs="Times New Roman"/>
                <w:sz w:val="24"/>
                <w:szCs w:val="28"/>
                <w:lang w:val="uk-UA"/>
              </w:rPr>
            </w:pPr>
          </w:p>
          <w:p w14:paraId="7D47F7C7" w14:textId="77777777" w:rsidR="00374B91" w:rsidRPr="004E0379" w:rsidRDefault="00374B91" w:rsidP="00397381">
            <w:pPr>
              <w:spacing w:after="0" w:line="240" w:lineRule="auto"/>
              <w:rPr>
                <w:rFonts w:ascii="Times New Roman" w:hAnsi="Times New Roman" w:cs="Times New Roman"/>
                <w:sz w:val="24"/>
                <w:szCs w:val="28"/>
                <w:lang w:val="uk-UA"/>
              </w:rPr>
            </w:pPr>
          </w:p>
          <w:p w14:paraId="4CF997FC" w14:textId="77777777" w:rsidR="00374B91" w:rsidRPr="004E0379" w:rsidRDefault="00374B91" w:rsidP="00397381">
            <w:pPr>
              <w:spacing w:after="0" w:line="240" w:lineRule="auto"/>
              <w:rPr>
                <w:rFonts w:ascii="Times New Roman" w:hAnsi="Times New Roman" w:cs="Times New Roman"/>
                <w:sz w:val="24"/>
                <w:szCs w:val="28"/>
                <w:lang w:val="uk-UA"/>
              </w:rPr>
            </w:pPr>
          </w:p>
          <w:p w14:paraId="1E4880C8" w14:textId="77777777" w:rsidR="00374B91" w:rsidRPr="004E0379" w:rsidRDefault="00374B91" w:rsidP="00397381">
            <w:pPr>
              <w:spacing w:after="0" w:line="240" w:lineRule="auto"/>
              <w:rPr>
                <w:rFonts w:ascii="Times New Roman" w:hAnsi="Times New Roman" w:cs="Times New Roman"/>
                <w:sz w:val="24"/>
                <w:szCs w:val="28"/>
                <w:lang w:val="uk-UA"/>
              </w:rPr>
            </w:pPr>
          </w:p>
          <w:p w14:paraId="5E813127" w14:textId="77777777" w:rsidR="00374B91" w:rsidRPr="004E0379" w:rsidRDefault="00374B91" w:rsidP="00397381">
            <w:pPr>
              <w:spacing w:after="0" w:line="240" w:lineRule="auto"/>
              <w:rPr>
                <w:rFonts w:ascii="Times New Roman" w:hAnsi="Times New Roman" w:cs="Times New Roman"/>
                <w:sz w:val="24"/>
                <w:szCs w:val="28"/>
                <w:lang w:val="uk-UA"/>
              </w:rPr>
            </w:pPr>
          </w:p>
          <w:p w14:paraId="1D477D5C" w14:textId="77777777" w:rsidR="00374B91" w:rsidRPr="004E0379" w:rsidRDefault="00374B91" w:rsidP="00397381">
            <w:pPr>
              <w:spacing w:after="0" w:line="240" w:lineRule="auto"/>
              <w:rPr>
                <w:rFonts w:ascii="Times New Roman" w:hAnsi="Times New Roman" w:cs="Times New Roman"/>
                <w:sz w:val="24"/>
                <w:szCs w:val="28"/>
                <w:lang w:val="uk-UA"/>
              </w:rPr>
            </w:pPr>
          </w:p>
          <w:p w14:paraId="5AA1043E" w14:textId="77777777" w:rsidR="00374B91" w:rsidRPr="004E0379" w:rsidRDefault="00374B91" w:rsidP="00397381">
            <w:pPr>
              <w:spacing w:after="0" w:line="240" w:lineRule="auto"/>
              <w:rPr>
                <w:rFonts w:ascii="Times New Roman" w:hAnsi="Times New Roman" w:cs="Times New Roman"/>
                <w:sz w:val="24"/>
                <w:szCs w:val="28"/>
                <w:lang w:val="uk-UA"/>
              </w:rPr>
            </w:pPr>
          </w:p>
          <w:p w14:paraId="6E2CA5D9" w14:textId="77777777" w:rsidR="00374B91" w:rsidRPr="004E0379" w:rsidRDefault="00374B91" w:rsidP="00397381">
            <w:pPr>
              <w:spacing w:after="0" w:line="240" w:lineRule="auto"/>
              <w:rPr>
                <w:rFonts w:ascii="Times New Roman" w:hAnsi="Times New Roman" w:cs="Times New Roman"/>
                <w:sz w:val="24"/>
                <w:szCs w:val="28"/>
                <w:lang w:val="uk-UA"/>
              </w:rPr>
            </w:pPr>
          </w:p>
          <w:p w14:paraId="41E3622E" w14:textId="77777777" w:rsidR="00374B91" w:rsidRPr="004E0379" w:rsidRDefault="00374B91" w:rsidP="00397381">
            <w:pPr>
              <w:spacing w:after="0" w:line="240" w:lineRule="auto"/>
              <w:rPr>
                <w:rFonts w:ascii="Times New Roman" w:hAnsi="Times New Roman" w:cs="Times New Roman"/>
                <w:sz w:val="24"/>
                <w:szCs w:val="28"/>
                <w:lang w:val="uk-UA"/>
              </w:rPr>
            </w:pPr>
          </w:p>
          <w:p w14:paraId="4B3A4B5D" w14:textId="77777777" w:rsidR="00374B91" w:rsidRPr="004E0379" w:rsidRDefault="00374B91" w:rsidP="00397381">
            <w:pPr>
              <w:spacing w:after="0" w:line="240" w:lineRule="auto"/>
              <w:rPr>
                <w:rFonts w:ascii="Times New Roman" w:hAnsi="Times New Roman" w:cs="Times New Roman"/>
                <w:sz w:val="24"/>
                <w:szCs w:val="28"/>
                <w:lang w:val="uk-UA"/>
              </w:rPr>
            </w:pPr>
          </w:p>
          <w:p w14:paraId="166A01A9" w14:textId="77777777" w:rsidR="00374B91" w:rsidRPr="004E0379" w:rsidRDefault="00374B91" w:rsidP="00397381">
            <w:pPr>
              <w:spacing w:after="0" w:line="240" w:lineRule="auto"/>
              <w:rPr>
                <w:rFonts w:ascii="Times New Roman" w:hAnsi="Times New Roman" w:cs="Times New Roman"/>
                <w:sz w:val="24"/>
                <w:szCs w:val="28"/>
                <w:lang w:val="uk-UA"/>
              </w:rPr>
            </w:pPr>
          </w:p>
          <w:p w14:paraId="7BCE5FD2" w14:textId="77777777" w:rsidR="00374B91" w:rsidRPr="004E0379" w:rsidRDefault="00374B91" w:rsidP="00397381">
            <w:pPr>
              <w:spacing w:after="0" w:line="240" w:lineRule="auto"/>
              <w:rPr>
                <w:rFonts w:ascii="Times New Roman" w:hAnsi="Times New Roman" w:cs="Times New Roman"/>
                <w:sz w:val="24"/>
                <w:szCs w:val="28"/>
                <w:lang w:val="uk-UA"/>
              </w:rPr>
            </w:pPr>
          </w:p>
          <w:p w14:paraId="373EFAAB" w14:textId="77777777" w:rsidR="00374B91" w:rsidRPr="004E0379" w:rsidRDefault="00374B91" w:rsidP="00397381">
            <w:pPr>
              <w:spacing w:after="0" w:line="240" w:lineRule="auto"/>
              <w:rPr>
                <w:rFonts w:ascii="Times New Roman" w:hAnsi="Times New Roman" w:cs="Times New Roman"/>
                <w:sz w:val="24"/>
                <w:szCs w:val="28"/>
                <w:lang w:val="uk-UA"/>
              </w:rPr>
            </w:pPr>
          </w:p>
          <w:p w14:paraId="062343DF" w14:textId="77777777" w:rsidR="00374B91" w:rsidRPr="004E0379" w:rsidRDefault="00374B91" w:rsidP="00397381">
            <w:pPr>
              <w:spacing w:after="0" w:line="240" w:lineRule="auto"/>
              <w:rPr>
                <w:rFonts w:ascii="Times New Roman" w:hAnsi="Times New Roman" w:cs="Times New Roman"/>
                <w:sz w:val="24"/>
                <w:szCs w:val="28"/>
                <w:lang w:val="uk-UA"/>
              </w:rPr>
            </w:pPr>
          </w:p>
          <w:p w14:paraId="11EF7C02" w14:textId="77777777" w:rsidR="00374B91" w:rsidRPr="004E0379" w:rsidRDefault="00374B91" w:rsidP="00397381">
            <w:pPr>
              <w:spacing w:after="0" w:line="240" w:lineRule="auto"/>
              <w:rPr>
                <w:rFonts w:ascii="Times New Roman" w:hAnsi="Times New Roman" w:cs="Times New Roman"/>
                <w:sz w:val="24"/>
                <w:szCs w:val="28"/>
                <w:lang w:val="uk-UA"/>
              </w:rPr>
            </w:pPr>
          </w:p>
          <w:p w14:paraId="2B7522D5" w14:textId="77777777" w:rsidR="00374B91" w:rsidRPr="004E0379" w:rsidRDefault="00374B91" w:rsidP="00397381">
            <w:pPr>
              <w:spacing w:after="0" w:line="240" w:lineRule="auto"/>
              <w:rPr>
                <w:rFonts w:ascii="Times New Roman" w:hAnsi="Times New Roman" w:cs="Times New Roman"/>
                <w:sz w:val="24"/>
                <w:szCs w:val="28"/>
                <w:lang w:val="uk-UA"/>
              </w:rPr>
            </w:pPr>
          </w:p>
          <w:p w14:paraId="47C61182" w14:textId="77777777" w:rsidR="00374B91" w:rsidRPr="004E0379" w:rsidRDefault="00374B91" w:rsidP="00397381">
            <w:pPr>
              <w:spacing w:after="0" w:line="240" w:lineRule="auto"/>
              <w:rPr>
                <w:rFonts w:ascii="Times New Roman" w:hAnsi="Times New Roman" w:cs="Times New Roman"/>
                <w:sz w:val="24"/>
                <w:szCs w:val="28"/>
                <w:lang w:val="uk-UA"/>
              </w:rPr>
            </w:pPr>
          </w:p>
          <w:p w14:paraId="149A70AF" w14:textId="77777777" w:rsidR="00374B91" w:rsidRPr="004E0379" w:rsidRDefault="00374B91" w:rsidP="00397381">
            <w:pPr>
              <w:spacing w:after="0" w:line="240" w:lineRule="auto"/>
              <w:rPr>
                <w:rFonts w:ascii="Times New Roman" w:hAnsi="Times New Roman" w:cs="Times New Roman"/>
                <w:sz w:val="24"/>
                <w:szCs w:val="28"/>
                <w:lang w:val="uk-UA"/>
              </w:rPr>
            </w:pPr>
          </w:p>
          <w:p w14:paraId="03E1B5DB" w14:textId="77777777" w:rsidR="00374B91" w:rsidRPr="004E0379" w:rsidRDefault="00374B91" w:rsidP="00397381">
            <w:pPr>
              <w:spacing w:after="0" w:line="240" w:lineRule="auto"/>
              <w:rPr>
                <w:rFonts w:ascii="Times New Roman" w:hAnsi="Times New Roman" w:cs="Times New Roman"/>
                <w:sz w:val="24"/>
                <w:szCs w:val="28"/>
                <w:lang w:val="uk-UA"/>
              </w:rPr>
            </w:pPr>
          </w:p>
          <w:p w14:paraId="050A4297" w14:textId="77777777" w:rsidR="00374B91" w:rsidRPr="004E0379" w:rsidRDefault="00374B91" w:rsidP="00397381">
            <w:pPr>
              <w:spacing w:after="0" w:line="240" w:lineRule="auto"/>
              <w:rPr>
                <w:rFonts w:ascii="Times New Roman" w:hAnsi="Times New Roman" w:cs="Times New Roman"/>
                <w:sz w:val="24"/>
                <w:szCs w:val="28"/>
                <w:lang w:val="uk-UA"/>
              </w:rPr>
            </w:pPr>
          </w:p>
          <w:p w14:paraId="75A95EE3" w14:textId="77777777" w:rsidR="00374B91" w:rsidRPr="004E0379" w:rsidRDefault="00374B91" w:rsidP="00397381">
            <w:pPr>
              <w:spacing w:after="0" w:line="240" w:lineRule="auto"/>
              <w:rPr>
                <w:rFonts w:ascii="Times New Roman" w:hAnsi="Times New Roman" w:cs="Times New Roman"/>
                <w:sz w:val="24"/>
                <w:szCs w:val="28"/>
                <w:lang w:val="uk-UA"/>
              </w:rPr>
            </w:pPr>
          </w:p>
          <w:p w14:paraId="7DAA27F7" w14:textId="77777777" w:rsidR="00374B91" w:rsidRPr="004E0379" w:rsidRDefault="00374B91" w:rsidP="00397381">
            <w:pPr>
              <w:spacing w:after="0" w:line="240" w:lineRule="auto"/>
              <w:rPr>
                <w:rFonts w:ascii="Times New Roman" w:hAnsi="Times New Roman" w:cs="Times New Roman"/>
                <w:sz w:val="24"/>
                <w:szCs w:val="28"/>
                <w:lang w:val="uk-UA"/>
              </w:rPr>
            </w:pPr>
          </w:p>
          <w:p w14:paraId="03CC3887" w14:textId="77777777" w:rsidR="00374B91" w:rsidRPr="004E0379" w:rsidRDefault="00374B91" w:rsidP="00397381">
            <w:pPr>
              <w:spacing w:after="0" w:line="240" w:lineRule="auto"/>
              <w:rPr>
                <w:rFonts w:ascii="Times New Roman" w:hAnsi="Times New Roman" w:cs="Times New Roman"/>
                <w:sz w:val="24"/>
                <w:szCs w:val="28"/>
                <w:lang w:val="uk-UA"/>
              </w:rPr>
            </w:pPr>
          </w:p>
          <w:p w14:paraId="4CA14804" w14:textId="77777777" w:rsidR="00374B91" w:rsidRPr="004E0379" w:rsidRDefault="00374B91" w:rsidP="00397381">
            <w:pPr>
              <w:spacing w:after="0" w:line="240" w:lineRule="auto"/>
              <w:rPr>
                <w:rFonts w:ascii="Times New Roman" w:hAnsi="Times New Roman" w:cs="Times New Roman"/>
                <w:sz w:val="24"/>
                <w:szCs w:val="28"/>
                <w:lang w:val="uk-UA"/>
              </w:rPr>
            </w:pPr>
          </w:p>
          <w:p w14:paraId="6254AB66" w14:textId="77777777" w:rsidR="00374B91" w:rsidRPr="004E0379" w:rsidRDefault="00374B91" w:rsidP="00397381">
            <w:pPr>
              <w:spacing w:after="0" w:line="240" w:lineRule="auto"/>
              <w:rPr>
                <w:rFonts w:ascii="Times New Roman" w:hAnsi="Times New Roman" w:cs="Times New Roman"/>
                <w:sz w:val="24"/>
                <w:szCs w:val="28"/>
                <w:lang w:val="uk-UA"/>
              </w:rPr>
            </w:pPr>
          </w:p>
          <w:p w14:paraId="6540621C" w14:textId="77777777" w:rsidR="00374B91" w:rsidRPr="004E0379" w:rsidRDefault="00374B91" w:rsidP="00397381">
            <w:pPr>
              <w:spacing w:after="0" w:line="240" w:lineRule="auto"/>
              <w:rPr>
                <w:rFonts w:ascii="Times New Roman" w:hAnsi="Times New Roman" w:cs="Times New Roman"/>
                <w:sz w:val="24"/>
                <w:szCs w:val="28"/>
                <w:lang w:val="uk-UA"/>
              </w:rPr>
            </w:pPr>
          </w:p>
          <w:p w14:paraId="7200C840" w14:textId="77777777" w:rsidR="00374B91" w:rsidRPr="004E0379" w:rsidRDefault="00374B91" w:rsidP="00397381">
            <w:pPr>
              <w:spacing w:after="0" w:line="240" w:lineRule="auto"/>
              <w:rPr>
                <w:rFonts w:ascii="Times New Roman" w:hAnsi="Times New Roman" w:cs="Times New Roman"/>
                <w:sz w:val="24"/>
                <w:szCs w:val="28"/>
                <w:lang w:val="uk-UA"/>
              </w:rPr>
            </w:pPr>
          </w:p>
          <w:p w14:paraId="230F37A9" w14:textId="77777777" w:rsidR="00374B91" w:rsidRPr="004E0379" w:rsidRDefault="00374B91" w:rsidP="00397381">
            <w:pPr>
              <w:spacing w:after="0" w:line="240" w:lineRule="auto"/>
              <w:rPr>
                <w:rFonts w:ascii="Times New Roman" w:hAnsi="Times New Roman" w:cs="Times New Roman"/>
                <w:sz w:val="24"/>
                <w:szCs w:val="28"/>
                <w:lang w:val="uk-UA"/>
              </w:rPr>
            </w:pPr>
          </w:p>
          <w:p w14:paraId="19D72457" w14:textId="77777777" w:rsidR="00374B91" w:rsidRPr="004E0379" w:rsidRDefault="00374B91" w:rsidP="00397381">
            <w:pPr>
              <w:spacing w:after="0" w:line="240" w:lineRule="auto"/>
              <w:rPr>
                <w:rFonts w:ascii="Times New Roman" w:hAnsi="Times New Roman" w:cs="Times New Roman"/>
                <w:sz w:val="24"/>
                <w:szCs w:val="28"/>
                <w:lang w:val="uk-UA"/>
              </w:rPr>
            </w:pPr>
          </w:p>
          <w:p w14:paraId="6D99DE31" w14:textId="77777777" w:rsidR="00374B91" w:rsidRPr="004E0379" w:rsidRDefault="00374B91" w:rsidP="00397381">
            <w:pPr>
              <w:spacing w:after="0" w:line="240" w:lineRule="auto"/>
              <w:rPr>
                <w:rFonts w:ascii="Times New Roman" w:hAnsi="Times New Roman" w:cs="Times New Roman"/>
                <w:sz w:val="24"/>
                <w:szCs w:val="28"/>
                <w:lang w:val="uk-UA"/>
              </w:rPr>
            </w:pPr>
          </w:p>
          <w:p w14:paraId="42EDEDAB" w14:textId="77777777" w:rsidR="00374B91" w:rsidRPr="004E0379" w:rsidRDefault="00374B91" w:rsidP="00397381">
            <w:pPr>
              <w:spacing w:after="0" w:line="240" w:lineRule="auto"/>
              <w:rPr>
                <w:rFonts w:ascii="Times New Roman" w:hAnsi="Times New Roman" w:cs="Times New Roman"/>
                <w:sz w:val="24"/>
                <w:szCs w:val="28"/>
                <w:lang w:val="uk-UA"/>
              </w:rPr>
            </w:pPr>
          </w:p>
          <w:p w14:paraId="3CC39A4E" w14:textId="77777777" w:rsidR="00374B91" w:rsidRPr="004E0379" w:rsidRDefault="00374B91" w:rsidP="00397381">
            <w:pPr>
              <w:spacing w:after="0" w:line="240" w:lineRule="auto"/>
              <w:rPr>
                <w:rFonts w:ascii="Times New Roman" w:hAnsi="Times New Roman" w:cs="Times New Roman"/>
                <w:sz w:val="24"/>
                <w:szCs w:val="28"/>
                <w:lang w:val="uk-UA"/>
              </w:rPr>
            </w:pPr>
          </w:p>
          <w:p w14:paraId="37036C5E" w14:textId="77777777" w:rsidR="00374B91" w:rsidRPr="004E0379" w:rsidRDefault="00374B91" w:rsidP="00397381">
            <w:pPr>
              <w:spacing w:after="0" w:line="240" w:lineRule="auto"/>
              <w:rPr>
                <w:rFonts w:ascii="Times New Roman" w:hAnsi="Times New Roman" w:cs="Times New Roman"/>
                <w:sz w:val="24"/>
                <w:szCs w:val="28"/>
                <w:lang w:val="uk-UA"/>
              </w:rPr>
            </w:pPr>
          </w:p>
          <w:p w14:paraId="1961174F" w14:textId="77777777" w:rsidR="00374B91" w:rsidRPr="004E0379" w:rsidRDefault="00374B91" w:rsidP="00397381">
            <w:pPr>
              <w:spacing w:after="0" w:line="240" w:lineRule="auto"/>
              <w:rPr>
                <w:rFonts w:ascii="Times New Roman" w:hAnsi="Times New Roman" w:cs="Times New Roman"/>
                <w:sz w:val="24"/>
                <w:szCs w:val="28"/>
                <w:lang w:val="uk-UA"/>
              </w:rPr>
            </w:pPr>
          </w:p>
          <w:p w14:paraId="3CC7FE47" w14:textId="77777777" w:rsidR="00374B91" w:rsidRPr="004E0379" w:rsidRDefault="00374B91" w:rsidP="00397381">
            <w:pPr>
              <w:spacing w:after="0" w:line="240" w:lineRule="auto"/>
              <w:rPr>
                <w:rFonts w:ascii="Times New Roman" w:hAnsi="Times New Roman" w:cs="Times New Roman"/>
                <w:sz w:val="24"/>
                <w:szCs w:val="28"/>
                <w:lang w:val="uk-UA"/>
              </w:rPr>
            </w:pPr>
          </w:p>
          <w:p w14:paraId="5F72B5B2" w14:textId="77777777" w:rsidR="00374B91" w:rsidRPr="004E0379" w:rsidRDefault="00374B91" w:rsidP="00397381">
            <w:pPr>
              <w:spacing w:after="0" w:line="240" w:lineRule="auto"/>
              <w:rPr>
                <w:rFonts w:ascii="Times New Roman" w:hAnsi="Times New Roman" w:cs="Times New Roman"/>
                <w:sz w:val="24"/>
                <w:szCs w:val="28"/>
                <w:lang w:val="uk-UA"/>
              </w:rPr>
            </w:pPr>
          </w:p>
          <w:p w14:paraId="4EB14794" w14:textId="77777777" w:rsidR="00374B91" w:rsidRPr="004E0379" w:rsidRDefault="00374B91" w:rsidP="00397381">
            <w:pPr>
              <w:spacing w:after="0" w:line="240" w:lineRule="auto"/>
              <w:rPr>
                <w:rFonts w:ascii="Times New Roman" w:hAnsi="Times New Roman" w:cs="Times New Roman"/>
                <w:sz w:val="24"/>
                <w:szCs w:val="28"/>
                <w:lang w:val="uk-UA"/>
              </w:rPr>
            </w:pPr>
          </w:p>
          <w:p w14:paraId="0213D169" w14:textId="77777777" w:rsidR="00374B91" w:rsidRPr="004E0379" w:rsidRDefault="00374B91" w:rsidP="00397381">
            <w:pPr>
              <w:spacing w:after="0" w:line="240" w:lineRule="auto"/>
              <w:rPr>
                <w:rFonts w:ascii="Times New Roman" w:hAnsi="Times New Roman" w:cs="Times New Roman"/>
                <w:sz w:val="24"/>
                <w:szCs w:val="28"/>
                <w:lang w:val="uk-UA"/>
              </w:rPr>
            </w:pPr>
          </w:p>
          <w:p w14:paraId="4D55580D" w14:textId="77777777" w:rsidR="00374B91" w:rsidRPr="004E0379" w:rsidRDefault="00374B91" w:rsidP="00397381">
            <w:pPr>
              <w:spacing w:after="0" w:line="240" w:lineRule="auto"/>
              <w:rPr>
                <w:rFonts w:ascii="Times New Roman" w:hAnsi="Times New Roman" w:cs="Times New Roman"/>
                <w:sz w:val="24"/>
                <w:szCs w:val="28"/>
                <w:lang w:val="uk-UA"/>
              </w:rPr>
            </w:pPr>
          </w:p>
          <w:p w14:paraId="5E1FB953" w14:textId="77777777" w:rsidR="00374B91" w:rsidRPr="004E0379" w:rsidRDefault="00374B91" w:rsidP="00397381">
            <w:pPr>
              <w:spacing w:after="0" w:line="240" w:lineRule="auto"/>
              <w:rPr>
                <w:rFonts w:ascii="Times New Roman" w:hAnsi="Times New Roman" w:cs="Times New Roman"/>
                <w:sz w:val="24"/>
                <w:szCs w:val="28"/>
                <w:lang w:val="uk-UA"/>
              </w:rPr>
            </w:pPr>
          </w:p>
          <w:p w14:paraId="02158464" w14:textId="77777777" w:rsidR="00374B91" w:rsidRPr="004E0379" w:rsidRDefault="00374B91" w:rsidP="00397381">
            <w:pPr>
              <w:spacing w:after="0" w:line="240" w:lineRule="auto"/>
              <w:rPr>
                <w:rFonts w:ascii="Times New Roman" w:hAnsi="Times New Roman" w:cs="Times New Roman"/>
                <w:sz w:val="24"/>
                <w:szCs w:val="28"/>
                <w:lang w:val="uk-UA"/>
              </w:rPr>
            </w:pPr>
          </w:p>
          <w:p w14:paraId="0E849EA3" w14:textId="77777777" w:rsidR="00374B91" w:rsidRPr="004E0379" w:rsidRDefault="00374B91" w:rsidP="00397381">
            <w:pPr>
              <w:spacing w:after="0" w:line="240" w:lineRule="auto"/>
              <w:rPr>
                <w:rFonts w:ascii="Times New Roman" w:hAnsi="Times New Roman" w:cs="Times New Roman"/>
                <w:sz w:val="24"/>
                <w:szCs w:val="28"/>
                <w:lang w:val="uk-UA"/>
              </w:rPr>
            </w:pPr>
          </w:p>
          <w:p w14:paraId="10C69070" w14:textId="77777777" w:rsidR="00374B91" w:rsidRPr="004E0379" w:rsidRDefault="00374B91" w:rsidP="00397381">
            <w:pPr>
              <w:spacing w:after="0" w:line="240" w:lineRule="auto"/>
              <w:rPr>
                <w:rFonts w:ascii="Times New Roman" w:hAnsi="Times New Roman" w:cs="Times New Roman"/>
                <w:sz w:val="24"/>
                <w:szCs w:val="28"/>
                <w:lang w:val="uk-UA"/>
              </w:rPr>
            </w:pPr>
          </w:p>
          <w:p w14:paraId="2C9FCC2A" w14:textId="77777777" w:rsidR="00374B91" w:rsidRPr="004E0379" w:rsidRDefault="00374B91" w:rsidP="00397381">
            <w:pPr>
              <w:spacing w:after="0" w:line="240" w:lineRule="auto"/>
              <w:rPr>
                <w:rFonts w:ascii="Times New Roman" w:hAnsi="Times New Roman" w:cs="Times New Roman"/>
                <w:sz w:val="24"/>
                <w:szCs w:val="28"/>
                <w:lang w:val="uk-UA"/>
              </w:rPr>
            </w:pPr>
          </w:p>
          <w:p w14:paraId="096838EF" w14:textId="77777777" w:rsidR="00374B91" w:rsidRPr="004E0379" w:rsidRDefault="00374B91" w:rsidP="00397381">
            <w:pPr>
              <w:spacing w:after="0" w:line="240" w:lineRule="auto"/>
              <w:rPr>
                <w:rFonts w:ascii="Times New Roman" w:hAnsi="Times New Roman" w:cs="Times New Roman"/>
                <w:sz w:val="24"/>
                <w:szCs w:val="28"/>
                <w:lang w:val="uk-UA"/>
              </w:rPr>
            </w:pPr>
          </w:p>
          <w:p w14:paraId="7E5CDBD9" w14:textId="77777777" w:rsidR="00374B91" w:rsidRPr="004E0379" w:rsidRDefault="00374B91" w:rsidP="00397381">
            <w:pPr>
              <w:spacing w:after="0" w:line="240" w:lineRule="auto"/>
              <w:rPr>
                <w:rFonts w:ascii="Times New Roman" w:hAnsi="Times New Roman" w:cs="Times New Roman"/>
                <w:sz w:val="24"/>
                <w:szCs w:val="28"/>
                <w:lang w:val="uk-UA"/>
              </w:rPr>
            </w:pPr>
          </w:p>
          <w:p w14:paraId="4B6B086C" w14:textId="77777777" w:rsidR="00374B91" w:rsidRPr="004E0379" w:rsidRDefault="00374B91" w:rsidP="00397381">
            <w:pPr>
              <w:spacing w:after="0" w:line="240" w:lineRule="auto"/>
              <w:rPr>
                <w:rFonts w:ascii="Times New Roman" w:hAnsi="Times New Roman" w:cs="Times New Roman"/>
                <w:sz w:val="24"/>
                <w:szCs w:val="28"/>
                <w:lang w:val="uk-UA"/>
              </w:rPr>
            </w:pPr>
          </w:p>
          <w:p w14:paraId="642EE2FC" w14:textId="77777777" w:rsidR="00374B91" w:rsidRPr="004E0379" w:rsidRDefault="00374B91" w:rsidP="00397381">
            <w:pPr>
              <w:spacing w:after="0" w:line="240" w:lineRule="auto"/>
              <w:rPr>
                <w:rFonts w:ascii="Times New Roman" w:hAnsi="Times New Roman" w:cs="Times New Roman"/>
                <w:sz w:val="24"/>
                <w:szCs w:val="28"/>
                <w:lang w:val="uk-UA"/>
              </w:rPr>
            </w:pPr>
          </w:p>
          <w:p w14:paraId="75C6CFE2" w14:textId="77777777" w:rsidR="00374B91" w:rsidRPr="004E0379" w:rsidRDefault="00374B91" w:rsidP="00397381">
            <w:pPr>
              <w:spacing w:after="0" w:line="240" w:lineRule="auto"/>
              <w:rPr>
                <w:rFonts w:ascii="Times New Roman" w:hAnsi="Times New Roman" w:cs="Times New Roman"/>
                <w:sz w:val="24"/>
                <w:szCs w:val="28"/>
                <w:lang w:val="uk-UA"/>
              </w:rPr>
            </w:pPr>
          </w:p>
          <w:p w14:paraId="67221858" w14:textId="77777777" w:rsidR="00374B91" w:rsidRPr="004E0379" w:rsidRDefault="00374B91" w:rsidP="00397381">
            <w:pPr>
              <w:spacing w:after="0" w:line="240" w:lineRule="auto"/>
              <w:rPr>
                <w:rFonts w:ascii="Times New Roman" w:hAnsi="Times New Roman" w:cs="Times New Roman"/>
                <w:sz w:val="24"/>
                <w:szCs w:val="28"/>
                <w:lang w:val="uk-UA"/>
              </w:rPr>
            </w:pPr>
          </w:p>
          <w:p w14:paraId="220CE2EE" w14:textId="77777777" w:rsidR="00374B91" w:rsidRPr="004E0379" w:rsidRDefault="00374B91" w:rsidP="00397381">
            <w:pPr>
              <w:spacing w:after="0" w:line="240" w:lineRule="auto"/>
              <w:rPr>
                <w:rFonts w:ascii="Times New Roman" w:hAnsi="Times New Roman" w:cs="Times New Roman"/>
                <w:sz w:val="24"/>
                <w:szCs w:val="28"/>
                <w:lang w:val="uk-UA"/>
              </w:rPr>
            </w:pPr>
          </w:p>
          <w:p w14:paraId="636A7AB5" w14:textId="77777777" w:rsidR="00374B91" w:rsidRPr="004E0379" w:rsidRDefault="00374B91" w:rsidP="00397381">
            <w:pPr>
              <w:spacing w:after="0" w:line="240" w:lineRule="auto"/>
              <w:rPr>
                <w:rFonts w:ascii="Times New Roman" w:hAnsi="Times New Roman" w:cs="Times New Roman"/>
                <w:sz w:val="24"/>
                <w:szCs w:val="28"/>
                <w:lang w:val="uk-UA"/>
              </w:rPr>
            </w:pPr>
          </w:p>
          <w:p w14:paraId="06F25F14" w14:textId="77777777" w:rsidR="00374B91" w:rsidRPr="004E0379" w:rsidRDefault="00374B91" w:rsidP="00397381">
            <w:pPr>
              <w:spacing w:after="0" w:line="240" w:lineRule="auto"/>
              <w:rPr>
                <w:rFonts w:ascii="Times New Roman" w:hAnsi="Times New Roman" w:cs="Times New Roman"/>
                <w:sz w:val="24"/>
                <w:szCs w:val="28"/>
                <w:lang w:val="uk-UA"/>
              </w:rPr>
            </w:pPr>
          </w:p>
          <w:p w14:paraId="1B363645" w14:textId="77777777" w:rsidR="00374B91" w:rsidRPr="004E0379" w:rsidRDefault="00374B91" w:rsidP="00397381">
            <w:pPr>
              <w:spacing w:after="0" w:line="240" w:lineRule="auto"/>
              <w:rPr>
                <w:rFonts w:ascii="Times New Roman" w:hAnsi="Times New Roman" w:cs="Times New Roman"/>
                <w:sz w:val="24"/>
                <w:szCs w:val="28"/>
                <w:lang w:val="uk-UA"/>
              </w:rPr>
            </w:pPr>
          </w:p>
          <w:p w14:paraId="09CCAACB" w14:textId="77777777" w:rsidR="00374B91" w:rsidRPr="004E0379" w:rsidRDefault="00374B91" w:rsidP="00397381">
            <w:pPr>
              <w:spacing w:after="0" w:line="240" w:lineRule="auto"/>
              <w:rPr>
                <w:rFonts w:ascii="Times New Roman" w:hAnsi="Times New Roman" w:cs="Times New Roman"/>
                <w:sz w:val="24"/>
                <w:szCs w:val="28"/>
                <w:lang w:val="uk-UA"/>
              </w:rPr>
            </w:pPr>
          </w:p>
          <w:p w14:paraId="0BC0EA4B" w14:textId="77777777" w:rsidR="00374B91" w:rsidRPr="004E0379" w:rsidRDefault="00374B91" w:rsidP="00397381">
            <w:pPr>
              <w:spacing w:after="0" w:line="240" w:lineRule="auto"/>
              <w:rPr>
                <w:rFonts w:ascii="Times New Roman" w:hAnsi="Times New Roman" w:cs="Times New Roman"/>
                <w:sz w:val="24"/>
                <w:szCs w:val="28"/>
                <w:lang w:val="uk-UA"/>
              </w:rPr>
            </w:pPr>
          </w:p>
          <w:p w14:paraId="02E8E9BC" w14:textId="77777777" w:rsidR="00374B91" w:rsidRPr="004E0379" w:rsidRDefault="00374B91" w:rsidP="00397381">
            <w:pPr>
              <w:spacing w:after="0" w:line="240" w:lineRule="auto"/>
              <w:rPr>
                <w:rFonts w:ascii="Times New Roman" w:hAnsi="Times New Roman" w:cs="Times New Roman"/>
                <w:sz w:val="24"/>
                <w:szCs w:val="28"/>
                <w:lang w:val="uk-UA"/>
              </w:rPr>
            </w:pPr>
          </w:p>
          <w:p w14:paraId="3C5B8466" w14:textId="77777777" w:rsidR="00374B91" w:rsidRPr="004E0379" w:rsidRDefault="00374B91" w:rsidP="00397381">
            <w:pPr>
              <w:spacing w:after="0" w:line="240" w:lineRule="auto"/>
              <w:rPr>
                <w:rFonts w:ascii="Times New Roman" w:hAnsi="Times New Roman" w:cs="Times New Roman"/>
                <w:sz w:val="24"/>
                <w:szCs w:val="28"/>
                <w:lang w:val="uk-UA"/>
              </w:rPr>
            </w:pPr>
          </w:p>
          <w:p w14:paraId="1DF31241" w14:textId="77777777" w:rsidR="00374B91" w:rsidRPr="004E0379" w:rsidRDefault="00374B91" w:rsidP="00397381">
            <w:pPr>
              <w:spacing w:after="0" w:line="240" w:lineRule="auto"/>
              <w:rPr>
                <w:rFonts w:ascii="Times New Roman" w:hAnsi="Times New Roman" w:cs="Times New Roman"/>
                <w:sz w:val="24"/>
                <w:szCs w:val="28"/>
                <w:lang w:val="uk-UA"/>
              </w:rPr>
            </w:pPr>
          </w:p>
          <w:p w14:paraId="110FFFE3" w14:textId="77777777" w:rsidR="00374B91" w:rsidRPr="004E0379" w:rsidRDefault="00374B91" w:rsidP="00397381">
            <w:pPr>
              <w:spacing w:after="0" w:line="240" w:lineRule="auto"/>
              <w:rPr>
                <w:rFonts w:ascii="Times New Roman" w:hAnsi="Times New Roman" w:cs="Times New Roman"/>
                <w:sz w:val="24"/>
                <w:szCs w:val="28"/>
                <w:lang w:val="uk-UA"/>
              </w:rPr>
            </w:pPr>
          </w:p>
          <w:p w14:paraId="2DD86AC0" w14:textId="77777777" w:rsidR="00374B91" w:rsidRPr="004E0379" w:rsidRDefault="00374B91" w:rsidP="00397381">
            <w:pPr>
              <w:spacing w:after="0" w:line="240" w:lineRule="auto"/>
              <w:rPr>
                <w:rFonts w:ascii="Times New Roman" w:hAnsi="Times New Roman" w:cs="Times New Roman"/>
                <w:sz w:val="24"/>
                <w:szCs w:val="28"/>
                <w:lang w:val="uk-UA"/>
              </w:rPr>
            </w:pPr>
          </w:p>
          <w:p w14:paraId="628425EF" w14:textId="77777777" w:rsidR="00374B91" w:rsidRPr="004E0379" w:rsidRDefault="00374B91" w:rsidP="00397381">
            <w:pPr>
              <w:spacing w:after="0" w:line="240" w:lineRule="auto"/>
              <w:rPr>
                <w:rFonts w:ascii="Times New Roman" w:hAnsi="Times New Roman" w:cs="Times New Roman"/>
                <w:sz w:val="24"/>
                <w:szCs w:val="28"/>
                <w:lang w:val="uk-UA"/>
              </w:rPr>
            </w:pPr>
          </w:p>
          <w:p w14:paraId="02B02808" w14:textId="77777777" w:rsidR="00374B91" w:rsidRPr="004E0379" w:rsidRDefault="00374B91" w:rsidP="00397381">
            <w:pPr>
              <w:spacing w:after="0" w:line="240" w:lineRule="auto"/>
              <w:rPr>
                <w:rFonts w:ascii="Times New Roman" w:hAnsi="Times New Roman" w:cs="Times New Roman"/>
                <w:sz w:val="24"/>
                <w:szCs w:val="28"/>
                <w:lang w:val="uk-UA"/>
              </w:rPr>
            </w:pPr>
          </w:p>
          <w:p w14:paraId="3AFC6517" w14:textId="77777777" w:rsidR="00374B91" w:rsidRPr="004E0379" w:rsidRDefault="00374B91" w:rsidP="00397381">
            <w:pPr>
              <w:spacing w:after="0" w:line="240" w:lineRule="auto"/>
              <w:rPr>
                <w:rFonts w:ascii="Times New Roman" w:hAnsi="Times New Roman" w:cs="Times New Roman"/>
                <w:sz w:val="24"/>
                <w:szCs w:val="28"/>
                <w:lang w:val="uk-UA"/>
              </w:rPr>
            </w:pPr>
          </w:p>
          <w:p w14:paraId="7FBF074F" w14:textId="77777777" w:rsidR="00374B91" w:rsidRPr="004E0379" w:rsidRDefault="00374B91" w:rsidP="00397381">
            <w:pPr>
              <w:spacing w:after="0" w:line="240" w:lineRule="auto"/>
              <w:rPr>
                <w:rFonts w:ascii="Times New Roman" w:hAnsi="Times New Roman" w:cs="Times New Roman"/>
                <w:sz w:val="24"/>
                <w:szCs w:val="28"/>
                <w:lang w:val="uk-UA"/>
              </w:rPr>
            </w:pPr>
          </w:p>
          <w:p w14:paraId="5E885E61" w14:textId="77777777" w:rsidR="00374B91" w:rsidRPr="004E0379" w:rsidRDefault="00374B91" w:rsidP="00397381">
            <w:pPr>
              <w:spacing w:after="0" w:line="240" w:lineRule="auto"/>
              <w:rPr>
                <w:rFonts w:ascii="Times New Roman" w:hAnsi="Times New Roman" w:cs="Times New Roman"/>
                <w:sz w:val="24"/>
                <w:szCs w:val="28"/>
                <w:lang w:val="uk-UA"/>
              </w:rPr>
            </w:pPr>
          </w:p>
          <w:p w14:paraId="309992AB" w14:textId="77777777" w:rsidR="00374B91" w:rsidRPr="004E0379" w:rsidRDefault="00374B91" w:rsidP="00397381">
            <w:pPr>
              <w:spacing w:after="0" w:line="240" w:lineRule="auto"/>
              <w:rPr>
                <w:rFonts w:ascii="Times New Roman" w:hAnsi="Times New Roman" w:cs="Times New Roman"/>
                <w:sz w:val="24"/>
                <w:szCs w:val="28"/>
                <w:lang w:val="uk-UA"/>
              </w:rPr>
            </w:pPr>
          </w:p>
          <w:p w14:paraId="0E9C8563" w14:textId="77777777" w:rsidR="00374B91" w:rsidRPr="004E0379" w:rsidRDefault="00374B91" w:rsidP="00397381">
            <w:pPr>
              <w:spacing w:after="0" w:line="240" w:lineRule="auto"/>
              <w:rPr>
                <w:rFonts w:ascii="Times New Roman" w:hAnsi="Times New Roman" w:cs="Times New Roman"/>
                <w:sz w:val="24"/>
                <w:szCs w:val="28"/>
                <w:lang w:val="uk-UA"/>
              </w:rPr>
            </w:pPr>
          </w:p>
          <w:p w14:paraId="25B5E395" w14:textId="77777777" w:rsidR="00374B91" w:rsidRPr="004E0379" w:rsidRDefault="00374B91" w:rsidP="00397381">
            <w:pPr>
              <w:spacing w:after="0" w:line="240" w:lineRule="auto"/>
              <w:rPr>
                <w:rFonts w:ascii="Times New Roman" w:hAnsi="Times New Roman" w:cs="Times New Roman"/>
                <w:sz w:val="24"/>
                <w:szCs w:val="28"/>
                <w:lang w:val="uk-UA"/>
              </w:rPr>
            </w:pPr>
          </w:p>
          <w:p w14:paraId="4DE8A2F2" w14:textId="77777777" w:rsidR="00374B91" w:rsidRPr="004E0379" w:rsidRDefault="00374B91" w:rsidP="00397381">
            <w:pPr>
              <w:spacing w:after="0" w:line="240" w:lineRule="auto"/>
              <w:rPr>
                <w:rFonts w:ascii="Times New Roman" w:hAnsi="Times New Roman" w:cs="Times New Roman"/>
                <w:sz w:val="24"/>
                <w:szCs w:val="28"/>
                <w:lang w:val="uk-UA"/>
              </w:rPr>
            </w:pPr>
          </w:p>
          <w:p w14:paraId="70BFF341" w14:textId="77777777" w:rsidR="00374B91" w:rsidRPr="004E0379" w:rsidRDefault="00374B91" w:rsidP="00397381">
            <w:pPr>
              <w:spacing w:after="0" w:line="240" w:lineRule="auto"/>
              <w:rPr>
                <w:rFonts w:ascii="Times New Roman" w:hAnsi="Times New Roman" w:cs="Times New Roman"/>
                <w:sz w:val="24"/>
                <w:szCs w:val="28"/>
                <w:lang w:val="uk-UA"/>
              </w:rPr>
            </w:pPr>
          </w:p>
          <w:p w14:paraId="0EE4008C" w14:textId="77777777" w:rsidR="00374B91" w:rsidRPr="004E0379" w:rsidRDefault="00374B91" w:rsidP="00397381">
            <w:pPr>
              <w:spacing w:after="0" w:line="240" w:lineRule="auto"/>
              <w:rPr>
                <w:rFonts w:ascii="Times New Roman" w:hAnsi="Times New Roman" w:cs="Times New Roman"/>
                <w:sz w:val="24"/>
                <w:szCs w:val="28"/>
                <w:lang w:val="uk-UA"/>
              </w:rPr>
            </w:pPr>
          </w:p>
          <w:p w14:paraId="5BF5BF1E" w14:textId="77777777" w:rsidR="00374B91" w:rsidRPr="004E0379" w:rsidRDefault="00374B91" w:rsidP="00397381">
            <w:pPr>
              <w:spacing w:after="0" w:line="240" w:lineRule="auto"/>
              <w:rPr>
                <w:rFonts w:ascii="Times New Roman" w:hAnsi="Times New Roman" w:cs="Times New Roman"/>
                <w:sz w:val="24"/>
                <w:szCs w:val="28"/>
                <w:lang w:val="uk-UA"/>
              </w:rPr>
            </w:pPr>
          </w:p>
          <w:p w14:paraId="7DB1CDF1" w14:textId="77777777" w:rsidR="00374B91" w:rsidRPr="004E0379" w:rsidRDefault="00374B91" w:rsidP="00397381">
            <w:pPr>
              <w:spacing w:after="0" w:line="240" w:lineRule="auto"/>
              <w:rPr>
                <w:rFonts w:ascii="Times New Roman" w:hAnsi="Times New Roman" w:cs="Times New Roman"/>
                <w:sz w:val="24"/>
                <w:szCs w:val="28"/>
                <w:lang w:val="uk-UA"/>
              </w:rPr>
            </w:pPr>
          </w:p>
          <w:p w14:paraId="293693E8" w14:textId="77777777" w:rsidR="00374B91" w:rsidRPr="004E0379" w:rsidRDefault="00374B91" w:rsidP="00397381">
            <w:pPr>
              <w:spacing w:after="0" w:line="240" w:lineRule="auto"/>
              <w:rPr>
                <w:rFonts w:ascii="Times New Roman" w:hAnsi="Times New Roman" w:cs="Times New Roman"/>
                <w:sz w:val="24"/>
                <w:szCs w:val="28"/>
                <w:lang w:val="uk-UA"/>
              </w:rPr>
            </w:pPr>
          </w:p>
          <w:p w14:paraId="2DD500C7" w14:textId="77777777" w:rsidR="00374B91" w:rsidRPr="004E0379" w:rsidRDefault="00374B91" w:rsidP="00397381">
            <w:pPr>
              <w:spacing w:after="0" w:line="240" w:lineRule="auto"/>
              <w:rPr>
                <w:rFonts w:ascii="Times New Roman" w:hAnsi="Times New Roman" w:cs="Times New Roman"/>
                <w:sz w:val="24"/>
                <w:szCs w:val="28"/>
                <w:lang w:val="uk-UA"/>
              </w:rPr>
            </w:pPr>
          </w:p>
          <w:p w14:paraId="5F8B8F6F" w14:textId="77777777" w:rsidR="00374B91" w:rsidRPr="004E0379" w:rsidRDefault="00374B91" w:rsidP="00397381">
            <w:pPr>
              <w:spacing w:after="0" w:line="240" w:lineRule="auto"/>
              <w:rPr>
                <w:rFonts w:ascii="Times New Roman" w:hAnsi="Times New Roman" w:cs="Times New Roman"/>
                <w:sz w:val="24"/>
                <w:szCs w:val="28"/>
                <w:lang w:val="uk-UA"/>
              </w:rPr>
            </w:pPr>
          </w:p>
          <w:p w14:paraId="080A778F" w14:textId="77777777" w:rsidR="00374B91" w:rsidRPr="004E0379" w:rsidRDefault="00374B91" w:rsidP="00397381">
            <w:pPr>
              <w:spacing w:after="0" w:line="240" w:lineRule="auto"/>
              <w:rPr>
                <w:rFonts w:ascii="Times New Roman" w:hAnsi="Times New Roman" w:cs="Times New Roman"/>
                <w:sz w:val="24"/>
                <w:szCs w:val="28"/>
                <w:lang w:val="uk-UA"/>
              </w:rPr>
            </w:pPr>
          </w:p>
          <w:p w14:paraId="14996173" w14:textId="77777777" w:rsidR="00374B91" w:rsidRPr="004E0379" w:rsidRDefault="00374B91" w:rsidP="00397381">
            <w:pPr>
              <w:spacing w:after="0" w:line="240" w:lineRule="auto"/>
              <w:rPr>
                <w:rFonts w:ascii="Times New Roman" w:hAnsi="Times New Roman" w:cs="Times New Roman"/>
                <w:sz w:val="24"/>
                <w:szCs w:val="28"/>
                <w:lang w:val="uk-UA"/>
              </w:rPr>
            </w:pPr>
          </w:p>
          <w:p w14:paraId="5B3C2A9A" w14:textId="77777777" w:rsidR="00374B91" w:rsidRPr="004E0379" w:rsidRDefault="00374B91" w:rsidP="00397381">
            <w:pPr>
              <w:spacing w:after="0" w:line="240" w:lineRule="auto"/>
              <w:rPr>
                <w:rFonts w:ascii="Times New Roman" w:hAnsi="Times New Roman" w:cs="Times New Roman"/>
                <w:sz w:val="24"/>
                <w:szCs w:val="28"/>
                <w:lang w:val="uk-UA"/>
              </w:rPr>
            </w:pPr>
          </w:p>
          <w:p w14:paraId="2E3B4E22" w14:textId="77777777" w:rsidR="00374B91" w:rsidRPr="004E0379" w:rsidRDefault="00374B91" w:rsidP="00397381">
            <w:pPr>
              <w:spacing w:after="0" w:line="240" w:lineRule="auto"/>
              <w:rPr>
                <w:rFonts w:ascii="Times New Roman" w:hAnsi="Times New Roman" w:cs="Times New Roman"/>
                <w:sz w:val="24"/>
                <w:szCs w:val="28"/>
                <w:lang w:val="uk-UA"/>
              </w:rPr>
            </w:pPr>
          </w:p>
          <w:p w14:paraId="34312F51" w14:textId="77777777" w:rsidR="00374B91" w:rsidRPr="004E0379" w:rsidRDefault="00374B91" w:rsidP="00397381">
            <w:pPr>
              <w:spacing w:after="0" w:line="240" w:lineRule="auto"/>
              <w:rPr>
                <w:rFonts w:ascii="Times New Roman" w:hAnsi="Times New Roman" w:cs="Times New Roman"/>
                <w:sz w:val="24"/>
                <w:szCs w:val="28"/>
                <w:lang w:val="uk-UA"/>
              </w:rPr>
            </w:pPr>
          </w:p>
          <w:p w14:paraId="5DF0FC68" w14:textId="77777777" w:rsidR="00374B91" w:rsidRPr="004E0379" w:rsidRDefault="00374B91" w:rsidP="00397381">
            <w:pPr>
              <w:spacing w:after="0" w:line="240" w:lineRule="auto"/>
              <w:rPr>
                <w:rFonts w:ascii="Times New Roman" w:hAnsi="Times New Roman" w:cs="Times New Roman"/>
                <w:sz w:val="24"/>
                <w:szCs w:val="28"/>
                <w:lang w:val="uk-UA"/>
              </w:rPr>
            </w:pPr>
          </w:p>
          <w:p w14:paraId="011014A7" w14:textId="77777777" w:rsidR="00374B91" w:rsidRPr="004E0379" w:rsidRDefault="00374B91" w:rsidP="00397381">
            <w:pPr>
              <w:spacing w:after="0" w:line="240" w:lineRule="auto"/>
              <w:rPr>
                <w:rFonts w:ascii="Times New Roman" w:hAnsi="Times New Roman" w:cs="Times New Roman"/>
                <w:sz w:val="24"/>
                <w:szCs w:val="28"/>
                <w:lang w:val="uk-UA"/>
              </w:rPr>
            </w:pPr>
          </w:p>
          <w:p w14:paraId="60F4E93D" w14:textId="77777777" w:rsidR="00374B91" w:rsidRPr="004E0379" w:rsidRDefault="00374B91" w:rsidP="00397381">
            <w:pPr>
              <w:spacing w:after="0" w:line="240" w:lineRule="auto"/>
              <w:rPr>
                <w:rFonts w:ascii="Times New Roman" w:hAnsi="Times New Roman" w:cs="Times New Roman"/>
                <w:sz w:val="24"/>
                <w:szCs w:val="28"/>
                <w:lang w:val="uk-UA"/>
              </w:rPr>
            </w:pPr>
          </w:p>
          <w:p w14:paraId="2EA4A733" w14:textId="77777777" w:rsidR="00374B91" w:rsidRPr="004E0379" w:rsidRDefault="00374B91" w:rsidP="00397381">
            <w:pPr>
              <w:spacing w:after="0" w:line="240" w:lineRule="auto"/>
              <w:rPr>
                <w:rFonts w:ascii="Times New Roman" w:hAnsi="Times New Roman" w:cs="Times New Roman"/>
                <w:sz w:val="24"/>
                <w:szCs w:val="28"/>
                <w:lang w:val="uk-UA"/>
              </w:rPr>
            </w:pPr>
          </w:p>
          <w:p w14:paraId="7DAF0CE4" w14:textId="77777777" w:rsidR="00271EA5" w:rsidRPr="004E0379" w:rsidRDefault="00271EA5" w:rsidP="00927711">
            <w:pPr>
              <w:spacing w:after="0" w:line="240" w:lineRule="auto"/>
              <w:rPr>
                <w:rFonts w:ascii="Times New Roman" w:hAnsi="Times New Roman" w:cs="Times New Roman"/>
                <w:color w:val="000000" w:themeColor="text1"/>
                <w:sz w:val="18"/>
                <w:szCs w:val="18"/>
                <w:lang w:val="uk-UA"/>
              </w:rPr>
            </w:pPr>
          </w:p>
        </w:tc>
        <w:tc>
          <w:tcPr>
            <w:tcW w:w="7484" w:type="dxa"/>
            <w:tcBorders>
              <w:top w:val="single" w:sz="4" w:space="0" w:color="auto"/>
              <w:left w:val="single" w:sz="4" w:space="0" w:color="auto"/>
              <w:bottom w:val="single" w:sz="4" w:space="0" w:color="auto"/>
              <w:right w:val="single" w:sz="4" w:space="0" w:color="auto"/>
            </w:tcBorders>
          </w:tcPr>
          <w:p w14:paraId="70E60B39" w14:textId="2701BCDC" w:rsidR="00AD61CE" w:rsidRPr="004E0379" w:rsidRDefault="00271EA5" w:rsidP="005C7128">
            <w:pPr>
              <w:pStyle w:val="LO-normal"/>
              <w:widowControl w:val="0"/>
              <w:spacing w:line="240" w:lineRule="auto"/>
              <w:ind w:firstLine="346"/>
              <w:jc w:val="both"/>
              <w:rPr>
                <w:rFonts w:ascii="Times New Roman" w:eastAsia="Times New Roman" w:hAnsi="Times New Roman" w:cs="Times New Roman"/>
                <w:color w:val="auto"/>
                <w:sz w:val="24"/>
                <w:szCs w:val="24"/>
                <w:lang w:val="uk-UA" w:eastAsia="uk-UA"/>
              </w:rPr>
            </w:pPr>
            <w:r w:rsidRPr="004E0379">
              <w:rPr>
                <w:rFonts w:ascii="Times New Roman" w:eastAsia="Times New Roman" w:hAnsi="Times New Roman" w:cs="Times New Roman"/>
                <w:sz w:val="24"/>
                <w:szCs w:val="24"/>
                <w:lang w:val="uk-UA"/>
              </w:rPr>
              <w:lastRenderedPageBreak/>
              <w:t xml:space="preserve">1.1. </w:t>
            </w:r>
            <w:r w:rsidR="00243A64" w:rsidRPr="004E0379">
              <w:rPr>
                <w:rFonts w:ascii="Times New Roman" w:hAnsi="Times New Roman" w:cs="Times New Roman"/>
                <w:sz w:val="24"/>
                <w:szCs w:val="24"/>
                <w:shd w:val="clear" w:color="auto" w:fill="FFFFFF"/>
                <w:lang w:val="uk-UA"/>
              </w:rPr>
              <w:t xml:space="preserve">Тендерна пропозиція подається в електронному вигляді через електронну систему закупівель шляхом заповнення електронних форм з окремими полями, де зазначається інформація про ціну, інформація від учасника процедури закупівлі про його відповідність </w:t>
            </w:r>
            <w:r w:rsidR="00243A64" w:rsidRPr="004E0379">
              <w:rPr>
                <w:rFonts w:ascii="Times New Roman" w:hAnsi="Times New Roman" w:cs="Times New Roman"/>
                <w:sz w:val="24"/>
                <w:szCs w:val="24"/>
                <w:shd w:val="clear" w:color="auto" w:fill="FFFFFF"/>
                <w:lang w:val="uk-UA"/>
              </w:rPr>
              <w:lastRenderedPageBreak/>
              <w:t xml:space="preserve">кваліфікаційним </w:t>
            </w:r>
            <w:r w:rsidR="00AD61CE" w:rsidRPr="004E0379">
              <w:rPr>
                <w:rFonts w:ascii="Times New Roman" w:eastAsia="Times New Roman" w:hAnsi="Times New Roman" w:cs="Times New Roman"/>
                <w:color w:val="auto"/>
                <w:sz w:val="24"/>
                <w:szCs w:val="24"/>
                <w:lang w:val="uk-UA" w:eastAsia="uk-UA"/>
              </w:rPr>
              <w:t xml:space="preserve">(кваліфікаційному) </w:t>
            </w:r>
            <w:r w:rsidR="00243A64" w:rsidRPr="004E0379">
              <w:rPr>
                <w:rFonts w:ascii="Times New Roman" w:hAnsi="Times New Roman" w:cs="Times New Roman"/>
                <w:sz w:val="24"/>
                <w:szCs w:val="24"/>
                <w:shd w:val="clear" w:color="auto" w:fill="FFFFFF"/>
                <w:lang w:val="uk-UA"/>
              </w:rPr>
              <w:t xml:space="preserve">критеріям, </w:t>
            </w:r>
            <w:r w:rsidR="00243A64" w:rsidRPr="004E0379">
              <w:rPr>
                <w:rFonts w:ascii="Times New Roman" w:hAnsi="Times New Roman" w:cs="Times New Roman"/>
                <w:color w:val="000000" w:themeColor="text1"/>
                <w:sz w:val="24"/>
                <w:szCs w:val="24"/>
                <w:shd w:val="clear" w:color="auto" w:fill="FFFFFF"/>
                <w:lang w:val="uk-UA"/>
              </w:rPr>
              <w:t xml:space="preserve">наявність/відсутність </w:t>
            </w:r>
            <w:r w:rsidR="00243A64" w:rsidRPr="004E0379">
              <w:rPr>
                <w:rFonts w:ascii="Times New Roman" w:hAnsi="Times New Roman" w:cs="Times New Roman"/>
                <w:sz w:val="24"/>
                <w:szCs w:val="24"/>
                <w:shd w:val="clear" w:color="auto" w:fill="FFFFFF"/>
                <w:lang w:val="uk-UA"/>
              </w:rPr>
              <w:t xml:space="preserve">підстав, </w:t>
            </w:r>
            <w:r w:rsidR="002B6B22" w:rsidRPr="004E0379">
              <w:rPr>
                <w:rFonts w:ascii="Times New Roman" w:hAnsi="Times New Roman" w:cs="Times New Roman"/>
                <w:sz w:val="24"/>
                <w:szCs w:val="24"/>
                <w:shd w:val="clear" w:color="auto" w:fill="FFFFFF"/>
                <w:lang w:val="uk-UA"/>
              </w:rPr>
              <w:t>в</w:t>
            </w:r>
            <w:r w:rsidR="00243A64" w:rsidRPr="004E0379">
              <w:rPr>
                <w:rFonts w:ascii="Times New Roman" w:hAnsi="Times New Roman" w:cs="Times New Roman"/>
                <w:sz w:val="24"/>
                <w:szCs w:val="24"/>
                <w:shd w:val="clear" w:color="auto" w:fill="FFFFFF"/>
                <w:lang w:val="uk-UA"/>
              </w:rPr>
              <w:t xml:space="preserve">становлених </w:t>
            </w:r>
            <w:r w:rsidR="002B6B22" w:rsidRPr="004E0379">
              <w:rPr>
                <w:rFonts w:ascii="Times New Roman" w:hAnsi="Times New Roman" w:cs="Times New Roman"/>
                <w:sz w:val="24"/>
                <w:szCs w:val="24"/>
                <w:shd w:val="clear" w:color="auto" w:fill="FFFFFF"/>
                <w:lang w:val="uk-UA"/>
              </w:rPr>
              <w:t>пунктом</w:t>
            </w:r>
            <w:r w:rsidR="00E4238B" w:rsidRPr="004E0379">
              <w:rPr>
                <w:rFonts w:ascii="Times New Roman" w:hAnsi="Times New Roman" w:cs="Times New Roman"/>
                <w:sz w:val="24"/>
                <w:szCs w:val="24"/>
                <w:shd w:val="clear" w:color="auto" w:fill="FFFFFF"/>
                <w:lang w:val="uk-UA"/>
              </w:rPr>
              <w:t xml:space="preserve"> </w:t>
            </w:r>
            <w:r w:rsidR="00E4238B" w:rsidRPr="00E436DF">
              <w:rPr>
                <w:rFonts w:ascii="Times New Roman" w:hAnsi="Times New Roman" w:cs="Times New Roman"/>
                <w:sz w:val="24"/>
                <w:szCs w:val="24"/>
                <w:shd w:val="clear" w:color="auto" w:fill="FFFFFF"/>
                <w:lang w:val="uk-UA"/>
              </w:rPr>
              <w:t>47</w:t>
            </w:r>
            <w:r w:rsidR="002B6B22" w:rsidRPr="00E436DF">
              <w:rPr>
                <w:rFonts w:ascii="Times New Roman" w:hAnsi="Times New Roman" w:cs="Times New Roman"/>
                <w:sz w:val="24"/>
                <w:szCs w:val="24"/>
                <w:shd w:val="clear" w:color="auto" w:fill="FFFFFF"/>
                <w:lang w:val="uk-UA"/>
              </w:rPr>
              <w:t xml:space="preserve"> Особливостей</w:t>
            </w:r>
            <w:r w:rsidR="002B6B22" w:rsidRPr="004E0379">
              <w:rPr>
                <w:rFonts w:ascii="Times New Roman" w:hAnsi="Times New Roman" w:cs="Times New Roman"/>
                <w:sz w:val="24"/>
                <w:szCs w:val="24"/>
                <w:shd w:val="clear" w:color="auto" w:fill="FFFFFF"/>
                <w:lang w:val="uk-UA"/>
              </w:rPr>
              <w:t xml:space="preserve"> </w:t>
            </w:r>
            <w:r w:rsidR="00243A64" w:rsidRPr="004E0379">
              <w:rPr>
                <w:rFonts w:ascii="Times New Roman" w:hAnsi="Times New Roman" w:cs="Times New Roman"/>
                <w:sz w:val="24"/>
                <w:szCs w:val="24"/>
                <w:shd w:val="clear" w:color="auto" w:fill="FFFFFF"/>
                <w:lang w:val="uk-UA"/>
              </w:rPr>
              <w:t>і в тендерній документації</w:t>
            </w:r>
            <w:r w:rsidR="00B775D5" w:rsidRPr="004E0379">
              <w:rPr>
                <w:rFonts w:ascii="Times New Roman" w:hAnsi="Times New Roman" w:cs="Times New Roman"/>
                <w:sz w:val="24"/>
                <w:szCs w:val="24"/>
                <w:shd w:val="clear" w:color="auto" w:fill="FFFFFF"/>
                <w:lang w:val="uk-UA"/>
              </w:rPr>
              <w:t>,</w:t>
            </w:r>
            <w:r w:rsidR="00243A64" w:rsidRPr="004E0379">
              <w:rPr>
                <w:rFonts w:ascii="Times New Roman" w:hAnsi="Times New Roman" w:cs="Times New Roman"/>
                <w:sz w:val="24"/>
                <w:szCs w:val="24"/>
                <w:shd w:val="clear" w:color="auto" w:fill="FFFFFF"/>
                <w:lang w:val="uk-UA"/>
              </w:rPr>
              <w:t xml:space="preserve"> та шляхом завантаження необхідних документів, що вимагаються замовником у тендерній документації</w:t>
            </w:r>
            <w:r w:rsidR="00AD61CE" w:rsidRPr="004E0379">
              <w:rPr>
                <w:rFonts w:ascii="Times New Roman" w:eastAsia="Times New Roman" w:hAnsi="Times New Roman" w:cs="Times New Roman"/>
                <w:color w:val="auto"/>
                <w:sz w:val="24"/>
                <w:szCs w:val="24"/>
                <w:lang w:val="uk-UA" w:eastAsia="uk-UA"/>
              </w:rPr>
              <w:t>.</w:t>
            </w:r>
          </w:p>
          <w:p w14:paraId="58833F60" w14:textId="32C38A42" w:rsidR="005E612F" w:rsidRDefault="00A40B6C" w:rsidP="00592C3D">
            <w:pPr>
              <w:pStyle w:val="LO-normal"/>
              <w:widowControl w:val="0"/>
              <w:spacing w:line="240" w:lineRule="auto"/>
              <w:ind w:firstLine="341"/>
              <w:jc w:val="both"/>
              <w:rPr>
                <w:rFonts w:ascii="Times New Roman" w:eastAsia="Times New Roman" w:hAnsi="Times New Roman" w:cs="Times New Roman"/>
                <w:color w:val="000000" w:themeColor="text1"/>
                <w:sz w:val="24"/>
                <w:szCs w:val="24"/>
                <w:lang w:val="uk-UA"/>
              </w:rPr>
            </w:pPr>
            <w:bookmarkStart w:id="2" w:name="n1463"/>
            <w:bookmarkEnd w:id="2"/>
            <w:r w:rsidRPr="004E0379">
              <w:rPr>
                <w:rFonts w:ascii="Times New Roman" w:hAnsi="Times New Roman" w:cs="Times New Roman"/>
                <w:sz w:val="24"/>
                <w:szCs w:val="24"/>
                <w:shd w:val="clear" w:color="auto" w:fill="FFFFFF"/>
                <w:lang w:val="uk-UA"/>
              </w:rPr>
              <w:t xml:space="preserve">1.2. </w:t>
            </w:r>
            <w:r w:rsidR="005E612F" w:rsidRPr="004E0379">
              <w:rPr>
                <w:rFonts w:ascii="Times New Roman" w:eastAsia="Times New Roman" w:hAnsi="Times New Roman" w:cs="Times New Roman"/>
                <w:color w:val="000000" w:themeColor="text1"/>
                <w:sz w:val="24"/>
                <w:szCs w:val="24"/>
                <w:lang w:val="uk-UA"/>
              </w:rPr>
              <w:t>Учасник відповідно до вимог цієї тендерної документації повинен надати у складі тендерної пропозиції</w:t>
            </w:r>
            <w:r w:rsidR="00594198">
              <w:rPr>
                <w:rFonts w:ascii="Times New Roman" w:eastAsia="Times New Roman" w:hAnsi="Times New Roman" w:cs="Times New Roman"/>
                <w:color w:val="000000" w:themeColor="text1"/>
                <w:sz w:val="24"/>
                <w:szCs w:val="24"/>
                <w:lang w:val="uk-UA"/>
              </w:rPr>
              <w:t xml:space="preserve"> документи та/або </w:t>
            </w:r>
            <w:r w:rsidR="00594198" w:rsidRPr="00594198">
              <w:rPr>
                <w:rFonts w:ascii="Times New Roman" w:eastAsia="Times New Roman" w:hAnsi="Times New Roman" w:cs="Times New Roman"/>
                <w:color w:val="000000" w:themeColor="text1"/>
                <w:sz w:val="24"/>
                <w:szCs w:val="24"/>
                <w:lang w:val="uk-UA"/>
              </w:rPr>
              <w:t>інформаці</w:t>
            </w:r>
            <w:r w:rsidR="00594198">
              <w:rPr>
                <w:rFonts w:ascii="Times New Roman" w:eastAsia="Times New Roman" w:hAnsi="Times New Roman" w:cs="Times New Roman"/>
                <w:color w:val="000000" w:themeColor="text1"/>
                <w:sz w:val="24"/>
                <w:szCs w:val="24"/>
                <w:lang w:val="uk-UA"/>
              </w:rPr>
              <w:t>ю</w:t>
            </w:r>
            <w:r w:rsidR="00594198" w:rsidRPr="0050632A">
              <w:rPr>
                <w:rFonts w:ascii="Times New Roman" w:eastAsia="Times New Roman" w:hAnsi="Times New Roman" w:cs="Times New Roman"/>
                <w:color w:val="000000" w:themeColor="text1"/>
                <w:sz w:val="24"/>
                <w:szCs w:val="24"/>
                <w:lang w:val="uk-UA"/>
              </w:rPr>
              <w:t>, перелік, яких викладен</w:t>
            </w:r>
            <w:r w:rsidR="0050632A" w:rsidRPr="0050632A">
              <w:rPr>
                <w:rFonts w:ascii="Times New Roman" w:eastAsia="Times New Roman" w:hAnsi="Times New Roman" w:cs="Times New Roman"/>
                <w:color w:val="000000" w:themeColor="text1"/>
                <w:sz w:val="24"/>
                <w:szCs w:val="24"/>
                <w:lang w:val="uk-UA"/>
              </w:rPr>
              <w:t xml:space="preserve">о </w:t>
            </w:r>
            <w:r w:rsidR="00594198" w:rsidRPr="0050632A">
              <w:rPr>
                <w:rFonts w:ascii="Times New Roman" w:eastAsia="Times New Roman" w:hAnsi="Times New Roman" w:cs="Times New Roman"/>
                <w:color w:val="000000" w:themeColor="text1"/>
                <w:sz w:val="24"/>
                <w:szCs w:val="24"/>
                <w:lang w:val="uk-UA"/>
              </w:rPr>
              <w:t xml:space="preserve">в Додатку </w:t>
            </w:r>
            <w:r w:rsidR="0050632A" w:rsidRPr="0050632A">
              <w:rPr>
                <w:rFonts w:ascii="Times New Roman" w:eastAsia="Times New Roman" w:hAnsi="Times New Roman" w:cs="Times New Roman"/>
                <w:color w:val="000000" w:themeColor="text1"/>
                <w:sz w:val="24"/>
                <w:szCs w:val="24"/>
                <w:lang w:val="uk-UA"/>
              </w:rPr>
              <w:t>1</w:t>
            </w:r>
            <w:r w:rsidR="00594198">
              <w:rPr>
                <w:rFonts w:ascii="Times New Roman" w:eastAsia="Times New Roman" w:hAnsi="Times New Roman" w:cs="Times New Roman"/>
                <w:color w:val="000000" w:themeColor="text1"/>
                <w:sz w:val="24"/>
                <w:szCs w:val="24"/>
                <w:lang w:val="uk-UA"/>
              </w:rPr>
              <w:t xml:space="preserve"> до тендерної документації</w:t>
            </w:r>
            <w:r w:rsidR="009118F3">
              <w:rPr>
                <w:rFonts w:ascii="Times New Roman" w:eastAsia="Times New Roman" w:hAnsi="Times New Roman" w:cs="Times New Roman"/>
                <w:color w:val="000000" w:themeColor="text1"/>
                <w:sz w:val="24"/>
                <w:szCs w:val="24"/>
                <w:lang w:val="uk-UA"/>
              </w:rPr>
              <w:t>.</w:t>
            </w:r>
          </w:p>
          <w:p w14:paraId="701129A7" w14:textId="77777777" w:rsidR="00322D8C" w:rsidRPr="004E0379" w:rsidRDefault="000C2929" w:rsidP="00397381">
            <w:pPr>
              <w:spacing w:after="0" w:line="240" w:lineRule="auto"/>
              <w:ind w:firstLine="318"/>
              <w:jc w:val="both"/>
              <w:rPr>
                <w:rFonts w:ascii="Times New Roman" w:hAnsi="Times New Roman" w:cs="Times New Roman"/>
                <w:bCs/>
                <w:iCs/>
                <w:color w:val="000000" w:themeColor="text1"/>
                <w:sz w:val="24"/>
                <w:szCs w:val="24"/>
                <w:shd w:val="clear" w:color="auto" w:fill="FFFFFF"/>
                <w:lang w:val="uk-UA"/>
              </w:rPr>
            </w:pPr>
            <w:r w:rsidRPr="004E0379">
              <w:rPr>
                <w:rFonts w:ascii="Times New Roman" w:eastAsia="Times New Roman" w:hAnsi="Times New Roman" w:cs="Times New Roman"/>
                <w:color w:val="000000" w:themeColor="text1"/>
                <w:sz w:val="24"/>
                <w:szCs w:val="24"/>
                <w:lang w:val="uk-UA"/>
              </w:rPr>
              <w:t>1.</w:t>
            </w:r>
            <w:r w:rsidR="00A40B6C" w:rsidRPr="004E0379">
              <w:rPr>
                <w:rFonts w:ascii="Times New Roman" w:eastAsia="Times New Roman" w:hAnsi="Times New Roman" w:cs="Times New Roman"/>
                <w:color w:val="000000" w:themeColor="text1"/>
                <w:sz w:val="24"/>
                <w:szCs w:val="24"/>
                <w:lang w:val="uk-UA"/>
              </w:rPr>
              <w:t>3</w:t>
            </w:r>
            <w:r w:rsidRPr="004E0379">
              <w:rPr>
                <w:rFonts w:ascii="Times New Roman" w:eastAsia="Times New Roman" w:hAnsi="Times New Roman" w:cs="Times New Roman"/>
                <w:color w:val="000000" w:themeColor="text1"/>
                <w:sz w:val="24"/>
                <w:szCs w:val="24"/>
                <w:lang w:val="uk-UA"/>
              </w:rPr>
              <w:t xml:space="preserve">. </w:t>
            </w:r>
            <w:r w:rsidR="008027AA" w:rsidRPr="004E0379">
              <w:rPr>
                <w:rFonts w:ascii="Times New Roman" w:hAnsi="Times New Roman" w:cs="Times New Roman"/>
                <w:bCs/>
                <w:iCs/>
                <w:color w:val="000000" w:themeColor="text1"/>
                <w:sz w:val="24"/>
                <w:szCs w:val="24"/>
                <w:shd w:val="clear" w:color="auto" w:fill="FFFFFF"/>
                <w:lang w:val="uk-UA"/>
              </w:rPr>
              <w:t xml:space="preserve">У разі якщо учасник відповідно до норм чинного законодавства або учасник-нерезидент відповідно до норм законодавства країни реєстрації не зобов’язаний складати якийсь </w:t>
            </w:r>
            <w:r w:rsidR="00267557" w:rsidRPr="004E0379">
              <w:rPr>
                <w:rFonts w:ascii="Times New Roman" w:hAnsi="Times New Roman" w:cs="Times New Roman"/>
                <w:bCs/>
                <w:iCs/>
                <w:color w:val="000000" w:themeColor="text1"/>
                <w:sz w:val="24"/>
                <w:szCs w:val="24"/>
                <w:shd w:val="clear" w:color="auto" w:fill="FFFFFF"/>
                <w:lang w:val="uk-UA"/>
              </w:rPr>
              <w:t>і</w:t>
            </w:r>
            <w:r w:rsidR="008027AA" w:rsidRPr="004E0379">
              <w:rPr>
                <w:rFonts w:ascii="Times New Roman" w:hAnsi="Times New Roman" w:cs="Times New Roman"/>
                <w:bCs/>
                <w:iCs/>
                <w:color w:val="000000" w:themeColor="text1"/>
                <w:sz w:val="24"/>
                <w:szCs w:val="24"/>
                <w:shd w:val="clear" w:color="auto" w:fill="FFFFFF"/>
                <w:lang w:val="uk-UA"/>
              </w:rPr>
              <w:t>з вказаних документів</w:t>
            </w:r>
            <w:r w:rsidR="00267557" w:rsidRPr="004E0379">
              <w:rPr>
                <w:rFonts w:ascii="Times New Roman" w:hAnsi="Times New Roman" w:cs="Times New Roman"/>
                <w:bCs/>
                <w:iCs/>
                <w:color w:val="000000" w:themeColor="text1"/>
                <w:sz w:val="24"/>
                <w:szCs w:val="24"/>
                <w:shd w:val="clear" w:color="auto" w:fill="FFFFFF"/>
                <w:lang w:val="uk-UA"/>
              </w:rPr>
              <w:t xml:space="preserve"> або інформацію</w:t>
            </w:r>
            <w:r w:rsidR="008027AA" w:rsidRPr="004E0379">
              <w:rPr>
                <w:rFonts w:ascii="Times New Roman" w:hAnsi="Times New Roman" w:cs="Times New Roman"/>
                <w:bCs/>
                <w:iCs/>
                <w:color w:val="000000" w:themeColor="text1"/>
                <w:sz w:val="24"/>
                <w:szCs w:val="24"/>
                <w:shd w:val="clear" w:color="auto" w:fill="FFFFFF"/>
                <w:lang w:val="uk-UA"/>
              </w:rPr>
              <w:t xml:space="preserve">, то він надає лист-роз’яснення в довільній формі, </w:t>
            </w:r>
            <w:r w:rsidR="00E05365" w:rsidRPr="004E0379">
              <w:rPr>
                <w:rFonts w:ascii="Times New Roman" w:hAnsi="Times New Roman" w:cs="Times New Roman"/>
                <w:bCs/>
                <w:iCs/>
                <w:color w:val="000000" w:themeColor="text1"/>
                <w:sz w:val="24"/>
                <w:szCs w:val="24"/>
                <w:shd w:val="clear" w:color="auto" w:fill="FFFFFF"/>
                <w:lang w:val="uk-UA"/>
              </w:rPr>
              <w:t>за підписом посадової</w:t>
            </w:r>
            <w:r w:rsidR="007518FB" w:rsidRPr="004E0379">
              <w:rPr>
                <w:rFonts w:ascii="Times New Roman" w:hAnsi="Times New Roman" w:cs="Times New Roman"/>
                <w:bCs/>
                <w:iCs/>
                <w:color w:val="000000" w:themeColor="text1"/>
                <w:sz w:val="24"/>
                <w:szCs w:val="24"/>
                <w:shd w:val="clear" w:color="auto" w:fill="FFFFFF"/>
                <w:lang w:val="uk-UA"/>
              </w:rPr>
              <w:t xml:space="preserve"> особи учасника та завірений печаткою (у разі її використання), </w:t>
            </w:r>
            <w:r w:rsidR="008027AA" w:rsidRPr="004E0379">
              <w:rPr>
                <w:rFonts w:ascii="Times New Roman" w:hAnsi="Times New Roman" w:cs="Times New Roman"/>
                <w:bCs/>
                <w:iCs/>
                <w:color w:val="000000" w:themeColor="text1"/>
                <w:sz w:val="24"/>
                <w:szCs w:val="24"/>
                <w:shd w:val="clear" w:color="auto" w:fill="FFFFFF"/>
                <w:lang w:val="uk-UA"/>
              </w:rPr>
              <w:t>в якому зазначає законодавчі підстави ненадання зазначених вище документів</w:t>
            </w:r>
            <w:r w:rsidR="00FB3F11" w:rsidRPr="004E0379">
              <w:rPr>
                <w:rFonts w:ascii="Times New Roman" w:hAnsi="Times New Roman" w:cs="Times New Roman"/>
                <w:bCs/>
                <w:iCs/>
                <w:color w:val="000000" w:themeColor="text1"/>
                <w:sz w:val="24"/>
                <w:szCs w:val="24"/>
                <w:shd w:val="clear" w:color="auto" w:fill="FFFFFF"/>
                <w:lang w:val="uk-UA"/>
              </w:rPr>
              <w:t xml:space="preserve"> або інформацію</w:t>
            </w:r>
            <w:r w:rsidR="008027AA" w:rsidRPr="004E0379">
              <w:rPr>
                <w:rFonts w:ascii="Times New Roman" w:hAnsi="Times New Roman" w:cs="Times New Roman"/>
                <w:bCs/>
                <w:iCs/>
                <w:color w:val="000000" w:themeColor="text1"/>
                <w:sz w:val="24"/>
                <w:szCs w:val="24"/>
                <w:shd w:val="clear" w:color="auto" w:fill="FFFFFF"/>
                <w:lang w:val="uk-UA"/>
              </w:rPr>
              <w:t>.</w:t>
            </w:r>
          </w:p>
          <w:p w14:paraId="5D77CC53" w14:textId="77777777" w:rsidR="00E02F64" w:rsidRPr="004E0379" w:rsidRDefault="00322D8C" w:rsidP="00397381">
            <w:pPr>
              <w:spacing w:after="0" w:line="240" w:lineRule="auto"/>
              <w:ind w:firstLine="318"/>
              <w:jc w:val="both"/>
              <w:rPr>
                <w:rFonts w:ascii="Times New Roman" w:hAnsi="Times New Roman" w:cs="Times New Roman"/>
                <w:color w:val="000000" w:themeColor="text1"/>
                <w:sz w:val="24"/>
                <w:szCs w:val="24"/>
                <w:lang w:val="uk-UA" w:eastAsia="uk-UA"/>
              </w:rPr>
            </w:pPr>
            <w:r w:rsidRPr="004E0379">
              <w:rPr>
                <w:rFonts w:ascii="Times New Roman" w:eastAsia="Times New Roman" w:hAnsi="Times New Roman" w:cs="Times New Roman"/>
                <w:color w:val="000000" w:themeColor="text1"/>
                <w:sz w:val="24"/>
                <w:szCs w:val="24"/>
                <w:lang w:val="uk-UA"/>
              </w:rPr>
              <w:t>1.</w:t>
            </w:r>
            <w:r w:rsidR="00A40B6C" w:rsidRPr="004E0379">
              <w:rPr>
                <w:rFonts w:ascii="Times New Roman" w:eastAsia="Times New Roman" w:hAnsi="Times New Roman" w:cs="Times New Roman"/>
                <w:color w:val="000000" w:themeColor="text1"/>
                <w:sz w:val="24"/>
                <w:szCs w:val="24"/>
                <w:lang w:val="uk-UA"/>
              </w:rPr>
              <w:t>4</w:t>
            </w:r>
            <w:r w:rsidR="00B56E1A" w:rsidRPr="004E0379">
              <w:rPr>
                <w:rFonts w:ascii="Times New Roman" w:eastAsia="Times New Roman" w:hAnsi="Times New Roman" w:cs="Times New Roman"/>
                <w:color w:val="000000" w:themeColor="text1"/>
                <w:sz w:val="24"/>
                <w:szCs w:val="24"/>
                <w:lang w:val="uk-UA"/>
              </w:rPr>
              <w:t>.</w:t>
            </w:r>
            <w:r w:rsidRPr="004E0379">
              <w:rPr>
                <w:rFonts w:ascii="Times New Roman" w:eastAsia="Times New Roman" w:hAnsi="Times New Roman" w:cs="Times New Roman"/>
                <w:color w:val="000000" w:themeColor="text1"/>
                <w:sz w:val="24"/>
                <w:szCs w:val="24"/>
                <w:lang w:val="uk-UA"/>
              </w:rPr>
              <w:t xml:space="preserve"> </w:t>
            </w:r>
            <w:r w:rsidR="003F1FB7" w:rsidRPr="004E0379">
              <w:rPr>
                <w:rFonts w:ascii="Times New Roman" w:eastAsia="Times New Roman" w:hAnsi="Times New Roman" w:cs="Times New Roman"/>
                <w:color w:val="000000" w:themeColor="text1"/>
                <w:sz w:val="24"/>
                <w:szCs w:val="24"/>
                <w:lang w:val="uk-UA"/>
              </w:rPr>
              <w:t>П</w:t>
            </w:r>
            <w:r w:rsidR="00271EA5" w:rsidRPr="004E0379">
              <w:rPr>
                <w:rFonts w:ascii="Times New Roman" w:eastAsia="Times New Roman" w:hAnsi="Times New Roman" w:cs="Times New Roman"/>
                <w:color w:val="000000" w:themeColor="text1"/>
                <w:sz w:val="24"/>
                <w:szCs w:val="24"/>
                <w:lang w:val="uk-UA"/>
              </w:rPr>
              <w:t xml:space="preserve">овноваження щодо підпису документів тендерної пропозиції </w:t>
            </w:r>
            <w:r w:rsidR="00B67778" w:rsidRPr="004E0379">
              <w:rPr>
                <w:rFonts w:ascii="Times New Roman" w:eastAsia="Times New Roman" w:hAnsi="Times New Roman" w:cs="Times New Roman"/>
                <w:color w:val="000000" w:themeColor="text1"/>
                <w:sz w:val="24"/>
                <w:szCs w:val="24"/>
                <w:lang w:val="uk-UA"/>
              </w:rPr>
              <w:t>учасника процедури закупівлі</w:t>
            </w:r>
            <w:r w:rsidR="00B67778" w:rsidRPr="004E0379">
              <w:rPr>
                <w:rFonts w:ascii="Times New Roman" w:hAnsi="Times New Roman" w:cs="Times New Roman"/>
                <w:color w:val="000000" w:themeColor="text1"/>
                <w:sz w:val="24"/>
                <w:szCs w:val="24"/>
                <w:lang w:val="uk-UA"/>
              </w:rPr>
              <w:t xml:space="preserve"> та договору </w:t>
            </w:r>
            <w:r w:rsidR="00B67778" w:rsidRPr="004E0379">
              <w:rPr>
                <w:rFonts w:ascii="Times New Roman" w:hAnsi="Times New Roman" w:cs="Times New Roman"/>
                <w:color w:val="000000" w:themeColor="text1"/>
                <w:sz w:val="24"/>
                <w:szCs w:val="24"/>
                <w:shd w:val="clear" w:color="auto" w:fill="FFFFFF"/>
              </w:rPr>
              <w:t xml:space="preserve">за результатами </w:t>
            </w:r>
            <w:proofErr w:type="spellStart"/>
            <w:r w:rsidR="00B67778" w:rsidRPr="004E0379">
              <w:rPr>
                <w:rFonts w:ascii="Times New Roman" w:hAnsi="Times New Roman" w:cs="Times New Roman"/>
                <w:color w:val="000000" w:themeColor="text1"/>
                <w:sz w:val="24"/>
                <w:szCs w:val="24"/>
                <w:shd w:val="clear" w:color="auto" w:fill="FFFFFF"/>
              </w:rPr>
              <w:t>проведення</w:t>
            </w:r>
            <w:proofErr w:type="spellEnd"/>
            <w:r w:rsidR="00B67778" w:rsidRPr="004E0379">
              <w:rPr>
                <w:rFonts w:ascii="Times New Roman" w:hAnsi="Times New Roman" w:cs="Times New Roman"/>
                <w:color w:val="000000" w:themeColor="text1"/>
                <w:sz w:val="24"/>
                <w:szCs w:val="24"/>
                <w:shd w:val="clear" w:color="auto" w:fill="FFFFFF"/>
              </w:rPr>
              <w:t xml:space="preserve"> </w:t>
            </w:r>
            <w:proofErr w:type="spellStart"/>
            <w:r w:rsidR="00B67778" w:rsidRPr="004E0379">
              <w:rPr>
                <w:rFonts w:ascii="Times New Roman" w:hAnsi="Times New Roman" w:cs="Times New Roman"/>
                <w:color w:val="000000" w:themeColor="text1"/>
                <w:sz w:val="24"/>
                <w:szCs w:val="24"/>
                <w:shd w:val="clear" w:color="auto" w:fill="FFFFFF"/>
              </w:rPr>
              <w:t>процедури</w:t>
            </w:r>
            <w:proofErr w:type="spellEnd"/>
            <w:r w:rsidR="00B67778" w:rsidRPr="004E0379">
              <w:rPr>
                <w:rFonts w:ascii="Times New Roman" w:hAnsi="Times New Roman" w:cs="Times New Roman"/>
                <w:color w:val="000000" w:themeColor="text1"/>
                <w:sz w:val="24"/>
                <w:szCs w:val="24"/>
                <w:shd w:val="clear" w:color="auto" w:fill="FFFFFF"/>
              </w:rPr>
              <w:t xml:space="preserve"> </w:t>
            </w:r>
            <w:proofErr w:type="spellStart"/>
            <w:r w:rsidR="00B67778" w:rsidRPr="004E0379">
              <w:rPr>
                <w:rFonts w:ascii="Times New Roman" w:hAnsi="Times New Roman" w:cs="Times New Roman"/>
                <w:color w:val="000000" w:themeColor="text1"/>
                <w:sz w:val="24"/>
                <w:szCs w:val="24"/>
                <w:shd w:val="clear" w:color="auto" w:fill="FFFFFF"/>
              </w:rPr>
              <w:t>закупівлі</w:t>
            </w:r>
            <w:proofErr w:type="spellEnd"/>
            <w:r w:rsidR="00B67778" w:rsidRPr="004E0379">
              <w:rPr>
                <w:rFonts w:ascii="Times New Roman" w:eastAsia="Times New Roman" w:hAnsi="Times New Roman" w:cs="Times New Roman"/>
                <w:color w:val="000000" w:themeColor="text1"/>
                <w:sz w:val="24"/>
                <w:szCs w:val="24"/>
                <w:lang w:val="uk-UA"/>
              </w:rPr>
              <w:t xml:space="preserve"> </w:t>
            </w:r>
            <w:r w:rsidR="00FD2F40" w:rsidRPr="004E0379">
              <w:rPr>
                <w:rFonts w:ascii="Times New Roman" w:eastAsia="Times New Roman" w:hAnsi="Times New Roman" w:cs="Times New Roman"/>
                <w:color w:val="000000" w:themeColor="text1"/>
                <w:sz w:val="24"/>
                <w:szCs w:val="24"/>
                <w:lang w:val="uk-UA"/>
              </w:rPr>
              <w:t>(</w:t>
            </w:r>
            <w:r w:rsidR="00271EA5" w:rsidRPr="004E0379">
              <w:rPr>
                <w:rFonts w:ascii="Times New Roman" w:eastAsia="Times New Roman" w:hAnsi="Times New Roman" w:cs="Times New Roman"/>
                <w:color w:val="000000" w:themeColor="text1"/>
                <w:sz w:val="24"/>
                <w:szCs w:val="24"/>
                <w:lang w:val="uk-UA"/>
              </w:rPr>
              <w:t>підтверджуються протокол</w:t>
            </w:r>
            <w:r w:rsidR="00440A08" w:rsidRPr="004E0379">
              <w:rPr>
                <w:rFonts w:ascii="Times New Roman" w:eastAsia="Times New Roman" w:hAnsi="Times New Roman" w:cs="Times New Roman"/>
                <w:color w:val="000000" w:themeColor="text1"/>
                <w:sz w:val="24"/>
                <w:szCs w:val="24"/>
                <w:lang w:val="uk-UA"/>
              </w:rPr>
              <w:t>ом</w:t>
            </w:r>
            <w:r w:rsidR="00271EA5" w:rsidRPr="004E0379">
              <w:rPr>
                <w:rFonts w:ascii="Times New Roman" w:eastAsia="Times New Roman" w:hAnsi="Times New Roman" w:cs="Times New Roman"/>
                <w:color w:val="000000" w:themeColor="text1"/>
                <w:sz w:val="24"/>
                <w:szCs w:val="24"/>
                <w:lang w:val="uk-UA"/>
              </w:rPr>
              <w:t xml:space="preserve"> </w:t>
            </w:r>
            <w:proofErr w:type="spellStart"/>
            <w:r w:rsidR="006A4FFD" w:rsidRPr="004E0379">
              <w:rPr>
                <w:rFonts w:ascii="Times New Roman" w:hAnsi="Times New Roman" w:cs="Times New Roman"/>
                <w:color w:val="000000" w:themeColor="text1"/>
                <w:sz w:val="24"/>
                <w:szCs w:val="24"/>
                <w:lang w:eastAsia="uk-UA"/>
              </w:rPr>
              <w:t>зборів</w:t>
            </w:r>
            <w:proofErr w:type="spellEnd"/>
            <w:r w:rsidR="006A4FFD" w:rsidRPr="004E0379">
              <w:rPr>
                <w:rFonts w:ascii="Times New Roman" w:eastAsia="Times New Roman" w:hAnsi="Times New Roman" w:cs="Times New Roman"/>
                <w:color w:val="000000" w:themeColor="text1"/>
                <w:sz w:val="24"/>
                <w:szCs w:val="24"/>
                <w:lang w:val="uk-UA"/>
              </w:rPr>
              <w:t xml:space="preserve"> </w:t>
            </w:r>
            <w:r w:rsidR="005B1AF1" w:rsidRPr="004E0379">
              <w:rPr>
                <w:rFonts w:ascii="Times New Roman" w:eastAsia="Times New Roman" w:hAnsi="Times New Roman" w:cs="Times New Roman"/>
                <w:color w:val="000000" w:themeColor="text1"/>
                <w:sz w:val="24"/>
                <w:szCs w:val="24"/>
                <w:lang w:val="uk-UA"/>
              </w:rPr>
              <w:t>засновників або</w:t>
            </w:r>
            <w:r w:rsidR="00271EA5" w:rsidRPr="004E0379">
              <w:rPr>
                <w:rFonts w:ascii="Times New Roman" w:eastAsia="Times New Roman" w:hAnsi="Times New Roman" w:cs="Times New Roman"/>
                <w:color w:val="000000" w:themeColor="text1"/>
                <w:sz w:val="24"/>
                <w:szCs w:val="24"/>
                <w:lang w:val="uk-UA"/>
              </w:rPr>
              <w:t xml:space="preserve"> наказ</w:t>
            </w:r>
            <w:r w:rsidR="005B1AF1" w:rsidRPr="004E0379">
              <w:rPr>
                <w:rFonts w:ascii="Times New Roman" w:eastAsia="Times New Roman" w:hAnsi="Times New Roman" w:cs="Times New Roman"/>
                <w:color w:val="000000" w:themeColor="text1"/>
                <w:sz w:val="24"/>
                <w:szCs w:val="24"/>
                <w:lang w:val="uk-UA"/>
              </w:rPr>
              <w:t>ом про призначення або</w:t>
            </w:r>
            <w:r w:rsidR="0003700D" w:rsidRPr="004E0379">
              <w:rPr>
                <w:rFonts w:ascii="Times New Roman" w:eastAsia="Times New Roman" w:hAnsi="Times New Roman" w:cs="Times New Roman"/>
                <w:color w:val="000000" w:themeColor="text1"/>
                <w:sz w:val="24"/>
                <w:szCs w:val="24"/>
                <w:lang w:val="uk-UA"/>
              </w:rPr>
              <w:t xml:space="preserve"> довіреністю </w:t>
            </w:r>
            <w:r w:rsidR="0005643B" w:rsidRPr="004E0379">
              <w:rPr>
                <w:rFonts w:ascii="Times New Roman" w:eastAsia="Times New Roman" w:hAnsi="Times New Roman" w:cs="Times New Roman"/>
                <w:color w:val="000000" w:themeColor="text1"/>
                <w:sz w:val="24"/>
                <w:szCs w:val="24"/>
              </w:rPr>
              <w:t>(</w:t>
            </w:r>
            <w:r w:rsidR="00271EA5" w:rsidRPr="004E0379">
              <w:rPr>
                <w:rFonts w:ascii="Times New Roman" w:eastAsia="Times New Roman" w:hAnsi="Times New Roman" w:cs="Times New Roman"/>
                <w:color w:val="000000" w:themeColor="text1"/>
                <w:sz w:val="24"/>
                <w:szCs w:val="24"/>
                <w:lang w:val="uk-UA"/>
              </w:rPr>
              <w:t>дорученням</w:t>
            </w:r>
            <w:r w:rsidR="0005643B" w:rsidRPr="004E0379">
              <w:rPr>
                <w:rFonts w:ascii="Times New Roman" w:eastAsia="Times New Roman" w:hAnsi="Times New Roman" w:cs="Times New Roman"/>
                <w:color w:val="000000" w:themeColor="text1"/>
                <w:sz w:val="24"/>
                <w:szCs w:val="24"/>
              </w:rPr>
              <w:t>)</w:t>
            </w:r>
            <w:r w:rsidR="00440A08" w:rsidRPr="004E0379">
              <w:rPr>
                <w:rFonts w:ascii="Times New Roman" w:hAnsi="Times New Roman" w:cs="Times New Roman"/>
                <w:color w:val="000000" w:themeColor="text1"/>
                <w:sz w:val="24"/>
                <w:szCs w:val="24"/>
                <w:lang w:eastAsia="uk-UA"/>
              </w:rPr>
              <w:t xml:space="preserve"> </w:t>
            </w:r>
            <w:r w:rsidR="00440A08" w:rsidRPr="004E0379">
              <w:rPr>
                <w:rFonts w:ascii="Times New Roman" w:hAnsi="Times New Roman" w:cs="Times New Roman"/>
                <w:color w:val="000000" w:themeColor="text1"/>
                <w:sz w:val="24"/>
                <w:szCs w:val="24"/>
                <w:lang w:val="uk-UA" w:eastAsia="uk-UA"/>
              </w:rPr>
              <w:t xml:space="preserve">від </w:t>
            </w:r>
            <w:proofErr w:type="spellStart"/>
            <w:r w:rsidR="00440A08" w:rsidRPr="004E0379">
              <w:rPr>
                <w:rFonts w:ascii="Times New Roman" w:hAnsi="Times New Roman" w:cs="Times New Roman"/>
                <w:color w:val="000000" w:themeColor="text1"/>
                <w:sz w:val="24"/>
                <w:szCs w:val="24"/>
                <w:lang w:eastAsia="uk-UA"/>
              </w:rPr>
              <w:t>керівника</w:t>
            </w:r>
            <w:proofErr w:type="spellEnd"/>
            <w:r w:rsidR="00440A08" w:rsidRPr="004E0379">
              <w:rPr>
                <w:rFonts w:ascii="Times New Roman" w:hAnsi="Times New Roman" w:cs="Times New Roman"/>
                <w:color w:val="000000" w:themeColor="text1"/>
                <w:sz w:val="24"/>
                <w:szCs w:val="24"/>
                <w:lang w:eastAsia="uk-UA"/>
              </w:rPr>
              <w:t xml:space="preserve"> </w:t>
            </w:r>
            <w:proofErr w:type="spellStart"/>
            <w:r w:rsidR="00440A08" w:rsidRPr="004E0379">
              <w:rPr>
                <w:rFonts w:ascii="Times New Roman" w:hAnsi="Times New Roman" w:cs="Times New Roman"/>
                <w:color w:val="000000" w:themeColor="text1"/>
                <w:sz w:val="24"/>
                <w:szCs w:val="24"/>
                <w:lang w:eastAsia="uk-UA"/>
              </w:rPr>
              <w:t>учасника</w:t>
            </w:r>
            <w:proofErr w:type="spellEnd"/>
            <w:r w:rsidR="00440A08" w:rsidRPr="004E0379">
              <w:rPr>
                <w:rFonts w:ascii="Times New Roman" w:hAnsi="Times New Roman" w:cs="Times New Roman"/>
                <w:color w:val="000000" w:themeColor="text1"/>
                <w:sz w:val="24"/>
                <w:szCs w:val="24"/>
                <w:lang w:eastAsia="uk-UA"/>
              </w:rPr>
              <w:t xml:space="preserve"> </w:t>
            </w:r>
            <w:r w:rsidR="004101C6" w:rsidRPr="004E0379">
              <w:rPr>
                <w:rFonts w:ascii="Times New Roman" w:hAnsi="Times New Roman" w:cs="Times New Roman"/>
                <w:color w:val="000000" w:themeColor="text1"/>
                <w:sz w:val="24"/>
                <w:szCs w:val="24"/>
                <w:lang w:val="uk-UA" w:eastAsia="uk-UA"/>
              </w:rPr>
              <w:t xml:space="preserve">разом з </w:t>
            </w:r>
            <w:proofErr w:type="spellStart"/>
            <w:r w:rsidR="004101C6" w:rsidRPr="004E0379">
              <w:rPr>
                <w:rFonts w:ascii="Times New Roman" w:hAnsi="Times New Roman" w:cs="Times New Roman"/>
                <w:color w:val="000000" w:themeColor="text1"/>
                <w:sz w:val="24"/>
                <w:szCs w:val="24"/>
                <w:lang w:eastAsia="uk-UA"/>
              </w:rPr>
              <w:t>документаль</w:t>
            </w:r>
            <w:proofErr w:type="spellEnd"/>
            <w:r w:rsidR="004101C6" w:rsidRPr="004E0379">
              <w:rPr>
                <w:rFonts w:ascii="Times New Roman" w:hAnsi="Times New Roman" w:cs="Times New Roman"/>
                <w:color w:val="000000" w:themeColor="text1"/>
                <w:sz w:val="24"/>
                <w:szCs w:val="24"/>
                <w:lang w:val="uk-UA" w:eastAsia="uk-UA"/>
              </w:rPr>
              <w:t>ним</w:t>
            </w:r>
            <w:r w:rsidR="00E92A33" w:rsidRPr="004E0379">
              <w:rPr>
                <w:rFonts w:ascii="Times New Roman" w:hAnsi="Times New Roman" w:cs="Times New Roman"/>
                <w:color w:val="000000" w:themeColor="text1"/>
                <w:sz w:val="24"/>
                <w:szCs w:val="24"/>
                <w:lang w:eastAsia="uk-UA"/>
              </w:rPr>
              <w:t xml:space="preserve"> </w:t>
            </w:r>
            <w:proofErr w:type="spellStart"/>
            <w:r w:rsidR="00E92A33" w:rsidRPr="004E0379">
              <w:rPr>
                <w:rFonts w:ascii="Times New Roman" w:hAnsi="Times New Roman" w:cs="Times New Roman"/>
                <w:color w:val="000000" w:themeColor="text1"/>
                <w:sz w:val="24"/>
                <w:szCs w:val="24"/>
                <w:lang w:eastAsia="uk-UA"/>
              </w:rPr>
              <w:t>підтвердження</w:t>
            </w:r>
            <w:proofErr w:type="spellEnd"/>
            <w:r w:rsidR="004101C6" w:rsidRPr="004E0379">
              <w:rPr>
                <w:rFonts w:ascii="Times New Roman" w:hAnsi="Times New Roman" w:cs="Times New Roman"/>
                <w:color w:val="000000" w:themeColor="text1"/>
                <w:sz w:val="24"/>
                <w:szCs w:val="24"/>
                <w:lang w:val="uk-UA" w:eastAsia="uk-UA"/>
              </w:rPr>
              <w:t>м</w:t>
            </w:r>
            <w:r w:rsidR="00E92A33" w:rsidRPr="004E0379">
              <w:rPr>
                <w:rFonts w:ascii="Times New Roman" w:hAnsi="Times New Roman" w:cs="Times New Roman"/>
                <w:color w:val="000000" w:themeColor="text1"/>
                <w:sz w:val="24"/>
                <w:szCs w:val="24"/>
                <w:lang w:eastAsia="uk-UA"/>
              </w:rPr>
              <w:t xml:space="preserve"> статусу та </w:t>
            </w:r>
            <w:proofErr w:type="spellStart"/>
            <w:r w:rsidR="00E92A33" w:rsidRPr="004E0379">
              <w:rPr>
                <w:rFonts w:ascii="Times New Roman" w:hAnsi="Times New Roman" w:cs="Times New Roman"/>
                <w:color w:val="000000" w:themeColor="text1"/>
                <w:sz w:val="24"/>
                <w:szCs w:val="24"/>
                <w:lang w:eastAsia="uk-UA"/>
              </w:rPr>
              <w:t>повноважень</w:t>
            </w:r>
            <w:proofErr w:type="spellEnd"/>
            <w:r w:rsidR="00E92A33" w:rsidRPr="004E0379">
              <w:rPr>
                <w:rFonts w:ascii="Times New Roman" w:hAnsi="Times New Roman" w:cs="Times New Roman"/>
                <w:color w:val="000000" w:themeColor="text1"/>
                <w:sz w:val="24"/>
                <w:szCs w:val="24"/>
                <w:lang w:eastAsia="uk-UA"/>
              </w:rPr>
              <w:t xml:space="preserve"> особи, яка </w:t>
            </w:r>
            <w:r w:rsidR="00440A08" w:rsidRPr="004E0379">
              <w:rPr>
                <w:rFonts w:ascii="Times New Roman" w:hAnsi="Times New Roman" w:cs="Times New Roman"/>
                <w:color w:val="000000" w:themeColor="text1"/>
                <w:sz w:val="24"/>
                <w:szCs w:val="24"/>
                <w:lang w:eastAsia="uk-UA"/>
              </w:rPr>
              <w:t xml:space="preserve">видала </w:t>
            </w:r>
            <w:proofErr w:type="spellStart"/>
            <w:r w:rsidR="00440A08" w:rsidRPr="004E0379">
              <w:rPr>
                <w:rFonts w:ascii="Times New Roman" w:hAnsi="Times New Roman" w:cs="Times New Roman"/>
                <w:color w:val="000000" w:themeColor="text1"/>
                <w:sz w:val="24"/>
                <w:szCs w:val="24"/>
                <w:lang w:eastAsia="uk-UA"/>
              </w:rPr>
              <w:t>довіреність</w:t>
            </w:r>
            <w:proofErr w:type="spellEnd"/>
            <w:r w:rsidR="00440A08" w:rsidRPr="004E0379">
              <w:rPr>
                <w:rFonts w:ascii="Times New Roman" w:hAnsi="Times New Roman" w:cs="Times New Roman"/>
                <w:color w:val="000000" w:themeColor="text1"/>
                <w:sz w:val="24"/>
                <w:szCs w:val="24"/>
                <w:lang w:eastAsia="uk-UA"/>
              </w:rPr>
              <w:t xml:space="preserve"> (</w:t>
            </w:r>
            <w:proofErr w:type="spellStart"/>
            <w:r w:rsidR="00440A08" w:rsidRPr="004E0379">
              <w:rPr>
                <w:rFonts w:ascii="Times New Roman" w:hAnsi="Times New Roman" w:cs="Times New Roman"/>
                <w:color w:val="000000" w:themeColor="text1"/>
                <w:sz w:val="24"/>
                <w:szCs w:val="24"/>
                <w:lang w:eastAsia="uk-UA"/>
              </w:rPr>
              <w:t>доручення</w:t>
            </w:r>
            <w:proofErr w:type="spellEnd"/>
            <w:r w:rsidR="00440A08" w:rsidRPr="004E0379">
              <w:rPr>
                <w:rFonts w:ascii="Times New Roman" w:hAnsi="Times New Roman" w:cs="Times New Roman"/>
                <w:color w:val="000000" w:themeColor="text1"/>
                <w:sz w:val="24"/>
                <w:szCs w:val="24"/>
                <w:lang w:eastAsia="uk-UA"/>
              </w:rPr>
              <w:t>)</w:t>
            </w:r>
            <w:r w:rsidR="00440A08" w:rsidRPr="004E0379">
              <w:rPr>
                <w:rFonts w:ascii="Times New Roman" w:hAnsi="Times New Roman" w:cs="Times New Roman"/>
                <w:color w:val="000000" w:themeColor="text1"/>
                <w:sz w:val="24"/>
                <w:szCs w:val="24"/>
                <w:lang w:val="uk-UA" w:eastAsia="uk-UA"/>
              </w:rPr>
              <w:t>)</w:t>
            </w:r>
            <w:r w:rsidR="005B1AF1" w:rsidRPr="004E0379">
              <w:rPr>
                <w:rFonts w:ascii="Times New Roman" w:hAnsi="Times New Roman" w:cs="Times New Roman"/>
                <w:color w:val="000000" w:themeColor="text1"/>
                <w:sz w:val="24"/>
                <w:szCs w:val="24"/>
                <w:lang w:val="uk-UA" w:eastAsia="uk-UA"/>
              </w:rPr>
              <w:t>.</w:t>
            </w:r>
          </w:p>
          <w:p w14:paraId="26A4FD60" w14:textId="526787A4" w:rsidR="00761599" w:rsidRPr="004E0379" w:rsidRDefault="009545FD" w:rsidP="00397381">
            <w:pPr>
              <w:pStyle w:val="LO-normal"/>
              <w:widowControl w:val="0"/>
              <w:spacing w:line="240" w:lineRule="auto"/>
              <w:ind w:firstLine="341"/>
              <w:jc w:val="both"/>
              <w:rPr>
                <w:rFonts w:ascii="Times New Roman" w:eastAsia="Times New Roman" w:hAnsi="Times New Roman" w:cs="Times New Roman"/>
                <w:color w:val="auto"/>
                <w:sz w:val="24"/>
                <w:szCs w:val="24"/>
                <w:lang w:val="uk-UA" w:eastAsia="uk-UA"/>
              </w:rPr>
            </w:pPr>
            <w:r w:rsidRPr="004E0379">
              <w:rPr>
                <w:rFonts w:ascii="Times New Roman" w:eastAsia="Times New Roman" w:hAnsi="Times New Roman" w:cs="Times New Roman"/>
                <w:color w:val="auto"/>
                <w:sz w:val="24"/>
                <w:szCs w:val="24"/>
                <w:lang w:val="uk-UA" w:eastAsia="uk-UA"/>
              </w:rPr>
              <w:t>1.</w:t>
            </w:r>
            <w:r w:rsidR="00F73470" w:rsidRPr="00F73470">
              <w:rPr>
                <w:rFonts w:ascii="Times New Roman" w:eastAsia="Times New Roman" w:hAnsi="Times New Roman" w:cs="Times New Roman"/>
                <w:color w:val="auto"/>
                <w:sz w:val="24"/>
                <w:szCs w:val="24"/>
                <w:lang w:eastAsia="uk-UA"/>
              </w:rPr>
              <w:t>5</w:t>
            </w:r>
            <w:r w:rsidRPr="004E0379">
              <w:rPr>
                <w:rFonts w:ascii="Times New Roman" w:eastAsia="Times New Roman" w:hAnsi="Times New Roman" w:cs="Times New Roman"/>
                <w:color w:val="auto"/>
                <w:sz w:val="24"/>
                <w:szCs w:val="24"/>
                <w:lang w:val="uk-UA" w:eastAsia="uk-UA"/>
              </w:rPr>
              <w:t xml:space="preserve">. </w:t>
            </w:r>
            <w:r w:rsidR="00B86FE9" w:rsidRPr="004E0379">
              <w:rPr>
                <w:rFonts w:ascii="Times New Roman" w:eastAsia="Times New Roman" w:hAnsi="Times New Roman" w:cs="Times New Roman"/>
                <w:color w:val="auto"/>
                <w:sz w:val="24"/>
                <w:szCs w:val="24"/>
                <w:lang w:val="uk-UA" w:eastAsia="uk-UA"/>
              </w:rPr>
              <w:t>Усі документи</w:t>
            </w:r>
            <w:r w:rsidR="00DA54E6" w:rsidRPr="004E0379">
              <w:rPr>
                <w:rFonts w:ascii="Times New Roman" w:eastAsia="Times New Roman" w:hAnsi="Times New Roman" w:cs="Times New Roman"/>
                <w:color w:val="auto"/>
                <w:sz w:val="24"/>
                <w:szCs w:val="24"/>
                <w:lang w:val="uk-UA" w:eastAsia="uk-UA"/>
              </w:rPr>
              <w:t xml:space="preserve"> та інформація</w:t>
            </w:r>
            <w:r w:rsidR="00B86FE9" w:rsidRPr="004E0379">
              <w:rPr>
                <w:rFonts w:ascii="Times New Roman" w:eastAsia="Times New Roman" w:hAnsi="Times New Roman" w:cs="Times New Roman"/>
                <w:color w:val="auto"/>
                <w:sz w:val="24"/>
                <w:szCs w:val="24"/>
                <w:lang w:val="uk-UA" w:eastAsia="uk-UA"/>
              </w:rPr>
              <w:t>, що подаються учасником у складі тендерної пропозиції повинні бути скановані у форматі PDF</w:t>
            </w:r>
            <w:r w:rsidR="00DA54E6" w:rsidRPr="004E0379">
              <w:rPr>
                <w:rFonts w:ascii="Times New Roman" w:eastAsia="Times New Roman" w:hAnsi="Times New Roman" w:cs="Times New Roman"/>
                <w:color w:val="auto"/>
                <w:sz w:val="24"/>
                <w:szCs w:val="24"/>
                <w:lang w:val="uk-UA" w:eastAsia="uk-UA"/>
              </w:rPr>
              <w:t xml:space="preserve"> </w:t>
            </w:r>
            <w:r w:rsidR="000B1CAE" w:rsidRPr="004E0379">
              <w:rPr>
                <w:rFonts w:ascii="Times New Roman" w:eastAsia="Times New Roman" w:hAnsi="Times New Roman" w:cs="Times New Roman"/>
                <w:color w:val="auto"/>
                <w:sz w:val="24"/>
                <w:szCs w:val="24"/>
                <w:lang w:val="uk-UA" w:eastAsia="uk-UA"/>
              </w:rPr>
              <w:t>та завантажується в електронну систему закупівель</w:t>
            </w:r>
            <w:r w:rsidR="00400B33" w:rsidRPr="004E0379">
              <w:rPr>
                <w:rFonts w:ascii="Times New Roman" w:eastAsia="Times New Roman" w:hAnsi="Times New Roman" w:cs="Times New Roman"/>
                <w:color w:val="auto"/>
                <w:sz w:val="24"/>
                <w:szCs w:val="24"/>
                <w:lang w:val="uk-UA" w:eastAsia="uk-UA"/>
              </w:rPr>
              <w:t>.</w:t>
            </w:r>
          </w:p>
          <w:p w14:paraId="22990AD1" w14:textId="192FA045" w:rsidR="005C24E8" w:rsidRPr="004E0379" w:rsidRDefault="006371B7" w:rsidP="00397381">
            <w:pPr>
              <w:pStyle w:val="LO-normal"/>
              <w:widowControl w:val="0"/>
              <w:spacing w:line="240" w:lineRule="auto"/>
              <w:ind w:firstLine="341"/>
              <w:jc w:val="both"/>
              <w:rPr>
                <w:rFonts w:ascii="Times New Roman" w:hAnsi="Times New Roman" w:cs="Times New Roman"/>
                <w:sz w:val="24"/>
                <w:szCs w:val="24"/>
                <w:shd w:val="clear" w:color="auto" w:fill="FFFFFF"/>
                <w:lang w:val="uk-UA"/>
              </w:rPr>
            </w:pPr>
            <w:r w:rsidRPr="004E0379">
              <w:rPr>
                <w:rFonts w:ascii="Times New Roman" w:eastAsia="Times New Roman" w:hAnsi="Times New Roman" w:cs="Times New Roman"/>
                <w:color w:val="auto"/>
                <w:sz w:val="24"/>
                <w:szCs w:val="24"/>
                <w:lang w:val="uk-UA" w:eastAsia="uk-UA"/>
              </w:rPr>
              <w:t>1.</w:t>
            </w:r>
            <w:r w:rsidR="00F73470" w:rsidRPr="00F73470">
              <w:rPr>
                <w:rFonts w:ascii="Times New Roman" w:eastAsia="Times New Roman" w:hAnsi="Times New Roman" w:cs="Times New Roman"/>
                <w:color w:val="auto"/>
                <w:sz w:val="24"/>
                <w:szCs w:val="24"/>
                <w:lang w:eastAsia="uk-UA"/>
              </w:rPr>
              <w:t>6</w:t>
            </w:r>
            <w:r w:rsidRPr="004E0379">
              <w:rPr>
                <w:rFonts w:ascii="Times New Roman" w:eastAsia="Times New Roman" w:hAnsi="Times New Roman" w:cs="Times New Roman"/>
                <w:color w:val="auto"/>
                <w:sz w:val="24"/>
                <w:szCs w:val="24"/>
                <w:lang w:val="uk-UA" w:eastAsia="uk-UA"/>
              </w:rPr>
              <w:t xml:space="preserve">. </w:t>
            </w:r>
            <w:r w:rsidR="00B86FE9" w:rsidRPr="004E0379">
              <w:rPr>
                <w:rFonts w:ascii="Times New Roman" w:eastAsia="Times New Roman" w:hAnsi="Times New Roman" w:cs="Times New Roman"/>
                <w:color w:val="auto"/>
                <w:sz w:val="24"/>
                <w:szCs w:val="24"/>
                <w:lang w:val="uk-UA" w:eastAsia="uk-UA"/>
              </w:rPr>
              <w:t xml:space="preserve">Сканований варіант тендерної пропозиції повинен бути чітким та не містити різних накладень, малюнків </w:t>
            </w:r>
            <w:r w:rsidR="00B86FE9" w:rsidRPr="004E0379">
              <w:rPr>
                <w:rFonts w:ascii="Times New Roman" w:eastAsia="Times New Roman" w:hAnsi="Times New Roman" w:cs="Times New Roman"/>
                <w:i/>
                <w:color w:val="auto"/>
                <w:sz w:val="24"/>
                <w:szCs w:val="24"/>
                <w:lang w:val="uk-UA" w:eastAsia="uk-UA"/>
              </w:rPr>
              <w:t>(наприклад, накладених підписів, печаток інших знаків)</w:t>
            </w:r>
            <w:r w:rsidR="00273081" w:rsidRPr="004E0379">
              <w:rPr>
                <w:rFonts w:ascii="Times New Roman" w:eastAsia="Times New Roman" w:hAnsi="Times New Roman" w:cs="Times New Roman"/>
                <w:color w:val="auto"/>
                <w:sz w:val="24"/>
                <w:szCs w:val="24"/>
                <w:lang w:val="uk-UA" w:eastAsia="uk-UA"/>
              </w:rPr>
              <w:t xml:space="preserve"> на скановані документи. </w:t>
            </w:r>
            <w:r w:rsidR="004C735E" w:rsidRPr="004E0379">
              <w:rPr>
                <w:rFonts w:ascii="Times New Roman" w:hAnsi="Times New Roman" w:cs="Times New Roman"/>
                <w:i/>
                <w:color w:val="auto"/>
                <w:sz w:val="20"/>
                <w:szCs w:val="20"/>
                <w:lang w:val="uk-UA"/>
              </w:rPr>
              <w:t>Виняток складають документи та інформація, що</w:t>
            </w:r>
            <w:r w:rsidR="004C735E" w:rsidRPr="004E0379">
              <w:rPr>
                <w:rFonts w:ascii="Times New Roman" w:hAnsi="Times New Roman" w:cs="Times New Roman"/>
                <w:i/>
                <w:sz w:val="20"/>
                <w:szCs w:val="20"/>
                <w:lang w:val="uk-UA"/>
              </w:rPr>
              <w:t xml:space="preserve"> </w:t>
            </w:r>
            <w:r w:rsidR="004C735E" w:rsidRPr="004E0379">
              <w:rPr>
                <w:rFonts w:ascii="Times New Roman" w:eastAsia="Times New Roman" w:hAnsi="Times New Roman" w:cs="Times New Roman"/>
                <w:i/>
                <w:color w:val="auto"/>
                <w:sz w:val="20"/>
                <w:szCs w:val="20"/>
                <w:lang w:val="uk-UA" w:eastAsia="uk-UA"/>
              </w:rPr>
              <w:t xml:space="preserve">обґрунтовано визначені учасником конфіденційними відповідно до вимог чинного законодавства. У такому випадку </w:t>
            </w:r>
            <w:r w:rsidR="004C735E" w:rsidRPr="004E0379">
              <w:rPr>
                <w:rFonts w:ascii="Times New Roman" w:hAnsi="Times New Roman" w:cs="Times New Roman"/>
                <w:i/>
                <w:color w:val="auto"/>
                <w:sz w:val="20"/>
                <w:szCs w:val="20"/>
                <w:lang w:val="uk-UA"/>
              </w:rPr>
              <w:t xml:space="preserve">документи та інформація, що </w:t>
            </w:r>
            <w:r w:rsidR="004C735E" w:rsidRPr="004E0379">
              <w:rPr>
                <w:rFonts w:ascii="Times New Roman" w:eastAsia="Times New Roman" w:hAnsi="Times New Roman" w:cs="Times New Roman"/>
                <w:i/>
                <w:color w:val="auto"/>
                <w:sz w:val="20"/>
                <w:szCs w:val="20"/>
                <w:lang w:val="uk-UA" w:eastAsia="uk-UA"/>
              </w:rPr>
              <w:t>обґрунтовано визначені учасником конфіденційними відповідно до вимог чинного законодавства, подаються у вигляді окремого файлу та не розкриваються</w:t>
            </w:r>
            <w:r w:rsidR="00460AFC" w:rsidRPr="004E0379">
              <w:rPr>
                <w:rFonts w:ascii="Times New Roman" w:eastAsia="Times New Roman" w:hAnsi="Times New Roman" w:cs="Times New Roman"/>
                <w:i/>
                <w:color w:val="auto"/>
                <w:sz w:val="20"/>
                <w:szCs w:val="20"/>
                <w:lang w:val="uk-UA" w:eastAsia="uk-UA"/>
              </w:rPr>
              <w:t xml:space="preserve"> для інших учасників</w:t>
            </w:r>
            <w:r w:rsidR="004C735E" w:rsidRPr="004E0379">
              <w:rPr>
                <w:rFonts w:ascii="Times New Roman" w:eastAsia="Times New Roman" w:hAnsi="Times New Roman" w:cs="Times New Roman"/>
                <w:i/>
                <w:color w:val="auto"/>
                <w:sz w:val="20"/>
                <w:szCs w:val="20"/>
                <w:lang w:val="uk-UA" w:eastAsia="uk-UA"/>
              </w:rPr>
              <w:t>.</w:t>
            </w:r>
          </w:p>
          <w:p w14:paraId="75BF7029" w14:textId="44987959" w:rsidR="00E4526A" w:rsidRPr="004E0379" w:rsidRDefault="005C24E8" w:rsidP="00E4526A">
            <w:pPr>
              <w:pStyle w:val="LO-normal"/>
              <w:widowControl w:val="0"/>
              <w:spacing w:line="240" w:lineRule="auto"/>
              <w:ind w:firstLine="341"/>
              <w:jc w:val="both"/>
              <w:rPr>
                <w:rFonts w:ascii="Times New Roman" w:hAnsi="Times New Roman" w:cs="Times New Roman"/>
                <w:color w:val="000000" w:themeColor="text1"/>
                <w:sz w:val="24"/>
                <w:szCs w:val="24"/>
                <w:shd w:val="clear" w:color="auto" w:fill="FFFFFF"/>
                <w:lang w:val="uk-UA"/>
              </w:rPr>
            </w:pPr>
            <w:r w:rsidRPr="004E0379">
              <w:rPr>
                <w:rFonts w:ascii="Times New Roman" w:hAnsi="Times New Roman" w:cs="Times New Roman"/>
                <w:sz w:val="24"/>
                <w:szCs w:val="24"/>
                <w:shd w:val="clear" w:color="auto" w:fill="FFFFFF"/>
                <w:lang w:val="uk-UA"/>
              </w:rPr>
              <w:t>1.</w:t>
            </w:r>
            <w:r w:rsidR="00F73470" w:rsidRPr="00F73470">
              <w:rPr>
                <w:rFonts w:ascii="Times New Roman" w:hAnsi="Times New Roman" w:cs="Times New Roman"/>
                <w:sz w:val="24"/>
                <w:szCs w:val="24"/>
                <w:shd w:val="clear" w:color="auto" w:fill="FFFFFF"/>
                <w:lang w:val="uk-UA"/>
              </w:rPr>
              <w:t>7</w:t>
            </w:r>
            <w:r w:rsidRPr="004E0379">
              <w:rPr>
                <w:rFonts w:ascii="Times New Roman" w:hAnsi="Times New Roman" w:cs="Times New Roman"/>
                <w:sz w:val="24"/>
                <w:szCs w:val="24"/>
                <w:shd w:val="clear" w:color="auto" w:fill="FFFFFF"/>
                <w:lang w:val="uk-UA"/>
              </w:rPr>
              <w:t xml:space="preserve">.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w:t>
            </w:r>
            <w:r w:rsidRPr="004E0379">
              <w:rPr>
                <w:rFonts w:ascii="Times New Roman" w:hAnsi="Times New Roman" w:cs="Times New Roman"/>
                <w:color w:val="000000" w:themeColor="text1"/>
                <w:sz w:val="24"/>
                <w:szCs w:val="24"/>
                <w:shd w:val="clear" w:color="auto" w:fill="FFFFFF"/>
                <w:lang w:val="uk-UA"/>
              </w:rPr>
              <w:t xml:space="preserve">до </w:t>
            </w:r>
            <w:hyperlink r:id="rId8" w:anchor="n1250" w:history="1">
              <w:r w:rsidRPr="004E0379">
                <w:rPr>
                  <w:rStyle w:val="a3"/>
                  <w:color w:val="000000" w:themeColor="text1"/>
                  <w:sz w:val="24"/>
                  <w:szCs w:val="24"/>
                  <w:u w:val="none"/>
                  <w:shd w:val="clear" w:color="auto" w:fill="FFFFFF"/>
                  <w:lang w:val="uk-UA"/>
                </w:rPr>
                <w:t>статті 16</w:t>
              </w:r>
            </w:hyperlink>
            <w:r w:rsidRPr="004E0379">
              <w:rPr>
                <w:rFonts w:ascii="Times New Roman" w:hAnsi="Times New Roman" w:cs="Times New Roman"/>
                <w:color w:val="000000" w:themeColor="text1"/>
                <w:sz w:val="24"/>
                <w:szCs w:val="24"/>
                <w:shd w:val="clear" w:color="auto" w:fill="FFFFFF"/>
                <w:lang w:val="uk-UA"/>
              </w:rPr>
              <w:t xml:space="preserve"> Закону, і документи, що підтверджують відсутність підстав, </w:t>
            </w:r>
            <w:r w:rsidR="006C1459" w:rsidRPr="004E0379">
              <w:rPr>
                <w:rFonts w:ascii="Times New Roman" w:hAnsi="Times New Roman" w:cs="Times New Roman"/>
                <w:color w:val="000000" w:themeColor="text1"/>
                <w:sz w:val="24"/>
                <w:szCs w:val="24"/>
                <w:shd w:val="clear" w:color="auto" w:fill="FFFFFF"/>
                <w:lang w:val="uk-UA"/>
              </w:rPr>
              <w:t xml:space="preserve">визначених </w:t>
            </w:r>
            <w:r w:rsidR="006C1459" w:rsidRPr="00E436DF">
              <w:rPr>
                <w:rFonts w:ascii="Times New Roman" w:hAnsi="Times New Roman" w:cs="Times New Roman"/>
                <w:color w:val="000000" w:themeColor="text1"/>
                <w:sz w:val="24"/>
                <w:szCs w:val="24"/>
                <w:shd w:val="clear" w:color="auto" w:fill="FFFFFF"/>
                <w:lang w:val="uk-UA"/>
              </w:rPr>
              <w:t>пунктом 4</w:t>
            </w:r>
            <w:r w:rsidR="00E4238B" w:rsidRPr="00E436DF">
              <w:rPr>
                <w:rFonts w:ascii="Times New Roman" w:hAnsi="Times New Roman" w:cs="Times New Roman"/>
                <w:color w:val="000000" w:themeColor="text1"/>
                <w:sz w:val="24"/>
                <w:szCs w:val="24"/>
                <w:shd w:val="clear" w:color="auto" w:fill="FFFFFF"/>
                <w:lang w:val="uk-UA"/>
              </w:rPr>
              <w:t>7</w:t>
            </w:r>
            <w:r w:rsidR="006C1459" w:rsidRPr="004E0379">
              <w:rPr>
                <w:lang w:val="uk-UA"/>
              </w:rPr>
              <w:t xml:space="preserve"> </w:t>
            </w:r>
            <w:r w:rsidR="006C1459" w:rsidRPr="004E0379">
              <w:rPr>
                <w:rFonts w:ascii="Times New Roman" w:hAnsi="Times New Roman" w:cs="Times New Roman"/>
                <w:color w:val="000000" w:themeColor="text1"/>
                <w:sz w:val="24"/>
                <w:szCs w:val="24"/>
                <w:shd w:val="clear" w:color="auto" w:fill="FFFFFF"/>
                <w:lang w:val="uk-UA"/>
              </w:rPr>
              <w:t>Особливостей</w:t>
            </w:r>
            <w:r w:rsidRPr="004E0379">
              <w:rPr>
                <w:rFonts w:ascii="Times New Roman" w:hAnsi="Times New Roman" w:cs="Times New Roman"/>
                <w:color w:val="000000" w:themeColor="text1"/>
                <w:sz w:val="24"/>
                <w:szCs w:val="24"/>
                <w:shd w:val="clear" w:color="auto" w:fill="FFFFFF"/>
                <w:lang w:val="uk-UA"/>
              </w:rPr>
              <w:t>.</w:t>
            </w:r>
          </w:p>
          <w:p w14:paraId="22B5C5D0" w14:textId="636220C9" w:rsidR="00016FD4" w:rsidRPr="004E0379" w:rsidRDefault="00FE4EAA" w:rsidP="00E4526A">
            <w:pPr>
              <w:pStyle w:val="LO-normal"/>
              <w:widowControl w:val="0"/>
              <w:spacing w:line="240" w:lineRule="auto"/>
              <w:ind w:firstLine="341"/>
              <w:jc w:val="both"/>
              <w:rPr>
                <w:rFonts w:ascii="Times New Roman" w:eastAsia="Times New Roman" w:hAnsi="Times New Roman" w:cs="Times New Roman"/>
                <w:color w:val="auto"/>
                <w:sz w:val="24"/>
                <w:szCs w:val="24"/>
                <w:lang w:val="uk-UA" w:eastAsia="uk-UA"/>
              </w:rPr>
            </w:pPr>
            <w:r w:rsidRPr="004E0379">
              <w:rPr>
                <w:rFonts w:ascii="Times New Roman" w:hAnsi="Times New Roman" w:cs="Times New Roman"/>
                <w:sz w:val="24"/>
                <w:szCs w:val="24"/>
                <w:lang w:val="uk-UA" w:eastAsia="uk-UA"/>
              </w:rPr>
              <w:t>1.</w:t>
            </w:r>
            <w:r w:rsidR="00F73470" w:rsidRPr="00F73470">
              <w:rPr>
                <w:rFonts w:ascii="Times New Roman" w:hAnsi="Times New Roman" w:cs="Times New Roman"/>
                <w:sz w:val="24"/>
                <w:szCs w:val="24"/>
                <w:lang w:val="uk-UA" w:eastAsia="uk-UA"/>
              </w:rPr>
              <w:t>8</w:t>
            </w:r>
            <w:r w:rsidRPr="004E0379">
              <w:rPr>
                <w:rFonts w:ascii="Times New Roman" w:hAnsi="Times New Roman" w:cs="Times New Roman"/>
                <w:sz w:val="24"/>
                <w:szCs w:val="24"/>
                <w:lang w:val="uk-UA" w:eastAsia="uk-UA"/>
              </w:rPr>
              <w:t xml:space="preserve">. </w:t>
            </w:r>
            <w:r w:rsidR="003D5670" w:rsidRPr="004E0379">
              <w:rPr>
                <w:rFonts w:ascii="Times New Roman" w:hAnsi="Times New Roman" w:cs="Times New Roman"/>
                <w:sz w:val="24"/>
                <w:szCs w:val="24"/>
                <w:lang w:val="uk-UA" w:eastAsia="uk-UA"/>
              </w:rPr>
              <w:t xml:space="preserve">Відповідно до частини третьої статті 12 Закону створення та подання учасником тендерної пропозиції повинно бути здійснено з урахуванням вимог </w:t>
            </w:r>
            <w:r w:rsidR="005F372B" w:rsidRPr="004E0379">
              <w:rPr>
                <w:rFonts w:ascii="Times New Roman" w:hAnsi="Times New Roman" w:cs="Times New Roman"/>
                <w:sz w:val="24"/>
                <w:szCs w:val="24"/>
                <w:lang w:val="uk-UA" w:eastAsia="uk-UA"/>
              </w:rPr>
              <w:t>законів України «Про електронні документи та електронний документообіг» та «Про електронні довірчі послуги»</w:t>
            </w:r>
            <w:r w:rsidR="007E1F3F" w:rsidRPr="004E0379">
              <w:rPr>
                <w:rFonts w:ascii="Times New Roman" w:hAnsi="Times New Roman" w:cs="Times New Roman"/>
                <w:sz w:val="24"/>
                <w:szCs w:val="24"/>
                <w:lang w:val="uk-UA" w:eastAsia="uk-UA"/>
              </w:rPr>
              <w:t>,</w:t>
            </w:r>
            <w:r w:rsidRPr="004E0379">
              <w:rPr>
                <w:rFonts w:ascii="Times New Roman" w:hAnsi="Times New Roman" w:cs="Times New Roman"/>
                <w:sz w:val="24"/>
                <w:szCs w:val="24"/>
                <w:lang w:val="uk-UA" w:eastAsia="uk-UA"/>
              </w:rPr>
              <w:t xml:space="preserve"> шляхом </w:t>
            </w:r>
            <w:r w:rsidR="007E1F3F" w:rsidRPr="004E0379">
              <w:rPr>
                <w:rFonts w:ascii="Times New Roman" w:hAnsi="Times New Roman" w:cs="Times New Roman"/>
                <w:sz w:val="24"/>
                <w:szCs w:val="24"/>
                <w:lang w:val="uk-UA" w:eastAsia="uk-UA"/>
              </w:rPr>
              <w:t xml:space="preserve">накладення на тендерну пропозицію </w:t>
            </w:r>
            <w:r w:rsidR="002C22AF" w:rsidRPr="004E0379">
              <w:rPr>
                <w:rFonts w:ascii="Times New Roman" w:hAnsi="Times New Roman" w:cs="Times New Roman"/>
                <w:sz w:val="24"/>
                <w:szCs w:val="24"/>
                <w:lang w:val="uk-UA" w:eastAsia="uk-UA"/>
              </w:rPr>
              <w:t>кваліфіков</w:t>
            </w:r>
            <w:r w:rsidR="00F922BD" w:rsidRPr="004E0379">
              <w:rPr>
                <w:rFonts w:ascii="Times New Roman" w:hAnsi="Times New Roman" w:cs="Times New Roman"/>
                <w:sz w:val="24"/>
                <w:szCs w:val="24"/>
                <w:lang w:val="uk-UA" w:eastAsia="uk-UA"/>
              </w:rPr>
              <w:t xml:space="preserve">аного </w:t>
            </w:r>
            <w:r w:rsidR="00F922BD" w:rsidRPr="004E0379">
              <w:rPr>
                <w:rFonts w:ascii="Times New Roman" w:hAnsi="Times New Roman" w:cs="Times New Roman"/>
                <w:color w:val="000000" w:themeColor="text1"/>
                <w:sz w:val="24"/>
                <w:szCs w:val="24"/>
                <w:lang w:val="uk-UA" w:eastAsia="uk-UA"/>
              </w:rPr>
              <w:t>електронного підпису</w:t>
            </w:r>
            <w:r w:rsidR="00761599" w:rsidRPr="004E0379">
              <w:rPr>
                <w:rFonts w:ascii="Times New Roman" w:hAnsi="Times New Roman" w:cs="Times New Roman"/>
                <w:color w:val="000000" w:themeColor="text1"/>
                <w:sz w:val="24"/>
                <w:szCs w:val="24"/>
                <w:lang w:val="uk-UA" w:eastAsia="uk-UA"/>
              </w:rPr>
              <w:t xml:space="preserve"> </w:t>
            </w:r>
            <w:r w:rsidR="00AB591F" w:rsidRPr="004E0379">
              <w:rPr>
                <w:rFonts w:ascii="Times New Roman" w:hAnsi="Times New Roman" w:cs="Times New Roman"/>
                <w:color w:val="000000" w:themeColor="text1"/>
                <w:sz w:val="24"/>
                <w:szCs w:val="24"/>
                <w:lang w:val="uk-UA" w:eastAsia="uk-UA"/>
              </w:rPr>
              <w:t xml:space="preserve">або удосконаленого електронного підпису відповідно до Постанови КМУ «Про реалізацію експериментального </w:t>
            </w:r>
            <w:proofErr w:type="spellStart"/>
            <w:r w:rsidR="00AB591F" w:rsidRPr="004E0379">
              <w:rPr>
                <w:rFonts w:ascii="Times New Roman" w:hAnsi="Times New Roman" w:cs="Times New Roman"/>
                <w:color w:val="000000" w:themeColor="text1"/>
                <w:sz w:val="24"/>
                <w:szCs w:val="24"/>
                <w:lang w:val="uk-UA" w:eastAsia="uk-UA"/>
              </w:rPr>
              <w:t>проєкту</w:t>
            </w:r>
            <w:proofErr w:type="spellEnd"/>
            <w:r w:rsidR="00AB591F" w:rsidRPr="004E0379">
              <w:rPr>
                <w:rFonts w:ascii="Times New Roman" w:hAnsi="Times New Roman" w:cs="Times New Roman"/>
                <w:color w:val="000000" w:themeColor="text1"/>
                <w:sz w:val="24"/>
                <w:szCs w:val="24"/>
                <w:lang w:val="uk-UA" w:eastAsia="uk-UA"/>
              </w:rPr>
              <w:t xml:space="preserve"> щодо забезпечення можливості використання удосконалених електронних підписів і печаток, які базуються на кваліфікованих сертифікатах відкритих ключів» від 03.03.2020 р. № 193 </w:t>
            </w:r>
            <w:r w:rsidR="005B3CFF" w:rsidRPr="004E0379">
              <w:rPr>
                <w:rFonts w:ascii="Times New Roman" w:hAnsi="Times New Roman" w:cs="Times New Roman"/>
                <w:color w:val="000000" w:themeColor="text1"/>
                <w:sz w:val="24"/>
                <w:szCs w:val="24"/>
                <w:lang w:val="uk-UA" w:eastAsia="uk-UA"/>
              </w:rPr>
              <w:t>(</w:t>
            </w:r>
            <w:r w:rsidR="00016FD4" w:rsidRPr="004E0379">
              <w:rPr>
                <w:rFonts w:ascii="Times New Roman" w:hAnsi="Times New Roman" w:cs="Times New Roman"/>
                <w:color w:val="000000" w:themeColor="text1"/>
                <w:sz w:val="24"/>
                <w:szCs w:val="24"/>
                <w:lang w:val="uk-UA" w:eastAsia="uk-UA"/>
              </w:rPr>
              <w:t>при цьому підписант має співпадати з підписантом, який підписав всі документи стосовно тендерної пропозиції</w:t>
            </w:r>
            <w:r w:rsidR="005B3CFF" w:rsidRPr="004E0379">
              <w:rPr>
                <w:rFonts w:ascii="Times New Roman" w:hAnsi="Times New Roman" w:cs="Times New Roman"/>
                <w:color w:val="000000" w:themeColor="text1"/>
                <w:sz w:val="24"/>
                <w:szCs w:val="24"/>
                <w:lang w:val="uk-UA" w:eastAsia="uk-UA"/>
              </w:rPr>
              <w:t>)</w:t>
            </w:r>
            <w:r w:rsidR="00016FD4" w:rsidRPr="004E0379">
              <w:rPr>
                <w:rFonts w:ascii="Times New Roman" w:hAnsi="Times New Roman" w:cs="Times New Roman"/>
                <w:color w:val="000000" w:themeColor="text1"/>
                <w:sz w:val="24"/>
                <w:szCs w:val="24"/>
                <w:lang w:val="uk-UA" w:eastAsia="uk-UA"/>
              </w:rPr>
              <w:t>.</w:t>
            </w:r>
          </w:p>
          <w:p w14:paraId="32727762" w14:textId="52691FC8" w:rsidR="00271EA5" w:rsidRPr="004E0379" w:rsidRDefault="000C2929" w:rsidP="00397381">
            <w:pPr>
              <w:spacing w:after="0" w:line="240" w:lineRule="auto"/>
              <w:ind w:firstLine="341"/>
              <w:jc w:val="both"/>
              <w:rPr>
                <w:rFonts w:ascii="Times New Roman" w:hAnsi="Times New Roman"/>
                <w:color w:val="000000" w:themeColor="text1"/>
                <w:sz w:val="28"/>
                <w:szCs w:val="28"/>
                <w:shd w:val="solid" w:color="FFFFFF" w:fill="FFFFFF"/>
                <w:lang w:eastAsia="en-US"/>
              </w:rPr>
            </w:pPr>
            <w:r w:rsidRPr="004E0379">
              <w:rPr>
                <w:rFonts w:ascii="Times New Roman" w:eastAsia="Times New Roman" w:hAnsi="Times New Roman" w:cs="Times New Roman"/>
                <w:color w:val="000000" w:themeColor="text1"/>
                <w:sz w:val="24"/>
                <w:szCs w:val="24"/>
                <w:lang w:val="uk-UA"/>
              </w:rPr>
              <w:t>1.</w:t>
            </w:r>
            <w:r w:rsidR="00F73470" w:rsidRPr="00F73470">
              <w:rPr>
                <w:rFonts w:ascii="Times New Roman" w:eastAsia="Times New Roman" w:hAnsi="Times New Roman" w:cs="Times New Roman"/>
                <w:color w:val="000000" w:themeColor="text1"/>
                <w:sz w:val="24"/>
                <w:szCs w:val="24"/>
              </w:rPr>
              <w:t>9</w:t>
            </w:r>
            <w:r w:rsidRPr="004E0379">
              <w:rPr>
                <w:rFonts w:ascii="Times New Roman" w:eastAsia="Times New Roman" w:hAnsi="Times New Roman" w:cs="Times New Roman"/>
                <w:color w:val="000000" w:themeColor="text1"/>
                <w:sz w:val="24"/>
                <w:szCs w:val="24"/>
                <w:lang w:val="uk-UA"/>
              </w:rPr>
              <w:t xml:space="preserve">. </w:t>
            </w:r>
            <w:r w:rsidR="00FB156D" w:rsidRPr="004E0379">
              <w:rPr>
                <w:rFonts w:ascii="Times New Roman" w:eastAsia="Times New Roman" w:hAnsi="Times New Roman" w:cs="Times New Roman"/>
                <w:color w:val="000000" w:themeColor="text1"/>
                <w:sz w:val="24"/>
                <w:szCs w:val="24"/>
                <w:lang w:val="uk-UA"/>
              </w:rPr>
              <w:t>К</w:t>
            </w:r>
            <w:r w:rsidR="00271EA5" w:rsidRPr="004E0379">
              <w:rPr>
                <w:rFonts w:ascii="Times New Roman" w:eastAsia="Times New Roman" w:hAnsi="Times New Roman" w:cs="Times New Roman"/>
                <w:color w:val="000000" w:themeColor="text1"/>
                <w:sz w:val="24"/>
                <w:szCs w:val="24"/>
                <w:lang w:val="uk-UA"/>
              </w:rPr>
              <w:t>ожен учасник має право подати тільки одну тендерну пропозицію.</w:t>
            </w:r>
            <w:r w:rsidR="00314EB1" w:rsidRPr="004E0379">
              <w:rPr>
                <w:rFonts w:ascii="Times New Roman" w:eastAsia="Times New Roman" w:hAnsi="Times New Roman" w:cs="Times New Roman"/>
                <w:color w:val="000000" w:themeColor="text1"/>
                <w:sz w:val="24"/>
                <w:szCs w:val="24"/>
                <w:lang w:val="uk-UA"/>
              </w:rPr>
              <w:t xml:space="preserve"> </w:t>
            </w:r>
          </w:p>
          <w:p w14:paraId="6C5AB4A1" w14:textId="622103EF" w:rsidR="0004037E" w:rsidRPr="004E0379" w:rsidRDefault="00E05365" w:rsidP="0004037E">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eastAsia="Times New Roman" w:hAnsi="Times New Roman" w:cs="Times New Roman"/>
                <w:color w:val="000000" w:themeColor="text1"/>
                <w:sz w:val="24"/>
                <w:szCs w:val="24"/>
                <w:lang w:val="uk-UA"/>
              </w:rPr>
              <w:t>1.1</w:t>
            </w:r>
            <w:r w:rsidR="00F73470" w:rsidRPr="00C07842">
              <w:rPr>
                <w:rFonts w:ascii="Times New Roman" w:eastAsia="Times New Roman" w:hAnsi="Times New Roman" w:cs="Times New Roman"/>
                <w:color w:val="000000" w:themeColor="text1"/>
                <w:sz w:val="24"/>
                <w:szCs w:val="24"/>
              </w:rPr>
              <w:t>0</w:t>
            </w:r>
            <w:r w:rsidRPr="004E0379">
              <w:rPr>
                <w:rFonts w:ascii="Times New Roman" w:eastAsia="Times New Roman" w:hAnsi="Times New Roman" w:cs="Times New Roman"/>
                <w:color w:val="000000" w:themeColor="text1"/>
                <w:sz w:val="24"/>
                <w:szCs w:val="24"/>
                <w:lang w:val="uk-UA"/>
              </w:rPr>
              <w:t xml:space="preserve">. У випадках наявності в тендерній документації вимоги замовника </w:t>
            </w:r>
            <w:r w:rsidR="00413220" w:rsidRPr="004E0379">
              <w:rPr>
                <w:rFonts w:ascii="Times New Roman" w:eastAsia="Times New Roman" w:hAnsi="Times New Roman" w:cs="Times New Roman"/>
                <w:color w:val="000000" w:themeColor="text1"/>
                <w:sz w:val="24"/>
                <w:szCs w:val="24"/>
                <w:lang w:val="uk-UA"/>
              </w:rPr>
              <w:t>щодо надання копії документу, вона повинна</w:t>
            </w:r>
            <w:r w:rsidRPr="004E0379">
              <w:rPr>
                <w:rFonts w:ascii="Times New Roman" w:eastAsia="Times New Roman" w:hAnsi="Times New Roman" w:cs="Times New Roman"/>
                <w:color w:val="000000" w:themeColor="text1"/>
                <w:sz w:val="24"/>
                <w:szCs w:val="24"/>
                <w:lang w:val="uk-UA"/>
              </w:rPr>
              <w:t xml:space="preserve"> бути надана </w:t>
            </w:r>
            <w:r w:rsidR="00413220" w:rsidRPr="004E0379">
              <w:rPr>
                <w:rFonts w:ascii="Times New Roman" w:eastAsia="Times New Roman" w:hAnsi="Times New Roman" w:cs="Times New Roman"/>
                <w:color w:val="000000" w:themeColor="text1"/>
                <w:sz w:val="24"/>
                <w:szCs w:val="24"/>
                <w:lang w:val="uk-UA"/>
              </w:rPr>
              <w:lastRenderedPageBreak/>
              <w:t>належним чином засвідчена</w:t>
            </w:r>
            <w:r w:rsidRPr="004E0379">
              <w:rPr>
                <w:rFonts w:ascii="Times New Roman" w:eastAsia="Times New Roman" w:hAnsi="Times New Roman" w:cs="Times New Roman"/>
                <w:color w:val="000000" w:themeColor="text1"/>
                <w:sz w:val="24"/>
                <w:szCs w:val="24"/>
                <w:lang w:val="uk-UA"/>
              </w:rPr>
              <w:t xml:space="preserve">, </w:t>
            </w:r>
            <w:r w:rsidR="00413220" w:rsidRPr="004E0379">
              <w:rPr>
                <w:rFonts w:ascii="Times New Roman" w:eastAsia="Times New Roman" w:hAnsi="Times New Roman" w:cs="Times New Roman"/>
                <w:color w:val="000000" w:themeColor="text1"/>
                <w:sz w:val="24"/>
                <w:szCs w:val="24"/>
                <w:lang w:val="uk-UA"/>
              </w:rPr>
              <w:t>тобто</w:t>
            </w:r>
            <w:r w:rsidRPr="004E0379">
              <w:rPr>
                <w:rFonts w:ascii="Times New Roman" w:eastAsia="Times New Roman" w:hAnsi="Times New Roman" w:cs="Times New Roman"/>
                <w:color w:val="000000" w:themeColor="text1"/>
                <w:sz w:val="24"/>
                <w:szCs w:val="24"/>
                <w:lang w:val="uk-UA"/>
              </w:rPr>
              <w:t xml:space="preserve"> містити власноручний підпис посадової особи учасника, а також відбиток печатки </w:t>
            </w:r>
            <w:r w:rsidRPr="004E0379">
              <w:rPr>
                <w:rFonts w:ascii="Times New Roman" w:hAnsi="Times New Roman" w:cs="Times New Roman"/>
                <w:color w:val="000000" w:themeColor="text1"/>
                <w:sz w:val="24"/>
                <w:szCs w:val="24"/>
                <w:lang w:val="uk-UA"/>
              </w:rPr>
              <w:t>(у разі її використання)</w:t>
            </w:r>
            <w:r w:rsidR="00413220" w:rsidRPr="004E0379">
              <w:rPr>
                <w:rFonts w:ascii="Times New Roman" w:hAnsi="Times New Roman" w:cs="Times New Roman"/>
                <w:color w:val="000000" w:themeColor="text1"/>
                <w:sz w:val="24"/>
                <w:szCs w:val="24"/>
                <w:lang w:val="uk-UA"/>
              </w:rPr>
              <w:t>.</w:t>
            </w:r>
          </w:p>
          <w:p w14:paraId="6ED07002" w14:textId="64653FC0" w:rsidR="00E05365" w:rsidRPr="004E0379" w:rsidRDefault="0004037E" w:rsidP="00761599">
            <w:pPr>
              <w:pStyle w:val="LO-normal"/>
              <w:widowControl w:val="0"/>
              <w:spacing w:line="240" w:lineRule="auto"/>
              <w:ind w:firstLine="340"/>
              <w:jc w:val="both"/>
              <w:rPr>
                <w:rFonts w:ascii="Times New Roman" w:eastAsia="Times New Roman" w:hAnsi="Times New Roman" w:cs="Times New Roman"/>
                <w:color w:val="000000" w:themeColor="text1"/>
                <w:sz w:val="24"/>
                <w:szCs w:val="24"/>
                <w:lang w:val="uk-UA" w:eastAsia="uk-UA"/>
              </w:rPr>
            </w:pPr>
            <w:r w:rsidRPr="004E0379">
              <w:rPr>
                <w:rFonts w:ascii="Times New Roman" w:eastAsia="Times New Roman" w:hAnsi="Times New Roman" w:cs="Times New Roman"/>
                <w:color w:val="000000" w:themeColor="text1"/>
                <w:sz w:val="24"/>
                <w:szCs w:val="24"/>
                <w:lang w:val="uk-UA" w:eastAsia="uk-UA"/>
              </w:rPr>
              <w:t>1.1</w:t>
            </w:r>
            <w:r w:rsidR="00F73470" w:rsidRPr="00C07842">
              <w:rPr>
                <w:rFonts w:ascii="Times New Roman" w:eastAsia="Times New Roman" w:hAnsi="Times New Roman" w:cs="Times New Roman"/>
                <w:color w:val="000000" w:themeColor="text1"/>
                <w:sz w:val="24"/>
                <w:szCs w:val="24"/>
                <w:lang w:val="uk-UA" w:eastAsia="uk-UA"/>
              </w:rPr>
              <w:t>1</w:t>
            </w:r>
            <w:r w:rsidRPr="004E0379">
              <w:rPr>
                <w:rFonts w:ascii="Times New Roman" w:eastAsia="Times New Roman" w:hAnsi="Times New Roman" w:cs="Times New Roman"/>
                <w:color w:val="000000" w:themeColor="text1"/>
                <w:sz w:val="24"/>
                <w:szCs w:val="24"/>
                <w:lang w:val="uk-UA" w:eastAsia="uk-UA"/>
              </w:rPr>
              <w:t xml:space="preserve">. </w:t>
            </w:r>
            <w:r w:rsidR="001B6F5E" w:rsidRPr="004E0379">
              <w:rPr>
                <w:rFonts w:ascii="Times New Roman" w:eastAsia="Times New Roman" w:hAnsi="Times New Roman" w:cs="Times New Roman"/>
                <w:color w:val="000000" w:themeColor="text1"/>
                <w:sz w:val="24"/>
                <w:szCs w:val="24"/>
                <w:lang w:val="uk-UA" w:eastAsia="uk-UA"/>
              </w:rPr>
              <w:t xml:space="preserve">Замовник не вимагає від учасників засвідчувати документи, що подаються у складі тендерної пропозиції, власноручним підписом посадової особи та відбитком печатки, якщо такі документи надані у формі електронного документа через електронну систему закупівель із накладанням кваліфікованого електронного підпису, згідно з Законом України «Про електронні документи та електронний документообіг» або удосконаленого електронного підпису відповідно до Постанови КМУ «Про реалізацію експериментального </w:t>
            </w:r>
            <w:proofErr w:type="spellStart"/>
            <w:r w:rsidR="001B6F5E" w:rsidRPr="004E0379">
              <w:rPr>
                <w:rFonts w:ascii="Times New Roman" w:eastAsia="Times New Roman" w:hAnsi="Times New Roman" w:cs="Times New Roman"/>
                <w:color w:val="000000" w:themeColor="text1"/>
                <w:sz w:val="24"/>
                <w:szCs w:val="24"/>
                <w:lang w:val="uk-UA" w:eastAsia="uk-UA"/>
              </w:rPr>
              <w:t>проєкту</w:t>
            </w:r>
            <w:proofErr w:type="spellEnd"/>
            <w:r w:rsidR="001B6F5E" w:rsidRPr="004E0379">
              <w:rPr>
                <w:rFonts w:ascii="Times New Roman" w:eastAsia="Times New Roman" w:hAnsi="Times New Roman" w:cs="Times New Roman"/>
                <w:color w:val="000000" w:themeColor="text1"/>
                <w:sz w:val="24"/>
                <w:szCs w:val="24"/>
                <w:lang w:val="uk-UA" w:eastAsia="uk-UA"/>
              </w:rPr>
              <w:t xml:space="preserve"> щодо забезпечення можливості використання удосконалених електронних підписів і печаток, які базуються на кваліфікованих сертифікатах відкритих ключів» від 03.03.2020 р. № 193</w:t>
            </w:r>
            <w:r w:rsidR="00203A15" w:rsidRPr="004E0379">
              <w:rPr>
                <w:rFonts w:ascii="Times New Roman" w:eastAsia="Times New Roman" w:hAnsi="Times New Roman" w:cs="Times New Roman"/>
                <w:color w:val="000000" w:themeColor="text1"/>
                <w:sz w:val="24"/>
                <w:szCs w:val="24"/>
                <w:lang w:val="uk-UA" w:eastAsia="uk-UA"/>
              </w:rPr>
              <w:t>.</w:t>
            </w:r>
          </w:p>
          <w:p w14:paraId="4D65EFBE" w14:textId="17EDE6C1" w:rsidR="00016FD4" w:rsidRPr="004E0379" w:rsidRDefault="00591DC0" w:rsidP="00A2030A">
            <w:pPr>
              <w:pStyle w:val="LO-normal"/>
              <w:widowControl w:val="0"/>
              <w:spacing w:line="240" w:lineRule="auto"/>
              <w:ind w:firstLine="340"/>
              <w:jc w:val="both"/>
              <w:rPr>
                <w:rFonts w:ascii="Times New Roman" w:eastAsia="Times New Roman" w:hAnsi="Times New Roman" w:cs="Times New Roman"/>
                <w:color w:val="000000" w:themeColor="text1"/>
                <w:sz w:val="24"/>
                <w:szCs w:val="24"/>
                <w:lang w:val="uk-UA"/>
              </w:rPr>
            </w:pPr>
            <w:r w:rsidRPr="004E0379">
              <w:rPr>
                <w:rFonts w:ascii="Times New Roman" w:eastAsia="Times New Roman" w:hAnsi="Times New Roman" w:cs="Times New Roman"/>
                <w:color w:val="000000" w:themeColor="text1"/>
                <w:sz w:val="24"/>
                <w:szCs w:val="24"/>
                <w:lang w:val="uk-UA"/>
              </w:rPr>
              <w:t>1.1</w:t>
            </w:r>
            <w:r w:rsidR="00F73470" w:rsidRPr="00C07842">
              <w:rPr>
                <w:rFonts w:ascii="Times New Roman" w:eastAsia="Times New Roman" w:hAnsi="Times New Roman" w:cs="Times New Roman"/>
                <w:color w:val="000000" w:themeColor="text1"/>
                <w:sz w:val="24"/>
                <w:szCs w:val="24"/>
                <w:lang w:val="uk-UA"/>
              </w:rPr>
              <w:t>2</w:t>
            </w:r>
            <w:r w:rsidRPr="004E0379">
              <w:rPr>
                <w:rFonts w:ascii="Times New Roman" w:eastAsia="Times New Roman" w:hAnsi="Times New Roman" w:cs="Times New Roman"/>
                <w:color w:val="000000" w:themeColor="text1"/>
                <w:sz w:val="24"/>
                <w:szCs w:val="24"/>
                <w:lang w:val="uk-UA"/>
              </w:rPr>
              <w:t>. Документи або інформація тендерної пропозиції, які є оригіналами, що видані учаснику іншими установами, організаціями, підприємствами або посвідчені нотаріально, не</w:t>
            </w:r>
            <w:r w:rsidR="0004037E" w:rsidRPr="004E0379">
              <w:rPr>
                <w:rFonts w:ascii="Times New Roman" w:eastAsia="Times New Roman" w:hAnsi="Times New Roman" w:cs="Times New Roman"/>
                <w:color w:val="000000" w:themeColor="text1"/>
                <w:sz w:val="24"/>
                <w:szCs w:val="24"/>
                <w:lang w:val="uk-UA"/>
              </w:rPr>
              <w:t xml:space="preserve"> повинні</w:t>
            </w:r>
            <w:r w:rsidRPr="004E0379">
              <w:rPr>
                <w:rFonts w:ascii="Times New Roman" w:eastAsia="Times New Roman" w:hAnsi="Times New Roman" w:cs="Times New Roman"/>
                <w:color w:val="000000" w:themeColor="text1"/>
                <w:sz w:val="24"/>
                <w:szCs w:val="24"/>
                <w:lang w:val="uk-UA"/>
              </w:rPr>
              <w:t xml:space="preserve"> містити власноручного підпису посадової особи учасника </w:t>
            </w:r>
            <w:r w:rsidR="0004037E" w:rsidRPr="004E0379">
              <w:rPr>
                <w:rFonts w:ascii="Times New Roman" w:eastAsia="Times New Roman" w:hAnsi="Times New Roman" w:cs="Times New Roman"/>
                <w:color w:val="000000" w:themeColor="text1"/>
                <w:sz w:val="24"/>
                <w:szCs w:val="24"/>
                <w:lang w:val="uk-UA"/>
              </w:rPr>
              <w:t>та відбитку печатки</w:t>
            </w:r>
            <w:r w:rsidRPr="004E0379">
              <w:rPr>
                <w:rFonts w:ascii="Times New Roman" w:eastAsia="Times New Roman" w:hAnsi="Times New Roman" w:cs="Times New Roman"/>
                <w:color w:val="000000" w:themeColor="text1"/>
                <w:sz w:val="24"/>
                <w:szCs w:val="24"/>
                <w:lang w:val="uk-UA"/>
              </w:rPr>
              <w:t>.</w:t>
            </w:r>
          </w:p>
          <w:p w14:paraId="6EA141F0" w14:textId="0BD9CEAE" w:rsidR="005974C2" w:rsidRPr="004E0379" w:rsidRDefault="00296CB5" w:rsidP="005974C2">
            <w:pPr>
              <w:pStyle w:val="LO-normal"/>
              <w:widowControl w:val="0"/>
              <w:spacing w:line="240" w:lineRule="auto"/>
              <w:ind w:firstLine="340"/>
              <w:jc w:val="both"/>
              <w:rPr>
                <w:rFonts w:ascii="Times New Roman" w:hAnsi="Times New Roman" w:cs="Times New Roman"/>
                <w:sz w:val="20"/>
                <w:szCs w:val="20"/>
                <w:lang w:eastAsia="ru-RU"/>
              </w:rPr>
            </w:pPr>
            <w:r w:rsidRPr="004E0379">
              <w:rPr>
                <w:rFonts w:ascii="Times New Roman" w:hAnsi="Times New Roman" w:cs="Times New Roman"/>
                <w:sz w:val="24"/>
                <w:szCs w:val="24"/>
                <w:lang w:val="uk-UA" w:eastAsia="uk-UA"/>
              </w:rPr>
              <w:t>1.1</w:t>
            </w:r>
            <w:r w:rsidR="00F73470" w:rsidRPr="00C07842">
              <w:rPr>
                <w:rFonts w:ascii="Times New Roman" w:hAnsi="Times New Roman" w:cs="Times New Roman"/>
                <w:sz w:val="24"/>
                <w:szCs w:val="24"/>
                <w:lang w:eastAsia="uk-UA"/>
              </w:rPr>
              <w:t>3</w:t>
            </w:r>
            <w:r w:rsidRPr="004E0379">
              <w:rPr>
                <w:rFonts w:ascii="Times New Roman" w:hAnsi="Times New Roman" w:cs="Times New Roman"/>
                <w:sz w:val="24"/>
                <w:szCs w:val="24"/>
                <w:lang w:val="uk-UA" w:eastAsia="uk-UA"/>
              </w:rPr>
              <w:t xml:space="preserve">. </w:t>
            </w:r>
            <w:r w:rsidRPr="004E0379">
              <w:rPr>
                <w:rFonts w:ascii="Times New Roman" w:eastAsia="Calibri" w:hAnsi="Times New Roman" w:cs="Times New Roman"/>
                <w:color w:val="000000" w:themeColor="text1"/>
                <w:sz w:val="24"/>
                <w:szCs w:val="24"/>
                <w:lang w:val="uk-UA" w:eastAsia="uk-UA"/>
              </w:rPr>
              <w:t>З</w:t>
            </w:r>
            <w:r w:rsidRPr="004E0379">
              <w:rPr>
                <w:rFonts w:ascii="Times New Roman" w:hAnsi="Times New Roman" w:cs="Times New Roman"/>
                <w:color w:val="000000" w:themeColor="text1"/>
                <w:sz w:val="24"/>
                <w:szCs w:val="24"/>
                <w:lang w:val="uk-UA" w:eastAsia="ru-RU"/>
              </w:rPr>
              <w:t>гідно з п.37 ч.1 ст.1 Закону</w:t>
            </w:r>
            <w:r w:rsidRPr="004E0379">
              <w:rPr>
                <w:rFonts w:ascii="Times New Roman" w:hAnsi="Times New Roman" w:cs="Times New Roman"/>
                <w:sz w:val="24"/>
                <w:szCs w:val="24"/>
                <w:lang w:val="uk-UA" w:eastAsia="ru-RU"/>
              </w:rPr>
              <w:t xml:space="preserve">, учасником процедури закупівлі може бути фізична особа, фізична особа – підприємець чи юридична особа. </w:t>
            </w:r>
            <w:proofErr w:type="spellStart"/>
            <w:r w:rsidRPr="004E0379">
              <w:rPr>
                <w:rFonts w:ascii="Times New Roman" w:hAnsi="Times New Roman" w:cs="Times New Roman"/>
                <w:sz w:val="20"/>
                <w:szCs w:val="20"/>
                <w:lang w:eastAsia="ru-RU"/>
              </w:rPr>
              <w:t>Відповідно</w:t>
            </w:r>
            <w:proofErr w:type="spellEnd"/>
            <w:r w:rsidRPr="004E0379">
              <w:rPr>
                <w:rFonts w:ascii="Times New Roman" w:hAnsi="Times New Roman" w:cs="Times New Roman"/>
                <w:sz w:val="20"/>
                <w:szCs w:val="20"/>
                <w:lang w:eastAsia="ru-RU"/>
              </w:rPr>
              <w:t xml:space="preserve"> до ст. 95 </w:t>
            </w:r>
            <w:proofErr w:type="spellStart"/>
            <w:r w:rsidRPr="004E0379">
              <w:rPr>
                <w:rFonts w:ascii="Times New Roman" w:hAnsi="Times New Roman" w:cs="Times New Roman"/>
                <w:sz w:val="20"/>
                <w:szCs w:val="20"/>
                <w:lang w:eastAsia="ru-RU"/>
              </w:rPr>
              <w:t>Цивільного</w:t>
            </w:r>
            <w:proofErr w:type="spellEnd"/>
            <w:r w:rsidRPr="004E0379">
              <w:rPr>
                <w:rFonts w:ascii="Times New Roman" w:hAnsi="Times New Roman" w:cs="Times New Roman"/>
                <w:sz w:val="20"/>
                <w:szCs w:val="20"/>
                <w:lang w:eastAsia="ru-RU"/>
              </w:rPr>
              <w:t xml:space="preserve"> кодексу </w:t>
            </w:r>
            <w:proofErr w:type="spellStart"/>
            <w:r w:rsidRPr="004E0379">
              <w:rPr>
                <w:rFonts w:ascii="Times New Roman" w:hAnsi="Times New Roman" w:cs="Times New Roman"/>
                <w:sz w:val="20"/>
                <w:szCs w:val="20"/>
                <w:lang w:eastAsia="ru-RU"/>
              </w:rPr>
              <w:t>України</w:t>
            </w:r>
            <w:proofErr w:type="spellEnd"/>
            <w:r w:rsidRPr="004E0379">
              <w:rPr>
                <w:rFonts w:ascii="Times New Roman" w:hAnsi="Times New Roman" w:cs="Times New Roman"/>
                <w:sz w:val="20"/>
                <w:szCs w:val="20"/>
                <w:lang w:eastAsia="ru-RU"/>
              </w:rPr>
              <w:t xml:space="preserve">, </w:t>
            </w:r>
            <w:proofErr w:type="spellStart"/>
            <w:r w:rsidRPr="004E0379">
              <w:rPr>
                <w:rFonts w:ascii="Times New Roman" w:hAnsi="Times New Roman" w:cs="Times New Roman"/>
                <w:sz w:val="20"/>
                <w:szCs w:val="20"/>
                <w:lang w:eastAsia="ru-RU"/>
              </w:rPr>
              <w:t>філія</w:t>
            </w:r>
            <w:proofErr w:type="spellEnd"/>
            <w:r w:rsidRPr="004E0379">
              <w:rPr>
                <w:rFonts w:ascii="Times New Roman" w:hAnsi="Times New Roman" w:cs="Times New Roman"/>
                <w:sz w:val="20"/>
                <w:szCs w:val="20"/>
                <w:lang w:eastAsia="ru-RU"/>
              </w:rPr>
              <w:t xml:space="preserve"> не </w:t>
            </w:r>
            <w:proofErr w:type="spellStart"/>
            <w:r w:rsidRPr="004E0379">
              <w:rPr>
                <w:rFonts w:ascii="Times New Roman" w:hAnsi="Times New Roman" w:cs="Times New Roman"/>
                <w:sz w:val="20"/>
                <w:szCs w:val="20"/>
                <w:lang w:eastAsia="ru-RU"/>
              </w:rPr>
              <w:t>має</w:t>
            </w:r>
            <w:proofErr w:type="spellEnd"/>
            <w:r w:rsidRPr="004E0379">
              <w:rPr>
                <w:rFonts w:ascii="Times New Roman" w:hAnsi="Times New Roman" w:cs="Times New Roman"/>
                <w:sz w:val="20"/>
                <w:szCs w:val="20"/>
                <w:lang w:eastAsia="ru-RU"/>
              </w:rPr>
              <w:t xml:space="preserve"> статусу </w:t>
            </w:r>
            <w:proofErr w:type="spellStart"/>
            <w:r w:rsidRPr="004E0379">
              <w:rPr>
                <w:rFonts w:ascii="Times New Roman" w:hAnsi="Times New Roman" w:cs="Times New Roman"/>
                <w:sz w:val="20"/>
                <w:szCs w:val="20"/>
                <w:lang w:eastAsia="ru-RU"/>
              </w:rPr>
              <w:t>юридичної</w:t>
            </w:r>
            <w:proofErr w:type="spellEnd"/>
            <w:r w:rsidRPr="004E0379">
              <w:rPr>
                <w:rFonts w:ascii="Times New Roman" w:hAnsi="Times New Roman" w:cs="Times New Roman"/>
                <w:sz w:val="20"/>
                <w:szCs w:val="20"/>
                <w:lang w:eastAsia="ru-RU"/>
              </w:rPr>
              <w:t xml:space="preserve"> особи, тому вона не </w:t>
            </w:r>
            <w:proofErr w:type="spellStart"/>
            <w:r w:rsidRPr="004E0379">
              <w:rPr>
                <w:rFonts w:ascii="Times New Roman" w:hAnsi="Times New Roman" w:cs="Times New Roman"/>
                <w:sz w:val="20"/>
                <w:szCs w:val="20"/>
                <w:lang w:eastAsia="ru-RU"/>
              </w:rPr>
              <w:t>може</w:t>
            </w:r>
            <w:proofErr w:type="spellEnd"/>
            <w:r w:rsidRPr="004E0379">
              <w:rPr>
                <w:rFonts w:ascii="Times New Roman" w:hAnsi="Times New Roman" w:cs="Times New Roman"/>
                <w:sz w:val="20"/>
                <w:szCs w:val="20"/>
                <w:lang w:eastAsia="ru-RU"/>
              </w:rPr>
              <w:t xml:space="preserve"> </w:t>
            </w:r>
            <w:proofErr w:type="spellStart"/>
            <w:r w:rsidRPr="004E0379">
              <w:rPr>
                <w:rFonts w:ascii="Times New Roman" w:hAnsi="Times New Roman" w:cs="Times New Roman"/>
                <w:sz w:val="20"/>
                <w:szCs w:val="20"/>
                <w:lang w:eastAsia="ru-RU"/>
              </w:rPr>
              <w:t>приймати</w:t>
            </w:r>
            <w:proofErr w:type="spellEnd"/>
            <w:r w:rsidRPr="004E0379">
              <w:rPr>
                <w:rFonts w:ascii="Times New Roman" w:hAnsi="Times New Roman" w:cs="Times New Roman"/>
                <w:sz w:val="20"/>
                <w:szCs w:val="20"/>
                <w:lang w:eastAsia="ru-RU"/>
              </w:rPr>
              <w:t xml:space="preserve"> участь у процедур</w:t>
            </w:r>
            <w:r w:rsidRPr="004E0379">
              <w:rPr>
                <w:rFonts w:ascii="Times New Roman" w:hAnsi="Times New Roman" w:cs="Times New Roman"/>
                <w:sz w:val="20"/>
                <w:szCs w:val="20"/>
                <w:lang w:val="uk-UA" w:eastAsia="ru-RU"/>
              </w:rPr>
              <w:t>і</w:t>
            </w:r>
            <w:r w:rsidRPr="004E0379">
              <w:rPr>
                <w:rFonts w:ascii="Times New Roman" w:hAnsi="Times New Roman" w:cs="Times New Roman"/>
                <w:sz w:val="20"/>
                <w:szCs w:val="20"/>
                <w:lang w:eastAsia="ru-RU"/>
              </w:rPr>
              <w:t xml:space="preserve"> </w:t>
            </w:r>
            <w:proofErr w:type="spellStart"/>
            <w:r w:rsidRPr="004E0379">
              <w:rPr>
                <w:rFonts w:ascii="Times New Roman" w:hAnsi="Times New Roman" w:cs="Times New Roman"/>
                <w:sz w:val="20"/>
                <w:szCs w:val="20"/>
                <w:lang w:eastAsia="ru-RU"/>
              </w:rPr>
              <w:t>закупівлі</w:t>
            </w:r>
            <w:proofErr w:type="spellEnd"/>
            <w:r w:rsidRPr="004E0379">
              <w:rPr>
                <w:rFonts w:ascii="Times New Roman" w:hAnsi="Times New Roman" w:cs="Times New Roman"/>
                <w:sz w:val="20"/>
                <w:szCs w:val="20"/>
                <w:lang w:eastAsia="ru-RU"/>
              </w:rPr>
              <w:t xml:space="preserve"> </w:t>
            </w:r>
            <w:proofErr w:type="spellStart"/>
            <w:r w:rsidRPr="004E0379">
              <w:rPr>
                <w:rFonts w:ascii="Times New Roman" w:hAnsi="Times New Roman" w:cs="Times New Roman"/>
                <w:sz w:val="20"/>
                <w:szCs w:val="20"/>
                <w:lang w:eastAsia="ru-RU"/>
              </w:rPr>
              <w:t>згідно</w:t>
            </w:r>
            <w:proofErr w:type="spellEnd"/>
            <w:r w:rsidRPr="004E0379">
              <w:rPr>
                <w:rFonts w:ascii="Times New Roman" w:hAnsi="Times New Roman" w:cs="Times New Roman"/>
                <w:sz w:val="20"/>
                <w:szCs w:val="20"/>
                <w:lang w:eastAsia="ru-RU"/>
              </w:rPr>
              <w:t xml:space="preserve"> з Законом.</w:t>
            </w:r>
          </w:p>
          <w:p w14:paraId="57B89736" w14:textId="6078A40C" w:rsidR="00B46B0D" w:rsidRPr="004E0379" w:rsidRDefault="00B46B0D" w:rsidP="00B46B0D">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1.1</w:t>
            </w:r>
            <w:r w:rsidR="00F73470" w:rsidRPr="00C07842">
              <w:rPr>
                <w:rFonts w:ascii="Times New Roman" w:hAnsi="Times New Roman" w:cs="Times New Roman"/>
                <w:color w:val="000000" w:themeColor="text1"/>
                <w:sz w:val="24"/>
                <w:szCs w:val="24"/>
              </w:rPr>
              <w:t>4</w:t>
            </w:r>
            <w:r w:rsidRPr="004E0379">
              <w:rPr>
                <w:rFonts w:ascii="Times New Roman" w:hAnsi="Times New Roman" w:cs="Times New Roman"/>
                <w:color w:val="000000" w:themeColor="text1"/>
                <w:sz w:val="24"/>
                <w:szCs w:val="24"/>
                <w:lang w:val="uk-UA"/>
              </w:rPr>
              <w:t>. У разі виявлення у поданій тендерній пропозиції формальної (несуттєвої) помилки пропозиція не відхиляється.</w:t>
            </w:r>
          </w:p>
          <w:p w14:paraId="5F8DD5BF" w14:textId="77777777" w:rsidR="00B46B0D" w:rsidRPr="004E0379" w:rsidRDefault="00B46B0D" w:rsidP="00B46B0D">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w:t>
            </w:r>
          </w:p>
          <w:p w14:paraId="5F4DE623" w14:textId="77777777" w:rsidR="00B46B0D" w:rsidRPr="004E0379" w:rsidRDefault="00B46B0D" w:rsidP="00B46B0D">
            <w:pPr>
              <w:pStyle w:val="LO-normal"/>
              <w:widowControl w:val="0"/>
              <w:spacing w:line="240" w:lineRule="auto"/>
              <w:ind w:firstLine="340"/>
              <w:jc w:val="both"/>
              <w:rPr>
                <w:rFonts w:ascii="Times New Roman" w:hAnsi="Times New Roman" w:cs="Times New Roman"/>
                <w:i/>
                <w:color w:val="000000" w:themeColor="text1"/>
                <w:sz w:val="24"/>
                <w:szCs w:val="24"/>
                <w:u w:val="single"/>
                <w:lang w:val="uk-UA"/>
              </w:rPr>
            </w:pPr>
            <w:r w:rsidRPr="004E0379">
              <w:rPr>
                <w:rFonts w:ascii="Times New Roman" w:hAnsi="Times New Roman" w:cs="Times New Roman"/>
                <w:i/>
                <w:color w:val="000000" w:themeColor="text1"/>
                <w:sz w:val="24"/>
                <w:szCs w:val="24"/>
                <w:u w:val="single"/>
                <w:lang w:val="uk-UA"/>
              </w:rPr>
              <w:t>Опис та приклади формальних (несуттєвих) помилок:</w:t>
            </w:r>
          </w:p>
          <w:p w14:paraId="4A82C02E" w14:textId="77777777" w:rsidR="00B46B0D" w:rsidRPr="004E0379" w:rsidRDefault="00B46B0D" w:rsidP="00B46B0D">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1) інформація/документ, подана учасником процедури закупівлі у складі тендерної пропозиції, містить помилку (помилки) у частині:</w:t>
            </w:r>
          </w:p>
          <w:p w14:paraId="15137B08" w14:textId="77777777" w:rsidR="00B46B0D" w:rsidRPr="004E0379" w:rsidRDefault="00B46B0D" w:rsidP="00B46B0D">
            <w:pPr>
              <w:pStyle w:val="LO-normal"/>
              <w:widowControl w:val="0"/>
              <w:spacing w:line="240" w:lineRule="auto"/>
              <w:ind w:firstLine="340"/>
              <w:jc w:val="both"/>
              <w:rPr>
                <w:rFonts w:ascii="Times New Roman" w:eastAsia="Times New Roman" w:hAnsi="Times New Roman" w:cs="Times New Roman"/>
                <w:b/>
                <w:color w:val="000000" w:themeColor="text1"/>
                <w:sz w:val="24"/>
                <w:szCs w:val="24"/>
                <w:lang w:val="uk-UA"/>
              </w:rPr>
            </w:pPr>
            <w:r w:rsidRPr="004E0379">
              <w:rPr>
                <w:rFonts w:ascii="Times New Roman" w:hAnsi="Times New Roman" w:cs="Times New Roman"/>
                <w:color w:val="000000" w:themeColor="text1"/>
                <w:sz w:val="24"/>
                <w:szCs w:val="24"/>
                <w:lang w:val="uk-UA"/>
              </w:rPr>
              <w:t>– уживання великої літери;</w:t>
            </w:r>
          </w:p>
          <w:p w14:paraId="27639EFA" w14:textId="77777777" w:rsidR="00B46B0D" w:rsidRPr="004E0379" w:rsidRDefault="00B46B0D" w:rsidP="00B46B0D">
            <w:pPr>
              <w:pStyle w:val="LO-normal"/>
              <w:widowControl w:val="0"/>
              <w:spacing w:line="240" w:lineRule="auto"/>
              <w:ind w:firstLine="340"/>
              <w:jc w:val="both"/>
              <w:rPr>
                <w:rFonts w:ascii="Times New Roman" w:eastAsia="Times New Roman" w:hAnsi="Times New Roman" w:cs="Times New Roman"/>
                <w:b/>
                <w:color w:val="000000" w:themeColor="text1"/>
                <w:sz w:val="24"/>
                <w:szCs w:val="24"/>
                <w:lang w:val="uk-UA"/>
              </w:rPr>
            </w:pPr>
            <w:r w:rsidRPr="00EF1DFF">
              <w:rPr>
                <w:rFonts w:ascii="Times New Roman" w:eastAsia="Times New Roman" w:hAnsi="Times New Roman" w:cs="Times New Roman"/>
                <w:bCs/>
                <w:color w:val="000000" w:themeColor="text1"/>
                <w:sz w:val="24"/>
                <w:szCs w:val="24"/>
                <w:lang w:val="uk-UA"/>
              </w:rPr>
              <w:t>–</w:t>
            </w:r>
            <w:r w:rsidRPr="004E0379">
              <w:rPr>
                <w:rFonts w:ascii="Times New Roman" w:eastAsia="Times New Roman" w:hAnsi="Times New Roman" w:cs="Times New Roman"/>
                <w:color w:val="000000" w:themeColor="text1"/>
                <w:sz w:val="24"/>
                <w:szCs w:val="24"/>
                <w:lang w:val="uk-UA"/>
              </w:rPr>
              <w:t xml:space="preserve"> </w:t>
            </w:r>
            <w:r w:rsidRPr="004E0379">
              <w:rPr>
                <w:rFonts w:ascii="Times New Roman" w:hAnsi="Times New Roman" w:cs="Times New Roman"/>
                <w:color w:val="000000" w:themeColor="text1"/>
                <w:sz w:val="24"/>
                <w:szCs w:val="24"/>
                <w:lang w:val="uk-UA"/>
              </w:rPr>
              <w:t>уживання розділових знаків та відмінювання слів у реченні;</w:t>
            </w:r>
          </w:p>
          <w:p w14:paraId="33D691B9" w14:textId="77777777" w:rsidR="00B46B0D" w:rsidRPr="004E0379" w:rsidRDefault="00B46B0D" w:rsidP="00B46B0D">
            <w:pPr>
              <w:pStyle w:val="LO-normal"/>
              <w:widowControl w:val="0"/>
              <w:spacing w:line="240" w:lineRule="auto"/>
              <w:ind w:firstLine="340"/>
              <w:jc w:val="both"/>
              <w:rPr>
                <w:rFonts w:ascii="Times New Roman" w:eastAsia="Times New Roman" w:hAnsi="Times New Roman" w:cs="Times New Roman"/>
                <w:b/>
                <w:color w:val="000000" w:themeColor="text1"/>
                <w:sz w:val="24"/>
                <w:szCs w:val="24"/>
                <w:lang w:val="uk-UA"/>
              </w:rPr>
            </w:pPr>
            <w:r w:rsidRPr="00EF1DFF">
              <w:rPr>
                <w:rFonts w:ascii="Times New Roman" w:eastAsia="Times New Roman" w:hAnsi="Times New Roman" w:cs="Times New Roman"/>
                <w:bCs/>
                <w:color w:val="000000" w:themeColor="text1"/>
                <w:sz w:val="24"/>
                <w:szCs w:val="24"/>
                <w:lang w:val="uk-UA"/>
              </w:rPr>
              <w:t>–</w:t>
            </w:r>
            <w:r w:rsidRPr="004E0379">
              <w:rPr>
                <w:rFonts w:ascii="Times New Roman" w:eastAsia="Times New Roman" w:hAnsi="Times New Roman" w:cs="Times New Roman"/>
                <w:color w:val="000000" w:themeColor="text1"/>
                <w:sz w:val="24"/>
                <w:szCs w:val="24"/>
                <w:lang w:val="uk-UA"/>
              </w:rPr>
              <w:t xml:space="preserve"> </w:t>
            </w:r>
            <w:r w:rsidRPr="004E0379">
              <w:rPr>
                <w:rFonts w:ascii="Times New Roman" w:hAnsi="Times New Roman" w:cs="Times New Roman"/>
                <w:color w:val="000000" w:themeColor="text1"/>
                <w:sz w:val="24"/>
                <w:szCs w:val="24"/>
                <w:lang w:val="uk-UA"/>
              </w:rPr>
              <w:t xml:space="preserve">використання слова або </w:t>
            </w:r>
            <w:proofErr w:type="spellStart"/>
            <w:r w:rsidRPr="004E0379">
              <w:rPr>
                <w:rFonts w:ascii="Times New Roman" w:hAnsi="Times New Roman" w:cs="Times New Roman"/>
                <w:color w:val="000000" w:themeColor="text1"/>
                <w:sz w:val="24"/>
                <w:szCs w:val="24"/>
                <w:lang w:val="uk-UA"/>
              </w:rPr>
              <w:t>мовного</w:t>
            </w:r>
            <w:proofErr w:type="spellEnd"/>
            <w:r w:rsidRPr="004E0379">
              <w:rPr>
                <w:rFonts w:ascii="Times New Roman" w:hAnsi="Times New Roman" w:cs="Times New Roman"/>
                <w:color w:val="000000" w:themeColor="text1"/>
                <w:sz w:val="24"/>
                <w:szCs w:val="24"/>
                <w:lang w:val="uk-UA"/>
              </w:rPr>
              <w:t xml:space="preserve"> звороту, запозичених з іншої мови;</w:t>
            </w:r>
          </w:p>
          <w:p w14:paraId="49A122D3" w14:textId="77777777" w:rsidR="00B46B0D" w:rsidRPr="004E0379" w:rsidRDefault="00B46B0D" w:rsidP="00B46B0D">
            <w:pPr>
              <w:pStyle w:val="LO-normal"/>
              <w:widowControl w:val="0"/>
              <w:spacing w:line="240" w:lineRule="auto"/>
              <w:ind w:firstLine="340"/>
              <w:jc w:val="both"/>
              <w:rPr>
                <w:rFonts w:ascii="Times New Roman" w:eastAsia="Times New Roman" w:hAnsi="Times New Roman" w:cs="Times New Roman"/>
                <w:color w:val="000000" w:themeColor="text1"/>
                <w:sz w:val="24"/>
                <w:szCs w:val="24"/>
                <w:lang w:val="uk-UA"/>
              </w:rPr>
            </w:pPr>
            <w:r w:rsidRPr="00EF1DFF">
              <w:rPr>
                <w:rFonts w:ascii="Times New Roman" w:eastAsia="Times New Roman" w:hAnsi="Times New Roman" w:cs="Times New Roman"/>
                <w:bCs/>
                <w:color w:val="000000" w:themeColor="text1"/>
                <w:sz w:val="24"/>
                <w:szCs w:val="24"/>
                <w:lang w:val="uk-UA"/>
              </w:rPr>
              <w:t>–</w:t>
            </w:r>
            <w:r w:rsidRPr="004E0379">
              <w:rPr>
                <w:rFonts w:ascii="Times New Roman" w:eastAsia="Times New Roman" w:hAnsi="Times New Roman" w:cs="Times New Roman"/>
                <w:color w:val="000000" w:themeColor="text1"/>
                <w:sz w:val="24"/>
                <w:szCs w:val="24"/>
                <w:lang w:val="uk-UA"/>
              </w:rPr>
              <w:t xml:space="preserve"> </w:t>
            </w:r>
            <w:r w:rsidRPr="004E0379">
              <w:rPr>
                <w:rFonts w:ascii="Times New Roman" w:hAnsi="Times New Roman" w:cs="Times New Roman"/>
                <w:color w:val="000000" w:themeColor="text1"/>
                <w:sz w:val="24"/>
                <w:szCs w:val="24"/>
                <w:lang w:val="uk-UA"/>
              </w:rPr>
              <w:t xml:space="preserve">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w:t>
            </w:r>
            <w:r w:rsidRPr="004E0379">
              <w:rPr>
                <w:rFonts w:ascii="Times New Roman" w:eastAsia="Times New Roman" w:hAnsi="Times New Roman" w:cs="Times New Roman"/>
                <w:b/>
                <w:color w:val="000000" w:themeColor="text1"/>
                <w:sz w:val="24"/>
                <w:szCs w:val="24"/>
                <w:lang w:val="uk-UA"/>
              </w:rPr>
              <w:t>–</w:t>
            </w:r>
            <w:r w:rsidRPr="004E0379">
              <w:rPr>
                <w:rFonts w:ascii="Times New Roman" w:hAnsi="Times New Roman" w:cs="Times New Roman"/>
                <w:color w:val="000000" w:themeColor="text1"/>
                <w:sz w:val="24"/>
                <w:szCs w:val="24"/>
                <w:lang w:val="uk-UA"/>
              </w:rPr>
              <w:t xml:space="preserve"> помилка в цифрах;</w:t>
            </w:r>
          </w:p>
          <w:p w14:paraId="45C1D078" w14:textId="77777777" w:rsidR="00B46B0D" w:rsidRPr="004E0379" w:rsidRDefault="00B46B0D" w:rsidP="00B46B0D">
            <w:pPr>
              <w:pStyle w:val="LO-normal"/>
              <w:widowControl w:val="0"/>
              <w:spacing w:line="240" w:lineRule="auto"/>
              <w:ind w:firstLine="340"/>
              <w:jc w:val="both"/>
              <w:rPr>
                <w:rFonts w:ascii="Times New Roman" w:eastAsia="Times New Roman" w:hAnsi="Times New Roman" w:cs="Times New Roman"/>
                <w:color w:val="000000" w:themeColor="text1"/>
                <w:sz w:val="24"/>
                <w:szCs w:val="24"/>
                <w:lang w:val="uk-UA"/>
              </w:rPr>
            </w:pPr>
            <w:r w:rsidRPr="004E0379">
              <w:rPr>
                <w:rFonts w:ascii="Times New Roman" w:eastAsia="Times New Roman" w:hAnsi="Times New Roman" w:cs="Times New Roman"/>
                <w:color w:val="000000" w:themeColor="text1"/>
                <w:sz w:val="24"/>
                <w:szCs w:val="24"/>
                <w:lang w:val="uk-UA"/>
              </w:rPr>
              <w:t xml:space="preserve">– </w:t>
            </w:r>
            <w:r w:rsidRPr="004E0379">
              <w:rPr>
                <w:rFonts w:ascii="Times New Roman" w:hAnsi="Times New Roman" w:cs="Times New Roman"/>
                <w:color w:val="000000" w:themeColor="text1"/>
                <w:sz w:val="24"/>
                <w:szCs w:val="24"/>
                <w:lang w:val="uk-UA"/>
              </w:rPr>
              <w:t>застосування правил переносу частини слова з рядка в рядок;</w:t>
            </w:r>
          </w:p>
          <w:p w14:paraId="0336382D" w14:textId="77777777" w:rsidR="00B46B0D" w:rsidRPr="004E0379" w:rsidRDefault="00B46B0D" w:rsidP="00B46B0D">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eastAsia="Times New Roman" w:hAnsi="Times New Roman" w:cs="Times New Roman"/>
                <w:color w:val="000000" w:themeColor="text1"/>
                <w:sz w:val="24"/>
                <w:szCs w:val="24"/>
                <w:lang w:val="uk-UA"/>
              </w:rPr>
              <w:t xml:space="preserve">– </w:t>
            </w:r>
            <w:r w:rsidRPr="004E0379">
              <w:rPr>
                <w:rFonts w:ascii="Times New Roman" w:hAnsi="Times New Roman" w:cs="Times New Roman"/>
                <w:color w:val="000000" w:themeColor="text1"/>
                <w:sz w:val="24"/>
                <w:szCs w:val="24"/>
                <w:lang w:val="uk-UA"/>
              </w:rPr>
              <w:t>написання слів разом та/або окремо, та/або через дефіс;</w:t>
            </w:r>
          </w:p>
          <w:p w14:paraId="01DD0F67" w14:textId="77777777" w:rsidR="00280113" w:rsidRPr="004E0379" w:rsidRDefault="00280113" w:rsidP="00280113">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EF1DFF">
              <w:rPr>
                <w:rFonts w:ascii="Times New Roman" w:eastAsia="Times New Roman" w:hAnsi="Times New Roman" w:cs="Times New Roman"/>
                <w:bCs/>
                <w:color w:val="000000" w:themeColor="text1"/>
                <w:sz w:val="24"/>
                <w:szCs w:val="24"/>
                <w:lang w:val="uk-UA"/>
              </w:rPr>
              <w:t>–</w:t>
            </w:r>
            <w:r w:rsidRPr="004E0379">
              <w:rPr>
                <w:rFonts w:ascii="Times New Roman" w:eastAsia="Times New Roman" w:hAnsi="Times New Roman" w:cs="Times New Roman"/>
                <w:color w:val="000000" w:themeColor="text1"/>
                <w:sz w:val="24"/>
                <w:szCs w:val="24"/>
                <w:lang w:val="uk-UA"/>
              </w:rPr>
              <w:t xml:space="preserve"> </w:t>
            </w:r>
            <w:r w:rsidRPr="004E0379">
              <w:rPr>
                <w:rFonts w:ascii="Times New Roman" w:hAnsi="Times New Roman" w:cs="Times New Roman"/>
                <w:color w:val="000000" w:themeColor="text1"/>
                <w:sz w:val="24"/>
                <w:szCs w:val="24"/>
                <w:lang w:val="uk-UA"/>
              </w:rPr>
              <w:t>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18A48989" w14:textId="77777777" w:rsidR="00280113" w:rsidRPr="004E0379" w:rsidRDefault="00280113" w:rsidP="00280113">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 xml:space="preserve">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w:t>
            </w:r>
            <w:r w:rsidRPr="004E0379">
              <w:rPr>
                <w:rFonts w:ascii="Times New Roman" w:hAnsi="Times New Roman" w:cs="Times New Roman"/>
                <w:color w:val="000000" w:themeColor="text1"/>
                <w:sz w:val="24"/>
                <w:szCs w:val="24"/>
                <w:lang w:val="uk-UA"/>
              </w:rPr>
              <w:lastRenderedPageBreak/>
              <w:t>закупівлі, кваліфікаційних критеріїв до учасника процедури закупівлі;</w:t>
            </w:r>
          </w:p>
          <w:p w14:paraId="7B3CF933" w14:textId="77777777" w:rsidR="00280113" w:rsidRPr="004E0379" w:rsidRDefault="00280113" w:rsidP="00280113">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6D3125B7" w14:textId="77777777" w:rsidR="00280113" w:rsidRPr="004E0379" w:rsidRDefault="00280113" w:rsidP="00280113">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1180D7FE" w14:textId="77777777" w:rsidR="00280113" w:rsidRPr="004E0379" w:rsidRDefault="00280113" w:rsidP="00280113">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16EADE27" w14:textId="77777777" w:rsidR="00280113" w:rsidRPr="004E0379" w:rsidRDefault="00280113" w:rsidP="00280113">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4B593E75" w14:textId="77777777" w:rsidR="00280113" w:rsidRPr="004E0379" w:rsidRDefault="00280113" w:rsidP="00280113">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39BDE280" w14:textId="77777777" w:rsidR="00280113" w:rsidRPr="004E0379" w:rsidRDefault="00280113" w:rsidP="00280113">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44A713BA" w14:textId="77777777" w:rsidR="00280113" w:rsidRPr="004E0379" w:rsidRDefault="00280113" w:rsidP="00280113">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58ACAE7F" w14:textId="77777777" w:rsidR="00280113" w:rsidRPr="004E0379" w:rsidRDefault="00280113" w:rsidP="00280113">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182A0453" w14:textId="77777777" w:rsidR="00280113" w:rsidRPr="004E0379" w:rsidRDefault="00280113" w:rsidP="00280113">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w:t>
            </w:r>
          </w:p>
          <w:p w14:paraId="39A95386" w14:textId="77777777" w:rsidR="00DD2000" w:rsidRPr="004E0379" w:rsidRDefault="00DD2000" w:rsidP="00DD2000">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прописом, є правильною;</w:t>
            </w:r>
          </w:p>
          <w:p w14:paraId="2FF61705" w14:textId="77777777" w:rsidR="00DD2000" w:rsidRPr="004E0379" w:rsidRDefault="00DD2000" w:rsidP="00DD2000">
            <w:pPr>
              <w:pStyle w:val="LO-normal"/>
              <w:widowControl w:val="0"/>
              <w:spacing w:line="240" w:lineRule="auto"/>
              <w:ind w:firstLine="340"/>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0EDDDE68" w14:textId="77777777" w:rsidR="00DD2000" w:rsidRPr="004E0379" w:rsidRDefault="00DD2000" w:rsidP="00DD2000">
            <w:pPr>
              <w:pStyle w:val="LO-normal"/>
              <w:widowControl w:val="0"/>
              <w:spacing w:line="240" w:lineRule="auto"/>
              <w:ind w:firstLine="340"/>
              <w:jc w:val="both"/>
              <w:rPr>
                <w:rFonts w:ascii="Times New Roman" w:hAnsi="Times New Roman" w:cs="Times New Roman"/>
                <w:i/>
                <w:iCs/>
                <w:color w:val="000000" w:themeColor="text1"/>
                <w:sz w:val="24"/>
                <w:szCs w:val="24"/>
                <w:lang w:val="uk-UA"/>
              </w:rPr>
            </w:pPr>
            <w:r w:rsidRPr="004E0379">
              <w:rPr>
                <w:rFonts w:ascii="Times New Roman" w:hAnsi="Times New Roman" w:cs="Times New Roman"/>
                <w:i/>
                <w:iCs/>
                <w:color w:val="000000" w:themeColor="text1"/>
                <w:sz w:val="24"/>
                <w:szCs w:val="24"/>
                <w:lang w:val="uk-UA"/>
              </w:rPr>
              <w:t>Приклади формальних помилок:</w:t>
            </w:r>
          </w:p>
          <w:p w14:paraId="70A9E91C" w14:textId="77777777" w:rsidR="00DD2000" w:rsidRPr="004E0379" w:rsidRDefault="00DD2000" w:rsidP="00DD2000">
            <w:pPr>
              <w:pStyle w:val="LO-normal"/>
              <w:widowControl w:val="0"/>
              <w:spacing w:line="240" w:lineRule="auto"/>
              <w:ind w:firstLine="340"/>
              <w:jc w:val="both"/>
              <w:rPr>
                <w:rFonts w:ascii="Times New Roman" w:hAnsi="Times New Roman" w:cs="Times New Roman"/>
                <w:i/>
                <w:iCs/>
                <w:color w:val="000000" w:themeColor="text1"/>
                <w:sz w:val="24"/>
                <w:szCs w:val="24"/>
                <w:lang w:val="uk-UA"/>
              </w:rPr>
            </w:pPr>
            <w:r w:rsidRPr="004E0379">
              <w:rPr>
                <w:rFonts w:ascii="Times New Roman" w:hAnsi="Times New Roman" w:cs="Times New Roman"/>
                <w:i/>
                <w:iCs/>
                <w:color w:val="000000" w:themeColor="text1"/>
                <w:sz w:val="24"/>
                <w:szCs w:val="24"/>
                <w:lang w:val="uk-UA"/>
              </w:rPr>
              <w:t>– «Інформація в довільній формі» замість «Інформація»,  «Лист-пояснення» замість «Лист», «довідка» замість «гарантійний лист», «інформація» замість «довідка»;</w:t>
            </w:r>
          </w:p>
          <w:p w14:paraId="4160D341" w14:textId="408EA6EE" w:rsidR="00DD2000" w:rsidRPr="004E0379" w:rsidRDefault="00E42B1E" w:rsidP="00DD2000">
            <w:pPr>
              <w:pStyle w:val="LO-normal"/>
              <w:widowControl w:val="0"/>
              <w:spacing w:line="240" w:lineRule="auto"/>
              <w:ind w:firstLine="340"/>
              <w:jc w:val="both"/>
              <w:rPr>
                <w:rFonts w:ascii="Times New Roman" w:hAnsi="Times New Roman" w:cs="Times New Roman"/>
                <w:i/>
                <w:iCs/>
                <w:color w:val="000000" w:themeColor="text1"/>
                <w:sz w:val="24"/>
                <w:szCs w:val="24"/>
                <w:lang w:val="uk-UA"/>
              </w:rPr>
            </w:pPr>
            <w:r w:rsidRPr="004E0379">
              <w:rPr>
                <w:rFonts w:ascii="Times New Roman" w:hAnsi="Times New Roman" w:cs="Times New Roman"/>
                <w:i/>
                <w:iCs/>
                <w:color w:val="000000" w:themeColor="text1"/>
                <w:sz w:val="24"/>
                <w:szCs w:val="24"/>
                <w:lang w:val="uk-UA"/>
              </w:rPr>
              <w:t>– «</w:t>
            </w:r>
            <w:proofErr w:type="spellStart"/>
            <w:r w:rsidR="00DD2000" w:rsidRPr="004E0379">
              <w:rPr>
                <w:rFonts w:ascii="Times New Roman" w:hAnsi="Times New Roman" w:cs="Times New Roman"/>
                <w:i/>
                <w:iCs/>
                <w:color w:val="000000" w:themeColor="text1"/>
                <w:sz w:val="24"/>
                <w:szCs w:val="24"/>
                <w:lang w:val="uk-UA"/>
              </w:rPr>
              <w:t>київ</w:t>
            </w:r>
            <w:proofErr w:type="spellEnd"/>
            <w:r w:rsidR="00DD2000" w:rsidRPr="004E0379">
              <w:rPr>
                <w:rFonts w:ascii="Times New Roman" w:hAnsi="Times New Roman" w:cs="Times New Roman"/>
                <w:i/>
                <w:iCs/>
                <w:color w:val="000000" w:themeColor="text1"/>
                <w:sz w:val="24"/>
                <w:szCs w:val="24"/>
                <w:lang w:val="uk-UA"/>
              </w:rPr>
              <w:t>» замість «Київ»;</w:t>
            </w:r>
          </w:p>
          <w:p w14:paraId="3A9536A9" w14:textId="77777777" w:rsidR="00DD2000" w:rsidRPr="004E0379" w:rsidRDefault="00DD2000" w:rsidP="00DD2000">
            <w:pPr>
              <w:pStyle w:val="LO-normal"/>
              <w:widowControl w:val="0"/>
              <w:spacing w:line="240" w:lineRule="auto"/>
              <w:ind w:firstLine="340"/>
              <w:jc w:val="both"/>
              <w:rPr>
                <w:rFonts w:ascii="Times New Roman" w:hAnsi="Times New Roman" w:cs="Times New Roman"/>
                <w:i/>
                <w:iCs/>
                <w:color w:val="000000" w:themeColor="text1"/>
                <w:sz w:val="24"/>
                <w:szCs w:val="24"/>
                <w:lang w:val="uk-UA"/>
              </w:rPr>
            </w:pPr>
            <w:r w:rsidRPr="004E0379">
              <w:rPr>
                <w:rFonts w:ascii="Times New Roman" w:hAnsi="Times New Roman" w:cs="Times New Roman"/>
                <w:i/>
                <w:iCs/>
                <w:color w:val="000000" w:themeColor="text1"/>
                <w:sz w:val="24"/>
                <w:szCs w:val="24"/>
                <w:lang w:val="uk-UA"/>
              </w:rPr>
              <w:t>– «поряд -</w:t>
            </w:r>
            <w:proofErr w:type="spellStart"/>
            <w:r w:rsidRPr="004E0379">
              <w:rPr>
                <w:rFonts w:ascii="Times New Roman" w:hAnsi="Times New Roman" w:cs="Times New Roman"/>
                <w:i/>
                <w:iCs/>
                <w:color w:val="000000" w:themeColor="text1"/>
                <w:sz w:val="24"/>
                <w:szCs w:val="24"/>
                <w:lang w:val="uk-UA"/>
              </w:rPr>
              <w:t>ок</w:t>
            </w:r>
            <w:proofErr w:type="spellEnd"/>
            <w:r w:rsidRPr="004E0379">
              <w:rPr>
                <w:rFonts w:ascii="Times New Roman" w:hAnsi="Times New Roman" w:cs="Times New Roman"/>
                <w:i/>
                <w:iCs/>
                <w:color w:val="000000" w:themeColor="text1"/>
                <w:sz w:val="24"/>
                <w:szCs w:val="24"/>
                <w:lang w:val="uk-UA"/>
              </w:rPr>
              <w:t>» замість «</w:t>
            </w:r>
            <w:proofErr w:type="spellStart"/>
            <w:r w:rsidRPr="004E0379">
              <w:rPr>
                <w:rFonts w:ascii="Times New Roman" w:hAnsi="Times New Roman" w:cs="Times New Roman"/>
                <w:i/>
                <w:iCs/>
                <w:color w:val="000000" w:themeColor="text1"/>
                <w:sz w:val="24"/>
                <w:szCs w:val="24"/>
                <w:lang w:val="uk-UA"/>
              </w:rPr>
              <w:t>поря</w:t>
            </w:r>
            <w:proofErr w:type="spellEnd"/>
            <w:r w:rsidRPr="004E0379">
              <w:rPr>
                <w:rFonts w:ascii="Times New Roman" w:hAnsi="Times New Roman" w:cs="Times New Roman"/>
                <w:i/>
                <w:iCs/>
                <w:color w:val="000000" w:themeColor="text1"/>
                <w:sz w:val="24"/>
                <w:szCs w:val="24"/>
                <w:lang w:val="uk-UA"/>
              </w:rPr>
              <w:t xml:space="preserve"> – док»;</w:t>
            </w:r>
          </w:p>
          <w:p w14:paraId="5AAB1EF8" w14:textId="095EC744" w:rsidR="0078769D" w:rsidRPr="004E0379" w:rsidRDefault="00DD2000" w:rsidP="00DD2000">
            <w:pPr>
              <w:pStyle w:val="LO-normal"/>
              <w:widowControl w:val="0"/>
              <w:spacing w:line="240" w:lineRule="auto"/>
              <w:ind w:firstLine="340"/>
              <w:jc w:val="both"/>
              <w:rPr>
                <w:rFonts w:ascii="Times New Roman" w:hAnsi="Times New Roman" w:cs="Times New Roman"/>
                <w:sz w:val="24"/>
                <w:szCs w:val="24"/>
                <w:lang w:eastAsia="ru-RU"/>
              </w:rPr>
            </w:pPr>
            <w:r w:rsidRPr="004E0379">
              <w:rPr>
                <w:rFonts w:ascii="Times New Roman" w:hAnsi="Times New Roman" w:cs="Times New Roman"/>
                <w:i/>
                <w:iCs/>
                <w:color w:val="000000" w:themeColor="text1"/>
                <w:sz w:val="24"/>
                <w:szCs w:val="24"/>
                <w:lang w:val="uk-UA"/>
              </w:rPr>
              <w:t>– «</w:t>
            </w:r>
            <w:proofErr w:type="spellStart"/>
            <w:r w:rsidRPr="004E0379">
              <w:rPr>
                <w:rFonts w:ascii="Times New Roman" w:hAnsi="Times New Roman" w:cs="Times New Roman"/>
                <w:i/>
                <w:iCs/>
                <w:color w:val="000000" w:themeColor="text1"/>
                <w:sz w:val="24"/>
                <w:szCs w:val="24"/>
                <w:lang w:val="uk-UA"/>
              </w:rPr>
              <w:t>ненадається</w:t>
            </w:r>
            <w:proofErr w:type="spellEnd"/>
            <w:r w:rsidRPr="004E0379">
              <w:rPr>
                <w:rFonts w:ascii="Times New Roman" w:hAnsi="Times New Roman" w:cs="Times New Roman"/>
                <w:i/>
                <w:iCs/>
                <w:color w:val="000000" w:themeColor="text1"/>
                <w:sz w:val="24"/>
                <w:szCs w:val="24"/>
                <w:lang w:val="uk-UA"/>
              </w:rPr>
              <w:t>» замість «не надається».</w:t>
            </w:r>
          </w:p>
        </w:tc>
      </w:tr>
      <w:tr w:rsidR="00271EA5" w:rsidRPr="004E0379" w14:paraId="24F58CD3" w14:textId="77777777" w:rsidTr="001665AA">
        <w:tc>
          <w:tcPr>
            <w:tcW w:w="567" w:type="dxa"/>
            <w:tcBorders>
              <w:top w:val="single" w:sz="4" w:space="0" w:color="auto"/>
              <w:left w:val="single" w:sz="4" w:space="0" w:color="auto"/>
              <w:bottom w:val="single" w:sz="4" w:space="0" w:color="auto"/>
              <w:right w:val="single" w:sz="4" w:space="0" w:color="auto"/>
            </w:tcBorders>
            <w:hideMark/>
          </w:tcPr>
          <w:p w14:paraId="50BE6274" w14:textId="77777777" w:rsidR="00271EA5" w:rsidRPr="004E0379" w:rsidRDefault="00271EA5" w:rsidP="00397381">
            <w:pPr>
              <w:spacing w:after="0" w:line="240" w:lineRule="auto"/>
              <w:jc w:val="center"/>
              <w:rPr>
                <w:rFonts w:ascii="Times New Roman" w:hAnsi="Times New Roman" w:cs="Times New Roman"/>
                <w:sz w:val="17"/>
                <w:szCs w:val="17"/>
                <w:lang w:val="uk-UA"/>
              </w:rPr>
            </w:pPr>
            <w:r w:rsidRPr="004E0379">
              <w:rPr>
                <w:rFonts w:ascii="Times New Roman" w:hAnsi="Times New Roman" w:cs="Times New Roman"/>
                <w:sz w:val="24"/>
                <w:szCs w:val="24"/>
                <w:lang w:val="uk-UA"/>
              </w:rPr>
              <w:lastRenderedPageBreak/>
              <w:t>2</w:t>
            </w:r>
          </w:p>
        </w:tc>
        <w:tc>
          <w:tcPr>
            <w:tcW w:w="2835" w:type="dxa"/>
            <w:tcBorders>
              <w:top w:val="single" w:sz="4" w:space="0" w:color="auto"/>
              <w:left w:val="single" w:sz="4" w:space="0" w:color="auto"/>
              <w:bottom w:val="single" w:sz="4" w:space="0" w:color="auto"/>
              <w:right w:val="single" w:sz="4" w:space="0" w:color="auto"/>
            </w:tcBorders>
            <w:shd w:val="clear" w:color="auto" w:fill="auto"/>
            <w:hideMark/>
          </w:tcPr>
          <w:p w14:paraId="32D3CE57" w14:textId="77777777" w:rsidR="00271EA5" w:rsidRPr="004E0379" w:rsidRDefault="00271EA5" w:rsidP="00397381">
            <w:pPr>
              <w:spacing w:after="0" w:line="240" w:lineRule="auto"/>
              <w:rPr>
                <w:rFonts w:ascii="Times New Roman" w:hAnsi="Times New Roman" w:cs="Times New Roman"/>
                <w:sz w:val="28"/>
                <w:szCs w:val="28"/>
                <w:lang w:val="uk-UA"/>
              </w:rPr>
            </w:pPr>
            <w:r w:rsidRPr="004E0379">
              <w:rPr>
                <w:rFonts w:ascii="Times New Roman" w:hAnsi="Times New Roman" w:cs="Times New Roman"/>
                <w:sz w:val="24"/>
                <w:szCs w:val="17"/>
                <w:shd w:val="clear" w:color="auto" w:fill="FFFFFA"/>
                <w:lang w:val="uk-UA"/>
              </w:rPr>
              <w:t>Забезпечення тендерної пропозиції</w:t>
            </w:r>
          </w:p>
        </w:tc>
        <w:tc>
          <w:tcPr>
            <w:tcW w:w="7484" w:type="dxa"/>
            <w:tcBorders>
              <w:top w:val="single" w:sz="4" w:space="0" w:color="auto"/>
              <w:left w:val="single" w:sz="4" w:space="0" w:color="auto"/>
              <w:bottom w:val="single" w:sz="4" w:space="0" w:color="auto"/>
              <w:right w:val="single" w:sz="4" w:space="0" w:color="auto"/>
            </w:tcBorders>
          </w:tcPr>
          <w:p w14:paraId="029F9D0D" w14:textId="77777777" w:rsidR="00D75975" w:rsidRPr="004E0379" w:rsidRDefault="00340AF6" w:rsidP="00397381">
            <w:pPr>
              <w:pStyle w:val="rvps2"/>
              <w:spacing w:before="0" w:beforeAutospacing="0" w:after="0" w:afterAutospacing="0"/>
              <w:ind w:firstLine="301"/>
              <w:jc w:val="both"/>
              <w:textAlignment w:val="baseline"/>
              <w:rPr>
                <w:lang w:val="uk-UA"/>
              </w:rPr>
            </w:pPr>
            <w:r w:rsidRPr="004E0379">
              <w:rPr>
                <w:lang w:val="uk-UA"/>
              </w:rPr>
              <w:t>2.1. Не передбачається.</w:t>
            </w:r>
          </w:p>
          <w:p w14:paraId="4058AD1A" w14:textId="77777777" w:rsidR="00BC2608" w:rsidRPr="004E0379" w:rsidRDefault="00BC2608" w:rsidP="00815001">
            <w:pPr>
              <w:pStyle w:val="rvps2"/>
              <w:spacing w:before="0" w:beforeAutospacing="0" w:after="0" w:afterAutospacing="0"/>
              <w:ind w:firstLine="301"/>
              <w:jc w:val="both"/>
              <w:textAlignment w:val="baseline"/>
              <w:rPr>
                <w:lang w:val="uk-UA"/>
              </w:rPr>
            </w:pPr>
          </w:p>
        </w:tc>
      </w:tr>
      <w:tr w:rsidR="00271EA5" w:rsidRPr="004E0379" w14:paraId="17384014" w14:textId="77777777" w:rsidTr="001665AA">
        <w:trPr>
          <w:trHeight w:val="178"/>
        </w:trPr>
        <w:tc>
          <w:tcPr>
            <w:tcW w:w="567" w:type="dxa"/>
            <w:tcBorders>
              <w:top w:val="single" w:sz="4" w:space="0" w:color="auto"/>
              <w:left w:val="single" w:sz="4" w:space="0" w:color="auto"/>
              <w:bottom w:val="single" w:sz="4" w:space="0" w:color="auto"/>
              <w:right w:val="single" w:sz="4" w:space="0" w:color="auto"/>
            </w:tcBorders>
            <w:hideMark/>
          </w:tcPr>
          <w:p w14:paraId="7B2844FA" w14:textId="77777777" w:rsidR="00271EA5" w:rsidRPr="004E0379" w:rsidRDefault="00271EA5" w:rsidP="00397381">
            <w:pPr>
              <w:spacing w:after="0" w:line="240" w:lineRule="auto"/>
              <w:ind w:left="19"/>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3</w:t>
            </w:r>
          </w:p>
        </w:tc>
        <w:tc>
          <w:tcPr>
            <w:tcW w:w="2835" w:type="dxa"/>
            <w:tcBorders>
              <w:top w:val="single" w:sz="4" w:space="0" w:color="auto"/>
              <w:left w:val="single" w:sz="4" w:space="0" w:color="auto"/>
              <w:bottom w:val="single" w:sz="4" w:space="0" w:color="auto"/>
              <w:right w:val="single" w:sz="4" w:space="0" w:color="auto"/>
            </w:tcBorders>
            <w:shd w:val="clear" w:color="auto" w:fill="auto"/>
            <w:hideMark/>
          </w:tcPr>
          <w:p w14:paraId="52EB3237" w14:textId="77777777" w:rsidR="00271EA5" w:rsidRPr="004E0379" w:rsidRDefault="00271EA5" w:rsidP="00397381">
            <w:pPr>
              <w:spacing w:after="0" w:line="240" w:lineRule="auto"/>
              <w:ind w:left="19"/>
              <w:rPr>
                <w:rFonts w:ascii="Times New Roman" w:hAnsi="Times New Roman" w:cs="Times New Roman"/>
                <w:sz w:val="24"/>
                <w:szCs w:val="24"/>
                <w:lang w:val="uk-UA"/>
              </w:rPr>
            </w:pPr>
            <w:r w:rsidRPr="004E0379">
              <w:rPr>
                <w:rFonts w:ascii="Times New Roman" w:hAnsi="Times New Roman" w:cs="Times New Roman"/>
                <w:sz w:val="24"/>
                <w:szCs w:val="17"/>
                <w:shd w:val="clear" w:color="auto" w:fill="FFFFFA"/>
                <w:lang w:val="uk-UA"/>
              </w:rPr>
              <w:t xml:space="preserve">Умови повернення чи неповернення </w:t>
            </w:r>
            <w:r w:rsidRPr="004E0379">
              <w:rPr>
                <w:rFonts w:ascii="Times New Roman" w:hAnsi="Times New Roman" w:cs="Times New Roman"/>
                <w:sz w:val="24"/>
                <w:szCs w:val="17"/>
                <w:shd w:val="clear" w:color="auto" w:fill="FFFFFA"/>
                <w:lang w:val="uk-UA"/>
              </w:rPr>
              <w:lastRenderedPageBreak/>
              <w:t>забезпечення тендерної пропозиції</w:t>
            </w:r>
          </w:p>
        </w:tc>
        <w:tc>
          <w:tcPr>
            <w:tcW w:w="7484" w:type="dxa"/>
            <w:tcBorders>
              <w:top w:val="single" w:sz="4" w:space="0" w:color="auto"/>
              <w:left w:val="single" w:sz="4" w:space="0" w:color="auto"/>
              <w:bottom w:val="single" w:sz="4" w:space="0" w:color="auto"/>
              <w:right w:val="single" w:sz="4" w:space="0" w:color="auto"/>
            </w:tcBorders>
          </w:tcPr>
          <w:p w14:paraId="23F24A83" w14:textId="77777777" w:rsidR="0026531F" w:rsidRPr="004E0379" w:rsidRDefault="00340AF6" w:rsidP="00397381">
            <w:pPr>
              <w:pStyle w:val="rvps2"/>
              <w:spacing w:before="0" w:beforeAutospacing="0" w:after="0" w:afterAutospacing="0"/>
              <w:ind w:firstLine="301"/>
              <w:jc w:val="both"/>
              <w:textAlignment w:val="baseline"/>
              <w:rPr>
                <w:lang w:val="uk-UA"/>
              </w:rPr>
            </w:pPr>
            <w:r w:rsidRPr="004E0379">
              <w:rPr>
                <w:lang w:val="uk-UA"/>
              </w:rPr>
              <w:lastRenderedPageBreak/>
              <w:t>3.1. Не передбачається.</w:t>
            </w:r>
          </w:p>
          <w:p w14:paraId="212157F6" w14:textId="77777777" w:rsidR="0018025F" w:rsidRPr="004E0379" w:rsidRDefault="0018025F" w:rsidP="00397381">
            <w:pPr>
              <w:pStyle w:val="rvps2"/>
              <w:spacing w:before="0" w:beforeAutospacing="0" w:after="0" w:afterAutospacing="0"/>
              <w:ind w:firstLine="301"/>
              <w:jc w:val="both"/>
              <w:textAlignment w:val="baseline"/>
              <w:rPr>
                <w:lang w:val="uk-UA"/>
              </w:rPr>
            </w:pPr>
          </w:p>
        </w:tc>
      </w:tr>
      <w:tr w:rsidR="00271EA5" w:rsidRPr="00DA798A" w14:paraId="459BCF5D" w14:textId="77777777" w:rsidTr="001665AA">
        <w:trPr>
          <w:trHeight w:val="319"/>
        </w:trPr>
        <w:tc>
          <w:tcPr>
            <w:tcW w:w="567" w:type="dxa"/>
            <w:tcBorders>
              <w:top w:val="single" w:sz="4" w:space="0" w:color="auto"/>
              <w:left w:val="single" w:sz="4" w:space="0" w:color="auto"/>
              <w:bottom w:val="single" w:sz="4" w:space="0" w:color="auto"/>
              <w:right w:val="single" w:sz="4" w:space="0" w:color="auto"/>
            </w:tcBorders>
            <w:hideMark/>
          </w:tcPr>
          <w:p w14:paraId="63FEEC39" w14:textId="77777777" w:rsidR="00271EA5" w:rsidRPr="004E0379" w:rsidRDefault="00271EA5" w:rsidP="00397381">
            <w:pPr>
              <w:spacing w:after="0" w:line="240" w:lineRule="auto"/>
              <w:ind w:left="14"/>
              <w:jc w:val="center"/>
              <w:rPr>
                <w:rFonts w:ascii="Times New Roman" w:hAnsi="Times New Roman" w:cs="Times New Roman"/>
                <w:sz w:val="24"/>
                <w:szCs w:val="24"/>
                <w:lang w:val="uk-UA"/>
              </w:rPr>
            </w:pPr>
            <w:r w:rsidRPr="004E0379">
              <w:rPr>
                <w:rFonts w:ascii="Times New Roman" w:hAnsi="Times New Roman" w:cs="Times New Roman"/>
                <w:spacing w:val="-2"/>
                <w:sz w:val="24"/>
                <w:szCs w:val="24"/>
                <w:lang w:val="uk-UA"/>
              </w:rPr>
              <w:t>4</w:t>
            </w:r>
          </w:p>
        </w:tc>
        <w:tc>
          <w:tcPr>
            <w:tcW w:w="2835" w:type="dxa"/>
            <w:tcBorders>
              <w:top w:val="single" w:sz="4" w:space="0" w:color="auto"/>
              <w:left w:val="single" w:sz="4" w:space="0" w:color="auto"/>
              <w:bottom w:val="single" w:sz="4" w:space="0" w:color="auto"/>
              <w:right w:val="single" w:sz="4" w:space="0" w:color="auto"/>
            </w:tcBorders>
            <w:hideMark/>
          </w:tcPr>
          <w:p w14:paraId="45B91FF2" w14:textId="77777777" w:rsidR="00271EA5" w:rsidRPr="004E0379" w:rsidRDefault="00271EA5" w:rsidP="00397381">
            <w:pPr>
              <w:spacing w:after="0" w:line="240" w:lineRule="auto"/>
              <w:ind w:left="14"/>
              <w:rPr>
                <w:rFonts w:ascii="Times New Roman" w:hAnsi="Times New Roman" w:cs="Times New Roman"/>
                <w:sz w:val="24"/>
                <w:szCs w:val="24"/>
                <w:lang w:val="uk-UA"/>
              </w:rPr>
            </w:pPr>
            <w:r w:rsidRPr="004E0379">
              <w:rPr>
                <w:rFonts w:ascii="Times New Roman" w:hAnsi="Times New Roman" w:cs="Times New Roman"/>
                <w:sz w:val="24"/>
                <w:szCs w:val="24"/>
                <w:lang w:val="uk-UA"/>
              </w:rPr>
              <w:t>Строк, протягом якого тендерні пропозиції є дійсними</w:t>
            </w:r>
          </w:p>
        </w:tc>
        <w:tc>
          <w:tcPr>
            <w:tcW w:w="7484" w:type="dxa"/>
            <w:tcBorders>
              <w:top w:val="single" w:sz="4" w:space="0" w:color="auto"/>
              <w:left w:val="single" w:sz="4" w:space="0" w:color="auto"/>
              <w:bottom w:val="single" w:sz="4" w:space="0" w:color="auto"/>
              <w:right w:val="single" w:sz="4" w:space="0" w:color="auto"/>
            </w:tcBorders>
          </w:tcPr>
          <w:p w14:paraId="1000DB71" w14:textId="77777777" w:rsidR="00E01D84" w:rsidRPr="004E0379" w:rsidRDefault="00271EA5" w:rsidP="00397381">
            <w:pPr>
              <w:pStyle w:val="a5"/>
              <w:spacing w:before="0" w:after="0"/>
              <w:ind w:firstLine="318"/>
              <w:jc w:val="both"/>
              <w:rPr>
                <w:color w:val="000000" w:themeColor="text1"/>
                <w:shd w:val="clear" w:color="auto" w:fill="FFFFFF"/>
                <w:lang w:val="uk-UA"/>
              </w:rPr>
            </w:pPr>
            <w:r w:rsidRPr="004E0379">
              <w:rPr>
                <w:szCs w:val="17"/>
                <w:lang w:val="uk-UA"/>
              </w:rPr>
              <w:t xml:space="preserve">4.1. Тендерні пропозиції вважаються дійсними протягом 90 </w:t>
            </w:r>
            <w:r w:rsidRPr="004E0379">
              <w:rPr>
                <w:color w:val="000000" w:themeColor="text1"/>
                <w:szCs w:val="17"/>
                <w:lang w:val="uk-UA"/>
              </w:rPr>
              <w:t>днів</w:t>
            </w:r>
            <w:r w:rsidR="00AB56DB" w:rsidRPr="004E0379">
              <w:rPr>
                <w:color w:val="000000" w:themeColor="text1"/>
                <w:szCs w:val="17"/>
                <w:lang w:val="uk-UA"/>
              </w:rPr>
              <w:t xml:space="preserve"> </w:t>
            </w:r>
            <w:r w:rsidR="00AB56DB" w:rsidRPr="004E0379">
              <w:rPr>
                <w:color w:val="000000" w:themeColor="text1"/>
                <w:shd w:val="clear" w:color="auto" w:fill="FFFFFF"/>
                <w:lang w:val="uk-UA"/>
              </w:rPr>
              <w:t>із дати кінцевого строку подання тендерних пропозицій.</w:t>
            </w:r>
          </w:p>
          <w:p w14:paraId="6A0B6D90" w14:textId="24EEE224" w:rsidR="00271EA5" w:rsidRPr="004E0379" w:rsidRDefault="00E01D84" w:rsidP="00397381">
            <w:pPr>
              <w:pStyle w:val="a5"/>
              <w:spacing w:before="0" w:after="0"/>
              <w:ind w:firstLine="318"/>
              <w:jc w:val="both"/>
              <w:rPr>
                <w:szCs w:val="17"/>
                <w:lang w:val="uk-UA"/>
              </w:rPr>
            </w:pPr>
            <w:r w:rsidRPr="004E0379">
              <w:rPr>
                <w:lang w:val="uk-UA"/>
              </w:rPr>
              <w:t xml:space="preserve">4.2. </w:t>
            </w:r>
            <w:r w:rsidR="00271EA5" w:rsidRPr="004E0379">
              <w:rPr>
                <w:szCs w:val="17"/>
                <w:lang w:val="uk-UA"/>
              </w:rPr>
              <w:t xml:space="preserve">До закінчення строку замовник має право вимагати від учасників </w:t>
            </w:r>
            <w:r w:rsidR="001D4F76" w:rsidRPr="004E0379">
              <w:rPr>
                <w:szCs w:val="17"/>
                <w:lang w:val="uk-UA"/>
              </w:rPr>
              <w:t xml:space="preserve">процедури закупівлі </w:t>
            </w:r>
            <w:r w:rsidR="00271EA5" w:rsidRPr="004E0379">
              <w:rPr>
                <w:szCs w:val="17"/>
                <w:lang w:val="uk-UA"/>
              </w:rPr>
              <w:t>продовження строку дії тендерних пропозицій.</w:t>
            </w:r>
          </w:p>
          <w:p w14:paraId="537727AB" w14:textId="3372114C" w:rsidR="00271EA5" w:rsidRPr="004E0379" w:rsidRDefault="00271EA5" w:rsidP="00397381">
            <w:pPr>
              <w:pStyle w:val="a5"/>
              <w:spacing w:before="0" w:after="0"/>
              <w:ind w:firstLine="318"/>
              <w:jc w:val="both"/>
              <w:rPr>
                <w:szCs w:val="17"/>
                <w:lang w:val="uk-UA"/>
              </w:rPr>
            </w:pPr>
            <w:r w:rsidRPr="004E0379">
              <w:rPr>
                <w:szCs w:val="17"/>
                <w:lang w:val="uk-UA"/>
              </w:rPr>
              <w:t>4.</w:t>
            </w:r>
            <w:r w:rsidR="00E01D84" w:rsidRPr="004E0379">
              <w:rPr>
                <w:szCs w:val="17"/>
                <w:lang w:val="uk-UA"/>
              </w:rPr>
              <w:t>3</w:t>
            </w:r>
            <w:r w:rsidRPr="004E0379">
              <w:rPr>
                <w:szCs w:val="17"/>
                <w:lang w:val="uk-UA"/>
              </w:rPr>
              <w:t xml:space="preserve">. Учасник </w:t>
            </w:r>
            <w:r w:rsidR="00673B1B" w:rsidRPr="004E0379">
              <w:rPr>
                <w:szCs w:val="17"/>
                <w:lang w:val="uk-UA"/>
              </w:rPr>
              <w:t xml:space="preserve">процедури закупівлі </w:t>
            </w:r>
            <w:r w:rsidRPr="004E0379">
              <w:rPr>
                <w:szCs w:val="17"/>
                <w:lang w:val="uk-UA"/>
              </w:rPr>
              <w:t>має право:</w:t>
            </w:r>
          </w:p>
          <w:p w14:paraId="1D39BCB7" w14:textId="519E82EC" w:rsidR="00271EA5" w:rsidRPr="004E0379" w:rsidRDefault="008027AA" w:rsidP="00397381">
            <w:pPr>
              <w:pStyle w:val="a5"/>
              <w:spacing w:before="0" w:after="0"/>
              <w:ind w:firstLine="318"/>
              <w:jc w:val="both"/>
              <w:rPr>
                <w:color w:val="000000" w:themeColor="text1"/>
                <w:szCs w:val="17"/>
                <w:lang w:val="uk-UA"/>
              </w:rPr>
            </w:pPr>
            <w:r w:rsidRPr="004E0379">
              <w:rPr>
                <w:rFonts w:eastAsia="Times New Roman"/>
                <w:color w:val="000000" w:themeColor="text1"/>
                <w:lang w:val="uk-UA"/>
              </w:rPr>
              <w:t>4.</w:t>
            </w:r>
            <w:r w:rsidR="00E01D84" w:rsidRPr="004E0379">
              <w:rPr>
                <w:rFonts w:eastAsia="Times New Roman"/>
                <w:color w:val="000000" w:themeColor="text1"/>
                <w:lang w:val="uk-UA"/>
              </w:rPr>
              <w:t>3</w:t>
            </w:r>
            <w:r w:rsidRPr="004E0379">
              <w:rPr>
                <w:rFonts w:eastAsia="Times New Roman"/>
                <w:color w:val="000000" w:themeColor="text1"/>
                <w:lang w:val="uk-UA"/>
              </w:rPr>
              <w:t>.1</w:t>
            </w:r>
            <w:r w:rsidR="00271EA5" w:rsidRPr="004E0379">
              <w:rPr>
                <w:rFonts w:eastAsia="Times New Roman"/>
                <w:color w:val="000000" w:themeColor="text1"/>
                <w:lang w:val="uk-UA"/>
              </w:rPr>
              <w:t xml:space="preserve"> </w:t>
            </w:r>
            <w:r w:rsidR="00271EA5" w:rsidRPr="004E0379">
              <w:rPr>
                <w:color w:val="000000" w:themeColor="text1"/>
                <w:szCs w:val="17"/>
                <w:lang w:val="uk-UA"/>
              </w:rPr>
              <w:t>відхилити таку вимогу, не втрачаючи при цьому наданого ним забезпечення тендерної пропозиції;</w:t>
            </w:r>
          </w:p>
          <w:p w14:paraId="25352001" w14:textId="77777777" w:rsidR="00E01D84" w:rsidRPr="004E0379" w:rsidRDefault="008027AA" w:rsidP="00E01D84">
            <w:pPr>
              <w:spacing w:after="0" w:line="240" w:lineRule="auto"/>
              <w:ind w:firstLine="318"/>
              <w:jc w:val="both"/>
              <w:rPr>
                <w:rFonts w:ascii="Times New Roman" w:hAnsi="Times New Roman" w:cs="Times New Roman"/>
                <w:sz w:val="24"/>
                <w:szCs w:val="17"/>
                <w:lang w:val="uk-UA"/>
              </w:rPr>
            </w:pPr>
            <w:r w:rsidRPr="004E0379">
              <w:rPr>
                <w:rFonts w:ascii="Times New Roman" w:eastAsia="Times New Roman" w:hAnsi="Times New Roman" w:cs="Times New Roman"/>
                <w:color w:val="000000" w:themeColor="text1"/>
                <w:sz w:val="24"/>
                <w:szCs w:val="24"/>
                <w:lang w:val="uk-UA"/>
              </w:rPr>
              <w:t>4.</w:t>
            </w:r>
            <w:r w:rsidR="00E01D84" w:rsidRPr="004E0379">
              <w:rPr>
                <w:rFonts w:ascii="Times New Roman" w:eastAsia="Times New Roman" w:hAnsi="Times New Roman" w:cs="Times New Roman"/>
                <w:color w:val="000000" w:themeColor="text1"/>
                <w:sz w:val="24"/>
                <w:szCs w:val="24"/>
                <w:lang w:val="uk-UA"/>
              </w:rPr>
              <w:t>3</w:t>
            </w:r>
            <w:r w:rsidRPr="004E0379">
              <w:rPr>
                <w:rFonts w:ascii="Times New Roman" w:eastAsia="Times New Roman" w:hAnsi="Times New Roman" w:cs="Times New Roman"/>
                <w:color w:val="000000" w:themeColor="text1"/>
                <w:sz w:val="24"/>
                <w:szCs w:val="24"/>
                <w:lang w:val="uk-UA"/>
              </w:rPr>
              <w:t>.2</w:t>
            </w:r>
            <w:r w:rsidR="00271EA5" w:rsidRPr="004E0379">
              <w:rPr>
                <w:rFonts w:ascii="Times New Roman" w:hAnsi="Times New Roman" w:cs="Times New Roman"/>
                <w:sz w:val="24"/>
                <w:szCs w:val="17"/>
                <w:lang w:val="uk-UA"/>
              </w:rPr>
              <w:t xml:space="preserve"> погодитися з вимогою та продовжити строк дії поданої ним тендерної</w:t>
            </w:r>
            <w:r w:rsidR="00496932" w:rsidRPr="004E0379">
              <w:rPr>
                <w:rFonts w:ascii="Times New Roman" w:hAnsi="Times New Roman" w:cs="Times New Roman"/>
                <w:sz w:val="24"/>
                <w:szCs w:val="17"/>
                <w:lang w:val="uk-UA"/>
              </w:rPr>
              <w:t xml:space="preserve"> пропозиції і </w:t>
            </w:r>
            <w:r w:rsidR="00271EA5" w:rsidRPr="004E0379">
              <w:rPr>
                <w:rFonts w:ascii="Times New Roman" w:hAnsi="Times New Roman" w:cs="Times New Roman"/>
                <w:sz w:val="24"/>
                <w:szCs w:val="17"/>
                <w:lang w:val="uk-UA"/>
              </w:rPr>
              <w:t>наданого забезпечення тендерної пропозиції.</w:t>
            </w:r>
          </w:p>
          <w:p w14:paraId="4B097A0B" w14:textId="3D1DC2CB" w:rsidR="00E01D84" w:rsidRPr="004E0379" w:rsidRDefault="00236607" w:rsidP="00D64D90">
            <w:pPr>
              <w:spacing w:after="0" w:line="240" w:lineRule="auto"/>
              <w:ind w:firstLine="318"/>
              <w:jc w:val="both"/>
              <w:rPr>
                <w:rFonts w:ascii="Times New Roman" w:hAnsi="Times New Roman" w:cs="Times New Roman"/>
                <w:sz w:val="24"/>
                <w:szCs w:val="17"/>
                <w:lang w:val="uk-UA"/>
              </w:rPr>
            </w:pPr>
            <w:r w:rsidRPr="004E0379">
              <w:rPr>
                <w:rFonts w:ascii="Times New Roman" w:hAnsi="Times New Roman"/>
                <w:color w:val="000000"/>
                <w:sz w:val="24"/>
                <w:szCs w:val="24"/>
                <w:shd w:val="solid" w:color="FFFFFF" w:fill="FFFFFF"/>
                <w:lang w:val="uk-UA" w:eastAsia="en-US"/>
              </w:rPr>
              <w:t>4.</w:t>
            </w:r>
            <w:r w:rsidR="00E01D84" w:rsidRPr="004E0379">
              <w:rPr>
                <w:rFonts w:ascii="Times New Roman" w:hAnsi="Times New Roman"/>
                <w:color w:val="000000"/>
                <w:sz w:val="24"/>
                <w:szCs w:val="24"/>
                <w:shd w:val="solid" w:color="FFFFFF" w:fill="FFFFFF"/>
                <w:lang w:val="uk-UA" w:eastAsia="en-US"/>
              </w:rPr>
              <w:t>4</w:t>
            </w:r>
            <w:r w:rsidRPr="004E0379">
              <w:rPr>
                <w:rFonts w:ascii="Times New Roman" w:hAnsi="Times New Roman"/>
                <w:color w:val="000000"/>
                <w:sz w:val="24"/>
                <w:szCs w:val="24"/>
                <w:shd w:val="solid" w:color="FFFFFF" w:fill="FFFFFF"/>
                <w:lang w:val="uk-UA" w:eastAsia="en-US"/>
              </w:rPr>
              <w:t xml:space="preserve">. </w:t>
            </w:r>
            <w:r w:rsidR="00DD3430" w:rsidRPr="004E0379">
              <w:rPr>
                <w:rFonts w:ascii="Times New Roman" w:hAnsi="Times New Roman"/>
                <w:color w:val="000000"/>
                <w:sz w:val="24"/>
                <w:szCs w:val="24"/>
                <w:shd w:val="solid" w:color="FFFFFF" w:fill="FFFFFF"/>
                <w:lang w:val="uk-UA" w:eastAsia="en-US"/>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r w:rsidR="00DD3430" w:rsidRPr="004E0379">
              <w:rPr>
                <w:rFonts w:ascii="Times New Roman" w:hAnsi="Times New Roman"/>
                <w:color w:val="000000"/>
                <w:sz w:val="28"/>
                <w:szCs w:val="28"/>
                <w:shd w:val="solid" w:color="FFFFFF" w:fill="FFFFFF"/>
                <w:lang w:val="uk-UA" w:eastAsia="en-US"/>
              </w:rPr>
              <w:t>.</w:t>
            </w:r>
          </w:p>
        </w:tc>
      </w:tr>
      <w:tr w:rsidR="00271EA5" w:rsidRPr="008650D5" w14:paraId="6FD3194C" w14:textId="77777777" w:rsidTr="001665AA">
        <w:tc>
          <w:tcPr>
            <w:tcW w:w="567" w:type="dxa"/>
            <w:tcBorders>
              <w:top w:val="single" w:sz="4" w:space="0" w:color="auto"/>
              <w:left w:val="single" w:sz="4" w:space="0" w:color="auto"/>
              <w:bottom w:val="single" w:sz="4" w:space="0" w:color="auto"/>
              <w:right w:val="single" w:sz="4" w:space="0" w:color="auto"/>
            </w:tcBorders>
            <w:hideMark/>
          </w:tcPr>
          <w:p w14:paraId="056EF4B0" w14:textId="77777777" w:rsidR="00271EA5" w:rsidRPr="004E0379" w:rsidRDefault="00271EA5"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5</w:t>
            </w:r>
          </w:p>
        </w:tc>
        <w:tc>
          <w:tcPr>
            <w:tcW w:w="2835" w:type="dxa"/>
            <w:tcBorders>
              <w:top w:val="single" w:sz="4" w:space="0" w:color="auto"/>
              <w:left w:val="single" w:sz="4" w:space="0" w:color="auto"/>
              <w:bottom w:val="single" w:sz="4" w:space="0" w:color="auto"/>
              <w:right w:val="single" w:sz="4" w:space="0" w:color="auto"/>
            </w:tcBorders>
            <w:shd w:val="clear" w:color="auto" w:fill="auto"/>
            <w:hideMark/>
          </w:tcPr>
          <w:p w14:paraId="00FBF53C" w14:textId="3B7560B4" w:rsidR="002E22E3" w:rsidRPr="004E0379" w:rsidRDefault="00271EA5" w:rsidP="00E4238B">
            <w:pPr>
              <w:spacing w:after="0" w:line="240" w:lineRule="auto"/>
              <w:ind w:right="-108"/>
              <w:rPr>
                <w:rFonts w:ascii="Times New Roman" w:hAnsi="Times New Roman" w:cs="Times New Roman"/>
                <w:sz w:val="24"/>
                <w:szCs w:val="17"/>
                <w:shd w:val="clear" w:color="auto" w:fill="FFFFFA"/>
                <w:lang w:val="uk-UA"/>
              </w:rPr>
            </w:pPr>
            <w:r w:rsidRPr="004E0379">
              <w:rPr>
                <w:rFonts w:ascii="Times New Roman" w:hAnsi="Times New Roman" w:cs="Times New Roman"/>
                <w:sz w:val="24"/>
                <w:szCs w:val="17"/>
                <w:shd w:val="clear" w:color="auto" w:fill="FFFFFA"/>
                <w:lang w:val="uk-UA"/>
              </w:rPr>
              <w:t>Кваліфікаційні к</w:t>
            </w:r>
            <w:r w:rsidR="00FB156D" w:rsidRPr="004E0379">
              <w:rPr>
                <w:rFonts w:ascii="Times New Roman" w:hAnsi="Times New Roman" w:cs="Times New Roman"/>
                <w:sz w:val="24"/>
                <w:szCs w:val="17"/>
                <w:shd w:val="clear" w:color="auto" w:fill="FFFFFA"/>
                <w:lang w:val="uk-UA"/>
              </w:rPr>
              <w:t xml:space="preserve">ритерії до учасників та </w:t>
            </w:r>
            <w:r w:rsidR="00FB156D" w:rsidRPr="004E0379">
              <w:rPr>
                <w:rFonts w:ascii="Times New Roman" w:hAnsi="Times New Roman" w:cs="Times New Roman"/>
                <w:color w:val="000000" w:themeColor="text1"/>
                <w:sz w:val="24"/>
                <w:szCs w:val="17"/>
                <w:shd w:val="clear" w:color="auto" w:fill="FFFFFA"/>
                <w:lang w:val="uk-UA"/>
              </w:rPr>
              <w:t>вимоги</w:t>
            </w:r>
            <w:r w:rsidR="00FB156D" w:rsidRPr="004E0379">
              <w:rPr>
                <w:rFonts w:ascii="Times New Roman" w:hAnsi="Times New Roman" w:cs="Times New Roman"/>
                <w:sz w:val="24"/>
                <w:szCs w:val="17"/>
                <w:shd w:val="clear" w:color="auto" w:fill="FFFFFA"/>
                <w:lang w:val="uk-UA"/>
              </w:rPr>
              <w:t xml:space="preserve">, </w:t>
            </w:r>
            <w:r w:rsidR="002E22E3" w:rsidRPr="004E0379">
              <w:rPr>
                <w:rFonts w:ascii="Times New Roman" w:hAnsi="Times New Roman" w:cs="Times New Roman"/>
                <w:color w:val="000000" w:themeColor="text1"/>
                <w:sz w:val="24"/>
                <w:szCs w:val="24"/>
                <w:shd w:val="clear" w:color="auto" w:fill="FFFFFA"/>
                <w:lang w:val="uk-UA"/>
              </w:rPr>
              <w:t xml:space="preserve">установлені </w:t>
            </w:r>
            <w:r w:rsidR="002E22E3" w:rsidRPr="0059465E">
              <w:rPr>
                <w:rFonts w:ascii="Times New Roman" w:hAnsi="Times New Roman" w:cs="Times New Roman"/>
                <w:color w:val="000000" w:themeColor="text1"/>
                <w:sz w:val="24"/>
                <w:szCs w:val="24"/>
              </w:rPr>
              <w:t>пунктом 4</w:t>
            </w:r>
            <w:r w:rsidR="00E4238B" w:rsidRPr="0059465E">
              <w:rPr>
                <w:rFonts w:ascii="Times New Roman" w:hAnsi="Times New Roman" w:cs="Times New Roman"/>
                <w:color w:val="000000" w:themeColor="text1"/>
                <w:sz w:val="24"/>
                <w:szCs w:val="24"/>
                <w:lang w:val="uk-UA"/>
              </w:rPr>
              <w:t>7</w:t>
            </w:r>
            <w:r w:rsidR="002E22E3" w:rsidRPr="004E0379">
              <w:rPr>
                <w:rFonts w:ascii="Times New Roman" w:hAnsi="Times New Roman" w:cs="Times New Roman"/>
                <w:color w:val="000000" w:themeColor="text1"/>
                <w:sz w:val="24"/>
                <w:szCs w:val="24"/>
              </w:rPr>
              <w:t xml:space="preserve"> </w:t>
            </w:r>
            <w:proofErr w:type="spellStart"/>
            <w:r w:rsidR="002E22E3" w:rsidRPr="004E0379">
              <w:rPr>
                <w:rFonts w:ascii="Times New Roman" w:hAnsi="Times New Roman" w:cs="Times New Roman"/>
                <w:color w:val="000000" w:themeColor="text1"/>
                <w:sz w:val="24"/>
                <w:szCs w:val="24"/>
              </w:rPr>
              <w:t>Особливостей</w:t>
            </w:r>
            <w:proofErr w:type="spellEnd"/>
          </w:p>
        </w:tc>
        <w:tc>
          <w:tcPr>
            <w:tcW w:w="7484" w:type="dxa"/>
            <w:tcBorders>
              <w:top w:val="single" w:sz="4" w:space="0" w:color="auto"/>
              <w:left w:val="single" w:sz="4" w:space="0" w:color="auto"/>
              <w:bottom w:val="single" w:sz="4" w:space="0" w:color="auto"/>
              <w:right w:val="single" w:sz="4" w:space="0" w:color="auto"/>
            </w:tcBorders>
          </w:tcPr>
          <w:p w14:paraId="6EE4CAAA" w14:textId="3EE39FD3" w:rsidR="00F0122E" w:rsidRPr="00184713" w:rsidRDefault="00450ACD" w:rsidP="00F0122E">
            <w:pPr>
              <w:spacing w:after="0" w:line="240" w:lineRule="auto"/>
              <w:ind w:firstLine="317"/>
              <w:jc w:val="both"/>
              <w:rPr>
                <w:rFonts w:ascii="Times New Roman" w:eastAsia="Times New Roman" w:hAnsi="Times New Roman" w:cs="Times New Roman"/>
                <w:color w:val="000000" w:themeColor="text1"/>
                <w:sz w:val="24"/>
                <w:szCs w:val="24"/>
                <w:lang w:val="uk-UA"/>
              </w:rPr>
            </w:pPr>
            <w:r w:rsidRPr="00184713">
              <w:rPr>
                <w:rFonts w:ascii="Times New Roman" w:eastAsia="Times New Roman" w:hAnsi="Times New Roman" w:cs="Times New Roman"/>
                <w:color w:val="000000" w:themeColor="text1"/>
                <w:sz w:val="24"/>
                <w:szCs w:val="24"/>
                <w:lang w:val="uk-UA"/>
              </w:rPr>
              <w:t>5.1.</w:t>
            </w:r>
            <w:r w:rsidR="00F0122E" w:rsidRPr="00184713">
              <w:rPr>
                <w:rFonts w:ascii="Times New Roman" w:eastAsia="Times New Roman" w:hAnsi="Times New Roman" w:cs="Times New Roman"/>
                <w:color w:val="000000" w:themeColor="text1"/>
                <w:sz w:val="24"/>
                <w:szCs w:val="24"/>
                <w:lang w:val="uk-UA"/>
              </w:rPr>
              <w:t xml:space="preserve"> Кваліфікаційні критерії </w:t>
            </w:r>
            <w:r w:rsidR="00F0122E" w:rsidRPr="00184713">
              <w:rPr>
                <w:rFonts w:ascii="Times New Roman" w:hAnsi="Times New Roman"/>
                <w:color w:val="000000" w:themeColor="text1"/>
                <w:sz w:val="24"/>
                <w:szCs w:val="24"/>
                <w:lang w:val="uk-UA"/>
              </w:rPr>
              <w:t>та інформація про спосіб підтвердження відповідності учасників процедури закупівлі установленим критеріям і вимогам згідно із законодавством</w:t>
            </w:r>
            <w:r w:rsidR="00F0122E" w:rsidRPr="00184713">
              <w:rPr>
                <w:rFonts w:ascii="Times New Roman" w:eastAsia="Times New Roman" w:hAnsi="Times New Roman" w:cs="Times New Roman"/>
                <w:color w:val="000000" w:themeColor="text1"/>
                <w:sz w:val="24"/>
                <w:szCs w:val="24"/>
                <w:lang w:val="uk-UA"/>
              </w:rPr>
              <w:t xml:space="preserve"> визначені відповідно до статті 16 Закону з урахуванням вимог Особливостей.</w:t>
            </w:r>
          </w:p>
          <w:p w14:paraId="3EED1ECD" w14:textId="71534605" w:rsidR="00450ACD" w:rsidRPr="00184713" w:rsidRDefault="00C16A2E" w:rsidP="00450ACD">
            <w:pPr>
              <w:spacing w:after="0" w:line="240" w:lineRule="auto"/>
              <w:ind w:firstLine="317"/>
              <w:jc w:val="both"/>
              <w:rPr>
                <w:rFonts w:ascii="Times New Roman" w:eastAsia="Times New Roman" w:hAnsi="Times New Roman" w:cs="Times New Roman"/>
                <w:sz w:val="24"/>
                <w:szCs w:val="24"/>
                <w:lang w:val="uk-UA"/>
              </w:rPr>
            </w:pPr>
            <w:r w:rsidRPr="00184713">
              <w:rPr>
                <w:rFonts w:ascii="Times New Roman" w:eastAsia="Times New Roman" w:hAnsi="Times New Roman" w:cs="Times New Roman"/>
                <w:sz w:val="24"/>
                <w:szCs w:val="24"/>
                <w:lang w:val="uk-UA"/>
              </w:rPr>
              <w:t xml:space="preserve">5.2. </w:t>
            </w:r>
            <w:r w:rsidR="00450ACD" w:rsidRPr="00184713">
              <w:rPr>
                <w:rFonts w:ascii="Times New Roman" w:eastAsia="Times New Roman" w:hAnsi="Times New Roman" w:cs="Times New Roman"/>
                <w:sz w:val="24"/>
                <w:szCs w:val="24"/>
                <w:lang w:val="uk-UA"/>
              </w:rPr>
              <w:t xml:space="preserve">Перелік документів, що підтверджує інформацію учасника, щодо відповідності встановленим кваліфікаційним критеріям наведено у Додатку </w:t>
            </w:r>
            <w:r w:rsidR="00DE37A3" w:rsidRPr="00184713">
              <w:rPr>
                <w:rFonts w:ascii="Times New Roman" w:eastAsia="Times New Roman" w:hAnsi="Times New Roman" w:cs="Times New Roman"/>
                <w:sz w:val="24"/>
                <w:szCs w:val="24"/>
                <w:lang w:val="uk-UA"/>
              </w:rPr>
              <w:t>1 до</w:t>
            </w:r>
            <w:r w:rsidR="00450ACD" w:rsidRPr="00184713">
              <w:rPr>
                <w:rFonts w:ascii="Times New Roman" w:eastAsia="Times New Roman" w:hAnsi="Times New Roman" w:cs="Times New Roman"/>
                <w:sz w:val="24"/>
                <w:szCs w:val="24"/>
                <w:lang w:val="uk-UA"/>
              </w:rPr>
              <w:t xml:space="preserve"> </w:t>
            </w:r>
            <w:r w:rsidR="00DE37A3" w:rsidRPr="00184713">
              <w:rPr>
                <w:rFonts w:ascii="Times New Roman" w:eastAsia="Times New Roman" w:hAnsi="Times New Roman" w:cs="Times New Roman"/>
                <w:sz w:val="24"/>
                <w:szCs w:val="24"/>
                <w:lang w:val="uk-UA"/>
              </w:rPr>
              <w:t>т</w:t>
            </w:r>
            <w:r w:rsidR="00450ACD" w:rsidRPr="00184713">
              <w:rPr>
                <w:rFonts w:ascii="Times New Roman" w:eastAsia="Times New Roman" w:hAnsi="Times New Roman" w:cs="Times New Roman"/>
                <w:sz w:val="24"/>
                <w:szCs w:val="24"/>
                <w:lang w:val="uk-UA"/>
              </w:rPr>
              <w:t>ендерної документації.</w:t>
            </w:r>
          </w:p>
          <w:p w14:paraId="205DE778" w14:textId="408CCA30" w:rsidR="00450ACD" w:rsidRPr="00184713" w:rsidRDefault="00C16A2E" w:rsidP="00450ACD">
            <w:pPr>
              <w:spacing w:after="0" w:line="240" w:lineRule="auto"/>
              <w:ind w:firstLine="317"/>
              <w:jc w:val="both"/>
              <w:rPr>
                <w:rFonts w:ascii="Times New Roman" w:hAnsi="Times New Roman" w:cs="Times New Roman"/>
                <w:sz w:val="24"/>
                <w:szCs w:val="24"/>
                <w:lang w:val="uk-UA" w:eastAsia="uk-UA"/>
              </w:rPr>
            </w:pPr>
            <w:r w:rsidRPr="00184713">
              <w:rPr>
                <w:rFonts w:ascii="Times New Roman" w:hAnsi="Times New Roman" w:cs="Times New Roman"/>
                <w:sz w:val="24"/>
                <w:szCs w:val="24"/>
                <w:lang w:val="uk-UA" w:eastAsia="uk-UA"/>
              </w:rPr>
              <w:t xml:space="preserve">5.3. </w:t>
            </w:r>
            <w:r w:rsidR="00450ACD" w:rsidRPr="00184713">
              <w:rPr>
                <w:rFonts w:ascii="Times New Roman" w:hAnsi="Times New Roman" w:cs="Times New Roman"/>
                <w:sz w:val="24"/>
                <w:szCs w:val="24"/>
                <w:lang w:val="uk-UA" w:eastAsia="uk-UA"/>
              </w:rPr>
              <w:t>Замовник приймає рішення про відмову процедур</w:t>
            </w:r>
            <w:r w:rsidR="002A2F86" w:rsidRPr="00184713">
              <w:rPr>
                <w:rFonts w:ascii="Times New Roman" w:hAnsi="Times New Roman" w:cs="Times New Roman"/>
                <w:sz w:val="24"/>
                <w:szCs w:val="24"/>
                <w:lang w:val="uk-UA" w:eastAsia="uk-UA"/>
              </w:rPr>
              <w:t>и</w:t>
            </w:r>
            <w:r w:rsidR="00450ACD" w:rsidRPr="00184713">
              <w:rPr>
                <w:rFonts w:ascii="Times New Roman" w:hAnsi="Times New Roman" w:cs="Times New Roman"/>
                <w:sz w:val="24"/>
                <w:szCs w:val="24"/>
                <w:lang w:val="uk-UA" w:eastAsia="uk-UA"/>
              </w:rPr>
              <w:t xml:space="preserve"> закупівлі </w:t>
            </w:r>
            <w:r w:rsidR="002A2F86" w:rsidRPr="00184713">
              <w:rPr>
                <w:rFonts w:ascii="Times New Roman" w:hAnsi="Times New Roman" w:cs="Times New Roman"/>
                <w:sz w:val="24"/>
                <w:szCs w:val="24"/>
                <w:lang w:val="uk-UA" w:eastAsia="uk-UA"/>
              </w:rPr>
              <w:t>в участі у відкритих торгах та зобов’язаний відхилити тендерну пропозицію учасника процедури закупівлі в разі, коли</w:t>
            </w:r>
            <w:r w:rsidR="00450ACD" w:rsidRPr="00184713">
              <w:rPr>
                <w:rFonts w:ascii="Times New Roman" w:hAnsi="Times New Roman" w:cs="Times New Roman"/>
                <w:sz w:val="24"/>
                <w:szCs w:val="24"/>
                <w:lang w:val="uk-UA" w:eastAsia="uk-UA"/>
              </w:rPr>
              <w:t>:</w:t>
            </w:r>
          </w:p>
          <w:p w14:paraId="3AD99CE1" w14:textId="5A2F478E" w:rsidR="00450ACD" w:rsidRPr="00184713" w:rsidRDefault="00450ACD" w:rsidP="00450ACD">
            <w:pPr>
              <w:spacing w:after="0" w:line="240" w:lineRule="auto"/>
              <w:ind w:firstLine="317"/>
              <w:jc w:val="both"/>
              <w:rPr>
                <w:rFonts w:ascii="Times New Roman" w:hAnsi="Times New Roman" w:cs="Times New Roman"/>
                <w:sz w:val="24"/>
                <w:szCs w:val="24"/>
                <w:lang w:val="uk-UA" w:eastAsia="uk-UA"/>
              </w:rPr>
            </w:pPr>
            <w:r w:rsidRPr="00184713">
              <w:rPr>
                <w:rFonts w:ascii="Times New Roman" w:hAnsi="Times New Roman" w:cs="Times New Roman"/>
                <w:sz w:val="24"/>
                <w:szCs w:val="24"/>
                <w:lang w:val="uk-UA" w:eastAsia="uk-UA"/>
              </w:rPr>
              <w:t xml:space="preserve">1) </w:t>
            </w:r>
            <w:r w:rsidR="005016A7" w:rsidRPr="00184713">
              <w:rPr>
                <w:rFonts w:ascii="Times New Roman" w:hAnsi="Times New Roman" w:cs="Times New Roman"/>
                <w:sz w:val="24"/>
                <w:szCs w:val="24"/>
                <w:lang w:val="uk-UA" w:eastAsia="uk-UA"/>
              </w:rPr>
              <w:t>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r w:rsidRPr="00184713">
              <w:rPr>
                <w:rFonts w:ascii="Times New Roman" w:hAnsi="Times New Roman" w:cs="Times New Roman"/>
                <w:sz w:val="24"/>
                <w:szCs w:val="24"/>
                <w:lang w:val="uk-UA" w:eastAsia="uk-UA"/>
              </w:rPr>
              <w:t>;</w:t>
            </w:r>
          </w:p>
          <w:p w14:paraId="5406BA55" w14:textId="4B3187EA" w:rsidR="00450ACD" w:rsidRPr="00184713" w:rsidRDefault="00450ACD" w:rsidP="00450ACD">
            <w:pPr>
              <w:spacing w:after="0" w:line="240" w:lineRule="auto"/>
              <w:ind w:firstLine="317"/>
              <w:jc w:val="both"/>
              <w:rPr>
                <w:rFonts w:ascii="Times New Roman" w:hAnsi="Times New Roman" w:cs="Times New Roman"/>
                <w:sz w:val="24"/>
                <w:szCs w:val="24"/>
                <w:lang w:val="uk-UA" w:eastAsia="uk-UA"/>
              </w:rPr>
            </w:pPr>
            <w:r w:rsidRPr="00184713">
              <w:rPr>
                <w:rFonts w:ascii="Times New Roman" w:hAnsi="Times New Roman" w:cs="Times New Roman"/>
                <w:sz w:val="24"/>
                <w:szCs w:val="24"/>
                <w:lang w:val="uk-UA" w:eastAsia="uk-UA"/>
              </w:rPr>
              <w:t xml:space="preserve">2) відомості про юридичну особу, яка є учасником процедури закупівлі, </w:t>
            </w:r>
            <w:proofErr w:type="spellStart"/>
            <w:r w:rsidRPr="00184713">
              <w:rPr>
                <w:rFonts w:ascii="Times New Roman" w:hAnsi="Times New Roman" w:cs="Times New Roman"/>
                <w:sz w:val="24"/>
                <w:szCs w:val="24"/>
                <w:lang w:val="uk-UA" w:eastAsia="uk-UA"/>
              </w:rPr>
              <w:t>внесено</w:t>
            </w:r>
            <w:proofErr w:type="spellEnd"/>
            <w:r w:rsidRPr="00184713">
              <w:rPr>
                <w:rFonts w:ascii="Times New Roman" w:hAnsi="Times New Roman" w:cs="Times New Roman"/>
                <w:sz w:val="24"/>
                <w:szCs w:val="24"/>
                <w:lang w:val="uk-UA" w:eastAsia="uk-UA"/>
              </w:rPr>
              <w:t xml:space="preserve"> до Єдиного державного реєстру осіб, які вчинили корупційні або пов'язані з корупцією правопорушення;</w:t>
            </w:r>
            <w:r w:rsidR="005016A7" w:rsidRPr="00184713">
              <w:rPr>
                <w:lang w:val="uk-UA"/>
              </w:rPr>
              <w:t xml:space="preserve"> </w:t>
            </w:r>
          </w:p>
          <w:p w14:paraId="147F498D" w14:textId="0F54AA92" w:rsidR="00450ACD" w:rsidRPr="00184713" w:rsidRDefault="00450ACD" w:rsidP="00450ACD">
            <w:pPr>
              <w:spacing w:after="0" w:line="240" w:lineRule="auto"/>
              <w:ind w:firstLine="317"/>
              <w:jc w:val="both"/>
              <w:rPr>
                <w:rFonts w:ascii="Times New Roman" w:hAnsi="Times New Roman" w:cs="Times New Roman"/>
                <w:color w:val="000000" w:themeColor="text1"/>
                <w:sz w:val="24"/>
                <w:szCs w:val="24"/>
                <w:lang w:val="uk-UA" w:eastAsia="uk-UA"/>
              </w:rPr>
            </w:pPr>
            <w:r w:rsidRPr="00184713">
              <w:rPr>
                <w:rFonts w:ascii="Times New Roman" w:hAnsi="Times New Roman" w:cs="Times New Roman"/>
                <w:color w:val="000000" w:themeColor="text1"/>
                <w:sz w:val="24"/>
                <w:szCs w:val="24"/>
                <w:lang w:val="uk-UA" w:eastAsia="uk-UA"/>
              </w:rPr>
              <w:t xml:space="preserve">3) </w:t>
            </w:r>
            <w:r w:rsidR="005016A7" w:rsidRPr="00184713">
              <w:rPr>
                <w:rFonts w:ascii="Times New Roman" w:hAnsi="Times New Roman" w:cs="Times New Roman"/>
                <w:color w:val="000000" w:themeColor="text1"/>
                <w:sz w:val="24"/>
                <w:szCs w:val="24"/>
                <w:lang w:val="uk-UA"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0F4C7553" w14:textId="2058C0FF" w:rsidR="00450ACD" w:rsidRPr="00184713" w:rsidRDefault="00450ACD" w:rsidP="00450ACD">
            <w:pPr>
              <w:spacing w:after="0" w:line="240" w:lineRule="auto"/>
              <w:ind w:firstLine="317"/>
              <w:jc w:val="both"/>
              <w:rPr>
                <w:rFonts w:ascii="Times New Roman" w:hAnsi="Times New Roman" w:cs="Times New Roman"/>
                <w:sz w:val="24"/>
                <w:szCs w:val="24"/>
                <w:lang w:val="uk-UA" w:eastAsia="uk-UA"/>
              </w:rPr>
            </w:pPr>
            <w:r w:rsidRPr="00184713">
              <w:rPr>
                <w:rFonts w:ascii="Times New Roman" w:hAnsi="Times New Roman" w:cs="Times New Roman"/>
                <w:sz w:val="24"/>
                <w:szCs w:val="24"/>
                <w:lang w:val="uk-UA" w:eastAsia="uk-UA"/>
              </w:rPr>
              <w:t>4) суб'єкт господарювання (учасник</w:t>
            </w:r>
            <w:r w:rsidR="005016A7" w:rsidRPr="00184713">
              <w:rPr>
                <w:rFonts w:ascii="Times New Roman" w:hAnsi="Times New Roman"/>
                <w:sz w:val="28"/>
                <w:szCs w:val="28"/>
                <w:lang w:val="uk-UA"/>
              </w:rPr>
              <w:t xml:space="preserve"> </w:t>
            </w:r>
            <w:r w:rsidR="005016A7" w:rsidRPr="00184713">
              <w:rPr>
                <w:rFonts w:ascii="Times New Roman" w:hAnsi="Times New Roman"/>
                <w:sz w:val="24"/>
                <w:szCs w:val="24"/>
                <w:lang w:val="uk-UA"/>
              </w:rPr>
              <w:t>процедури закупівлі</w:t>
            </w:r>
            <w:r w:rsidRPr="00184713">
              <w:rPr>
                <w:rFonts w:ascii="Times New Roman" w:hAnsi="Times New Roman" w:cs="Times New Roman"/>
                <w:sz w:val="24"/>
                <w:szCs w:val="24"/>
                <w:lang w:val="uk-UA" w:eastAsia="uk-UA"/>
              </w:rPr>
              <w:t>) протягом останніх трьох років притягувався до відповідальності за порушення, передбачене пунктом 4 частини другої статті 6</w:t>
            </w:r>
            <w:r w:rsidRPr="00184713">
              <w:rPr>
                <w:rFonts w:ascii="Times New Roman" w:hAnsi="Times New Roman" w:cs="Times New Roman"/>
                <w:color w:val="000000" w:themeColor="text1"/>
                <w:sz w:val="24"/>
                <w:szCs w:val="24"/>
                <w:lang w:val="uk-UA" w:eastAsia="uk-UA"/>
              </w:rPr>
              <w:t xml:space="preserve">, </w:t>
            </w:r>
            <w:hyperlink r:id="rId9" w:tgtFrame="_top" w:history="1">
              <w:r w:rsidRPr="00184713">
                <w:rPr>
                  <w:rStyle w:val="a3"/>
                  <w:color w:val="000000" w:themeColor="text1"/>
                  <w:sz w:val="24"/>
                  <w:szCs w:val="24"/>
                  <w:u w:val="none"/>
                  <w:lang w:val="uk-UA" w:eastAsia="uk-UA"/>
                </w:rPr>
                <w:t xml:space="preserve">пунктом 1 статті 50 Закону України </w:t>
              </w:r>
              <w:r w:rsidR="00DF7B67" w:rsidRPr="00184713">
                <w:rPr>
                  <w:rStyle w:val="a3"/>
                  <w:color w:val="000000" w:themeColor="text1"/>
                  <w:sz w:val="24"/>
                  <w:szCs w:val="24"/>
                  <w:u w:val="none"/>
                  <w:lang w:val="uk-UA" w:eastAsia="uk-UA"/>
                </w:rPr>
                <w:t>«</w:t>
              </w:r>
              <w:r w:rsidRPr="00184713">
                <w:rPr>
                  <w:rStyle w:val="a3"/>
                  <w:color w:val="000000" w:themeColor="text1"/>
                  <w:sz w:val="24"/>
                  <w:szCs w:val="24"/>
                  <w:u w:val="none"/>
                  <w:lang w:val="uk-UA" w:eastAsia="uk-UA"/>
                </w:rPr>
                <w:t>Про захист економічної конкуренції</w:t>
              </w:r>
              <w:r w:rsidR="00DF7B67" w:rsidRPr="00184713">
                <w:rPr>
                  <w:rStyle w:val="a3"/>
                  <w:color w:val="000000" w:themeColor="text1"/>
                  <w:sz w:val="24"/>
                  <w:szCs w:val="24"/>
                  <w:u w:val="none"/>
                  <w:lang w:val="uk-UA" w:eastAsia="uk-UA"/>
                </w:rPr>
                <w:t>»</w:t>
              </w:r>
            </w:hyperlink>
            <w:r w:rsidRPr="00184713">
              <w:rPr>
                <w:rFonts w:ascii="Times New Roman" w:hAnsi="Times New Roman" w:cs="Times New Roman"/>
                <w:sz w:val="24"/>
                <w:szCs w:val="24"/>
                <w:lang w:val="uk-UA" w:eastAsia="uk-UA"/>
              </w:rPr>
              <w:t xml:space="preserve">, у вигляді вчинення </w:t>
            </w:r>
            <w:proofErr w:type="spellStart"/>
            <w:r w:rsidRPr="00184713">
              <w:rPr>
                <w:rFonts w:ascii="Times New Roman" w:hAnsi="Times New Roman" w:cs="Times New Roman"/>
                <w:sz w:val="24"/>
                <w:szCs w:val="24"/>
                <w:lang w:val="uk-UA" w:eastAsia="uk-UA"/>
              </w:rPr>
              <w:t>антиконкурентних</w:t>
            </w:r>
            <w:proofErr w:type="spellEnd"/>
            <w:r w:rsidRPr="00184713">
              <w:rPr>
                <w:rFonts w:ascii="Times New Roman" w:hAnsi="Times New Roman" w:cs="Times New Roman"/>
                <w:sz w:val="24"/>
                <w:szCs w:val="24"/>
                <w:lang w:val="uk-UA" w:eastAsia="uk-UA"/>
              </w:rPr>
              <w:t xml:space="preserve"> узгоджених дій, що стосуються спотворення результатів тендерів;</w:t>
            </w:r>
          </w:p>
          <w:p w14:paraId="649F59A6" w14:textId="094CEE7F" w:rsidR="00450ACD" w:rsidRPr="00184713" w:rsidRDefault="00450ACD" w:rsidP="00450ACD">
            <w:pPr>
              <w:spacing w:after="0" w:line="240" w:lineRule="auto"/>
              <w:ind w:firstLine="317"/>
              <w:jc w:val="both"/>
              <w:rPr>
                <w:rFonts w:ascii="Times New Roman" w:hAnsi="Times New Roman" w:cs="Times New Roman"/>
                <w:sz w:val="24"/>
                <w:szCs w:val="24"/>
                <w:lang w:val="uk-UA" w:eastAsia="uk-UA"/>
              </w:rPr>
            </w:pPr>
            <w:r w:rsidRPr="00184713">
              <w:rPr>
                <w:rFonts w:ascii="Times New Roman" w:hAnsi="Times New Roman" w:cs="Times New Roman"/>
                <w:sz w:val="24"/>
                <w:szCs w:val="24"/>
                <w:lang w:val="uk-UA" w:eastAsia="uk-UA"/>
              </w:rPr>
              <w:t xml:space="preserve">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w:t>
            </w:r>
            <w:r w:rsidR="00B056E7" w:rsidRPr="00184713">
              <w:rPr>
                <w:rFonts w:ascii="Times New Roman" w:hAnsi="Times New Roman" w:cs="Times New Roman"/>
                <w:sz w:val="24"/>
                <w:szCs w:val="24"/>
                <w:lang w:val="uk-UA" w:eastAsia="uk-UA"/>
              </w:rPr>
              <w:t>в</w:t>
            </w:r>
            <w:r w:rsidRPr="00184713">
              <w:rPr>
                <w:rFonts w:ascii="Times New Roman" w:hAnsi="Times New Roman" w:cs="Times New Roman"/>
                <w:sz w:val="24"/>
                <w:szCs w:val="24"/>
                <w:lang w:val="uk-UA" w:eastAsia="uk-UA"/>
              </w:rPr>
              <w:t xml:space="preserve"> </w:t>
            </w:r>
            <w:r w:rsidR="00B056E7" w:rsidRPr="00184713">
              <w:rPr>
                <w:rFonts w:ascii="Times New Roman" w:hAnsi="Times New Roman" w:cs="Times New Roman"/>
                <w:sz w:val="24"/>
                <w:szCs w:val="24"/>
                <w:lang w:val="uk-UA" w:eastAsia="uk-UA"/>
              </w:rPr>
              <w:t>у</w:t>
            </w:r>
            <w:r w:rsidRPr="00184713">
              <w:rPr>
                <w:rFonts w:ascii="Times New Roman" w:hAnsi="Times New Roman" w:cs="Times New Roman"/>
                <w:sz w:val="24"/>
                <w:szCs w:val="24"/>
                <w:lang w:val="uk-UA" w:eastAsia="uk-UA"/>
              </w:rPr>
              <w:t>становленому законом порядку;</w:t>
            </w:r>
          </w:p>
          <w:p w14:paraId="6D07A5FC" w14:textId="595708BA" w:rsidR="00450ACD" w:rsidRPr="00184713" w:rsidRDefault="00450ACD" w:rsidP="00450ACD">
            <w:pPr>
              <w:spacing w:after="0" w:line="240" w:lineRule="auto"/>
              <w:ind w:firstLine="317"/>
              <w:jc w:val="both"/>
              <w:rPr>
                <w:rFonts w:ascii="Times New Roman" w:hAnsi="Times New Roman" w:cs="Times New Roman"/>
                <w:sz w:val="24"/>
                <w:szCs w:val="24"/>
                <w:lang w:val="uk-UA" w:eastAsia="uk-UA"/>
              </w:rPr>
            </w:pPr>
            <w:r w:rsidRPr="00184713">
              <w:rPr>
                <w:rFonts w:ascii="Times New Roman" w:hAnsi="Times New Roman" w:cs="Times New Roman"/>
                <w:sz w:val="24"/>
                <w:szCs w:val="24"/>
                <w:lang w:val="uk-UA" w:eastAsia="uk-UA"/>
              </w:rPr>
              <w:t xml:space="preserve">6) </w:t>
            </w:r>
            <w:r w:rsidR="00F1439A" w:rsidRPr="00184713">
              <w:rPr>
                <w:rFonts w:ascii="Times New Roman" w:hAnsi="Times New Roman" w:cs="Times New Roman"/>
                <w:sz w:val="24"/>
                <w:szCs w:val="24"/>
                <w:lang w:val="uk-UA" w:eastAsia="uk-UA"/>
              </w:rPr>
              <w:t xml:space="preserve">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w:t>
            </w:r>
            <w:r w:rsidR="00F1439A" w:rsidRPr="00184713">
              <w:rPr>
                <w:rFonts w:ascii="Times New Roman" w:hAnsi="Times New Roman" w:cs="Times New Roman"/>
                <w:sz w:val="24"/>
                <w:szCs w:val="24"/>
                <w:lang w:val="uk-UA" w:eastAsia="uk-UA"/>
              </w:rPr>
              <w:lastRenderedPageBreak/>
              <w:t>судимість з якого не знято або не погашено в установленому законом порядку</w:t>
            </w:r>
            <w:r w:rsidRPr="00184713">
              <w:rPr>
                <w:rFonts w:ascii="Times New Roman" w:hAnsi="Times New Roman" w:cs="Times New Roman"/>
                <w:sz w:val="24"/>
                <w:szCs w:val="24"/>
                <w:lang w:val="uk-UA" w:eastAsia="uk-UA"/>
              </w:rPr>
              <w:t>;</w:t>
            </w:r>
          </w:p>
          <w:p w14:paraId="55638EE4" w14:textId="6885D688" w:rsidR="00450ACD" w:rsidRPr="00184713" w:rsidRDefault="00450ACD" w:rsidP="00450ACD">
            <w:pPr>
              <w:spacing w:after="0" w:line="240" w:lineRule="auto"/>
              <w:ind w:firstLine="317"/>
              <w:jc w:val="both"/>
              <w:rPr>
                <w:rFonts w:ascii="Times New Roman" w:hAnsi="Times New Roman" w:cs="Times New Roman"/>
                <w:sz w:val="24"/>
                <w:szCs w:val="24"/>
                <w:lang w:val="uk-UA" w:eastAsia="uk-UA"/>
              </w:rPr>
            </w:pPr>
            <w:r w:rsidRPr="00184713">
              <w:rPr>
                <w:rFonts w:ascii="Times New Roman" w:hAnsi="Times New Roman" w:cs="Times New Roman"/>
                <w:sz w:val="24"/>
                <w:szCs w:val="24"/>
                <w:lang w:val="uk-UA" w:eastAsia="uk-UA"/>
              </w:rPr>
              <w:t xml:space="preserve">7) </w:t>
            </w:r>
            <w:r w:rsidR="00D86E74" w:rsidRPr="00184713">
              <w:rPr>
                <w:rFonts w:ascii="Times New Roman" w:hAnsi="Times New Roman" w:cs="Times New Roman"/>
                <w:sz w:val="24"/>
                <w:szCs w:val="24"/>
                <w:lang w:val="uk-UA" w:eastAsia="uk-UA"/>
              </w:rPr>
              <w:t>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r w:rsidRPr="00184713">
              <w:rPr>
                <w:rFonts w:ascii="Times New Roman" w:hAnsi="Times New Roman" w:cs="Times New Roman"/>
                <w:sz w:val="24"/>
                <w:szCs w:val="24"/>
                <w:lang w:val="uk-UA" w:eastAsia="uk-UA"/>
              </w:rPr>
              <w:t>;</w:t>
            </w:r>
          </w:p>
          <w:p w14:paraId="4667D36A" w14:textId="1CE1A54B" w:rsidR="00450ACD" w:rsidRPr="00184713" w:rsidRDefault="00450ACD" w:rsidP="00450ACD">
            <w:pPr>
              <w:spacing w:after="0" w:line="240" w:lineRule="auto"/>
              <w:ind w:firstLine="317"/>
              <w:jc w:val="both"/>
              <w:rPr>
                <w:rFonts w:ascii="Times New Roman" w:hAnsi="Times New Roman" w:cs="Times New Roman"/>
                <w:sz w:val="24"/>
                <w:szCs w:val="24"/>
                <w:lang w:val="uk-UA" w:eastAsia="uk-UA"/>
              </w:rPr>
            </w:pPr>
            <w:r w:rsidRPr="00184713">
              <w:rPr>
                <w:rFonts w:ascii="Times New Roman" w:hAnsi="Times New Roman" w:cs="Times New Roman"/>
                <w:sz w:val="24"/>
                <w:szCs w:val="24"/>
                <w:lang w:val="uk-UA" w:eastAsia="uk-UA"/>
              </w:rPr>
              <w:t xml:space="preserve">8) </w:t>
            </w:r>
            <w:r w:rsidR="00D86E74" w:rsidRPr="00184713">
              <w:rPr>
                <w:rFonts w:ascii="Times New Roman" w:hAnsi="Times New Roman" w:cs="Times New Roman"/>
                <w:sz w:val="24"/>
                <w:szCs w:val="24"/>
                <w:lang w:val="uk-UA" w:eastAsia="uk-UA"/>
              </w:rPr>
              <w:t>учасник процедури закупівлі визнаний в установленому законом порядку банкрутом та стосовно нього відкрита ліквідаційна процедура</w:t>
            </w:r>
            <w:r w:rsidRPr="00184713">
              <w:rPr>
                <w:rFonts w:ascii="Times New Roman" w:hAnsi="Times New Roman" w:cs="Times New Roman"/>
                <w:sz w:val="24"/>
                <w:szCs w:val="24"/>
                <w:lang w:val="uk-UA" w:eastAsia="uk-UA"/>
              </w:rPr>
              <w:t>;</w:t>
            </w:r>
          </w:p>
          <w:p w14:paraId="12D78308" w14:textId="6FB0ACF1" w:rsidR="003930C5" w:rsidRPr="00184713" w:rsidRDefault="00450ACD" w:rsidP="003930C5">
            <w:pPr>
              <w:spacing w:after="0" w:line="240" w:lineRule="auto"/>
              <w:ind w:firstLine="317"/>
              <w:jc w:val="both"/>
              <w:rPr>
                <w:rFonts w:ascii="Times New Roman" w:hAnsi="Times New Roman" w:cs="Times New Roman"/>
                <w:sz w:val="24"/>
                <w:szCs w:val="24"/>
                <w:lang w:val="uk-UA" w:eastAsia="uk-UA"/>
              </w:rPr>
            </w:pPr>
            <w:r w:rsidRPr="00184713">
              <w:rPr>
                <w:rFonts w:ascii="Times New Roman" w:hAnsi="Times New Roman" w:cs="Times New Roman"/>
                <w:sz w:val="24"/>
                <w:szCs w:val="24"/>
                <w:lang w:val="uk-UA" w:eastAsia="uk-UA"/>
              </w:rPr>
              <w:t xml:space="preserve">9) </w:t>
            </w:r>
            <w:r w:rsidR="00D86E74" w:rsidRPr="00184713">
              <w:rPr>
                <w:rFonts w:ascii="Times New Roman" w:hAnsi="Times New Roman" w:cs="Times New Roman"/>
                <w:sz w:val="24"/>
                <w:szCs w:val="24"/>
                <w:lang w:val="uk-UA" w:eastAsia="uk-UA"/>
              </w:rPr>
              <w:t>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w:t>
            </w:r>
            <w:r w:rsidR="003930C5" w:rsidRPr="00184713">
              <w:rPr>
                <w:rFonts w:ascii="Times New Roman" w:hAnsi="Times New Roman" w:cs="Times New Roman"/>
                <w:sz w:val="24"/>
                <w:szCs w:val="24"/>
                <w:lang w:val="uk-UA" w:eastAsia="uk-UA"/>
              </w:rPr>
              <w:t xml:space="preserve"> </w:t>
            </w:r>
            <w:r w:rsidR="003930C5" w:rsidRPr="00184713">
              <w:rPr>
                <w:rFonts w:ascii="Times New Roman" w:hAnsi="Times New Roman" w:cs="Times New Roman"/>
                <w:color w:val="333333"/>
                <w:sz w:val="24"/>
                <w:szCs w:val="24"/>
                <w:shd w:val="clear" w:color="auto" w:fill="FFFFFF"/>
              </w:rPr>
              <w:t xml:space="preserve">(для </w:t>
            </w:r>
            <w:proofErr w:type="spellStart"/>
            <w:r w:rsidR="003930C5" w:rsidRPr="00184713">
              <w:rPr>
                <w:rFonts w:ascii="Times New Roman" w:hAnsi="Times New Roman" w:cs="Times New Roman"/>
                <w:color w:val="333333"/>
                <w:sz w:val="24"/>
                <w:szCs w:val="24"/>
                <w:shd w:val="clear" w:color="auto" w:fill="FFFFFF"/>
              </w:rPr>
              <w:t>учасника</w:t>
            </w:r>
            <w:proofErr w:type="spellEnd"/>
            <w:r w:rsidR="003930C5" w:rsidRPr="00184713">
              <w:rPr>
                <w:rFonts w:ascii="Times New Roman" w:hAnsi="Times New Roman" w:cs="Times New Roman"/>
                <w:color w:val="333333"/>
                <w:sz w:val="24"/>
                <w:szCs w:val="24"/>
                <w:shd w:val="clear" w:color="auto" w:fill="FFFFFF"/>
              </w:rPr>
              <w:t xml:space="preserve"> </w:t>
            </w:r>
            <w:proofErr w:type="spellStart"/>
            <w:r w:rsidR="003930C5" w:rsidRPr="00184713">
              <w:rPr>
                <w:rFonts w:ascii="Times New Roman" w:hAnsi="Times New Roman" w:cs="Times New Roman"/>
                <w:color w:val="333333"/>
                <w:sz w:val="24"/>
                <w:szCs w:val="24"/>
                <w:shd w:val="clear" w:color="auto" w:fill="FFFFFF"/>
              </w:rPr>
              <w:t>процедури</w:t>
            </w:r>
            <w:proofErr w:type="spellEnd"/>
            <w:r w:rsidR="003930C5" w:rsidRPr="00184713">
              <w:rPr>
                <w:rFonts w:ascii="Times New Roman" w:hAnsi="Times New Roman" w:cs="Times New Roman"/>
                <w:color w:val="333333"/>
                <w:sz w:val="24"/>
                <w:szCs w:val="24"/>
                <w:shd w:val="clear" w:color="auto" w:fill="FFFFFF"/>
              </w:rPr>
              <w:t xml:space="preserve"> </w:t>
            </w:r>
            <w:proofErr w:type="spellStart"/>
            <w:r w:rsidR="003930C5" w:rsidRPr="00184713">
              <w:rPr>
                <w:rFonts w:ascii="Times New Roman" w:hAnsi="Times New Roman" w:cs="Times New Roman"/>
                <w:color w:val="333333"/>
                <w:sz w:val="24"/>
                <w:szCs w:val="24"/>
                <w:shd w:val="clear" w:color="auto" w:fill="FFFFFF"/>
              </w:rPr>
              <w:t>закупівлі</w:t>
            </w:r>
            <w:proofErr w:type="spellEnd"/>
            <w:r w:rsidR="003930C5" w:rsidRPr="00184713">
              <w:rPr>
                <w:rFonts w:ascii="Times New Roman" w:hAnsi="Times New Roman" w:cs="Times New Roman"/>
                <w:color w:val="333333"/>
                <w:sz w:val="24"/>
                <w:szCs w:val="24"/>
                <w:shd w:val="clear" w:color="auto" w:fill="FFFFFF"/>
              </w:rPr>
              <w:t xml:space="preserve"> - резидента), </w:t>
            </w:r>
            <w:proofErr w:type="spellStart"/>
            <w:r w:rsidR="003930C5" w:rsidRPr="00184713">
              <w:rPr>
                <w:rFonts w:ascii="Times New Roman" w:hAnsi="Times New Roman" w:cs="Times New Roman"/>
                <w:color w:val="333333"/>
                <w:sz w:val="24"/>
                <w:szCs w:val="24"/>
                <w:shd w:val="clear" w:color="auto" w:fill="FFFFFF"/>
              </w:rPr>
              <w:t>або</w:t>
            </w:r>
            <w:proofErr w:type="spellEnd"/>
            <w:r w:rsidR="003930C5" w:rsidRPr="00184713">
              <w:rPr>
                <w:rFonts w:ascii="Times New Roman" w:hAnsi="Times New Roman" w:cs="Times New Roman"/>
                <w:color w:val="333333"/>
                <w:sz w:val="24"/>
                <w:szCs w:val="24"/>
                <w:shd w:val="clear" w:color="auto" w:fill="FFFFFF"/>
              </w:rPr>
              <w:t xml:space="preserve"> </w:t>
            </w:r>
            <w:proofErr w:type="spellStart"/>
            <w:r w:rsidR="003930C5" w:rsidRPr="00184713">
              <w:rPr>
                <w:rFonts w:ascii="Times New Roman" w:hAnsi="Times New Roman" w:cs="Times New Roman"/>
                <w:color w:val="333333"/>
                <w:sz w:val="24"/>
                <w:szCs w:val="24"/>
                <w:shd w:val="clear" w:color="auto" w:fill="FFFFFF"/>
              </w:rPr>
              <w:t>учасник</w:t>
            </w:r>
            <w:proofErr w:type="spellEnd"/>
            <w:r w:rsidR="003930C5" w:rsidRPr="00184713">
              <w:rPr>
                <w:rFonts w:ascii="Times New Roman" w:hAnsi="Times New Roman" w:cs="Times New Roman"/>
                <w:color w:val="333333"/>
                <w:sz w:val="24"/>
                <w:szCs w:val="24"/>
                <w:shd w:val="clear" w:color="auto" w:fill="FFFFFF"/>
              </w:rPr>
              <w:t xml:space="preserve"> </w:t>
            </w:r>
            <w:proofErr w:type="spellStart"/>
            <w:r w:rsidR="003930C5" w:rsidRPr="00184713">
              <w:rPr>
                <w:rFonts w:ascii="Times New Roman" w:hAnsi="Times New Roman" w:cs="Times New Roman"/>
                <w:color w:val="333333"/>
                <w:sz w:val="24"/>
                <w:szCs w:val="24"/>
                <w:shd w:val="clear" w:color="auto" w:fill="FFFFFF"/>
              </w:rPr>
              <w:t>процедури</w:t>
            </w:r>
            <w:proofErr w:type="spellEnd"/>
            <w:r w:rsidR="003930C5" w:rsidRPr="00184713">
              <w:rPr>
                <w:rFonts w:ascii="Times New Roman" w:hAnsi="Times New Roman" w:cs="Times New Roman"/>
                <w:color w:val="333333"/>
                <w:sz w:val="24"/>
                <w:szCs w:val="24"/>
                <w:shd w:val="clear" w:color="auto" w:fill="FFFFFF"/>
              </w:rPr>
              <w:t xml:space="preserve"> </w:t>
            </w:r>
            <w:proofErr w:type="spellStart"/>
            <w:r w:rsidR="003930C5" w:rsidRPr="00184713">
              <w:rPr>
                <w:rFonts w:ascii="Times New Roman" w:hAnsi="Times New Roman" w:cs="Times New Roman"/>
                <w:color w:val="333333"/>
                <w:sz w:val="24"/>
                <w:szCs w:val="24"/>
                <w:shd w:val="clear" w:color="auto" w:fill="FFFFFF"/>
              </w:rPr>
              <w:t>закупівлі</w:t>
            </w:r>
            <w:proofErr w:type="spellEnd"/>
            <w:r w:rsidR="003930C5" w:rsidRPr="00184713">
              <w:rPr>
                <w:rFonts w:ascii="Times New Roman" w:hAnsi="Times New Roman" w:cs="Times New Roman"/>
                <w:color w:val="333333"/>
                <w:sz w:val="24"/>
                <w:szCs w:val="24"/>
                <w:shd w:val="clear" w:color="auto" w:fill="FFFFFF"/>
              </w:rPr>
              <w:t xml:space="preserve"> - нерезидент не </w:t>
            </w:r>
            <w:proofErr w:type="spellStart"/>
            <w:r w:rsidR="003930C5" w:rsidRPr="00184713">
              <w:rPr>
                <w:rFonts w:ascii="Times New Roman" w:hAnsi="Times New Roman" w:cs="Times New Roman"/>
                <w:color w:val="333333"/>
                <w:sz w:val="24"/>
                <w:szCs w:val="24"/>
                <w:shd w:val="clear" w:color="auto" w:fill="FFFFFF"/>
              </w:rPr>
              <w:t>надав</w:t>
            </w:r>
            <w:proofErr w:type="spellEnd"/>
            <w:r w:rsidR="003930C5" w:rsidRPr="00184713">
              <w:rPr>
                <w:rFonts w:ascii="Times New Roman" w:hAnsi="Times New Roman" w:cs="Times New Roman"/>
                <w:color w:val="333333"/>
                <w:sz w:val="24"/>
                <w:szCs w:val="24"/>
                <w:shd w:val="clear" w:color="auto" w:fill="FFFFFF"/>
              </w:rPr>
              <w:t xml:space="preserve"> </w:t>
            </w:r>
            <w:proofErr w:type="spellStart"/>
            <w:r w:rsidR="003930C5" w:rsidRPr="00184713">
              <w:rPr>
                <w:rFonts w:ascii="Times New Roman" w:hAnsi="Times New Roman" w:cs="Times New Roman"/>
                <w:color w:val="333333"/>
                <w:sz w:val="24"/>
                <w:szCs w:val="24"/>
                <w:shd w:val="clear" w:color="auto" w:fill="FFFFFF"/>
              </w:rPr>
              <w:t>інформації</w:t>
            </w:r>
            <w:proofErr w:type="spellEnd"/>
            <w:r w:rsidR="003930C5" w:rsidRPr="00184713">
              <w:rPr>
                <w:rFonts w:ascii="Times New Roman" w:hAnsi="Times New Roman" w:cs="Times New Roman"/>
                <w:color w:val="333333"/>
                <w:sz w:val="24"/>
                <w:szCs w:val="24"/>
                <w:shd w:val="clear" w:color="auto" w:fill="FFFFFF"/>
              </w:rPr>
              <w:t xml:space="preserve"> про </w:t>
            </w:r>
            <w:proofErr w:type="spellStart"/>
            <w:r w:rsidR="003930C5" w:rsidRPr="00184713">
              <w:rPr>
                <w:rFonts w:ascii="Times New Roman" w:hAnsi="Times New Roman" w:cs="Times New Roman"/>
                <w:color w:val="333333"/>
                <w:sz w:val="24"/>
                <w:szCs w:val="24"/>
                <w:shd w:val="clear" w:color="auto" w:fill="FFFFFF"/>
              </w:rPr>
              <w:t>кінцевих</w:t>
            </w:r>
            <w:proofErr w:type="spellEnd"/>
            <w:r w:rsidR="003930C5" w:rsidRPr="00184713">
              <w:rPr>
                <w:rFonts w:ascii="Times New Roman" w:hAnsi="Times New Roman" w:cs="Times New Roman"/>
                <w:color w:val="333333"/>
                <w:sz w:val="24"/>
                <w:szCs w:val="24"/>
                <w:shd w:val="clear" w:color="auto" w:fill="FFFFFF"/>
              </w:rPr>
              <w:t xml:space="preserve"> </w:t>
            </w:r>
            <w:proofErr w:type="spellStart"/>
            <w:r w:rsidR="003930C5" w:rsidRPr="00184713">
              <w:rPr>
                <w:rFonts w:ascii="Times New Roman" w:hAnsi="Times New Roman" w:cs="Times New Roman"/>
                <w:color w:val="333333"/>
                <w:sz w:val="24"/>
                <w:szCs w:val="24"/>
                <w:shd w:val="clear" w:color="auto" w:fill="FFFFFF"/>
              </w:rPr>
              <w:t>бенефіціарних</w:t>
            </w:r>
            <w:proofErr w:type="spellEnd"/>
            <w:r w:rsidR="003930C5" w:rsidRPr="00184713">
              <w:rPr>
                <w:rFonts w:ascii="Times New Roman" w:hAnsi="Times New Roman" w:cs="Times New Roman"/>
                <w:color w:val="333333"/>
                <w:sz w:val="24"/>
                <w:szCs w:val="24"/>
                <w:shd w:val="clear" w:color="auto" w:fill="FFFFFF"/>
              </w:rPr>
              <w:t xml:space="preserve"> </w:t>
            </w:r>
            <w:proofErr w:type="spellStart"/>
            <w:r w:rsidR="003930C5" w:rsidRPr="00184713">
              <w:rPr>
                <w:rFonts w:ascii="Times New Roman" w:hAnsi="Times New Roman" w:cs="Times New Roman"/>
                <w:color w:val="333333"/>
                <w:sz w:val="24"/>
                <w:szCs w:val="24"/>
                <w:shd w:val="clear" w:color="auto" w:fill="FFFFFF"/>
              </w:rPr>
              <w:t>власників</w:t>
            </w:r>
            <w:proofErr w:type="spellEnd"/>
            <w:r w:rsidR="003930C5" w:rsidRPr="00184713">
              <w:rPr>
                <w:rFonts w:ascii="Times New Roman" w:hAnsi="Times New Roman" w:cs="Times New Roman"/>
                <w:color w:val="333333"/>
                <w:sz w:val="24"/>
                <w:szCs w:val="24"/>
                <w:shd w:val="clear" w:color="auto" w:fill="FFFFFF"/>
              </w:rPr>
              <w:t xml:space="preserve">, </w:t>
            </w:r>
            <w:proofErr w:type="spellStart"/>
            <w:r w:rsidR="003930C5" w:rsidRPr="00184713">
              <w:rPr>
                <w:rFonts w:ascii="Times New Roman" w:hAnsi="Times New Roman" w:cs="Times New Roman"/>
                <w:color w:val="333333"/>
                <w:sz w:val="24"/>
                <w:szCs w:val="24"/>
                <w:shd w:val="clear" w:color="auto" w:fill="FFFFFF"/>
              </w:rPr>
              <w:t>визначеної</w:t>
            </w:r>
            <w:proofErr w:type="spellEnd"/>
            <w:r w:rsidR="003930C5" w:rsidRPr="00184713">
              <w:rPr>
                <w:rFonts w:ascii="Times New Roman" w:hAnsi="Times New Roman" w:cs="Times New Roman"/>
                <w:color w:val="333333"/>
                <w:sz w:val="24"/>
                <w:szCs w:val="24"/>
                <w:shd w:val="clear" w:color="auto" w:fill="FFFFFF"/>
              </w:rPr>
              <w:t> </w:t>
            </w:r>
            <w:proofErr w:type="spellStart"/>
            <w:r w:rsidR="003930C5" w:rsidRPr="00184713">
              <w:rPr>
                <w:rFonts w:ascii="Times New Roman" w:hAnsi="Times New Roman" w:cs="Times New Roman"/>
                <w:color w:val="000000" w:themeColor="text1"/>
                <w:sz w:val="24"/>
                <w:szCs w:val="24"/>
              </w:rPr>
              <w:fldChar w:fldCharType="begin"/>
            </w:r>
            <w:r w:rsidR="003930C5" w:rsidRPr="00184713">
              <w:rPr>
                <w:rFonts w:ascii="Times New Roman" w:hAnsi="Times New Roman" w:cs="Times New Roman"/>
                <w:color w:val="000000" w:themeColor="text1"/>
                <w:sz w:val="24"/>
                <w:szCs w:val="24"/>
              </w:rPr>
              <w:instrText xml:space="preserve"> HYPERLINK "https://zakon.rada.gov.ua/laws/show/1178-2022-%D0%BF" \l "n992" </w:instrText>
            </w:r>
            <w:r w:rsidR="003930C5" w:rsidRPr="00184713">
              <w:rPr>
                <w:rFonts w:ascii="Times New Roman" w:hAnsi="Times New Roman" w:cs="Times New Roman"/>
                <w:color w:val="000000" w:themeColor="text1"/>
                <w:sz w:val="24"/>
                <w:szCs w:val="24"/>
              </w:rPr>
              <w:fldChar w:fldCharType="separate"/>
            </w:r>
            <w:r w:rsidR="003930C5" w:rsidRPr="00184713">
              <w:rPr>
                <w:rStyle w:val="a3"/>
                <w:color w:val="000000" w:themeColor="text1"/>
                <w:sz w:val="24"/>
                <w:szCs w:val="24"/>
                <w:u w:val="none"/>
                <w:shd w:val="clear" w:color="auto" w:fill="FFFFFF"/>
              </w:rPr>
              <w:t>абзацом</w:t>
            </w:r>
            <w:proofErr w:type="spellEnd"/>
            <w:r w:rsidR="003930C5" w:rsidRPr="00184713">
              <w:rPr>
                <w:rStyle w:val="a3"/>
                <w:color w:val="000000" w:themeColor="text1"/>
                <w:sz w:val="24"/>
                <w:szCs w:val="24"/>
                <w:u w:val="none"/>
                <w:shd w:val="clear" w:color="auto" w:fill="FFFFFF"/>
              </w:rPr>
              <w:t xml:space="preserve"> </w:t>
            </w:r>
            <w:proofErr w:type="spellStart"/>
            <w:r w:rsidR="003930C5" w:rsidRPr="00184713">
              <w:rPr>
                <w:rStyle w:val="a3"/>
                <w:color w:val="000000" w:themeColor="text1"/>
                <w:sz w:val="24"/>
                <w:szCs w:val="24"/>
                <w:u w:val="none"/>
                <w:shd w:val="clear" w:color="auto" w:fill="FFFFFF"/>
              </w:rPr>
              <w:t>дев’ятим</w:t>
            </w:r>
            <w:proofErr w:type="spellEnd"/>
            <w:r w:rsidR="003930C5" w:rsidRPr="00184713">
              <w:rPr>
                <w:rFonts w:ascii="Times New Roman" w:hAnsi="Times New Roman" w:cs="Times New Roman"/>
                <w:color w:val="000000" w:themeColor="text1"/>
                <w:sz w:val="24"/>
                <w:szCs w:val="24"/>
              </w:rPr>
              <w:fldChar w:fldCharType="end"/>
            </w:r>
            <w:r w:rsidR="003930C5" w:rsidRPr="00184713">
              <w:rPr>
                <w:rFonts w:ascii="Times New Roman" w:hAnsi="Times New Roman" w:cs="Times New Roman"/>
                <w:color w:val="000000" w:themeColor="text1"/>
                <w:sz w:val="24"/>
                <w:szCs w:val="24"/>
                <w:shd w:val="clear" w:color="auto" w:fill="FFFFFF"/>
              </w:rPr>
              <w:t xml:space="preserve"> пункту 28 </w:t>
            </w:r>
            <w:r w:rsidR="003930C5" w:rsidRPr="00184713">
              <w:rPr>
                <w:rFonts w:ascii="Times New Roman" w:hAnsi="Times New Roman" w:cs="Times New Roman"/>
                <w:color w:val="000000" w:themeColor="text1"/>
                <w:sz w:val="24"/>
                <w:szCs w:val="24"/>
                <w:shd w:val="clear" w:color="auto" w:fill="FFFFFF"/>
                <w:lang w:val="uk-UA"/>
              </w:rPr>
              <w:t>О</w:t>
            </w:r>
            <w:proofErr w:type="spellStart"/>
            <w:r w:rsidR="003930C5" w:rsidRPr="00184713">
              <w:rPr>
                <w:rFonts w:ascii="Times New Roman" w:hAnsi="Times New Roman" w:cs="Times New Roman"/>
                <w:color w:val="000000" w:themeColor="text1"/>
                <w:sz w:val="24"/>
                <w:szCs w:val="24"/>
                <w:shd w:val="clear" w:color="auto" w:fill="FFFFFF"/>
              </w:rPr>
              <w:t>собливостей</w:t>
            </w:r>
            <w:proofErr w:type="spellEnd"/>
            <w:r w:rsidR="003930C5" w:rsidRPr="00184713">
              <w:rPr>
                <w:rFonts w:ascii="Times New Roman" w:hAnsi="Times New Roman" w:cs="Times New Roman"/>
                <w:color w:val="000000" w:themeColor="text1"/>
                <w:sz w:val="24"/>
                <w:szCs w:val="24"/>
                <w:shd w:val="clear" w:color="auto" w:fill="FFFFFF"/>
              </w:rPr>
              <w:t xml:space="preserve">, у </w:t>
            </w:r>
            <w:proofErr w:type="spellStart"/>
            <w:r w:rsidR="003930C5" w:rsidRPr="00184713">
              <w:rPr>
                <w:rFonts w:ascii="Times New Roman" w:hAnsi="Times New Roman" w:cs="Times New Roman"/>
                <w:color w:val="000000" w:themeColor="text1"/>
                <w:sz w:val="24"/>
                <w:szCs w:val="24"/>
                <w:shd w:val="clear" w:color="auto" w:fill="FFFFFF"/>
              </w:rPr>
              <w:t>спосіб</w:t>
            </w:r>
            <w:proofErr w:type="spellEnd"/>
            <w:r w:rsidR="003930C5" w:rsidRPr="00184713">
              <w:rPr>
                <w:rFonts w:ascii="Times New Roman" w:hAnsi="Times New Roman" w:cs="Times New Roman"/>
                <w:color w:val="000000" w:themeColor="text1"/>
                <w:sz w:val="24"/>
                <w:szCs w:val="24"/>
                <w:shd w:val="clear" w:color="auto" w:fill="FFFFFF"/>
              </w:rPr>
              <w:t xml:space="preserve">, </w:t>
            </w:r>
            <w:proofErr w:type="spellStart"/>
            <w:r w:rsidR="003930C5" w:rsidRPr="00184713">
              <w:rPr>
                <w:rFonts w:ascii="Times New Roman" w:hAnsi="Times New Roman" w:cs="Times New Roman"/>
                <w:color w:val="000000" w:themeColor="text1"/>
                <w:sz w:val="24"/>
                <w:szCs w:val="24"/>
                <w:shd w:val="clear" w:color="auto" w:fill="FFFFFF"/>
              </w:rPr>
              <w:t>визначений</w:t>
            </w:r>
            <w:proofErr w:type="spellEnd"/>
            <w:r w:rsidR="003930C5" w:rsidRPr="00184713">
              <w:rPr>
                <w:rFonts w:ascii="Times New Roman" w:hAnsi="Times New Roman" w:cs="Times New Roman"/>
                <w:color w:val="000000" w:themeColor="text1"/>
                <w:sz w:val="24"/>
                <w:szCs w:val="24"/>
                <w:shd w:val="clear" w:color="auto" w:fill="FFFFFF"/>
              </w:rPr>
              <w:t xml:space="preserve"> </w:t>
            </w:r>
            <w:proofErr w:type="spellStart"/>
            <w:r w:rsidR="003930C5" w:rsidRPr="00184713">
              <w:rPr>
                <w:rFonts w:ascii="Times New Roman" w:hAnsi="Times New Roman" w:cs="Times New Roman"/>
                <w:color w:val="000000" w:themeColor="text1"/>
                <w:sz w:val="24"/>
                <w:szCs w:val="24"/>
                <w:shd w:val="clear" w:color="auto" w:fill="FFFFFF"/>
              </w:rPr>
              <w:t>замов</w:t>
            </w:r>
            <w:r w:rsidR="003930C5" w:rsidRPr="00184713">
              <w:rPr>
                <w:rFonts w:ascii="Times New Roman" w:hAnsi="Times New Roman" w:cs="Times New Roman"/>
                <w:color w:val="333333"/>
                <w:sz w:val="24"/>
                <w:szCs w:val="24"/>
                <w:shd w:val="clear" w:color="auto" w:fill="FFFFFF"/>
              </w:rPr>
              <w:t>ником</w:t>
            </w:r>
            <w:proofErr w:type="spellEnd"/>
            <w:r w:rsidR="003930C5" w:rsidRPr="00184713">
              <w:rPr>
                <w:rFonts w:ascii="Times New Roman" w:hAnsi="Times New Roman" w:cs="Times New Roman"/>
                <w:color w:val="333333"/>
                <w:sz w:val="24"/>
                <w:szCs w:val="24"/>
                <w:shd w:val="clear" w:color="auto" w:fill="FFFFFF"/>
              </w:rPr>
              <w:t xml:space="preserve"> у </w:t>
            </w:r>
            <w:proofErr w:type="spellStart"/>
            <w:r w:rsidR="003930C5" w:rsidRPr="00184713">
              <w:rPr>
                <w:rFonts w:ascii="Times New Roman" w:hAnsi="Times New Roman" w:cs="Times New Roman"/>
                <w:color w:val="333333"/>
                <w:sz w:val="24"/>
                <w:szCs w:val="24"/>
                <w:shd w:val="clear" w:color="auto" w:fill="FFFFFF"/>
              </w:rPr>
              <w:t>тендерній</w:t>
            </w:r>
            <w:proofErr w:type="spellEnd"/>
            <w:r w:rsidR="003930C5" w:rsidRPr="00184713">
              <w:rPr>
                <w:rFonts w:ascii="Times New Roman" w:hAnsi="Times New Roman" w:cs="Times New Roman"/>
                <w:color w:val="333333"/>
                <w:sz w:val="24"/>
                <w:szCs w:val="24"/>
                <w:shd w:val="clear" w:color="auto" w:fill="FFFFFF"/>
              </w:rPr>
              <w:t xml:space="preserve"> </w:t>
            </w:r>
            <w:proofErr w:type="spellStart"/>
            <w:r w:rsidR="003930C5" w:rsidRPr="00184713">
              <w:rPr>
                <w:rFonts w:ascii="Times New Roman" w:hAnsi="Times New Roman" w:cs="Times New Roman"/>
                <w:color w:val="333333"/>
                <w:sz w:val="24"/>
                <w:szCs w:val="24"/>
                <w:shd w:val="clear" w:color="auto" w:fill="FFFFFF"/>
              </w:rPr>
              <w:t>документації</w:t>
            </w:r>
            <w:proofErr w:type="spellEnd"/>
            <w:r w:rsidRPr="00184713">
              <w:rPr>
                <w:rFonts w:ascii="Times New Roman" w:hAnsi="Times New Roman" w:cs="Times New Roman"/>
                <w:sz w:val="24"/>
                <w:szCs w:val="24"/>
                <w:lang w:val="uk-UA" w:eastAsia="uk-UA"/>
              </w:rPr>
              <w:t>;</w:t>
            </w:r>
          </w:p>
          <w:p w14:paraId="5C6FA6F0" w14:textId="17AF22C4" w:rsidR="00450ACD" w:rsidRPr="00184713" w:rsidRDefault="00450ACD" w:rsidP="0090209F">
            <w:pPr>
              <w:spacing w:after="0" w:line="240" w:lineRule="auto"/>
              <w:ind w:firstLine="317"/>
              <w:jc w:val="both"/>
              <w:rPr>
                <w:rFonts w:ascii="Times New Roman" w:hAnsi="Times New Roman" w:cs="Times New Roman"/>
                <w:sz w:val="24"/>
                <w:szCs w:val="24"/>
                <w:lang w:val="uk-UA" w:eastAsia="uk-UA"/>
              </w:rPr>
            </w:pPr>
            <w:r w:rsidRPr="00184713">
              <w:rPr>
                <w:rFonts w:ascii="Times New Roman" w:hAnsi="Times New Roman" w:cs="Times New Roman"/>
                <w:sz w:val="24"/>
                <w:szCs w:val="24"/>
                <w:lang w:val="uk-UA" w:eastAsia="uk-UA"/>
              </w:rPr>
              <w:t xml:space="preserve">10) </w:t>
            </w:r>
            <w:r w:rsidR="0090209F" w:rsidRPr="00184713">
              <w:rPr>
                <w:rFonts w:ascii="Times New Roman" w:hAnsi="Times New Roman" w:cs="Times New Roman"/>
                <w:sz w:val="24"/>
                <w:szCs w:val="24"/>
                <w:lang w:val="uk-UA" w:eastAsia="uk-UA"/>
              </w:rPr>
              <w:t xml:space="preserve">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w:t>
            </w:r>
            <w:r w:rsidR="0090209F" w:rsidRPr="00184713">
              <w:rPr>
                <w:rFonts w:ascii="Times New Roman" w:hAnsi="Times New Roman" w:cs="Times New Roman"/>
                <w:color w:val="000000" w:themeColor="text1"/>
                <w:sz w:val="24"/>
                <w:szCs w:val="24"/>
                <w:lang w:val="uk-UA" w:eastAsia="uk-UA"/>
              </w:rPr>
              <w:t xml:space="preserve">закупівлі </w:t>
            </w:r>
            <w:r w:rsidR="0086477D" w:rsidRPr="00184713">
              <w:rPr>
                <w:rFonts w:ascii="Times New Roman" w:hAnsi="Times New Roman" w:cs="Times New Roman"/>
                <w:color w:val="000000" w:themeColor="text1"/>
                <w:sz w:val="24"/>
                <w:szCs w:val="24"/>
                <w:lang w:val="uk-UA" w:eastAsia="uk-UA"/>
              </w:rPr>
              <w:t>послуги</w:t>
            </w:r>
            <w:r w:rsidR="0090209F" w:rsidRPr="00184713">
              <w:rPr>
                <w:rFonts w:ascii="Times New Roman" w:hAnsi="Times New Roman" w:cs="Times New Roman"/>
                <w:color w:val="000000" w:themeColor="text1"/>
                <w:sz w:val="24"/>
                <w:szCs w:val="24"/>
                <w:lang w:val="uk-UA" w:eastAsia="uk-UA"/>
              </w:rPr>
              <w:t xml:space="preserve"> (</w:t>
            </w:r>
            <w:r w:rsidR="0086477D" w:rsidRPr="00184713">
              <w:rPr>
                <w:rFonts w:ascii="Times New Roman" w:hAnsi="Times New Roman" w:cs="Times New Roman"/>
                <w:color w:val="000000" w:themeColor="text1"/>
                <w:sz w:val="24"/>
                <w:szCs w:val="24"/>
                <w:lang w:val="uk-UA" w:eastAsia="uk-UA"/>
              </w:rPr>
              <w:t>послуг</w:t>
            </w:r>
            <w:r w:rsidR="0090209F" w:rsidRPr="00184713">
              <w:rPr>
                <w:rFonts w:ascii="Times New Roman" w:hAnsi="Times New Roman" w:cs="Times New Roman"/>
                <w:color w:val="000000" w:themeColor="text1"/>
                <w:sz w:val="24"/>
                <w:szCs w:val="24"/>
                <w:lang w:val="uk-UA" w:eastAsia="uk-UA"/>
              </w:rPr>
              <w:t xml:space="preserve">) </w:t>
            </w:r>
            <w:r w:rsidR="0090209F" w:rsidRPr="00184713">
              <w:rPr>
                <w:rFonts w:ascii="Times New Roman" w:hAnsi="Times New Roman" w:cs="Times New Roman"/>
                <w:sz w:val="24"/>
                <w:szCs w:val="24"/>
                <w:lang w:val="uk-UA" w:eastAsia="uk-UA"/>
              </w:rPr>
              <w:t>дорівнює чи перевищує 20 млн. гривень</w:t>
            </w:r>
            <w:r w:rsidRPr="00184713">
              <w:rPr>
                <w:rFonts w:ascii="Times New Roman" w:hAnsi="Times New Roman" w:cs="Times New Roman"/>
                <w:sz w:val="24"/>
                <w:szCs w:val="24"/>
                <w:lang w:val="uk-UA" w:eastAsia="uk-UA"/>
              </w:rPr>
              <w:t>;</w:t>
            </w:r>
          </w:p>
          <w:p w14:paraId="1E6E0D59" w14:textId="3CB1ECC5" w:rsidR="00450ACD" w:rsidRPr="00184713" w:rsidRDefault="00D2591E" w:rsidP="00450ACD">
            <w:pPr>
              <w:spacing w:after="0" w:line="240" w:lineRule="auto"/>
              <w:ind w:firstLine="317"/>
              <w:jc w:val="both"/>
              <w:rPr>
                <w:rFonts w:ascii="Times New Roman" w:hAnsi="Times New Roman" w:cs="Times New Roman"/>
                <w:sz w:val="24"/>
                <w:szCs w:val="24"/>
                <w:lang w:val="uk-UA" w:eastAsia="uk-UA"/>
              </w:rPr>
            </w:pPr>
            <w:r w:rsidRPr="00184713">
              <w:rPr>
                <w:rFonts w:ascii="Times New Roman" w:hAnsi="Times New Roman" w:cs="Times New Roman"/>
                <w:sz w:val="24"/>
                <w:szCs w:val="24"/>
                <w:lang w:val="uk-UA" w:eastAsia="uk-UA"/>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14:paraId="6E194C47" w14:textId="2A446390" w:rsidR="00450ACD" w:rsidRPr="00184713" w:rsidRDefault="00450ACD" w:rsidP="00450ACD">
            <w:pPr>
              <w:spacing w:after="0" w:line="240" w:lineRule="auto"/>
              <w:ind w:firstLine="317"/>
              <w:jc w:val="both"/>
              <w:rPr>
                <w:rFonts w:ascii="Times New Roman" w:hAnsi="Times New Roman" w:cs="Times New Roman"/>
                <w:sz w:val="24"/>
                <w:szCs w:val="24"/>
                <w:lang w:val="uk-UA" w:eastAsia="uk-UA"/>
              </w:rPr>
            </w:pPr>
            <w:r w:rsidRPr="00184713">
              <w:rPr>
                <w:rFonts w:ascii="Times New Roman" w:hAnsi="Times New Roman" w:cs="Times New Roman"/>
                <w:sz w:val="24"/>
                <w:szCs w:val="24"/>
                <w:lang w:val="uk-UA" w:eastAsia="uk-UA"/>
              </w:rPr>
              <w:t xml:space="preserve">12) </w:t>
            </w:r>
            <w:r w:rsidR="00D03504" w:rsidRPr="00184713">
              <w:rPr>
                <w:rFonts w:ascii="Times New Roman" w:hAnsi="Times New Roman" w:cs="Times New Roman"/>
                <w:sz w:val="24"/>
                <w:szCs w:val="24"/>
                <w:lang w:val="uk-UA"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r w:rsidRPr="00184713">
              <w:rPr>
                <w:rFonts w:ascii="Times New Roman" w:hAnsi="Times New Roman" w:cs="Times New Roman"/>
                <w:sz w:val="24"/>
                <w:szCs w:val="24"/>
                <w:lang w:val="uk-UA" w:eastAsia="uk-UA"/>
              </w:rPr>
              <w:t>.</w:t>
            </w:r>
          </w:p>
          <w:p w14:paraId="68343016" w14:textId="5FBD67E6" w:rsidR="006C7582" w:rsidRPr="00184713" w:rsidRDefault="006C7582" w:rsidP="00AA5B82">
            <w:pPr>
              <w:spacing w:after="0" w:line="240" w:lineRule="auto"/>
              <w:ind w:firstLine="317"/>
              <w:jc w:val="both"/>
              <w:rPr>
                <w:rFonts w:ascii="Times New Roman" w:hAnsi="Times New Roman" w:cs="Times New Roman"/>
                <w:color w:val="000000" w:themeColor="text1"/>
                <w:sz w:val="24"/>
                <w:szCs w:val="24"/>
                <w:shd w:val="solid" w:color="FFFFFF" w:fill="FFFFFF"/>
                <w:lang w:val="uk-UA"/>
              </w:rPr>
            </w:pPr>
            <w:r w:rsidRPr="00184713">
              <w:rPr>
                <w:rFonts w:ascii="Times New Roman" w:hAnsi="Times New Roman" w:cs="Times New Roman"/>
                <w:color w:val="000000" w:themeColor="text1"/>
                <w:sz w:val="24"/>
                <w:szCs w:val="24"/>
                <w:shd w:val="solid" w:color="FFFFFF" w:fill="FFFFFF"/>
                <w:lang w:val="uk-UA"/>
              </w:rPr>
              <w:t>5.</w:t>
            </w:r>
            <w:r w:rsidR="00DB12C6" w:rsidRPr="00184713">
              <w:rPr>
                <w:rFonts w:ascii="Times New Roman" w:hAnsi="Times New Roman" w:cs="Times New Roman"/>
                <w:color w:val="000000" w:themeColor="text1"/>
                <w:sz w:val="24"/>
                <w:szCs w:val="24"/>
                <w:shd w:val="solid" w:color="FFFFFF" w:fill="FFFFFF"/>
                <w:lang w:val="uk-UA"/>
              </w:rPr>
              <w:t>4</w:t>
            </w:r>
            <w:r w:rsidR="00D27741" w:rsidRPr="00184713">
              <w:rPr>
                <w:rFonts w:ascii="Times New Roman" w:hAnsi="Times New Roman" w:cs="Times New Roman"/>
                <w:color w:val="000000" w:themeColor="text1"/>
                <w:sz w:val="24"/>
                <w:szCs w:val="24"/>
                <w:shd w:val="solid" w:color="FFFFFF" w:fill="FFFFFF"/>
                <w:lang w:val="uk-UA"/>
              </w:rPr>
              <w:t>.</w:t>
            </w:r>
            <w:r w:rsidRPr="00184713">
              <w:rPr>
                <w:rFonts w:ascii="Times New Roman" w:hAnsi="Times New Roman" w:cs="Times New Roman"/>
                <w:color w:val="000000" w:themeColor="text1"/>
                <w:sz w:val="24"/>
                <w:szCs w:val="24"/>
                <w:shd w:val="solid" w:color="FFFFFF" w:fill="FFFFFF"/>
                <w:lang w:val="uk-UA"/>
              </w:rPr>
              <w:t xml:space="preserve"> Учасник процедури закупівлі підтверджує відсутність підстав, зазначених в </w:t>
            </w:r>
            <w:r w:rsidR="009F46B3" w:rsidRPr="00184713">
              <w:rPr>
                <w:rFonts w:ascii="Times New Roman" w:hAnsi="Times New Roman" w:cs="Times New Roman"/>
                <w:color w:val="000000" w:themeColor="text1"/>
                <w:sz w:val="24"/>
                <w:szCs w:val="24"/>
                <w:shd w:val="solid" w:color="FFFFFF" w:fill="FFFFFF"/>
                <w:lang w:val="uk-UA"/>
              </w:rPr>
              <w:t>п</w:t>
            </w:r>
            <w:r w:rsidR="00C6603D" w:rsidRPr="00184713">
              <w:rPr>
                <w:rFonts w:ascii="Times New Roman" w:hAnsi="Times New Roman" w:cs="Times New Roman"/>
                <w:color w:val="000000" w:themeColor="text1"/>
                <w:sz w:val="24"/>
                <w:szCs w:val="24"/>
                <w:shd w:val="solid" w:color="FFFFFF" w:fill="FFFFFF"/>
                <w:lang w:val="uk-UA"/>
              </w:rPr>
              <w:t>.</w:t>
            </w:r>
            <w:r w:rsidR="009F46B3" w:rsidRPr="00184713">
              <w:rPr>
                <w:rFonts w:ascii="Times New Roman" w:hAnsi="Times New Roman" w:cs="Times New Roman"/>
                <w:color w:val="000000" w:themeColor="text1"/>
                <w:sz w:val="24"/>
                <w:szCs w:val="24"/>
                <w:shd w:val="solid" w:color="FFFFFF" w:fill="FFFFFF"/>
                <w:lang w:val="uk-UA"/>
              </w:rPr>
              <w:t xml:space="preserve"> 5.3. даного Розділу</w:t>
            </w:r>
            <w:r w:rsidRPr="00184713">
              <w:rPr>
                <w:rFonts w:ascii="Times New Roman" w:hAnsi="Times New Roman" w:cs="Times New Roman"/>
                <w:color w:val="000000" w:themeColor="text1"/>
                <w:sz w:val="24"/>
                <w:szCs w:val="24"/>
                <w:shd w:val="solid" w:color="FFFFFF" w:fill="FFFFFF"/>
                <w:lang w:val="uk-UA"/>
              </w:rPr>
              <w:t>, шляхом самостійного декларування відсутності таких підстав в електронній системі закупівель під час подання тендерної пропозиції.</w:t>
            </w:r>
          </w:p>
          <w:p w14:paraId="3D14D1BC" w14:textId="1E629C22" w:rsidR="00A30B5C" w:rsidRPr="00184713" w:rsidRDefault="00DB450E" w:rsidP="007F53F2">
            <w:pPr>
              <w:spacing w:after="0" w:line="240" w:lineRule="auto"/>
              <w:ind w:firstLine="318"/>
              <w:jc w:val="both"/>
              <w:rPr>
                <w:rFonts w:ascii="Times New Roman" w:hAnsi="Times New Roman"/>
                <w:sz w:val="24"/>
                <w:szCs w:val="24"/>
                <w:lang w:val="uk-UA"/>
              </w:rPr>
            </w:pPr>
            <w:r w:rsidRPr="00184713">
              <w:rPr>
                <w:rFonts w:ascii="Times New Roman" w:hAnsi="Times New Roman" w:cs="Times New Roman"/>
                <w:color w:val="000000" w:themeColor="text1"/>
                <w:sz w:val="24"/>
                <w:szCs w:val="24"/>
                <w:shd w:val="solid" w:color="FFFFFF" w:fill="FFFFFF"/>
                <w:lang w:val="uk-UA"/>
              </w:rPr>
              <w:t>5.</w:t>
            </w:r>
            <w:r w:rsidR="00DB12C6" w:rsidRPr="00184713">
              <w:rPr>
                <w:rFonts w:ascii="Times New Roman" w:hAnsi="Times New Roman" w:cs="Times New Roman"/>
                <w:color w:val="000000" w:themeColor="text1"/>
                <w:sz w:val="24"/>
                <w:szCs w:val="24"/>
                <w:shd w:val="solid" w:color="FFFFFF" w:fill="FFFFFF"/>
                <w:lang w:val="uk-UA"/>
              </w:rPr>
              <w:t>5</w:t>
            </w:r>
            <w:r w:rsidRPr="00184713">
              <w:rPr>
                <w:rFonts w:ascii="Times New Roman" w:hAnsi="Times New Roman" w:cs="Times New Roman"/>
                <w:color w:val="000000" w:themeColor="text1"/>
                <w:sz w:val="24"/>
                <w:szCs w:val="24"/>
                <w:shd w:val="solid" w:color="FFFFFF" w:fill="FFFFFF"/>
                <w:lang w:val="uk-UA"/>
              </w:rPr>
              <w:t xml:space="preserve">. </w:t>
            </w:r>
            <w:r w:rsidR="00C10BE0" w:rsidRPr="00184713">
              <w:rPr>
                <w:rFonts w:ascii="Times New Roman" w:hAnsi="Times New Roman"/>
                <w:sz w:val="24"/>
                <w:szCs w:val="24"/>
                <w:lang w:val="uk-UA"/>
              </w:rPr>
              <w:t xml:space="preserve">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w:t>
            </w:r>
            <w:r w:rsidR="00C10BE0" w:rsidRPr="00184713">
              <w:rPr>
                <w:rFonts w:ascii="Times New Roman" w:hAnsi="Times New Roman"/>
                <w:sz w:val="24"/>
                <w:szCs w:val="24"/>
                <w:lang w:val="uk-UA" w:eastAsia="en-US"/>
              </w:rPr>
              <w:t>публічних електронних реєстрах</w:t>
            </w:r>
            <w:r w:rsidR="00C10BE0" w:rsidRPr="00184713">
              <w:rPr>
                <w:rFonts w:ascii="Times New Roman" w:hAnsi="Times New Roman"/>
                <w:sz w:val="24"/>
                <w:szCs w:val="24"/>
                <w:lang w:val="uk-UA"/>
              </w:rPr>
              <w:t>,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14:paraId="41B1705F" w14:textId="4AD40031" w:rsidR="00C47223" w:rsidRPr="00184713" w:rsidRDefault="00A30B5C" w:rsidP="008650D5">
            <w:pPr>
              <w:spacing w:after="0" w:line="0" w:lineRule="atLeast"/>
              <w:ind w:firstLine="318"/>
              <w:jc w:val="both"/>
              <w:rPr>
                <w:rFonts w:ascii="Times New Roman" w:hAnsi="Times New Roman"/>
                <w:color w:val="000000" w:themeColor="text1"/>
                <w:sz w:val="24"/>
                <w:szCs w:val="24"/>
                <w:lang w:val="uk-UA"/>
              </w:rPr>
            </w:pPr>
            <w:r w:rsidRPr="00184713">
              <w:rPr>
                <w:rFonts w:ascii="Times New Roman" w:hAnsi="Times New Roman"/>
                <w:color w:val="000000" w:themeColor="text1"/>
                <w:sz w:val="24"/>
                <w:szCs w:val="24"/>
                <w:lang w:val="uk-UA"/>
              </w:rPr>
              <w:t>5.</w:t>
            </w:r>
            <w:r w:rsidR="00DB12C6" w:rsidRPr="00184713">
              <w:rPr>
                <w:rFonts w:ascii="Times New Roman" w:hAnsi="Times New Roman"/>
                <w:color w:val="000000" w:themeColor="text1"/>
                <w:sz w:val="24"/>
                <w:szCs w:val="24"/>
                <w:lang w:val="uk-UA"/>
              </w:rPr>
              <w:t>6</w:t>
            </w:r>
            <w:r w:rsidRPr="00184713">
              <w:rPr>
                <w:rFonts w:ascii="Times New Roman" w:hAnsi="Times New Roman"/>
                <w:color w:val="000000" w:themeColor="text1"/>
                <w:sz w:val="24"/>
                <w:szCs w:val="24"/>
                <w:lang w:val="uk-UA"/>
              </w:rPr>
              <w:t xml:space="preserve">. Замовник не вимагає документального підтвердження інформації про відсутність підстав для відхилення тендерної пропозиції </w:t>
            </w:r>
            <w:r w:rsidRPr="00184713">
              <w:rPr>
                <w:rFonts w:ascii="Times New Roman" w:hAnsi="Times New Roman"/>
                <w:bCs/>
                <w:color w:val="000000" w:themeColor="text1"/>
                <w:sz w:val="24"/>
                <w:szCs w:val="24"/>
                <w:lang w:val="uk-UA" w:eastAsia="en-US"/>
              </w:rPr>
              <w:t>учасника процедури закупівлі та/або переможця</w:t>
            </w:r>
            <w:r w:rsidRPr="00184713">
              <w:rPr>
                <w:rFonts w:ascii="Times New Roman" w:hAnsi="Times New Roman"/>
                <w:color w:val="000000" w:themeColor="text1"/>
                <w:sz w:val="24"/>
                <w:szCs w:val="24"/>
                <w:lang w:val="uk-UA"/>
              </w:rPr>
              <w:t>, визначених пунктом 4</w:t>
            </w:r>
            <w:r w:rsidR="00E4238B" w:rsidRPr="00184713">
              <w:rPr>
                <w:rFonts w:ascii="Times New Roman" w:hAnsi="Times New Roman"/>
                <w:color w:val="000000" w:themeColor="text1"/>
                <w:sz w:val="24"/>
                <w:szCs w:val="24"/>
                <w:lang w:val="uk-UA"/>
              </w:rPr>
              <w:t>7</w:t>
            </w:r>
            <w:r w:rsidRPr="00184713">
              <w:rPr>
                <w:rFonts w:ascii="Times New Roman" w:hAnsi="Times New Roman"/>
                <w:color w:val="000000" w:themeColor="text1"/>
                <w:sz w:val="24"/>
                <w:szCs w:val="24"/>
                <w:lang w:val="uk-UA"/>
              </w:rPr>
              <w:t xml:space="preserve"> </w:t>
            </w:r>
            <w:r w:rsidR="00FB1D04" w:rsidRPr="00184713">
              <w:rPr>
                <w:rFonts w:ascii="Times New Roman" w:hAnsi="Times New Roman"/>
                <w:color w:val="000000" w:themeColor="text1"/>
                <w:sz w:val="24"/>
                <w:szCs w:val="24"/>
                <w:lang w:val="uk-UA"/>
              </w:rPr>
              <w:t>(крім підпу</w:t>
            </w:r>
            <w:r w:rsidR="00184713" w:rsidRPr="00184713">
              <w:rPr>
                <w:rFonts w:ascii="Times New Roman" w:hAnsi="Times New Roman"/>
                <w:color w:val="000000" w:themeColor="text1"/>
                <w:sz w:val="24"/>
                <w:szCs w:val="24"/>
                <w:lang w:val="uk-UA"/>
              </w:rPr>
              <w:t>нкту 9</w:t>
            </w:r>
            <w:r w:rsidR="00FB1D04" w:rsidRPr="00184713">
              <w:rPr>
                <w:rFonts w:ascii="Times New Roman" w:hAnsi="Times New Roman"/>
                <w:color w:val="000000" w:themeColor="text1"/>
                <w:sz w:val="24"/>
                <w:szCs w:val="24"/>
                <w:lang w:val="uk-UA"/>
              </w:rPr>
              <w:t xml:space="preserve">) </w:t>
            </w:r>
            <w:r w:rsidRPr="00184713">
              <w:rPr>
                <w:rFonts w:ascii="Times New Roman" w:hAnsi="Times New Roman"/>
                <w:color w:val="000000" w:themeColor="text1"/>
                <w:sz w:val="24"/>
                <w:szCs w:val="24"/>
                <w:lang w:val="uk-UA"/>
              </w:rPr>
              <w:t xml:space="preserve">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w:t>
            </w:r>
            <w:r w:rsidRPr="00184713">
              <w:rPr>
                <w:rFonts w:ascii="Times New Roman" w:hAnsi="Times New Roman"/>
                <w:color w:val="000000" w:themeColor="text1"/>
                <w:sz w:val="24"/>
                <w:szCs w:val="24"/>
                <w:lang w:val="uk-UA"/>
              </w:rPr>
              <w:lastRenderedPageBreak/>
              <w:t>закупівель шляхом обміну інформацією з іншими державними системами та реєстрами.</w:t>
            </w:r>
          </w:p>
          <w:p w14:paraId="060102BF" w14:textId="62DFAE1B" w:rsidR="006E3138" w:rsidRPr="00184713" w:rsidRDefault="006E3138" w:rsidP="00537A9F">
            <w:pPr>
              <w:spacing w:after="0" w:line="0" w:lineRule="atLeast"/>
              <w:ind w:firstLine="318"/>
              <w:jc w:val="both"/>
              <w:rPr>
                <w:rFonts w:ascii="Times New Roman" w:hAnsi="Times New Roman"/>
                <w:color w:val="000000" w:themeColor="text1"/>
                <w:sz w:val="24"/>
                <w:szCs w:val="24"/>
                <w:lang w:val="uk-UA"/>
              </w:rPr>
            </w:pPr>
            <w:r w:rsidRPr="00184713">
              <w:rPr>
                <w:rFonts w:ascii="Times New Roman" w:hAnsi="Times New Roman"/>
                <w:color w:val="000000" w:themeColor="text1"/>
                <w:sz w:val="24"/>
                <w:szCs w:val="24"/>
                <w:lang w:val="uk-UA"/>
              </w:rPr>
              <w:t xml:space="preserve">5.7. </w:t>
            </w:r>
            <w:r w:rsidRPr="00184713">
              <w:rPr>
                <w:rFonts w:ascii="Times New Roman" w:hAnsi="Times New Roman" w:cs="Times New Roman"/>
                <w:color w:val="000000" w:themeColor="text1"/>
                <w:sz w:val="24"/>
                <w:szCs w:val="24"/>
                <w:shd w:val="clear" w:color="auto" w:fill="FFFFFF"/>
                <w:lang w:val="uk-UA"/>
              </w:rPr>
              <w:t xml:space="preserve">Перелік документів та/або інформації, які подаються переможцем процедури закупівлі </w:t>
            </w:r>
            <w:r w:rsidRPr="00184713">
              <w:rPr>
                <w:rFonts w:ascii="Times New Roman" w:hAnsi="Times New Roman"/>
                <w:color w:val="000000" w:themeColor="text1"/>
                <w:sz w:val="24"/>
                <w:szCs w:val="24"/>
                <w:lang w:val="uk-UA"/>
              </w:rPr>
              <w:t xml:space="preserve">викладено в Додатку </w:t>
            </w:r>
            <w:r w:rsidR="00537A9F" w:rsidRPr="00184713">
              <w:rPr>
                <w:rFonts w:ascii="Times New Roman" w:hAnsi="Times New Roman"/>
                <w:color w:val="000000" w:themeColor="text1"/>
                <w:sz w:val="24"/>
                <w:szCs w:val="24"/>
                <w:lang w:val="uk-UA"/>
              </w:rPr>
              <w:t>5</w:t>
            </w:r>
            <w:r w:rsidRPr="00184713">
              <w:rPr>
                <w:rFonts w:ascii="Times New Roman" w:hAnsi="Times New Roman"/>
                <w:color w:val="000000" w:themeColor="text1"/>
                <w:sz w:val="24"/>
                <w:szCs w:val="24"/>
                <w:lang w:val="uk-UA"/>
              </w:rPr>
              <w:t xml:space="preserve"> до тендерної документації.</w:t>
            </w:r>
          </w:p>
        </w:tc>
      </w:tr>
      <w:tr w:rsidR="00271EA5" w:rsidRPr="00DA798A" w14:paraId="643A6160" w14:textId="77777777" w:rsidTr="001665AA">
        <w:tc>
          <w:tcPr>
            <w:tcW w:w="567" w:type="dxa"/>
            <w:tcBorders>
              <w:top w:val="single" w:sz="4" w:space="0" w:color="auto"/>
              <w:left w:val="single" w:sz="4" w:space="0" w:color="auto"/>
              <w:bottom w:val="single" w:sz="4" w:space="0" w:color="auto"/>
              <w:right w:val="single" w:sz="4" w:space="0" w:color="auto"/>
            </w:tcBorders>
            <w:hideMark/>
          </w:tcPr>
          <w:p w14:paraId="107E767E" w14:textId="77777777" w:rsidR="00271EA5" w:rsidRPr="004E0379" w:rsidRDefault="00271EA5" w:rsidP="00397381">
            <w:pPr>
              <w:spacing w:after="0" w:line="240" w:lineRule="auto"/>
              <w:ind w:left="5"/>
              <w:jc w:val="center"/>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lastRenderedPageBreak/>
              <w:t>6</w:t>
            </w:r>
          </w:p>
        </w:tc>
        <w:tc>
          <w:tcPr>
            <w:tcW w:w="2835" w:type="dxa"/>
            <w:tcBorders>
              <w:top w:val="single" w:sz="4" w:space="0" w:color="auto"/>
              <w:left w:val="single" w:sz="4" w:space="0" w:color="auto"/>
              <w:bottom w:val="single" w:sz="4" w:space="0" w:color="auto"/>
              <w:right w:val="single" w:sz="4" w:space="0" w:color="auto"/>
            </w:tcBorders>
            <w:hideMark/>
          </w:tcPr>
          <w:p w14:paraId="5E94793E" w14:textId="77777777" w:rsidR="00271EA5" w:rsidRPr="004E0379" w:rsidRDefault="00271EA5" w:rsidP="001F65E7">
            <w:pPr>
              <w:spacing w:after="0" w:line="240" w:lineRule="auto"/>
              <w:ind w:left="6" w:right="-136"/>
              <w:rPr>
                <w:rFonts w:ascii="Times New Roman" w:hAnsi="Times New Roman" w:cs="Times New Roman"/>
                <w:color w:val="000000" w:themeColor="text1"/>
                <w:sz w:val="24"/>
                <w:szCs w:val="24"/>
                <w:lang w:val="uk-UA"/>
              </w:rPr>
            </w:pPr>
            <w:r w:rsidRPr="004E0379">
              <w:rPr>
                <w:rFonts w:ascii="Times New Roman" w:hAnsi="Times New Roman" w:cs="Times New Roman"/>
                <w:sz w:val="24"/>
                <w:szCs w:val="17"/>
                <w:shd w:val="clear" w:color="auto" w:fill="FFFFFA"/>
                <w:lang w:val="uk-UA"/>
              </w:rPr>
              <w:t>Інформація про технічні, якісні та кількісні характеристики предмета закупівлі</w:t>
            </w:r>
          </w:p>
        </w:tc>
        <w:tc>
          <w:tcPr>
            <w:tcW w:w="7484" w:type="dxa"/>
            <w:tcBorders>
              <w:top w:val="single" w:sz="4" w:space="0" w:color="auto"/>
              <w:left w:val="single" w:sz="4" w:space="0" w:color="auto"/>
              <w:bottom w:val="single" w:sz="4" w:space="0" w:color="auto"/>
              <w:right w:val="single" w:sz="4" w:space="0" w:color="auto"/>
            </w:tcBorders>
          </w:tcPr>
          <w:p w14:paraId="00FC2594" w14:textId="65C0A37E" w:rsidR="000D5683" w:rsidRPr="004E0379" w:rsidRDefault="00271EA5" w:rsidP="00A445BB">
            <w:pPr>
              <w:spacing w:after="0" w:line="240" w:lineRule="auto"/>
              <w:ind w:right="10" w:firstLine="318"/>
              <w:jc w:val="both"/>
              <w:rPr>
                <w:rFonts w:ascii="Times New Roman" w:hAnsi="Times New Roman" w:cs="Times New Roman"/>
                <w:bCs/>
                <w:color w:val="000000" w:themeColor="text1"/>
                <w:sz w:val="24"/>
                <w:szCs w:val="24"/>
                <w:lang w:val="uk-UA"/>
              </w:rPr>
            </w:pPr>
            <w:r w:rsidRPr="004E0379">
              <w:rPr>
                <w:rFonts w:ascii="Times New Roman" w:hAnsi="Times New Roman" w:cs="Times New Roman"/>
                <w:bCs/>
                <w:color w:val="000000" w:themeColor="text1"/>
                <w:sz w:val="24"/>
                <w:szCs w:val="24"/>
                <w:lang w:val="uk-UA"/>
              </w:rPr>
              <w:t>6.1. Учасник процедури закупівлі повин</w:t>
            </w:r>
            <w:r w:rsidR="00A445BB">
              <w:rPr>
                <w:rFonts w:ascii="Times New Roman" w:hAnsi="Times New Roman" w:cs="Times New Roman"/>
                <w:bCs/>
                <w:color w:val="000000" w:themeColor="text1"/>
                <w:sz w:val="24"/>
                <w:szCs w:val="24"/>
                <w:lang w:val="uk-UA"/>
              </w:rPr>
              <w:t>ен</w:t>
            </w:r>
            <w:r w:rsidRPr="004E0379">
              <w:rPr>
                <w:rFonts w:ascii="Times New Roman" w:hAnsi="Times New Roman" w:cs="Times New Roman"/>
                <w:bCs/>
                <w:color w:val="000000" w:themeColor="text1"/>
                <w:sz w:val="24"/>
                <w:szCs w:val="24"/>
                <w:lang w:val="uk-UA"/>
              </w:rPr>
              <w:t xml:space="preserve"> надати у складі тендерн</w:t>
            </w:r>
            <w:r w:rsidR="00A445BB">
              <w:rPr>
                <w:rFonts w:ascii="Times New Roman" w:hAnsi="Times New Roman" w:cs="Times New Roman"/>
                <w:bCs/>
                <w:color w:val="000000" w:themeColor="text1"/>
                <w:sz w:val="24"/>
                <w:szCs w:val="24"/>
                <w:lang w:val="uk-UA"/>
              </w:rPr>
              <w:t>ої</w:t>
            </w:r>
            <w:r w:rsidRPr="004E0379">
              <w:rPr>
                <w:rFonts w:ascii="Times New Roman" w:hAnsi="Times New Roman" w:cs="Times New Roman"/>
                <w:bCs/>
                <w:color w:val="000000" w:themeColor="text1"/>
                <w:sz w:val="24"/>
                <w:szCs w:val="24"/>
                <w:lang w:val="uk-UA"/>
              </w:rPr>
              <w:t xml:space="preserve"> пропозиці</w:t>
            </w:r>
            <w:r w:rsidR="00A445BB">
              <w:rPr>
                <w:rFonts w:ascii="Times New Roman" w:hAnsi="Times New Roman" w:cs="Times New Roman"/>
                <w:bCs/>
                <w:color w:val="000000" w:themeColor="text1"/>
                <w:sz w:val="24"/>
                <w:szCs w:val="24"/>
                <w:lang w:val="uk-UA"/>
              </w:rPr>
              <w:t>ї</w:t>
            </w:r>
            <w:r w:rsidRPr="004E0379">
              <w:rPr>
                <w:rFonts w:ascii="Times New Roman" w:hAnsi="Times New Roman" w:cs="Times New Roman"/>
                <w:bCs/>
                <w:color w:val="000000" w:themeColor="text1"/>
                <w:sz w:val="24"/>
                <w:szCs w:val="24"/>
                <w:lang w:val="uk-UA"/>
              </w:rPr>
              <w:t xml:space="preserve"> </w:t>
            </w:r>
            <w:r w:rsidR="00414C28" w:rsidRPr="004E0379">
              <w:rPr>
                <w:rFonts w:ascii="Times New Roman" w:hAnsi="Times New Roman" w:cs="Times New Roman"/>
                <w:color w:val="000000"/>
                <w:sz w:val="24"/>
                <w:szCs w:val="24"/>
                <w:shd w:val="clear" w:color="auto" w:fill="FFFFFF"/>
                <w:lang w:val="uk-UA"/>
              </w:rPr>
              <w:t>інформацію та</w:t>
            </w:r>
            <w:r w:rsidR="00414C28" w:rsidRPr="004E0379">
              <w:rPr>
                <w:rFonts w:ascii="Times New Roman" w:hAnsi="Times New Roman" w:cs="Times New Roman"/>
                <w:color w:val="000000"/>
                <w:shd w:val="clear" w:color="auto" w:fill="FFFFFF"/>
                <w:lang w:val="uk-UA"/>
              </w:rPr>
              <w:t xml:space="preserve"> </w:t>
            </w:r>
            <w:r w:rsidRPr="004E0379">
              <w:rPr>
                <w:rFonts w:ascii="Times New Roman" w:hAnsi="Times New Roman" w:cs="Times New Roman"/>
                <w:bCs/>
                <w:color w:val="000000" w:themeColor="text1"/>
                <w:sz w:val="24"/>
                <w:szCs w:val="24"/>
                <w:lang w:val="uk-UA"/>
              </w:rPr>
              <w:t>документи, які підтверджують відповідність тендерної пропозиції учасника технічним, якісним, кількісним та іншим вимог</w:t>
            </w:r>
            <w:r w:rsidR="00C97727" w:rsidRPr="004E0379">
              <w:rPr>
                <w:rFonts w:ascii="Times New Roman" w:hAnsi="Times New Roman" w:cs="Times New Roman"/>
                <w:bCs/>
                <w:color w:val="000000" w:themeColor="text1"/>
                <w:sz w:val="24"/>
                <w:szCs w:val="24"/>
                <w:lang w:val="uk-UA"/>
              </w:rPr>
              <w:t>а</w:t>
            </w:r>
            <w:r w:rsidRPr="004E0379">
              <w:rPr>
                <w:rFonts w:ascii="Times New Roman" w:hAnsi="Times New Roman" w:cs="Times New Roman"/>
                <w:bCs/>
                <w:color w:val="000000" w:themeColor="text1"/>
                <w:sz w:val="24"/>
                <w:szCs w:val="24"/>
                <w:lang w:val="uk-UA"/>
              </w:rPr>
              <w:t>м до предмету закупівлі установленим замовником</w:t>
            </w:r>
            <w:r w:rsidR="000D5683" w:rsidRPr="004E0379">
              <w:rPr>
                <w:rFonts w:ascii="Times New Roman" w:hAnsi="Times New Roman" w:cs="Times New Roman"/>
                <w:bCs/>
                <w:color w:val="000000" w:themeColor="text1"/>
                <w:sz w:val="24"/>
                <w:szCs w:val="24"/>
                <w:lang w:val="uk-UA"/>
              </w:rPr>
              <w:t xml:space="preserve"> </w:t>
            </w:r>
            <w:r w:rsidR="000D5683" w:rsidRPr="004E0379">
              <w:rPr>
                <w:rFonts w:ascii="Times New Roman" w:eastAsia="Times New Roman" w:hAnsi="Times New Roman" w:cs="Times New Roman"/>
                <w:color w:val="000000" w:themeColor="text1"/>
                <w:sz w:val="24"/>
                <w:szCs w:val="24"/>
                <w:lang w:val="uk-UA"/>
              </w:rPr>
              <w:t>(</w:t>
            </w:r>
            <w:r w:rsidR="000D5683" w:rsidRPr="00537A9F">
              <w:rPr>
                <w:rFonts w:ascii="Times New Roman" w:eastAsia="Times New Roman" w:hAnsi="Times New Roman" w:cs="Times New Roman"/>
                <w:color w:val="000000" w:themeColor="text1"/>
                <w:sz w:val="24"/>
                <w:szCs w:val="24"/>
                <w:lang w:val="uk-UA"/>
              </w:rPr>
              <w:t xml:space="preserve">Додаток </w:t>
            </w:r>
            <w:r w:rsidR="00537A9F" w:rsidRPr="00537A9F">
              <w:rPr>
                <w:rFonts w:ascii="Times New Roman" w:eastAsia="Times New Roman" w:hAnsi="Times New Roman" w:cs="Times New Roman"/>
                <w:color w:val="000000" w:themeColor="text1"/>
                <w:sz w:val="24"/>
                <w:szCs w:val="24"/>
                <w:lang w:val="uk-UA"/>
              </w:rPr>
              <w:t>2</w:t>
            </w:r>
            <w:r w:rsidR="00584A1C">
              <w:rPr>
                <w:rFonts w:ascii="Times New Roman" w:eastAsia="Times New Roman" w:hAnsi="Times New Roman" w:cs="Times New Roman"/>
                <w:color w:val="000000" w:themeColor="text1"/>
                <w:sz w:val="24"/>
                <w:szCs w:val="24"/>
                <w:lang w:val="uk-UA"/>
              </w:rPr>
              <w:t xml:space="preserve"> та Додаток 3</w:t>
            </w:r>
            <w:r w:rsidR="000D5683" w:rsidRPr="004E0379">
              <w:rPr>
                <w:rFonts w:ascii="Times New Roman" w:eastAsia="Times New Roman" w:hAnsi="Times New Roman" w:cs="Times New Roman"/>
                <w:color w:val="000000" w:themeColor="text1"/>
                <w:sz w:val="24"/>
                <w:szCs w:val="24"/>
                <w:lang w:val="uk-UA"/>
              </w:rPr>
              <w:t xml:space="preserve"> до тендерної документації)</w:t>
            </w:r>
            <w:r w:rsidR="00A26475" w:rsidRPr="004E0379">
              <w:rPr>
                <w:rFonts w:ascii="Times New Roman" w:hAnsi="Times New Roman" w:cs="Times New Roman"/>
                <w:bCs/>
                <w:color w:val="000000" w:themeColor="text1"/>
                <w:sz w:val="24"/>
                <w:szCs w:val="24"/>
                <w:lang w:val="uk-UA"/>
              </w:rPr>
              <w:t>.</w:t>
            </w:r>
          </w:p>
        </w:tc>
      </w:tr>
      <w:tr w:rsidR="00271EA5" w:rsidRPr="00E40442" w14:paraId="44C79F20" w14:textId="77777777" w:rsidTr="001665AA">
        <w:tc>
          <w:tcPr>
            <w:tcW w:w="567" w:type="dxa"/>
            <w:tcBorders>
              <w:top w:val="single" w:sz="4" w:space="0" w:color="auto"/>
              <w:left w:val="single" w:sz="4" w:space="0" w:color="auto"/>
              <w:bottom w:val="single" w:sz="4" w:space="0" w:color="auto"/>
              <w:right w:val="single" w:sz="4" w:space="0" w:color="auto"/>
            </w:tcBorders>
            <w:hideMark/>
          </w:tcPr>
          <w:p w14:paraId="2EB68C13" w14:textId="77777777" w:rsidR="00271EA5" w:rsidRPr="004E0379" w:rsidRDefault="00271EA5" w:rsidP="00397381">
            <w:pPr>
              <w:spacing w:after="0" w:line="240" w:lineRule="auto"/>
              <w:ind w:right="667" w:firstLine="5"/>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7</w:t>
            </w:r>
          </w:p>
        </w:tc>
        <w:tc>
          <w:tcPr>
            <w:tcW w:w="2835" w:type="dxa"/>
            <w:tcBorders>
              <w:top w:val="single" w:sz="4" w:space="0" w:color="auto"/>
              <w:left w:val="single" w:sz="4" w:space="0" w:color="auto"/>
              <w:bottom w:val="single" w:sz="4" w:space="0" w:color="auto"/>
              <w:right w:val="single" w:sz="4" w:space="0" w:color="auto"/>
            </w:tcBorders>
            <w:hideMark/>
          </w:tcPr>
          <w:p w14:paraId="2C287EEF" w14:textId="13B5CD59" w:rsidR="00271EA5" w:rsidRPr="004E0379" w:rsidRDefault="00271EA5" w:rsidP="00397381">
            <w:pPr>
              <w:spacing w:after="0" w:line="240" w:lineRule="auto"/>
              <w:ind w:right="-108" w:firstLine="5"/>
              <w:rPr>
                <w:rFonts w:ascii="Times New Roman" w:hAnsi="Times New Roman" w:cs="Times New Roman"/>
                <w:sz w:val="24"/>
                <w:szCs w:val="24"/>
                <w:lang w:val="uk-UA"/>
              </w:rPr>
            </w:pPr>
            <w:r w:rsidRPr="004E0379">
              <w:rPr>
                <w:rFonts w:ascii="Times New Roman" w:hAnsi="Times New Roman" w:cs="Times New Roman"/>
                <w:sz w:val="24"/>
                <w:szCs w:val="24"/>
                <w:lang w:val="uk-UA"/>
              </w:rPr>
              <w:t>Інформація про субпідрядн</w:t>
            </w:r>
            <w:r w:rsidR="0094522F" w:rsidRPr="004E0379">
              <w:rPr>
                <w:rFonts w:ascii="Times New Roman" w:hAnsi="Times New Roman" w:cs="Times New Roman"/>
                <w:sz w:val="24"/>
                <w:szCs w:val="24"/>
                <w:lang w:val="uk-UA"/>
              </w:rPr>
              <w:t xml:space="preserve">ика (у випадку </w:t>
            </w:r>
            <w:r w:rsidRPr="004E0379">
              <w:rPr>
                <w:rFonts w:ascii="Times New Roman" w:hAnsi="Times New Roman" w:cs="Times New Roman"/>
                <w:sz w:val="24"/>
                <w:szCs w:val="24"/>
                <w:lang w:val="uk-UA"/>
              </w:rPr>
              <w:t>закупівлі</w:t>
            </w:r>
            <w:r w:rsidR="007F53F2">
              <w:rPr>
                <w:rFonts w:ascii="Times New Roman" w:hAnsi="Times New Roman" w:cs="Times New Roman"/>
                <w:sz w:val="24"/>
                <w:szCs w:val="24"/>
                <w:lang w:val="uk-UA"/>
              </w:rPr>
              <w:t xml:space="preserve"> </w:t>
            </w:r>
            <w:r w:rsidRPr="004E0379">
              <w:rPr>
                <w:rFonts w:ascii="Times New Roman" w:hAnsi="Times New Roman" w:cs="Times New Roman"/>
                <w:sz w:val="24"/>
                <w:szCs w:val="24"/>
                <w:lang w:val="uk-UA"/>
              </w:rPr>
              <w:t>робіт</w:t>
            </w:r>
            <w:r w:rsidR="00F412A9">
              <w:rPr>
                <w:rFonts w:ascii="Times New Roman" w:hAnsi="Times New Roman" w:cs="Times New Roman"/>
                <w:sz w:val="24"/>
                <w:szCs w:val="24"/>
                <w:lang w:val="uk-UA"/>
              </w:rPr>
              <w:t xml:space="preserve"> або послуг</w:t>
            </w:r>
            <w:r w:rsidRPr="004E0379">
              <w:rPr>
                <w:rFonts w:ascii="Times New Roman" w:hAnsi="Times New Roman" w:cs="Times New Roman"/>
                <w:sz w:val="24"/>
                <w:szCs w:val="24"/>
                <w:lang w:val="uk-UA"/>
              </w:rPr>
              <w:t>)</w:t>
            </w:r>
          </w:p>
        </w:tc>
        <w:tc>
          <w:tcPr>
            <w:tcW w:w="7484" w:type="dxa"/>
            <w:tcBorders>
              <w:top w:val="single" w:sz="4" w:space="0" w:color="auto"/>
              <w:left w:val="single" w:sz="4" w:space="0" w:color="auto"/>
              <w:bottom w:val="single" w:sz="4" w:space="0" w:color="auto"/>
              <w:right w:val="single" w:sz="4" w:space="0" w:color="auto"/>
            </w:tcBorders>
          </w:tcPr>
          <w:p w14:paraId="4EA59F04" w14:textId="09C7C850" w:rsidR="00F412A9" w:rsidRPr="004E0379" w:rsidRDefault="00657249" w:rsidP="00F412A9">
            <w:pPr>
              <w:tabs>
                <w:tab w:val="left" w:pos="4680"/>
                <w:tab w:val="left" w:pos="4860"/>
                <w:tab w:val="left" w:pos="5040"/>
              </w:tabs>
              <w:overflowPunct w:val="0"/>
              <w:autoSpaceDE w:val="0"/>
              <w:autoSpaceDN w:val="0"/>
              <w:adjustRightInd w:val="0"/>
              <w:spacing w:after="0" w:line="240" w:lineRule="auto"/>
              <w:ind w:firstLine="318"/>
              <w:jc w:val="both"/>
              <w:textAlignment w:val="baseline"/>
              <w:rPr>
                <w:rFonts w:ascii="Times New Roman" w:hAnsi="Times New Roman" w:cs="Times New Roman"/>
                <w:color w:val="00B050"/>
                <w:sz w:val="24"/>
                <w:szCs w:val="24"/>
                <w:lang w:val="uk-UA"/>
              </w:rPr>
            </w:pPr>
            <w:r w:rsidRPr="004E0379">
              <w:rPr>
                <w:rFonts w:ascii="Times New Roman" w:hAnsi="Times New Roman" w:cs="Times New Roman"/>
                <w:color w:val="000000" w:themeColor="text1"/>
                <w:sz w:val="24"/>
                <w:szCs w:val="24"/>
                <w:lang w:val="uk-UA"/>
              </w:rPr>
              <w:t xml:space="preserve">7.1. </w:t>
            </w:r>
            <w:r w:rsidR="00F412A9">
              <w:rPr>
                <w:rFonts w:ascii="Times New Roman" w:hAnsi="Times New Roman" w:cs="Times New Roman"/>
                <w:color w:val="000000" w:themeColor="text1"/>
                <w:sz w:val="24"/>
                <w:szCs w:val="24"/>
                <w:lang w:val="uk-UA"/>
              </w:rPr>
              <w:t>Не передбачається.</w:t>
            </w:r>
          </w:p>
          <w:p w14:paraId="289A5BFC" w14:textId="51342CC5" w:rsidR="00271EA5" w:rsidRPr="008650D5" w:rsidRDefault="00271EA5" w:rsidP="00657249">
            <w:pPr>
              <w:tabs>
                <w:tab w:val="left" w:pos="4680"/>
                <w:tab w:val="left" w:pos="4860"/>
                <w:tab w:val="left" w:pos="5040"/>
              </w:tabs>
              <w:overflowPunct w:val="0"/>
              <w:autoSpaceDE w:val="0"/>
              <w:autoSpaceDN w:val="0"/>
              <w:adjustRightInd w:val="0"/>
              <w:spacing w:after="0" w:line="240" w:lineRule="auto"/>
              <w:ind w:firstLine="318"/>
              <w:jc w:val="both"/>
              <w:textAlignment w:val="baseline"/>
              <w:rPr>
                <w:rFonts w:ascii="Times New Roman" w:hAnsi="Times New Roman" w:cs="Times New Roman"/>
                <w:color w:val="00B050"/>
                <w:sz w:val="24"/>
                <w:szCs w:val="24"/>
                <w:lang w:val="en-US"/>
              </w:rPr>
            </w:pPr>
          </w:p>
        </w:tc>
      </w:tr>
      <w:tr w:rsidR="00271EA5" w:rsidRPr="00DA798A" w14:paraId="0E5EF837" w14:textId="77777777" w:rsidTr="001665AA">
        <w:tc>
          <w:tcPr>
            <w:tcW w:w="567" w:type="dxa"/>
            <w:tcBorders>
              <w:top w:val="single" w:sz="4" w:space="0" w:color="auto"/>
              <w:left w:val="single" w:sz="4" w:space="0" w:color="auto"/>
              <w:bottom w:val="single" w:sz="4" w:space="0" w:color="auto"/>
              <w:right w:val="single" w:sz="4" w:space="0" w:color="auto"/>
            </w:tcBorders>
            <w:hideMark/>
          </w:tcPr>
          <w:p w14:paraId="39305A87" w14:textId="77777777" w:rsidR="00271EA5" w:rsidRPr="004E0379" w:rsidRDefault="00271EA5" w:rsidP="00397381">
            <w:pPr>
              <w:pStyle w:val="rvps14"/>
              <w:spacing w:before="0" w:beforeAutospacing="0" w:after="0" w:afterAutospacing="0"/>
              <w:jc w:val="center"/>
              <w:textAlignment w:val="baseline"/>
              <w:rPr>
                <w:color w:val="000000"/>
                <w:lang w:val="uk-UA"/>
              </w:rPr>
            </w:pPr>
            <w:r w:rsidRPr="004E0379">
              <w:rPr>
                <w:color w:val="000000"/>
                <w:lang w:val="uk-UA"/>
              </w:rPr>
              <w:t>8</w:t>
            </w:r>
          </w:p>
        </w:tc>
        <w:tc>
          <w:tcPr>
            <w:tcW w:w="2835" w:type="dxa"/>
            <w:tcBorders>
              <w:top w:val="single" w:sz="4" w:space="0" w:color="auto"/>
              <w:left w:val="single" w:sz="4" w:space="0" w:color="auto"/>
              <w:bottom w:val="single" w:sz="4" w:space="0" w:color="auto"/>
              <w:right w:val="single" w:sz="4" w:space="0" w:color="auto"/>
            </w:tcBorders>
            <w:hideMark/>
          </w:tcPr>
          <w:p w14:paraId="0F0DC6F6" w14:textId="77777777" w:rsidR="00271EA5" w:rsidRPr="004E0379" w:rsidRDefault="00271EA5" w:rsidP="00397381">
            <w:pPr>
              <w:pStyle w:val="rvps14"/>
              <w:spacing w:before="0" w:beforeAutospacing="0" w:after="0" w:afterAutospacing="0"/>
              <w:textAlignment w:val="baseline"/>
              <w:rPr>
                <w:color w:val="000000"/>
                <w:lang w:val="uk-UA"/>
              </w:rPr>
            </w:pPr>
            <w:r w:rsidRPr="004E0379">
              <w:rPr>
                <w:szCs w:val="17"/>
                <w:shd w:val="clear" w:color="auto" w:fill="FFFFFA"/>
                <w:lang w:val="uk-UA"/>
              </w:rPr>
              <w:t>Унесення змін або відкликання тендерної пропозиції учасником</w:t>
            </w:r>
          </w:p>
        </w:tc>
        <w:tc>
          <w:tcPr>
            <w:tcW w:w="7484" w:type="dxa"/>
            <w:tcBorders>
              <w:top w:val="single" w:sz="4" w:space="0" w:color="auto"/>
              <w:left w:val="single" w:sz="4" w:space="0" w:color="auto"/>
              <w:bottom w:val="single" w:sz="4" w:space="0" w:color="auto"/>
              <w:right w:val="single" w:sz="4" w:space="0" w:color="auto"/>
            </w:tcBorders>
          </w:tcPr>
          <w:p w14:paraId="1E967DA5" w14:textId="52B63B9E" w:rsidR="00271EA5" w:rsidRPr="004E0379" w:rsidRDefault="00271EA5" w:rsidP="00397381">
            <w:pPr>
              <w:pStyle w:val="rvps14"/>
              <w:spacing w:before="0" w:beforeAutospacing="0" w:after="0" w:afterAutospacing="0"/>
              <w:ind w:firstLine="318"/>
              <w:jc w:val="both"/>
              <w:textAlignment w:val="baseline"/>
              <w:rPr>
                <w:szCs w:val="17"/>
                <w:lang w:val="uk-UA"/>
              </w:rPr>
            </w:pPr>
            <w:r w:rsidRPr="004E0379">
              <w:rPr>
                <w:szCs w:val="17"/>
                <w:lang w:val="uk-UA"/>
              </w:rPr>
              <w:t xml:space="preserve">8.1. Учасник </w:t>
            </w:r>
            <w:r w:rsidR="001D1E5B" w:rsidRPr="004E0379">
              <w:rPr>
                <w:szCs w:val="17"/>
                <w:lang w:val="uk-UA"/>
              </w:rPr>
              <w:t xml:space="preserve">процедури закупівлі </w:t>
            </w:r>
            <w:r w:rsidRPr="004E0379">
              <w:rPr>
                <w:szCs w:val="17"/>
                <w:lang w:val="uk-UA"/>
              </w:rPr>
              <w:t xml:space="preserve">має право </w:t>
            </w:r>
            <w:proofErr w:type="spellStart"/>
            <w:r w:rsidRPr="004E0379">
              <w:rPr>
                <w:szCs w:val="17"/>
                <w:lang w:val="uk-UA"/>
              </w:rPr>
              <w:t>внести</w:t>
            </w:r>
            <w:proofErr w:type="spellEnd"/>
            <w:r w:rsidRPr="004E0379">
              <w:rPr>
                <w:szCs w:val="17"/>
                <w:lang w:val="uk-UA"/>
              </w:rPr>
              <w:t xml:space="preserve"> зміни </w:t>
            </w:r>
            <w:r w:rsidR="001D1E5B" w:rsidRPr="004E0379">
              <w:rPr>
                <w:szCs w:val="17"/>
                <w:lang w:val="uk-UA"/>
              </w:rPr>
              <w:t>до своєї тендерної пропозиції або відкликати її до закінчення кінцевого строку її подання без втрати свого забезпечення тендерної пропозиції.</w:t>
            </w:r>
            <w:r w:rsidR="00867149" w:rsidRPr="004E0379">
              <w:rPr>
                <w:szCs w:val="17"/>
                <w:lang w:val="uk-UA"/>
              </w:rPr>
              <w:t xml:space="preserve">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94522F" w:rsidRPr="004E0379" w14:paraId="79797292" w14:textId="77777777" w:rsidTr="001665AA">
        <w:trPr>
          <w:trHeight w:val="70"/>
        </w:trPr>
        <w:tc>
          <w:tcPr>
            <w:tcW w:w="10886" w:type="dxa"/>
            <w:gridSpan w:val="3"/>
            <w:tcBorders>
              <w:top w:val="single" w:sz="4" w:space="0" w:color="auto"/>
              <w:left w:val="single" w:sz="4" w:space="0" w:color="auto"/>
              <w:bottom w:val="single" w:sz="4" w:space="0" w:color="auto"/>
              <w:right w:val="single" w:sz="4" w:space="0" w:color="auto"/>
            </w:tcBorders>
            <w:hideMark/>
          </w:tcPr>
          <w:p w14:paraId="6C64FE37" w14:textId="77777777" w:rsidR="0094522F" w:rsidRPr="004E0379" w:rsidRDefault="0094522F" w:rsidP="00397381">
            <w:pPr>
              <w:spacing w:after="0" w:line="240" w:lineRule="auto"/>
              <w:jc w:val="center"/>
              <w:rPr>
                <w:rFonts w:ascii="Times New Roman" w:hAnsi="Times New Roman" w:cs="Times New Roman"/>
                <w:b/>
                <w:sz w:val="24"/>
                <w:szCs w:val="24"/>
                <w:lang w:val="uk-UA"/>
              </w:rPr>
            </w:pPr>
            <w:r w:rsidRPr="004E0379">
              <w:rPr>
                <w:rFonts w:ascii="Times New Roman" w:hAnsi="Times New Roman" w:cs="Times New Roman"/>
                <w:b/>
                <w:sz w:val="24"/>
                <w:szCs w:val="24"/>
                <w:lang w:val="uk-UA"/>
              </w:rPr>
              <w:t xml:space="preserve">Подання та розкриття тендерної пропозиції </w:t>
            </w:r>
          </w:p>
        </w:tc>
      </w:tr>
      <w:tr w:rsidR="0094522F" w:rsidRPr="00DA798A" w14:paraId="50350C3D" w14:textId="77777777" w:rsidTr="001665AA">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432D4F23" w14:textId="77777777" w:rsidR="0094522F" w:rsidRPr="004E0379" w:rsidRDefault="0094522F"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t>1</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3C41D48C" w14:textId="77777777" w:rsidR="0094522F" w:rsidRPr="002D2CBC" w:rsidRDefault="0094522F" w:rsidP="00397381">
            <w:pPr>
              <w:spacing w:after="0" w:line="240" w:lineRule="auto"/>
              <w:rPr>
                <w:rFonts w:ascii="Times New Roman" w:hAnsi="Times New Roman" w:cs="Times New Roman"/>
                <w:sz w:val="24"/>
                <w:szCs w:val="24"/>
                <w:lang w:val="uk-UA"/>
              </w:rPr>
            </w:pPr>
            <w:r w:rsidRPr="002D2CBC">
              <w:rPr>
                <w:rFonts w:ascii="Times New Roman" w:hAnsi="Times New Roman" w:cs="Times New Roman"/>
                <w:sz w:val="24"/>
                <w:szCs w:val="17"/>
                <w:shd w:val="clear" w:color="auto" w:fill="FFFFFA"/>
                <w:lang w:val="uk-UA"/>
              </w:rPr>
              <w:t>Кінцевий строк подання тендерної пропозиції</w:t>
            </w:r>
          </w:p>
        </w:tc>
        <w:tc>
          <w:tcPr>
            <w:tcW w:w="7484" w:type="dxa"/>
            <w:tcBorders>
              <w:top w:val="single" w:sz="4" w:space="0" w:color="auto"/>
              <w:left w:val="single" w:sz="4" w:space="0" w:color="auto"/>
              <w:bottom w:val="single" w:sz="4" w:space="0" w:color="auto"/>
              <w:right w:val="single" w:sz="4" w:space="0" w:color="auto"/>
            </w:tcBorders>
            <w:shd w:val="clear" w:color="auto" w:fill="FFFFFF" w:themeFill="background1"/>
          </w:tcPr>
          <w:p w14:paraId="4483C8BD" w14:textId="6FC5182A" w:rsidR="00E355C1" w:rsidRPr="002D2CBC" w:rsidRDefault="005800E3" w:rsidP="00397381">
            <w:pPr>
              <w:spacing w:after="0" w:line="240" w:lineRule="auto"/>
              <w:ind w:firstLine="318"/>
              <w:jc w:val="both"/>
              <w:rPr>
                <w:rFonts w:ascii="Times New Roman" w:hAnsi="Times New Roman" w:cs="Times New Roman"/>
                <w:b/>
                <w:color w:val="000000" w:themeColor="text1"/>
                <w:sz w:val="24"/>
                <w:szCs w:val="24"/>
                <w:lang w:val="uk-UA"/>
              </w:rPr>
            </w:pPr>
            <w:r w:rsidRPr="002D2CBC">
              <w:rPr>
                <w:rFonts w:ascii="Times New Roman" w:hAnsi="Times New Roman" w:cs="Times New Roman"/>
                <w:sz w:val="24"/>
                <w:szCs w:val="24"/>
                <w:lang w:val="uk-UA"/>
              </w:rPr>
              <w:t xml:space="preserve">1.1. </w:t>
            </w:r>
            <w:r w:rsidR="0094522F" w:rsidRPr="002D2CBC">
              <w:rPr>
                <w:rFonts w:ascii="Times New Roman" w:hAnsi="Times New Roman" w:cs="Times New Roman"/>
                <w:sz w:val="24"/>
                <w:szCs w:val="24"/>
                <w:lang w:val="uk-UA"/>
              </w:rPr>
              <w:t xml:space="preserve">Кінцевий строк </w:t>
            </w:r>
            <w:r w:rsidR="0094522F" w:rsidRPr="002D2CBC">
              <w:rPr>
                <w:rFonts w:ascii="Times New Roman" w:hAnsi="Times New Roman" w:cs="Times New Roman"/>
                <w:color w:val="000000" w:themeColor="text1"/>
                <w:sz w:val="24"/>
                <w:szCs w:val="24"/>
                <w:lang w:val="uk-UA"/>
              </w:rPr>
              <w:t xml:space="preserve">подання тендерних пропозицій: </w:t>
            </w:r>
            <w:r w:rsidR="0089564A" w:rsidRPr="00F52CD9">
              <w:rPr>
                <w:rFonts w:ascii="Times New Roman" w:hAnsi="Times New Roman" w:cs="Times New Roman"/>
                <w:b/>
                <w:color w:val="000000" w:themeColor="text1"/>
                <w:sz w:val="24"/>
                <w:szCs w:val="24"/>
                <w:lang w:val="uk-UA"/>
              </w:rPr>
              <w:t>відповідно</w:t>
            </w:r>
            <w:r w:rsidR="0089564A">
              <w:rPr>
                <w:rFonts w:ascii="Times New Roman" w:hAnsi="Times New Roman" w:cs="Times New Roman"/>
                <w:color w:val="000000" w:themeColor="text1"/>
                <w:sz w:val="24"/>
                <w:szCs w:val="24"/>
                <w:lang w:val="uk-UA"/>
              </w:rPr>
              <w:t xml:space="preserve"> </w:t>
            </w:r>
            <w:r w:rsidR="00CD6E9F" w:rsidRPr="002D2CBC">
              <w:rPr>
                <w:rFonts w:ascii="Times New Roman" w:hAnsi="Times New Roman" w:cs="Times New Roman"/>
                <w:b/>
                <w:color w:val="000000" w:themeColor="text1"/>
                <w:sz w:val="24"/>
                <w:szCs w:val="24"/>
                <w:lang w:val="uk-UA"/>
              </w:rPr>
              <w:t xml:space="preserve">до </w:t>
            </w:r>
            <w:r w:rsidR="0089564A">
              <w:rPr>
                <w:rFonts w:ascii="Times New Roman" w:hAnsi="Times New Roman" w:cs="Times New Roman"/>
                <w:b/>
                <w:color w:val="000000" w:themeColor="text1"/>
                <w:sz w:val="24"/>
                <w:szCs w:val="24"/>
                <w:lang w:val="uk-UA"/>
              </w:rPr>
              <w:t>оголошення про проведення відкритих торгів</w:t>
            </w:r>
          </w:p>
          <w:p w14:paraId="0EB8D840" w14:textId="77777777" w:rsidR="0094522F" w:rsidRPr="002D2CBC" w:rsidRDefault="0094522F" w:rsidP="00397381">
            <w:pPr>
              <w:spacing w:after="0" w:line="240" w:lineRule="auto"/>
              <w:ind w:firstLine="318"/>
              <w:jc w:val="both"/>
              <w:rPr>
                <w:rFonts w:ascii="Times New Roman" w:hAnsi="Times New Roman" w:cs="Times New Roman"/>
                <w:sz w:val="24"/>
                <w:szCs w:val="24"/>
              </w:rPr>
            </w:pPr>
            <w:r w:rsidRPr="002D2CBC">
              <w:rPr>
                <w:rFonts w:ascii="Times New Roman" w:hAnsi="Times New Roman" w:cs="Times New Roman"/>
                <w:sz w:val="24"/>
                <w:szCs w:val="24"/>
                <w:lang w:val="uk-UA"/>
              </w:rPr>
              <w:t>1.</w:t>
            </w:r>
            <w:r w:rsidR="005800E3" w:rsidRPr="002D2CBC">
              <w:rPr>
                <w:rFonts w:ascii="Times New Roman" w:hAnsi="Times New Roman" w:cs="Times New Roman"/>
                <w:sz w:val="24"/>
                <w:szCs w:val="24"/>
                <w:lang w:val="uk-UA"/>
              </w:rPr>
              <w:t>2</w:t>
            </w:r>
            <w:r w:rsidRPr="002D2CBC">
              <w:rPr>
                <w:rFonts w:ascii="Times New Roman" w:hAnsi="Times New Roman" w:cs="Times New Roman"/>
                <w:sz w:val="24"/>
                <w:szCs w:val="24"/>
                <w:lang w:val="uk-UA"/>
              </w:rPr>
              <w:t xml:space="preserve">. Отримана тендерна пропозиція </w:t>
            </w:r>
            <w:r w:rsidR="00672A04" w:rsidRPr="002D2CBC">
              <w:rPr>
                <w:rFonts w:ascii="Times New Roman" w:hAnsi="Times New Roman" w:cs="Times New Roman"/>
                <w:sz w:val="24"/>
                <w:szCs w:val="24"/>
                <w:lang w:val="uk-UA"/>
              </w:rPr>
              <w:t xml:space="preserve">вноситься </w:t>
            </w:r>
            <w:r w:rsidRPr="002D2CBC">
              <w:rPr>
                <w:rFonts w:ascii="Times New Roman" w:hAnsi="Times New Roman" w:cs="Times New Roman"/>
                <w:sz w:val="24"/>
                <w:szCs w:val="24"/>
                <w:lang w:val="uk-UA"/>
              </w:rPr>
              <w:t>автоматично до реєстру</w:t>
            </w:r>
            <w:r w:rsidR="00672A04" w:rsidRPr="002D2CBC">
              <w:rPr>
                <w:rFonts w:ascii="Times New Roman" w:hAnsi="Times New Roman" w:cs="Times New Roman"/>
                <w:sz w:val="24"/>
                <w:szCs w:val="24"/>
                <w:lang w:val="uk-UA"/>
              </w:rPr>
              <w:t xml:space="preserve"> отриманих тендерних пропозицій</w:t>
            </w:r>
            <w:r w:rsidRPr="002D2CBC">
              <w:rPr>
                <w:rFonts w:ascii="Times New Roman" w:hAnsi="Times New Roman" w:cs="Times New Roman"/>
                <w:sz w:val="24"/>
                <w:szCs w:val="24"/>
                <w:lang w:val="uk-UA"/>
              </w:rPr>
              <w:t>.</w:t>
            </w:r>
          </w:p>
          <w:p w14:paraId="644CBDB4" w14:textId="55E08ECA" w:rsidR="0094522F" w:rsidRPr="002D2CBC" w:rsidRDefault="0094522F" w:rsidP="00397381">
            <w:pPr>
              <w:spacing w:after="0" w:line="240" w:lineRule="auto"/>
              <w:ind w:firstLine="317"/>
              <w:jc w:val="both"/>
              <w:rPr>
                <w:rFonts w:ascii="Times New Roman" w:hAnsi="Times New Roman" w:cs="Times New Roman"/>
                <w:sz w:val="24"/>
                <w:szCs w:val="24"/>
                <w:lang w:val="uk-UA"/>
              </w:rPr>
            </w:pPr>
            <w:r w:rsidRPr="002D2CBC">
              <w:rPr>
                <w:rFonts w:ascii="Times New Roman" w:hAnsi="Times New Roman" w:cs="Times New Roman"/>
                <w:sz w:val="24"/>
                <w:szCs w:val="24"/>
                <w:lang w:val="uk-UA"/>
              </w:rPr>
              <w:t>1.</w:t>
            </w:r>
            <w:r w:rsidR="005800E3" w:rsidRPr="002D2CBC">
              <w:rPr>
                <w:rFonts w:ascii="Times New Roman" w:hAnsi="Times New Roman" w:cs="Times New Roman"/>
                <w:sz w:val="24"/>
                <w:szCs w:val="24"/>
                <w:lang w:val="uk-UA"/>
              </w:rPr>
              <w:t>3</w:t>
            </w:r>
            <w:r w:rsidRPr="002D2CBC">
              <w:rPr>
                <w:rFonts w:ascii="Times New Roman" w:hAnsi="Times New Roman" w:cs="Times New Roman"/>
                <w:sz w:val="24"/>
                <w:szCs w:val="24"/>
                <w:lang w:val="uk-UA"/>
              </w:rPr>
              <w:t xml:space="preserve">. Електронна система закупівель автоматично формує та надсилає повідомлення учаснику про отримання його </w:t>
            </w:r>
            <w:r w:rsidR="00891F8E" w:rsidRPr="002D2CBC">
              <w:rPr>
                <w:rFonts w:ascii="Times New Roman" w:hAnsi="Times New Roman" w:cs="Times New Roman"/>
                <w:sz w:val="24"/>
                <w:szCs w:val="24"/>
                <w:lang w:val="uk-UA"/>
              </w:rPr>
              <w:t xml:space="preserve">тендерної </w:t>
            </w:r>
            <w:r w:rsidRPr="002D2CBC">
              <w:rPr>
                <w:rFonts w:ascii="Times New Roman" w:hAnsi="Times New Roman" w:cs="Times New Roman"/>
                <w:sz w:val="24"/>
                <w:szCs w:val="24"/>
                <w:lang w:val="uk-UA"/>
              </w:rPr>
              <w:t>пропозиції із зазначенням дат</w:t>
            </w:r>
            <w:r w:rsidR="009C7BEB" w:rsidRPr="002D2CBC">
              <w:rPr>
                <w:rFonts w:ascii="Times New Roman" w:hAnsi="Times New Roman" w:cs="Times New Roman"/>
                <w:sz w:val="24"/>
                <w:szCs w:val="24"/>
                <w:lang w:val="uk-UA"/>
              </w:rPr>
              <w:t>и</w:t>
            </w:r>
            <w:r w:rsidRPr="002D2CBC">
              <w:rPr>
                <w:rFonts w:ascii="Times New Roman" w:hAnsi="Times New Roman" w:cs="Times New Roman"/>
                <w:sz w:val="24"/>
                <w:szCs w:val="24"/>
                <w:lang w:val="uk-UA"/>
              </w:rPr>
              <w:t xml:space="preserve"> та часу.</w:t>
            </w:r>
          </w:p>
          <w:p w14:paraId="6F1693E8" w14:textId="0BA3CDCD" w:rsidR="0060286A" w:rsidRPr="002D2CBC" w:rsidRDefault="0094522F" w:rsidP="0060286A">
            <w:pPr>
              <w:spacing w:after="0" w:line="240" w:lineRule="auto"/>
              <w:ind w:firstLine="317"/>
              <w:jc w:val="both"/>
              <w:rPr>
                <w:rFonts w:ascii="Times New Roman" w:hAnsi="Times New Roman" w:cs="Times New Roman"/>
                <w:sz w:val="24"/>
                <w:szCs w:val="24"/>
                <w:lang w:val="uk-UA"/>
              </w:rPr>
            </w:pPr>
            <w:r w:rsidRPr="002D2CBC">
              <w:rPr>
                <w:rFonts w:ascii="Times New Roman" w:hAnsi="Times New Roman" w:cs="Times New Roman"/>
                <w:sz w:val="24"/>
                <w:szCs w:val="24"/>
                <w:lang w:val="uk-UA"/>
              </w:rPr>
              <w:t>1.</w:t>
            </w:r>
            <w:r w:rsidR="005800E3" w:rsidRPr="002D2CBC">
              <w:rPr>
                <w:rFonts w:ascii="Times New Roman" w:hAnsi="Times New Roman" w:cs="Times New Roman"/>
                <w:sz w:val="24"/>
                <w:szCs w:val="24"/>
                <w:lang w:val="uk-UA"/>
              </w:rPr>
              <w:t>4</w:t>
            </w:r>
            <w:r w:rsidRPr="002D2CBC">
              <w:rPr>
                <w:rFonts w:ascii="Times New Roman" w:hAnsi="Times New Roman" w:cs="Times New Roman"/>
                <w:sz w:val="24"/>
                <w:szCs w:val="24"/>
                <w:lang w:val="uk-UA"/>
              </w:rPr>
              <w:t xml:space="preserve">. </w:t>
            </w:r>
            <w:r w:rsidR="00DD4B04" w:rsidRPr="002D2CBC">
              <w:rPr>
                <w:rFonts w:ascii="Times New Roman" w:hAnsi="Times New Roman" w:cs="Times New Roman"/>
                <w:sz w:val="24"/>
                <w:szCs w:val="24"/>
                <w:shd w:val="clear" w:color="auto" w:fill="FFFFFF"/>
                <w:lang w:val="uk-UA"/>
              </w:rPr>
              <w:t xml:space="preserve">Тендерні пропозиції після закінчення кінцевого строку їх </w:t>
            </w:r>
            <w:r w:rsidR="00DD4B04" w:rsidRPr="002D2CBC">
              <w:rPr>
                <w:rFonts w:ascii="Times New Roman" w:hAnsi="Times New Roman" w:cs="Times New Roman"/>
                <w:color w:val="000000" w:themeColor="text1"/>
                <w:sz w:val="24"/>
                <w:szCs w:val="24"/>
                <w:shd w:val="clear" w:color="auto" w:fill="FFFFFF"/>
                <w:lang w:val="uk-UA"/>
              </w:rPr>
              <w:t xml:space="preserve">подання або ціна яких перевищує очікувану предмета закупівлі не </w:t>
            </w:r>
            <w:r w:rsidR="00DD4B04" w:rsidRPr="002D2CBC">
              <w:rPr>
                <w:rFonts w:ascii="Times New Roman" w:hAnsi="Times New Roman" w:cs="Times New Roman"/>
                <w:sz w:val="24"/>
                <w:szCs w:val="24"/>
                <w:shd w:val="clear" w:color="auto" w:fill="FFFFFF"/>
                <w:lang w:val="uk-UA"/>
              </w:rPr>
              <w:t>приймаються електронною системою закупівель.</w:t>
            </w:r>
            <w:r w:rsidRPr="002D2CBC">
              <w:rPr>
                <w:rFonts w:ascii="Times New Roman" w:hAnsi="Times New Roman" w:cs="Times New Roman"/>
                <w:sz w:val="24"/>
                <w:szCs w:val="24"/>
                <w:lang w:val="uk-UA"/>
              </w:rPr>
              <w:t xml:space="preserve"> </w:t>
            </w:r>
          </w:p>
        </w:tc>
      </w:tr>
      <w:tr w:rsidR="0094522F" w:rsidRPr="004E0379" w14:paraId="08558278" w14:textId="77777777" w:rsidTr="001665AA">
        <w:tc>
          <w:tcPr>
            <w:tcW w:w="567" w:type="dxa"/>
            <w:tcBorders>
              <w:top w:val="single" w:sz="4" w:space="0" w:color="auto"/>
              <w:left w:val="single" w:sz="4" w:space="0" w:color="auto"/>
              <w:bottom w:val="single" w:sz="4" w:space="0" w:color="auto"/>
              <w:right w:val="single" w:sz="4" w:space="0" w:color="auto"/>
            </w:tcBorders>
          </w:tcPr>
          <w:p w14:paraId="1E235BCD" w14:textId="77777777" w:rsidR="0094522F" w:rsidRPr="004E0379" w:rsidRDefault="0094522F" w:rsidP="00397381">
            <w:pPr>
              <w:spacing w:after="0" w:line="240" w:lineRule="auto"/>
              <w:jc w:val="center"/>
              <w:rPr>
                <w:rFonts w:ascii="Times New Roman" w:hAnsi="Times New Roman" w:cs="Times New Roman"/>
                <w:sz w:val="24"/>
                <w:szCs w:val="24"/>
                <w:lang w:val="uk-UA"/>
              </w:rPr>
            </w:pPr>
            <w:r w:rsidRPr="004E0379">
              <w:rPr>
                <w:rFonts w:ascii="Times New Roman" w:hAnsi="Times New Roman" w:cs="Times New Roman"/>
                <w:spacing w:val="-2"/>
                <w:sz w:val="24"/>
                <w:szCs w:val="24"/>
                <w:lang w:val="uk-UA"/>
              </w:rPr>
              <w:t>2</w:t>
            </w:r>
          </w:p>
        </w:tc>
        <w:tc>
          <w:tcPr>
            <w:tcW w:w="2835" w:type="dxa"/>
            <w:tcBorders>
              <w:top w:val="single" w:sz="4" w:space="0" w:color="auto"/>
              <w:left w:val="single" w:sz="4" w:space="0" w:color="auto"/>
              <w:bottom w:val="single" w:sz="4" w:space="0" w:color="auto"/>
              <w:right w:val="single" w:sz="4" w:space="0" w:color="auto"/>
            </w:tcBorders>
          </w:tcPr>
          <w:p w14:paraId="4D858091" w14:textId="77777777" w:rsidR="0094522F" w:rsidRPr="004E0379" w:rsidRDefault="0094522F" w:rsidP="00397381">
            <w:pPr>
              <w:spacing w:after="0" w:line="240" w:lineRule="auto"/>
              <w:rPr>
                <w:rFonts w:ascii="Times New Roman" w:hAnsi="Times New Roman" w:cs="Times New Roman"/>
                <w:sz w:val="24"/>
                <w:szCs w:val="24"/>
                <w:lang w:val="uk-UA"/>
              </w:rPr>
            </w:pPr>
            <w:r w:rsidRPr="004E0379">
              <w:rPr>
                <w:rFonts w:ascii="Times New Roman" w:hAnsi="Times New Roman" w:cs="Times New Roman"/>
                <w:sz w:val="24"/>
                <w:szCs w:val="17"/>
                <w:shd w:val="clear" w:color="auto" w:fill="FFFFFA"/>
                <w:lang w:val="uk-UA"/>
              </w:rPr>
              <w:t>Дата та час розкриття тендерної пропозиції</w:t>
            </w:r>
          </w:p>
        </w:tc>
        <w:tc>
          <w:tcPr>
            <w:tcW w:w="7484" w:type="dxa"/>
            <w:tcBorders>
              <w:top w:val="single" w:sz="4" w:space="0" w:color="auto"/>
              <w:left w:val="single" w:sz="4" w:space="0" w:color="auto"/>
              <w:bottom w:val="single" w:sz="4" w:space="0" w:color="auto"/>
              <w:right w:val="single" w:sz="4" w:space="0" w:color="auto"/>
            </w:tcBorders>
          </w:tcPr>
          <w:p w14:paraId="1769CDF9" w14:textId="77777777" w:rsidR="006A556C" w:rsidRPr="004E0379" w:rsidRDefault="006A556C" w:rsidP="006A556C">
            <w:pPr>
              <w:spacing w:after="0" w:line="240" w:lineRule="auto"/>
              <w:ind w:firstLine="317"/>
              <w:jc w:val="both"/>
              <w:rPr>
                <w:rFonts w:ascii="Times New Roman" w:hAnsi="Times New Roman"/>
                <w:color w:val="000000"/>
                <w:sz w:val="24"/>
                <w:szCs w:val="24"/>
                <w:shd w:val="solid" w:color="FFFFFF" w:fill="FFFFFF"/>
                <w:lang w:val="uk-UA" w:eastAsia="en-US"/>
              </w:rPr>
            </w:pPr>
            <w:r w:rsidRPr="004E0379">
              <w:rPr>
                <w:rFonts w:ascii="Times New Roman" w:hAnsi="Times New Roman" w:cs="Times New Roman"/>
                <w:color w:val="000000" w:themeColor="text1"/>
                <w:sz w:val="24"/>
                <w:szCs w:val="24"/>
                <w:shd w:val="clear" w:color="auto" w:fill="FFFFFA"/>
                <w:lang w:val="uk-UA"/>
              </w:rPr>
              <w:t xml:space="preserve">2.1. Дата і час розкриття тендерних пропозицій, </w:t>
            </w:r>
            <w:r w:rsidRPr="004E0379">
              <w:rPr>
                <w:rFonts w:ascii="Times New Roman" w:hAnsi="Times New Roman"/>
                <w:color w:val="000000"/>
                <w:sz w:val="24"/>
                <w:szCs w:val="24"/>
                <w:shd w:val="solid" w:color="FFFFFF" w:fill="FFFFFF"/>
                <w:lang w:eastAsia="en-US"/>
              </w:rPr>
              <w:t xml:space="preserve">дата і час </w:t>
            </w:r>
            <w:proofErr w:type="spellStart"/>
            <w:r w:rsidRPr="004E0379">
              <w:rPr>
                <w:rFonts w:ascii="Times New Roman" w:hAnsi="Times New Roman"/>
                <w:color w:val="000000"/>
                <w:sz w:val="24"/>
                <w:szCs w:val="24"/>
                <w:shd w:val="solid" w:color="FFFFFF" w:fill="FFFFFF"/>
                <w:lang w:eastAsia="en-US"/>
              </w:rPr>
              <w:t>проведення</w:t>
            </w:r>
            <w:proofErr w:type="spellEnd"/>
            <w:r w:rsidRPr="004E0379">
              <w:rPr>
                <w:rFonts w:ascii="Times New Roman" w:hAnsi="Times New Roman"/>
                <w:color w:val="000000"/>
                <w:sz w:val="24"/>
                <w:szCs w:val="24"/>
                <w:shd w:val="solid" w:color="FFFFFF" w:fill="FFFFFF"/>
                <w:lang w:eastAsia="en-US"/>
              </w:rPr>
              <w:t xml:space="preserve"> </w:t>
            </w:r>
            <w:proofErr w:type="spellStart"/>
            <w:r w:rsidRPr="004E0379">
              <w:rPr>
                <w:rFonts w:ascii="Times New Roman" w:hAnsi="Times New Roman"/>
                <w:color w:val="000000"/>
                <w:sz w:val="24"/>
                <w:szCs w:val="24"/>
                <w:shd w:val="solid" w:color="FFFFFF" w:fill="FFFFFF"/>
                <w:lang w:eastAsia="en-US"/>
              </w:rPr>
              <w:t>електронного</w:t>
            </w:r>
            <w:proofErr w:type="spellEnd"/>
            <w:r w:rsidRPr="004E0379">
              <w:rPr>
                <w:rFonts w:ascii="Times New Roman" w:hAnsi="Times New Roman"/>
                <w:color w:val="000000"/>
                <w:sz w:val="24"/>
                <w:szCs w:val="24"/>
                <w:shd w:val="solid" w:color="FFFFFF" w:fill="FFFFFF"/>
                <w:lang w:eastAsia="en-US"/>
              </w:rPr>
              <w:t xml:space="preserve"> </w:t>
            </w:r>
            <w:proofErr w:type="spellStart"/>
            <w:r w:rsidRPr="004E0379">
              <w:rPr>
                <w:rFonts w:ascii="Times New Roman" w:hAnsi="Times New Roman"/>
                <w:color w:val="000000"/>
                <w:sz w:val="24"/>
                <w:szCs w:val="24"/>
                <w:shd w:val="solid" w:color="FFFFFF" w:fill="FFFFFF"/>
                <w:lang w:eastAsia="en-US"/>
              </w:rPr>
              <w:t>аукціону</w:t>
            </w:r>
            <w:proofErr w:type="spellEnd"/>
            <w:r w:rsidRPr="004E0379">
              <w:rPr>
                <w:rFonts w:ascii="Times New Roman" w:hAnsi="Times New Roman"/>
                <w:color w:val="000000"/>
                <w:sz w:val="24"/>
                <w:szCs w:val="24"/>
                <w:shd w:val="solid" w:color="FFFFFF" w:fill="FFFFFF"/>
                <w:lang w:eastAsia="en-US"/>
              </w:rPr>
              <w:t xml:space="preserve"> </w:t>
            </w:r>
            <w:r w:rsidRPr="004E0379">
              <w:rPr>
                <w:rFonts w:ascii="Times New Roman" w:hAnsi="Times New Roman" w:cs="Times New Roman"/>
                <w:color w:val="000000" w:themeColor="text1"/>
                <w:sz w:val="24"/>
                <w:szCs w:val="24"/>
                <w:shd w:val="clear" w:color="auto" w:fill="FFFFFA"/>
                <w:lang w:val="uk-UA"/>
              </w:rPr>
              <w:t xml:space="preserve">визначаються електронною системою закупівель автоматично </w:t>
            </w:r>
            <w:r w:rsidRPr="004E0379">
              <w:rPr>
                <w:rFonts w:ascii="Times New Roman" w:hAnsi="Times New Roman"/>
                <w:color w:val="000000"/>
                <w:sz w:val="24"/>
                <w:szCs w:val="24"/>
                <w:shd w:val="solid" w:color="FFFFFF" w:fill="FFFFFF"/>
                <w:lang w:eastAsia="en-US"/>
              </w:rPr>
              <w:t xml:space="preserve">в день </w:t>
            </w:r>
            <w:proofErr w:type="spellStart"/>
            <w:r w:rsidRPr="004E0379">
              <w:rPr>
                <w:rFonts w:ascii="Times New Roman" w:hAnsi="Times New Roman"/>
                <w:color w:val="000000"/>
                <w:sz w:val="24"/>
                <w:szCs w:val="24"/>
                <w:shd w:val="solid" w:color="FFFFFF" w:fill="FFFFFF"/>
                <w:lang w:eastAsia="en-US"/>
              </w:rPr>
              <w:t>оприлюднення</w:t>
            </w:r>
            <w:proofErr w:type="spellEnd"/>
            <w:r w:rsidRPr="004E0379">
              <w:rPr>
                <w:rFonts w:ascii="Times New Roman" w:hAnsi="Times New Roman"/>
                <w:color w:val="000000"/>
                <w:sz w:val="24"/>
                <w:szCs w:val="24"/>
                <w:shd w:val="solid" w:color="FFFFFF" w:fill="FFFFFF"/>
                <w:lang w:eastAsia="en-US"/>
              </w:rPr>
              <w:t xml:space="preserve"> </w:t>
            </w:r>
            <w:proofErr w:type="spellStart"/>
            <w:r w:rsidRPr="004E0379">
              <w:rPr>
                <w:rFonts w:ascii="Times New Roman" w:hAnsi="Times New Roman"/>
                <w:color w:val="000000"/>
                <w:sz w:val="24"/>
                <w:szCs w:val="24"/>
                <w:shd w:val="solid" w:color="FFFFFF" w:fill="FFFFFF"/>
                <w:lang w:eastAsia="en-US"/>
              </w:rPr>
              <w:t>замовником</w:t>
            </w:r>
            <w:proofErr w:type="spellEnd"/>
            <w:r w:rsidRPr="004E0379">
              <w:rPr>
                <w:rFonts w:ascii="Times New Roman" w:hAnsi="Times New Roman"/>
                <w:color w:val="000000"/>
                <w:sz w:val="24"/>
                <w:szCs w:val="24"/>
                <w:shd w:val="solid" w:color="FFFFFF" w:fill="FFFFFF"/>
                <w:lang w:eastAsia="en-US"/>
              </w:rPr>
              <w:t xml:space="preserve"> </w:t>
            </w:r>
            <w:proofErr w:type="spellStart"/>
            <w:r w:rsidRPr="004E0379">
              <w:rPr>
                <w:rFonts w:ascii="Times New Roman" w:hAnsi="Times New Roman"/>
                <w:color w:val="000000"/>
                <w:sz w:val="24"/>
                <w:szCs w:val="24"/>
                <w:shd w:val="solid" w:color="FFFFFF" w:fill="FFFFFF"/>
                <w:lang w:eastAsia="en-US"/>
              </w:rPr>
              <w:t>оголошення</w:t>
            </w:r>
            <w:proofErr w:type="spellEnd"/>
            <w:r w:rsidRPr="004E0379">
              <w:rPr>
                <w:rFonts w:ascii="Times New Roman" w:hAnsi="Times New Roman"/>
                <w:color w:val="000000"/>
                <w:sz w:val="24"/>
                <w:szCs w:val="24"/>
                <w:shd w:val="solid" w:color="FFFFFF" w:fill="FFFFFF"/>
                <w:lang w:eastAsia="en-US"/>
              </w:rPr>
              <w:t xml:space="preserve"> про </w:t>
            </w:r>
            <w:proofErr w:type="spellStart"/>
            <w:r w:rsidRPr="004E0379">
              <w:rPr>
                <w:rFonts w:ascii="Times New Roman" w:hAnsi="Times New Roman"/>
                <w:color w:val="000000"/>
                <w:sz w:val="24"/>
                <w:szCs w:val="24"/>
                <w:shd w:val="solid" w:color="FFFFFF" w:fill="FFFFFF"/>
                <w:lang w:eastAsia="en-US"/>
              </w:rPr>
              <w:t>проведення</w:t>
            </w:r>
            <w:proofErr w:type="spellEnd"/>
            <w:r w:rsidRPr="004E0379">
              <w:rPr>
                <w:rFonts w:ascii="Times New Roman" w:hAnsi="Times New Roman"/>
                <w:color w:val="000000"/>
                <w:sz w:val="24"/>
                <w:szCs w:val="24"/>
                <w:shd w:val="solid" w:color="FFFFFF" w:fill="FFFFFF"/>
                <w:lang w:eastAsia="en-US"/>
              </w:rPr>
              <w:t xml:space="preserve"> </w:t>
            </w:r>
            <w:proofErr w:type="spellStart"/>
            <w:r w:rsidRPr="004E0379">
              <w:rPr>
                <w:rFonts w:ascii="Times New Roman" w:hAnsi="Times New Roman"/>
                <w:color w:val="000000"/>
                <w:sz w:val="24"/>
                <w:szCs w:val="24"/>
                <w:shd w:val="solid" w:color="FFFFFF" w:fill="FFFFFF"/>
                <w:lang w:eastAsia="en-US"/>
              </w:rPr>
              <w:t>відкритих</w:t>
            </w:r>
            <w:proofErr w:type="spellEnd"/>
            <w:r w:rsidRPr="004E0379">
              <w:rPr>
                <w:rFonts w:ascii="Times New Roman" w:hAnsi="Times New Roman"/>
                <w:color w:val="000000"/>
                <w:sz w:val="24"/>
                <w:szCs w:val="24"/>
                <w:shd w:val="solid" w:color="FFFFFF" w:fill="FFFFFF"/>
                <w:lang w:eastAsia="en-US"/>
              </w:rPr>
              <w:t xml:space="preserve"> </w:t>
            </w:r>
            <w:proofErr w:type="spellStart"/>
            <w:r w:rsidRPr="004E0379">
              <w:rPr>
                <w:rFonts w:ascii="Times New Roman" w:hAnsi="Times New Roman"/>
                <w:color w:val="000000"/>
                <w:sz w:val="24"/>
                <w:szCs w:val="24"/>
                <w:shd w:val="solid" w:color="FFFFFF" w:fill="FFFFFF"/>
                <w:lang w:eastAsia="en-US"/>
              </w:rPr>
              <w:t>торгів</w:t>
            </w:r>
            <w:proofErr w:type="spellEnd"/>
            <w:r w:rsidRPr="004E0379">
              <w:rPr>
                <w:rFonts w:ascii="Times New Roman" w:hAnsi="Times New Roman"/>
                <w:color w:val="000000"/>
                <w:sz w:val="24"/>
                <w:szCs w:val="24"/>
                <w:shd w:val="solid" w:color="FFFFFF" w:fill="FFFFFF"/>
                <w:lang w:eastAsia="en-US"/>
              </w:rPr>
              <w:t xml:space="preserve"> в </w:t>
            </w:r>
            <w:proofErr w:type="spellStart"/>
            <w:r w:rsidRPr="004E0379">
              <w:rPr>
                <w:rFonts w:ascii="Times New Roman" w:hAnsi="Times New Roman"/>
                <w:color w:val="000000"/>
                <w:sz w:val="24"/>
                <w:szCs w:val="24"/>
                <w:shd w:val="solid" w:color="FFFFFF" w:fill="FFFFFF"/>
                <w:lang w:eastAsia="en-US"/>
              </w:rPr>
              <w:t>електронній</w:t>
            </w:r>
            <w:proofErr w:type="spellEnd"/>
            <w:r w:rsidRPr="004E0379">
              <w:rPr>
                <w:rFonts w:ascii="Times New Roman" w:hAnsi="Times New Roman"/>
                <w:color w:val="000000"/>
                <w:sz w:val="24"/>
                <w:szCs w:val="24"/>
                <w:shd w:val="solid" w:color="FFFFFF" w:fill="FFFFFF"/>
                <w:lang w:eastAsia="en-US"/>
              </w:rPr>
              <w:t xml:space="preserve"> </w:t>
            </w:r>
            <w:proofErr w:type="spellStart"/>
            <w:r w:rsidRPr="004E0379">
              <w:rPr>
                <w:rFonts w:ascii="Times New Roman" w:hAnsi="Times New Roman"/>
                <w:color w:val="000000"/>
                <w:sz w:val="24"/>
                <w:szCs w:val="24"/>
                <w:shd w:val="solid" w:color="FFFFFF" w:fill="FFFFFF"/>
                <w:lang w:eastAsia="en-US"/>
              </w:rPr>
              <w:t>системі</w:t>
            </w:r>
            <w:proofErr w:type="spellEnd"/>
            <w:r w:rsidRPr="004E0379">
              <w:rPr>
                <w:rFonts w:ascii="Times New Roman" w:hAnsi="Times New Roman"/>
                <w:color w:val="000000"/>
                <w:sz w:val="24"/>
                <w:szCs w:val="24"/>
                <w:shd w:val="solid" w:color="FFFFFF" w:fill="FFFFFF"/>
                <w:lang w:eastAsia="en-US"/>
              </w:rPr>
              <w:t xml:space="preserve"> </w:t>
            </w:r>
            <w:proofErr w:type="spellStart"/>
            <w:r w:rsidRPr="004E0379">
              <w:rPr>
                <w:rFonts w:ascii="Times New Roman" w:hAnsi="Times New Roman"/>
                <w:color w:val="000000"/>
                <w:sz w:val="24"/>
                <w:szCs w:val="24"/>
                <w:shd w:val="solid" w:color="FFFFFF" w:fill="FFFFFF"/>
                <w:lang w:eastAsia="en-US"/>
              </w:rPr>
              <w:t>закупівель</w:t>
            </w:r>
            <w:proofErr w:type="spellEnd"/>
            <w:r w:rsidRPr="004E0379">
              <w:rPr>
                <w:rFonts w:ascii="Times New Roman" w:hAnsi="Times New Roman"/>
                <w:color w:val="000000"/>
                <w:sz w:val="24"/>
                <w:szCs w:val="24"/>
                <w:shd w:val="solid" w:color="FFFFFF" w:fill="FFFFFF"/>
                <w:lang w:val="uk-UA" w:eastAsia="en-US"/>
              </w:rPr>
              <w:t>.</w:t>
            </w:r>
          </w:p>
          <w:p w14:paraId="510F7F2E" w14:textId="0E07B4B9" w:rsidR="006A556C" w:rsidRDefault="006A556C" w:rsidP="006A556C">
            <w:pPr>
              <w:spacing w:after="0" w:line="240" w:lineRule="auto"/>
              <w:ind w:firstLine="317"/>
              <w:jc w:val="both"/>
              <w:rPr>
                <w:rFonts w:ascii="Times New Roman" w:hAnsi="Times New Roman" w:cs="Times New Roman"/>
                <w:color w:val="000000" w:themeColor="text1"/>
                <w:sz w:val="24"/>
                <w:szCs w:val="24"/>
                <w:shd w:val="solid" w:color="FFFFFF" w:fill="FFFFFF"/>
                <w:lang w:val="uk-UA"/>
              </w:rPr>
            </w:pPr>
            <w:r w:rsidRPr="004E0379">
              <w:rPr>
                <w:rFonts w:ascii="Times New Roman" w:hAnsi="Times New Roman" w:cs="Times New Roman"/>
                <w:color w:val="000000" w:themeColor="text1"/>
                <w:sz w:val="24"/>
                <w:szCs w:val="24"/>
                <w:shd w:val="solid" w:color="FFFFFF" w:fill="FFFFFF"/>
                <w:lang w:val="uk-UA"/>
              </w:rPr>
              <w:t>2.2. Для проведення відкритих торгів із застосуванням електронного аукціону повинно бути подано не менше двох тендерних пропозицій.</w:t>
            </w:r>
          </w:p>
          <w:p w14:paraId="58ACCB10" w14:textId="6372C8D8" w:rsidR="00F20DBF" w:rsidRPr="004E0379" w:rsidRDefault="00F20DBF" w:rsidP="006A556C">
            <w:pPr>
              <w:spacing w:after="0" w:line="240" w:lineRule="auto"/>
              <w:ind w:firstLine="317"/>
              <w:jc w:val="both"/>
              <w:rPr>
                <w:rFonts w:ascii="Times New Roman" w:hAnsi="Times New Roman" w:cs="Times New Roman"/>
                <w:color w:val="000000" w:themeColor="text1"/>
                <w:sz w:val="24"/>
                <w:szCs w:val="24"/>
                <w:shd w:val="solid" w:color="FFFFFF" w:fill="FFFFFF"/>
                <w:lang w:val="uk-UA"/>
              </w:rPr>
            </w:pPr>
            <w:r>
              <w:rPr>
                <w:rFonts w:ascii="Times New Roman" w:hAnsi="Times New Roman" w:cs="Times New Roman"/>
                <w:color w:val="000000" w:themeColor="text1"/>
                <w:sz w:val="24"/>
                <w:szCs w:val="24"/>
                <w:shd w:val="solid" w:color="FFFFFF" w:fill="FFFFFF"/>
                <w:lang w:val="uk-UA"/>
              </w:rPr>
              <w:t xml:space="preserve">2.3. </w:t>
            </w:r>
            <w:r w:rsidRPr="00F7342B">
              <w:rPr>
                <w:rFonts w:ascii="Times New Roman" w:hAnsi="Times New Roman" w:cs="Times New Roman"/>
                <w:color w:val="000000" w:themeColor="text1"/>
                <w:sz w:val="24"/>
                <w:szCs w:val="24"/>
                <w:shd w:val="solid" w:color="FFFFFF" w:fill="FFFFFF"/>
                <w:lang w:val="uk-UA"/>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цих особливостей, не проводить оцінку такої тендерної пропозиції та визначає таку тендерну пропозицію найбільш економічно вигідною.</w:t>
            </w:r>
          </w:p>
          <w:p w14:paraId="15A22441" w14:textId="14BEC7BE" w:rsidR="00286EBD" w:rsidRPr="004E0379" w:rsidRDefault="00034E48" w:rsidP="006A556C">
            <w:pPr>
              <w:spacing w:after="0" w:line="240" w:lineRule="auto"/>
              <w:ind w:firstLine="317"/>
              <w:jc w:val="both"/>
              <w:rPr>
                <w:rFonts w:ascii="Times New Roman" w:hAnsi="Times New Roman"/>
                <w:color w:val="000000"/>
                <w:sz w:val="24"/>
                <w:szCs w:val="24"/>
                <w:shd w:val="solid" w:color="FFFFFF" w:fill="FFFFFF"/>
                <w:lang w:val="uk-UA" w:eastAsia="en-US"/>
              </w:rPr>
            </w:pPr>
            <w:r w:rsidRPr="00034E48">
              <w:rPr>
                <w:rFonts w:ascii="Times New Roman" w:hAnsi="Times New Roman" w:cs="Times New Roman"/>
                <w:color w:val="000000" w:themeColor="text1"/>
                <w:sz w:val="24"/>
                <w:szCs w:val="24"/>
                <w:shd w:val="solid" w:color="FFFFFF" w:fill="FFFFFF"/>
                <w:lang w:val="uk-UA"/>
              </w:rPr>
              <w:t>2.4. Електронний аукціон проводиться електронною системою закупівель відповідно до п. 35 Особливостей.</w:t>
            </w:r>
          </w:p>
        </w:tc>
      </w:tr>
      <w:tr w:rsidR="0094522F" w:rsidRPr="004E0379" w14:paraId="2FC48CC3" w14:textId="77777777" w:rsidTr="001665AA">
        <w:tc>
          <w:tcPr>
            <w:tcW w:w="10886" w:type="dxa"/>
            <w:gridSpan w:val="3"/>
            <w:tcBorders>
              <w:top w:val="single" w:sz="4" w:space="0" w:color="auto"/>
              <w:left w:val="single" w:sz="4" w:space="0" w:color="auto"/>
              <w:bottom w:val="single" w:sz="4" w:space="0" w:color="auto"/>
              <w:right w:val="single" w:sz="4" w:space="0" w:color="auto"/>
            </w:tcBorders>
            <w:hideMark/>
          </w:tcPr>
          <w:p w14:paraId="537AF98E" w14:textId="77777777" w:rsidR="0094522F" w:rsidRPr="004E0379" w:rsidRDefault="0094522F" w:rsidP="00397381">
            <w:pPr>
              <w:spacing w:after="0" w:line="240" w:lineRule="auto"/>
              <w:ind w:left="5"/>
              <w:jc w:val="center"/>
              <w:rPr>
                <w:rFonts w:ascii="Times New Roman" w:hAnsi="Times New Roman" w:cs="Times New Roman"/>
                <w:b/>
                <w:color w:val="000000" w:themeColor="text1"/>
                <w:sz w:val="24"/>
                <w:szCs w:val="24"/>
                <w:lang w:val="uk-UA"/>
              </w:rPr>
            </w:pPr>
            <w:r w:rsidRPr="004E0379">
              <w:rPr>
                <w:rFonts w:ascii="Times New Roman" w:hAnsi="Times New Roman" w:cs="Times New Roman"/>
                <w:b/>
                <w:color w:val="000000" w:themeColor="text1"/>
                <w:sz w:val="24"/>
                <w:szCs w:val="24"/>
                <w:lang w:val="uk-UA"/>
              </w:rPr>
              <w:t>Оцінка тендерної пропозиції</w:t>
            </w:r>
          </w:p>
        </w:tc>
      </w:tr>
      <w:tr w:rsidR="0094522F" w:rsidRPr="004E0379" w14:paraId="0D6A74F8" w14:textId="77777777" w:rsidTr="001665AA">
        <w:tc>
          <w:tcPr>
            <w:tcW w:w="567" w:type="dxa"/>
            <w:tcBorders>
              <w:top w:val="single" w:sz="4" w:space="0" w:color="auto"/>
              <w:left w:val="single" w:sz="4" w:space="0" w:color="auto"/>
              <w:bottom w:val="single" w:sz="4" w:space="0" w:color="auto"/>
              <w:right w:val="single" w:sz="4" w:space="0" w:color="auto"/>
            </w:tcBorders>
            <w:hideMark/>
          </w:tcPr>
          <w:p w14:paraId="2258D5F4" w14:textId="77777777" w:rsidR="0094522F" w:rsidRPr="004E0379" w:rsidRDefault="0094522F" w:rsidP="00397381">
            <w:pPr>
              <w:spacing w:after="0" w:line="240" w:lineRule="auto"/>
              <w:ind w:left="29"/>
              <w:jc w:val="center"/>
              <w:rPr>
                <w:rFonts w:ascii="Times New Roman" w:hAnsi="Times New Roman" w:cs="Times New Roman"/>
                <w:sz w:val="24"/>
                <w:szCs w:val="24"/>
                <w:lang w:val="uk-UA"/>
              </w:rPr>
            </w:pPr>
            <w:r w:rsidRPr="004E0379">
              <w:rPr>
                <w:rFonts w:ascii="Times New Roman" w:hAnsi="Times New Roman" w:cs="Times New Roman"/>
                <w:spacing w:val="-2"/>
                <w:sz w:val="24"/>
                <w:szCs w:val="24"/>
                <w:lang w:val="uk-UA"/>
              </w:rPr>
              <w:t>1</w:t>
            </w:r>
          </w:p>
        </w:tc>
        <w:tc>
          <w:tcPr>
            <w:tcW w:w="2835" w:type="dxa"/>
            <w:tcBorders>
              <w:top w:val="single" w:sz="4" w:space="0" w:color="auto"/>
              <w:left w:val="single" w:sz="4" w:space="0" w:color="auto"/>
              <w:bottom w:val="single" w:sz="4" w:space="0" w:color="auto"/>
              <w:right w:val="single" w:sz="4" w:space="0" w:color="auto"/>
            </w:tcBorders>
            <w:hideMark/>
          </w:tcPr>
          <w:p w14:paraId="4514C58F" w14:textId="78BB440C" w:rsidR="006C7EF8" w:rsidRPr="004E0379" w:rsidRDefault="0094522F" w:rsidP="00393E07">
            <w:pPr>
              <w:spacing w:after="0" w:line="240" w:lineRule="auto"/>
              <w:ind w:left="28" w:right="-108"/>
              <w:rPr>
                <w:rFonts w:ascii="Times New Roman" w:hAnsi="Times New Roman" w:cs="Times New Roman"/>
                <w:color w:val="000000" w:themeColor="text1"/>
                <w:sz w:val="24"/>
                <w:szCs w:val="17"/>
                <w:shd w:val="clear" w:color="auto" w:fill="FFFFFA"/>
                <w:lang w:val="uk-UA"/>
              </w:rPr>
            </w:pPr>
            <w:r w:rsidRPr="004E0379">
              <w:rPr>
                <w:rFonts w:ascii="Times New Roman" w:hAnsi="Times New Roman" w:cs="Times New Roman"/>
                <w:color w:val="000000" w:themeColor="text1"/>
                <w:sz w:val="24"/>
                <w:szCs w:val="17"/>
                <w:shd w:val="clear" w:color="auto" w:fill="FFFFFA"/>
                <w:lang w:val="uk-UA"/>
              </w:rPr>
              <w:t>Перелік критеріїв та методика оцінки тендерної пропозиції із зазначенням питомої ваги критерію</w:t>
            </w:r>
          </w:p>
        </w:tc>
        <w:tc>
          <w:tcPr>
            <w:tcW w:w="7484" w:type="dxa"/>
            <w:tcBorders>
              <w:top w:val="single" w:sz="4" w:space="0" w:color="auto"/>
              <w:left w:val="single" w:sz="4" w:space="0" w:color="auto"/>
              <w:bottom w:val="single" w:sz="4" w:space="0" w:color="auto"/>
              <w:right w:val="single" w:sz="4" w:space="0" w:color="auto"/>
            </w:tcBorders>
          </w:tcPr>
          <w:p w14:paraId="009E6FCD" w14:textId="54CB6D28" w:rsidR="005A33E4" w:rsidRPr="004E0379" w:rsidRDefault="005A33E4" w:rsidP="005A33E4">
            <w:pPr>
              <w:spacing w:after="0" w:line="240" w:lineRule="auto"/>
              <w:ind w:firstLine="318"/>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1.1. Оцінка тендерних пропозицій проводиться автоматично електронною системою закупівель на основі критеріїв і методики оцінки, визначених замовником у тендерній документації, шляхом застосування електронного аукціону.</w:t>
            </w:r>
          </w:p>
          <w:p w14:paraId="64618CFB" w14:textId="32DD2B98" w:rsidR="006A556C" w:rsidRPr="004E0379" w:rsidRDefault="006A556C" w:rsidP="005A33E4">
            <w:pPr>
              <w:spacing w:after="0" w:line="240" w:lineRule="auto"/>
              <w:ind w:firstLine="318"/>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lastRenderedPageBreak/>
              <w:t>1.</w:t>
            </w:r>
            <w:r w:rsidR="005A33E4" w:rsidRPr="004E0379">
              <w:rPr>
                <w:rFonts w:ascii="Times New Roman" w:hAnsi="Times New Roman" w:cs="Times New Roman"/>
                <w:color w:val="000000" w:themeColor="text1"/>
                <w:sz w:val="24"/>
                <w:szCs w:val="24"/>
                <w:lang w:val="uk-UA"/>
              </w:rPr>
              <w:t>2</w:t>
            </w:r>
            <w:r w:rsidRPr="004E0379">
              <w:rPr>
                <w:rFonts w:ascii="Times New Roman" w:hAnsi="Times New Roman" w:cs="Times New Roman"/>
                <w:color w:val="000000" w:themeColor="text1"/>
                <w:sz w:val="24"/>
                <w:szCs w:val="24"/>
                <w:lang w:val="uk-UA"/>
              </w:rPr>
              <w:t>. Оцінка тендерних пропозицій здійснюється на основі критерію «Ціна». У якості ціни тендерної пропозиції використовується загальна вартість предмета закупівлі з урахування податку на додану вартість (ПДВ).</w:t>
            </w:r>
          </w:p>
        </w:tc>
      </w:tr>
      <w:tr w:rsidR="0094522F" w:rsidRPr="004E0379" w14:paraId="47746D5B" w14:textId="77777777" w:rsidTr="001665AA">
        <w:tc>
          <w:tcPr>
            <w:tcW w:w="567" w:type="dxa"/>
            <w:tcBorders>
              <w:top w:val="single" w:sz="4" w:space="0" w:color="auto"/>
              <w:left w:val="single" w:sz="4" w:space="0" w:color="auto"/>
              <w:bottom w:val="single" w:sz="4" w:space="0" w:color="auto"/>
              <w:right w:val="single" w:sz="4" w:space="0" w:color="auto"/>
            </w:tcBorders>
            <w:hideMark/>
          </w:tcPr>
          <w:p w14:paraId="48160444" w14:textId="77777777" w:rsidR="0094522F" w:rsidRPr="004E0379" w:rsidRDefault="0094522F" w:rsidP="00397381">
            <w:pPr>
              <w:spacing w:after="0" w:line="240" w:lineRule="auto"/>
              <w:ind w:left="10"/>
              <w:jc w:val="center"/>
              <w:rPr>
                <w:rFonts w:ascii="Times New Roman" w:hAnsi="Times New Roman" w:cs="Times New Roman"/>
                <w:sz w:val="24"/>
                <w:szCs w:val="24"/>
                <w:lang w:val="uk-UA"/>
              </w:rPr>
            </w:pPr>
            <w:r w:rsidRPr="004E0379">
              <w:rPr>
                <w:rFonts w:ascii="Times New Roman" w:hAnsi="Times New Roman" w:cs="Times New Roman"/>
                <w:sz w:val="24"/>
                <w:szCs w:val="24"/>
                <w:lang w:val="uk-UA"/>
              </w:rPr>
              <w:lastRenderedPageBreak/>
              <w:t>2</w:t>
            </w:r>
          </w:p>
        </w:tc>
        <w:tc>
          <w:tcPr>
            <w:tcW w:w="2835" w:type="dxa"/>
            <w:tcBorders>
              <w:top w:val="single" w:sz="4" w:space="0" w:color="auto"/>
              <w:left w:val="single" w:sz="4" w:space="0" w:color="auto"/>
              <w:bottom w:val="single" w:sz="4" w:space="0" w:color="auto"/>
              <w:right w:val="single" w:sz="4" w:space="0" w:color="auto"/>
            </w:tcBorders>
            <w:hideMark/>
          </w:tcPr>
          <w:p w14:paraId="0FAE8B0F" w14:textId="77777777" w:rsidR="0094522F" w:rsidRPr="004E0379" w:rsidRDefault="0094522F" w:rsidP="00397381">
            <w:pPr>
              <w:spacing w:after="0" w:line="240" w:lineRule="auto"/>
              <w:ind w:left="11"/>
              <w:rPr>
                <w:rFonts w:ascii="Times New Roman" w:hAnsi="Times New Roman" w:cs="Times New Roman"/>
                <w:sz w:val="24"/>
                <w:szCs w:val="24"/>
                <w:lang w:val="uk-UA"/>
              </w:rPr>
            </w:pPr>
            <w:r w:rsidRPr="004E0379">
              <w:rPr>
                <w:rFonts w:ascii="Times New Roman" w:hAnsi="Times New Roman" w:cs="Times New Roman"/>
                <w:color w:val="000000" w:themeColor="text1"/>
                <w:sz w:val="24"/>
                <w:szCs w:val="17"/>
                <w:shd w:val="clear" w:color="auto" w:fill="FFFFFA"/>
                <w:lang w:val="uk-UA"/>
              </w:rPr>
              <w:t>Інша інформація</w:t>
            </w:r>
          </w:p>
        </w:tc>
        <w:tc>
          <w:tcPr>
            <w:tcW w:w="7484" w:type="dxa"/>
            <w:tcBorders>
              <w:top w:val="single" w:sz="4" w:space="0" w:color="auto"/>
              <w:left w:val="single" w:sz="4" w:space="0" w:color="auto"/>
              <w:bottom w:val="single" w:sz="4" w:space="0" w:color="auto"/>
              <w:right w:val="single" w:sz="4" w:space="0" w:color="auto"/>
            </w:tcBorders>
          </w:tcPr>
          <w:p w14:paraId="6A622FBE" w14:textId="77777777" w:rsidR="00097926" w:rsidRPr="004E0379" w:rsidRDefault="00097926" w:rsidP="00097926">
            <w:pPr>
              <w:spacing w:after="0" w:line="240" w:lineRule="auto"/>
              <w:ind w:firstLine="317"/>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2.1. Ціна тендерної пропозиції не може перевищувати очікувану вартість предмета закупівлі, зазначену в оголошенні про проведення відкритих торгів.</w:t>
            </w:r>
          </w:p>
          <w:p w14:paraId="53CE77B2" w14:textId="4DBE8420" w:rsidR="00097926" w:rsidRDefault="00097926" w:rsidP="00097926">
            <w:pPr>
              <w:spacing w:after="0" w:line="240" w:lineRule="auto"/>
              <w:ind w:firstLine="317"/>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2.2. Замовник не приймає до розгляду тендерну пропозицію, ціна якої є вищою, ніж очікувана вартість предмета закупівлі, визначена замовником в оголошенні про проведення відкритих торгів.</w:t>
            </w:r>
          </w:p>
          <w:p w14:paraId="58C45ACD" w14:textId="53E237D3" w:rsidR="00C07842" w:rsidRPr="00C07842" w:rsidRDefault="00C07842" w:rsidP="00C07842">
            <w:pPr>
              <w:spacing w:after="0" w:line="240" w:lineRule="auto"/>
              <w:ind w:firstLine="317"/>
              <w:jc w:val="both"/>
              <w:rPr>
                <w:rFonts w:ascii="Times New Roman" w:hAnsi="Times New Roman" w:cs="Times New Roman"/>
                <w:color w:val="000000" w:themeColor="text1"/>
                <w:sz w:val="24"/>
                <w:szCs w:val="24"/>
                <w:lang w:val="uk-UA"/>
              </w:rPr>
            </w:pPr>
            <w:r w:rsidRPr="00C07842">
              <w:rPr>
                <w:rFonts w:ascii="Times New Roman" w:hAnsi="Times New Roman" w:cs="Times New Roman"/>
                <w:color w:val="000000" w:themeColor="text1"/>
                <w:sz w:val="24"/>
                <w:szCs w:val="24"/>
                <w:lang w:val="uk-UA"/>
              </w:rPr>
              <w:t>2.</w:t>
            </w:r>
            <w:r>
              <w:rPr>
                <w:rFonts w:ascii="Times New Roman" w:hAnsi="Times New Roman" w:cs="Times New Roman"/>
                <w:color w:val="000000" w:themeColor="text1"/>
                <w:sz w:val="24"/>
                <w:szCs w:val="24"/>
                <w:lang w:val="uk-UA"/>
              </w:rPr>
              <w:t>3.</w:t>
            </w:r>
            <w:r w:rsidRPr="00C07842">
              <w:rPr>
                <w:rFonts w:ascii="Times New Roman" w:hAnsi="Times New Roman" w:cs="Times New Roman"/>
                <w:color w:val="000000" w:themeColor="text1"/>
                <w:sz w:val="24"/>
                <w:szCs w:val="24"/>
                <w:lang w:val="uk-UA"/>
              </w:rPr>
              <w:t xml:space="preserve"> 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32D2C22E" w14:textId="623B420D" w:rsidR="00097926" w:rsidRPr="004E0379" w:rsidRDefault="00097926" w:rsidP="00097926">
            <w:pPr>
              <w:spacing w:after="0" w:line="240" w:lineRule="auto"/>
              <w:ind w:firstLine="317"/>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2.</w:t>
            </w:r>
            <w:r w:rsidR="00C07842">
              <w:rPr>
                <w:rFonts w:ascii="Times New Roman" w:hAnsi="Times New Roman" w:cs="Times New Roman"/>
                <w:color w:val="000000" w:themeColor="text1"/>
                <w:sz w:val="24"/>
                <w:szCs w:val="24"/>
                <w:lang w:val="uk-UA"/>
              </w:rPr>
              <w:t>4</w:t>
            </w:r>
            <w:r w:rsidRPr="004E0379">
              <w:rPr>
                <w:rFonts w:ascii="Times New Roman" w:hAnsi="Times New Roman" w:cs="Times New Roman"/>
                <w:color w:val="000000" w:themeColor="text1"/>
                <w:sz w:val="24"/>
                <w:szCs w:val="24"/>
                <w:lang w:val="uk-UA"/>
              </w:rPr>
              <w:t xml:space="preserve">. 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sidRPr="004E0379">
              <w:rPr>
                <w:rFonts w:ascii="Times New Roman" w:hAnsi="Times New Roman" w:cs="Times New Roman"/>
                <w:color w:val="000000" w:themeColor="text1"/>
                <w:sz w:val="24"/>
                <w:szCs w:val="24"/>
                <w:lang w:val="uk-UA"/>
              </w:rPr>
              <w:t>невідповідностей</w:t>
            </w:r>
            <w:proofErr w:type="spellEnd"/>
            <w:r w:rsidRPr="004E0379">
              <w:rPr>
                <w:rFonts w:ascii="Times New Roman" w:hAnsi="Times New Roman" w:cs="Times New Roman"/>
                <w:color w:val="000000" w:themeColor="text1"/>
                <w:sz w:val="24"/>
                <w:szCs w:val="24"/>
                <w:lang w:val="uk-UA"/>
              </w:rPr>
              <w:t xml:space="preserve"> в електронній системі закупівель.</w:t>
            </w:r>
          </w:p>
          <w:p w14:paraId="5A70225F" w14:textId="2090E06F" w:rsidR="00097926" w:rsidRPr="004E0379" w:rsidRDefault="00097926" w:rsidP="00097926">
            <w:pPr>
              <w:spacing w:after="0" w:line="240" w:lineRule="auto"/>
              <w:ind w:firstLine="317"/>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2.</w:t>
            </w:r>
            <w:r w:rsidR="00C07842">
              <w:rPr>
                <w:rFonts w:ascii="Times New Roman" w:hAnsi="Times New Roman" w:cs="Times New Roman"/>
                <w:color w:val="000000" w:themeColor="text1"/>
                <w:sz w:val="24"/>
                <w:szCs w:val="24"/>
                <w:lang w:val="uk-UA"/>
              </w:rPr>
              <w:t>5</w:t>
            </w:r>
            <w:r w:rsidRPr="004E0379">
              <w:rPr>
                <w:rFonts w:ascii="Times New Roman" w:hAnsi="Times New Roman" w:cs="Times New Roman"/>
                <w:color w:val="000000" w:themeColor="text1"/>
                <w:sz w:val="24"/>
                <w:szCs w:val="24"/>
                <w:lang w:val="uk-UA"/>
              </w:rPr>
              <w:t>. 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1AE3712D" w14:textId="4975DA0B" w:rsidR="00097926" w:rsidRDefault="00097926" w:rsidP="00097926">
            <w:pPr>
              <w:spacing w:after="0" w:line="240" w:lineRule="auto"/>
              <w:ind w:firstLine="317"/>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2.</w:t>
            </w:r>
            <w:r w:rsidR="00C07842">
              <w:rPr>
                <w:rFonts w:ascii="Times New Roman" w:hAnsi="Times New Roman" w:cs="Times New Roman"/>
                <w:color w:val="000000" w:themeColor="text1"/>
                <w:sz w:val="24"/>
                <w:szCs w:val="24"/>
                <w:lang w:val="uk-UA"/>
              </w:rPr>
              <w:t>6</w:t>
            </w:r>
            <w:r w:rsidRPr="004E0379">
              <w:rPr>
                <w:rFonts w:ascii="Times New Roman" w:hAnsi="Times New Roman" w:cs="Times New Roman"/>
                <w:color w:val="000000" w:themeColor="text1"/>
                <w:sz w:val="24"/>
                <w:szCs w:val="24"/>
                <w:lang w:val="uk-UA"/>
              </w:rPr>
              <w:t xml:space="preserve">. 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sidRPr="004E0379">
              <w:rPr>
                <w:rFonts w:ascii="Times New Roman" w:hAnsi="Times New Roman" w:cs="Times New Roman"/>
                <w:color w:val="000000" w:themeColor="text1"/>
                <w:sz w:val="24"/>
                <w:szCs w:val="24"/>
                <w:lang w:val="uk-UA"/>
              </w:rPr>
              <w:t>невідповідностей</w:t>
            </w:r>
            <w:proofErr w:type="spellEnd"/>
            <w:r w:rsidRPr="004E0379">
              <w:rPr>
                <w:rFonts w:ascii="Times New Roman" w:hAnsi="Times New Roman" w:cs="Times New Roman"/>
                <w:color w:val="000000" w:themeColor="text1"/>
                <w:sz w:val="24"/>
                <w:szCs w:val="24"/>
                <w:lang w:val="uk-UA"/>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493AC46B" w14:textId="3531EAFF" w:rsidR="00C07842" w:rsidRPr="004E0379" w:rsidRDefault="00C07842" w:rsidP="00C07842">
            <w:pPr>
              <w:spacing w:after="0" w:line="240" w:lineRule="auto"/>
              <w:ind w:firstLine="317"/>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2.7</w:t>
            </w:r>
            <w:r w:rsidRPr="00C07842">
              <w:rPr>
                <w:rFonts w:ascii="Times New Roman" w:hAnsi="Times New Roman" w:cs="Times New Roman"/>
                <w:color w:val="000000" w:themeColor="text1"/>
                <w:sz w:val="24"/>
                <w:szCs w:val="24"/>
                <w:lang w:val="uk-UA"/>
              </w:rPr>
              <w:t>. Замовник має право звернутися за підтвердженням інформації, наданої учасником, до органів державної влади, підприємств, установ, організацій відповідно до їх компетенції.</w:t>
            </w:r>
          </w:p>
          <w:p w14:paraId="22799CF2" w14:textId="1EE82E84" w:rsidR="00097926" w:rsidRPr="004E0379" w:rsidRDefault="00097926" w:rsidP="00097926">
            <w:pPr>
              <w:spacing w:after="0" w:line="240" w:lineRule="auto"/>
              <w:ind w:firstLine="317"/>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2.</w:t>
            </w:r>
            <w:r w:rsidR="00A575AA">
              <w:rPr>
                <w:rFonts w:ascii="Times New Roman" w:hAnsi="Times New Roman" w:cs="Times New Roman"/>
                <w:color w:val="000000" w:themeColor="text1"/>
                <w:sz w:val="24"/>
                <w:szCs w:val="24"/>
                <w:lang w:val="uk-UA"/>
              </w:rPr>
              <w:t>8</w:t>
            </w:r>
            <w:r w:rsidRPr="004E0379">
              <w:rPr>
                <w:rFonts w:ascii="Times New Roman" w:hAnsi="Times New Roman" w:cs="Times New Roman"/>
                <w:color w:val="000000" w:themeColor="text1"/>
                <w:sz w:val="24"/>
                <w:szCs w:val="24"/>
                <w:lang w:val="uk-UA"/>
              </w:rPr>
              <w:t>. 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4B8E9E0B" w14:textId="66C40C1F" w:rsidR="00565A66" w:rsidRDefault="00097926" w:rsidP="00097926">
            <w:pPr>
              <w:spacing w:after="0" w:line="240" w:lineRule="auto"/>
              <w:ind w:firstLine="317"/>
              <w:jc w:val="both"/>
              <w:textAlignment w:val="baseline"/>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lastRenderedPageBreak/>
              <w:t>2.</w:t>
            </w:r>
            <w:r w:rsidR="00A575AA">
              <w:rPr>
                <w:rFonts w:ascii="Times New Roman" w:hAnsi="Times New Roman" w:cs="Times New Roman"/>
                <w:color w:val="000000" w:themeColor="text1"/>
                <w:sz w:val="24"/>
                <w:szCs w:val="24"/>
                <w:lang w:val="uk-UA"/>
              </w:rPr>
              <w:t>9</w:t>
            </w:r>
            <w:r w:rsidRPr="004E0379">
              <w:rPr>
                <w:rFonts w:ascii="Times New Roman" w:hAnsi="Times New Roman" w:cs="Times New Roman"/>
                <w:color w:val="000000" w:themeColor="text1"/>
                <w:sz w:val="24"/>
                <w:szCs w:val="24"/>
                <w:lang w:val="uk-UA"/>
              </w:rPr>
              <w:t>. Замовник та учасник не можуть ініціювати будь-які переговори з питань внесення змін до змісту або ціни поданої тендерної пропозиції.</w:t>
            </w:r>
          </w:p>
          <w:p w14:paraId="0F04D538" w14:textId="69F42C9C" w:rsidR="0030243A" w:rsidRPr="004E0379" w:rsidRDefault="0030243A" w:rsidP="00A575AA">
            <w:pPr>
              <w:spacing w:after="0" w:line="240" w:lineRule="auto"/>
              <w:ind w:firstLine="317"/>
              <w:jc w:val="both"/>
              <w:textAlignment w:val="baseline"/>
              <w:rPr>
                <w:rFonts w:ascii="Times New Roman" w:hAnsi="Times New Roman" w:cs="Times New Roman"/>
                <w:color w:val="000000" w:themeColor="text1"/>
                <w:sz w:val="24"/>
                <w:szCs w:val="24"/>
                <w:lang w:val="uk-UA"/>
              </w:rPr>
            </w:pPr>
            <w:r w:rsidRPr="00466319">
              <w:rPr>
                <w:rFonts w:ascii="Times New Roman" w:hAnsi="Times New Roman" w:cs="Times New Roman"/>
                <w:color w:val="000000" w:themeColor="text1"/>
                <w:sz w:val="24"/>
                <w:szCs w:val="24"/>
                <w:lang w:val="uk-UA"/>
              </w:rPr>
              <w:t>2.</w:t>
            </w:r>
            <w:r w:rsidR="00A575AA">
              <w:rPr>
                <w:rFonts w:ascii="Times New Roman" w:hAnsi="Times New Roman" w:cs="Times New Roman"/>
                <w:color w:val="000000" w:themeColor="text1"/>
                <w:sz w:val="24"/>
                <w:szCs w:val="24"/>
                <w:lang w:val="uk-UA"/>
              </w:rPr>
              <w:t>10</w:t>
            </w:r>
            <w:r w:rsidRPr="00466319">
              <w:rPr>
                <w:rFonts w:ascii="Times New Roman" w:hAnsi="Times New Roman" w:cs="Times New Roman"/>
                <w:color w:val="000000" w:themeColor="text1"/>
                <w:sz w:val="24"/>
                <w:szCs w:val="24"/>
                <w:lang w:val="uk-UA"/>
              </w:rPr>
              <w:t>. Замовник</w:t>
            </w:r>
            <w:r w:rsidRPr="00C926DA">
              <w:rPr>
                <w:rFonts w:ascii="Times New Roman" w:hAnsi="Times New Roman" w:cs="Times New Roman"/>
                <w:color w:val="000000" w:themeColor="text1"/>
                <w:sz w:val="24"/>
                <w:szCs w:val="24"/>
                <w:lang w:val="uk-UA"/>
              </w:rPr>
              <w:t xml:space="preserve"> гарантує дотримання усіх принципів</w:t>
            </w:r>
            <w:r w:rsidRPr="00C926DA">
              <w:rPr>
                <w:rFonts w:ascii="Times New Roman" w:hAnsi="Times New Roman" w:cs="Times New Roman"/>
                <w:sz w:val="24"/>
                <w:szCs w:val="24"/>
                <w:lang w:val="uk-UA"/>
              </w:rPr>
              <w:t xml:space="preserve">, визначених </w:t>
            </w:r>
            <w:r w:rsidRPr="00C926DA">
              <w:rPr>
                <w:rFonts w:ascii="Times New Roman" w:hAnsi="Times New Roman" w:cs="Times New Roman"/>
                <w:color w:val="000000" w:themeColor="text1"/>
                <w:sz w:val="24"/>
                <w:szCs w:val="24"/>
                <w:lang w:val="uk-UA"/>
              </w:rPr>
              <w:t xml:space="preserve">статтею </w:t>
            </w:r>
            <w:r w:rsidRPr="00527D9E">
              <w:rPr>
                <w:rFonts w:ascii="Times New Roman" w:hAnsi="Times New Roman" w:cs="Times New Roman"/>
                <w:color w:val="000000" w:themeColor="text1"/>
                <w:sz w:val="24"/>
                <w:szCs w:val="24"/>
                <w:lang w:val="uk-UA"/>
              </w:rPr>
              <w:t>5 Закону.</w:t>
            </w:r>
          </w:p>
        </w:tc>
      </w:tr>
      <w:tr w:rsidR="00004A13" w:rsidRPr="00DA798A" w14:paraId="1F2182F7" w14:textId="77777777" w:rsidTr="001665AA">
        <w:tc>
          <w:tcPr>
            <w:tcW w:w="567" w:type="dxa"/>
            <w:tcBorders>
              <w:top w:val="single" w:sz="4" w:space="0" w:color="auto"/>
              <w:left w:val="single" w:sz="4" w:space="0" w:color="auto"/>
              <w:bottom w:val="single" w:sz="4" w:space="0" w:color="auto"/>
              <w:right w:val="single" w:sz="4" w:space="0" w:color="auto"/>
            </w:tcBorders>
            <w:hideMark/>
          </w:tcPr>
          <w:p w14:paraId="589415BF" w14:textId="77777777" w:rsidR="00004A13" w:rsidRPr="004E0379" w:rsidRDefault="00004A13" w:rsidP="00004A13">
            <w:pPr>
              <w:spacing w:after="0" w:line="240" w:lineRule="auto"/>
              <w:ind w:left="14"/>
              <w:jc w:val="center"/>
              <w:rPr>
                <w:rFonts w:ascii="Times New Roman" w:hAnsi="Times New Roman" w:cs="Times New Roman"/>
                <w:sz w:val="24"/>
                <w:szCs w:val="24"/>
                <w:lang w:val="uk-UA"/>
              </w:rPr>
            </w:pPr>
            <w:r w:rsidRPr="004E0379">
              <w:rPr>
                <w:rFonts w:ascii="Times New Roman" w:hAnsi="Times New Roman" w:cs="Times New Roman"/>
                <w:spacing w:val="-11"/>
                <w:sz w:val="24"/>
                <w:szCs w:val="24"/>
                <w:lang w:val="uk-UA"/>
              </w:rPr>
              <w:lastRenderedPageBreak/>
              <w:t>3</w:t>
            </w:r>
          </w:p>
        </w:tc>
        <w:tc>
          <w:tcPr>
            <w:tcW w:w="2835" w:type="dxa"/>
            <w:tcBorders>
              <w:top w:val="single" w:sz="4" w:space="0" w:color="auto"/>
              <w:left w:val="single" w:sz="4" w:space="0" w:color="auto"/>
              <w:bottom w:val="single" w:sz="4" w:space="0" w:color="auto"/>
              <w:right w:val="single" w:sz="4" w:space="0" w:color="auto"/>
            </w:tcBorders>
            <w:hideMark/>
          </w:tcPr>
          <w:p w14:paraId="44132A7C" w14:textId="77777777" w:rsidR="00004A13" w:rsidRPr="004E0379" w:rsidRDefault="00004A13" w:rsidP="00004A13">
            <w:pPr>
              <w:spacing w:after="0" w:line="240" w:lineRule="auto"/>
              <w:ind w:left="14"/>
              <w:rPr>
                <w:rFonts w:ascii="Times New Roman" w:hAnsi="Times New Roman" w:cs="Times New Roman"/>
                <w:sz w:val="24"/>
                <w:szCs w:val="24"/>
                <w:lang w:val="uk-UA"/>
              </w:rPr>
            </w:pPr>
            <w:r w:rsidRPr="004E0379">
              <w:rPr>
                <w:rFonts w:ascii="Times New Roman" w:hAnsi="Times New Roman" w:cs="Times New Roman"/>
                <w:sz w:val="24"/>
                <w:szCs w:val="17"/>
                <w:shd w:val="clear" w:color="auto" w:fill="FFFFFA"/>
                <w:lang w:val="uk-UA"/>
              </w:rPr>
              <w:t>Відхилення тендерних пропозицій</w:t>
            </w:r>
          </w:p>
        </w:tc>
        <w:tc>
          <w:tcPr>
            <w:tcW w:w="7484" w:type="dxa"/>
            <w:tcBorders>
              <w:top w:val="single" w:sz="4" w:space="0" w:color="auto"/>
              <w:left w:val="single" w:sz="4" w:space="0" w:color="auto"/>
              <w:bottom w:val="single" w:sz="4" w:space="0" w:color="auto"/>
              <w:right w:val="single" w:sz="4" w:space="0" w:color="auto"/>
            </w:tcBorders>
          </w:tcPr>
          <w:p w14:paraId="2C518B36" w14:textId="77777777" w:rsidR="00004A13" w:rsidRPr="00350081" w:rsidRDefault="00004A13" w:rsidP="00004A13">
            <w:pPr>
              <w:spacing w:after="0" w:line="240" w:lineRule="auto"/>
              <w:ind w:firstLine="318"/>
              <w:jc w:val="both"/>
              <w:rPr>
                <w:rFonts w:ascii="Times New Roman" w:eastAsia="Times New Roman" w:hAnsi="Times New Roman" w:cs="Times New Roman"/>
                <w:sz w:val="24"/>
                <w:szCs w:val="24"/>
                <w:lang w:val="uk-UA"/>
              </w:rPr>
            </w:pPr>
            <w:r w:rsidRPr="00350081">
              <w:rPr>
                <w:rFonts w:ascii="Times New Roman" w:eastAsia="Times New Roman" w:hAnsi="Times New Roman" w:cs="Times New Roman"/>
                <w:sz w:val="24"/>
                <w:szCs w:val="24"/>
                <w:lang w:val="uk-UA"/>
              </w:rPr>
              <w:t xml:space="preserve">3.1. Замовник </w:t>
            </w:r>
            <w:r w:rsidRPr="00350081">
              <w:rPr>
                <w:rFonts w:ascii="Times New Roman" w:eastAsia="Times New Roman" w:hAnsi="Times New Roman" w:cs="Times New Roman"/>
                <w:b/>
                <w:bCs/>
                <w:sz w:val="24"/>
                <w:szCs w:val="24"/>
                <w:lang w:val="uk-UA"/>
              </w:rPr>
              <w:t>відхиляє</w:t>
            </w:r>
            <w:r w:rsidRPr="00350081">
              <w:rPr>
                <w:rFonts w:ascii="Times New Roman" w:eastAsia="Times New Roman" w:hAnsi="Times New Roman" w:cs="Times New Roman"/>
                <w:sz w:val="24"/>
                <w:szCs w:val="24"/>
                <w:lang w:val="uk-UA"/>
              </w:rPr>
              <w:t xml:space="preserve"> тендерну пропозицію із зазначенням аргументації в електронній системі закупівель у разі, коли:</w:t>
            </w:r>
          </w:p>
          <w:p w14:paraId="4F566212" w14:textId="77777777" w:rsidR="00004A13" w:rsidRPr="00350081" w:rsidRDefault="00004A13" w:rsidP="00004A13">
            <w:pPr>
              <w:spacing w:after="0" w:line="240" w:lineRule="auto"/>
              <w:ind w:firstLine="318"/>
              <w:jc w:val="both"/>
              <w:rPr>
                <w:rFonts w:ascii="Times New Roman" w:eastAsia="Times New Roman" w:hAnsi="Times New Roman" w:cs="Times New Roman"/>
                <w:sz w:val="24"/>
                <w:szCs w:val="24"/>
                <w:lang w:val="uk-UA"/>
              </w:rPr>
            </w:pPr>
            <w:r w:rsidRPr="00350081">
              <w:rPr>
                <w:rFonts w:ascii="Times New Roman" w:eastAsia="Times New Roman" w:hAnsi="Times New Roman" w:cs="Times New Roman"/>
                <w:sz w:val="24"/>
                <w:szCs w:val="24"/>
                <w:lang w:val="uk-UA"/>
              </w:rPr>
              <w:t>1) учасник процедури закупівлі:</w:t>
            </w:r>
          </w:p>
          <w:p w14:paraId="3FFD2302" w14:textId="77777777" w:rsidR="00004A13" w:rsidRPr="00350081" w:rsidRDefault="00004A13" w:rsidP="00004A13">
            <w:pPr>
              <w:spacing w:after="0" w:line="240" w:lineRule="auto"/>
              <w:ind w:firstLine="318"/>
              <w:jc w:val="both"/>
              <w:rPr>
                <w:rFonts w:ascii="Times New Roman" w:eastAsia="Times New Roman" w:hAnsi="Times New Roman" w:cs="Times New Roman"/>
                <w:color w:val="000000" w:themeColor="text1"/>
                <w:sz w:val="24"/>
                <w:szCs w:val="24"/>
                <w:lang w:val="uk-UA"/>
              </w:rPr>
            </w:pPr>
            <w:r w:rsidRPr="00350081">
              <w:rPr>
                <w:rFonts w:ascii="Times New Roman" w:eastAsia="Times New Roman" w:hAnsi="Times New Roman" w:cs="Times New Roman"/>
                <w:color w:val="000000" w:themeColor="text1"/>
                <w:sz w:val="24"/>
                <w:szCs w:val="24"/>
                <w:lang w:val="uk-UA"/>
              </w:rPr>
              <w:t xml:space="preserve">– </w:t>
            </w:r>
            <w:r w:rsidRPr="00350081">
              <w:rPr>
                <w:rFonts w:ascii="Times New Roman" w:hAnsi="Times New Roman" w:cs="Times New Roman"/>
                <w:color w:val="000000" w:themeColor="text1"/>
                <w:sz w:val="24"/>
                <w:szCs w:val="24"/>
                <w:lang w:val="uk-UA"/>
              </w:rPr>
              <w:t>підпадає під підстави, встановлені</w:t>
            </w:r>
            <w:r w:rsidRPr="00350081">
              <w:rPr>
                <w:rFonts w:ascii="Times New Roman" w:hAnsi="Times New Roman" w:cs="Times New Roman"/>
                <w:color w:val="000000" w:themeColor="text1"/>
                <w:sz w:val="24"/>
                <w:szCs w:val="24"/>
              </w:rPr>
              <w:t xml:space="preserve"> </w:t>
            </w:r>
            <w:hyperlink r:id="rId10" w:anchor="n615" w:history="1">
              <w:r w:rsidRPr="00D5119D">
                <w:rPr>
                  <w:rStyle w:val="a3"/>
                  <w:color w:val="000000" w:themeColor="text1"/>
                  <w:sz w:val="24"/>
                  <w:szCs w:val="24"/>
                  <w:u w:val="none"/>
                  <w:lang w:val="uk-UA"/>
                </w:rPr>
                <w:t>пунктом 47</w:t>
              </w:r>
            </w:hyperlink>
            <w:r w:rsidRPr="00D5119D">
              <w:rPr>
                <w:rFonts w:ascii="Times New Roman" w:hAnsi="Times New Roman" w:cs="Times New Roman"/>
                <w:color w:val="000000" w:themeColor="text1"/>
                <w:sz w:val="24"/>
                <w:szCs w:val="24"/>
              </w:rPr>
              <w:t xml:space="preserve"> </w:t>
            </w:r>
            <w:r w:rsidRPr="00D5119D">
              <w:rPr>
                <w:rFonts w:ascii="Times New Roman" w:hAnsi="Times New Roman" w:cs="Times New Roman"/>
                <w:color w:val="000000" w:themeColor="text1"/>
                <w:sz w:val="24"/>
                <w:szCs w:val="24"/>
                <w:lang w:val="uk-UA"/>
              </w:rPr>
              <w:t>Особливо</w:t>
            </w:r>
            <w:r w:rsidRPr="00350081">
              <w:rPr>
                <w:rFonts w:ascii="Times New Roman" w:hAnsi="Times New Roman" w:cs="Times New Roman"/>
                <w:color w:val="000000" w:themeColor="text1"/>
                <w:sz w:val="24"/>
                <w:szCs w:val="24"/>
                <w:lang w:val="uk-UA"/>
              </w:rPr>
              <w:t>стей;</w:t>
            </w:r>
          </w:p>
          <w:p w14:paraId="6D34CEBA" w14:textId="77777777" w:rsidR="00004A13" w:rsidRPr="00350081" w:rsidRDefault="00004A13" w:rsidP="00004A13">
            <w:pPr>
              <w:spacing w:after="0" w:line="240" w:lineRule="auto"/>
              <w:ind w:firstLine="318"/>
              <w:jc w:val="both"/>
              <w:rPr>
                <w:rFonts w:ascii="Times New Roman" w:eastAsia="Times New Roman" w:hAnsi="Times New Roman" w:cs="Times New Roman"/>
                <w:color w:val="000000" w:themeColor="text1"/>
                <w:sz w:val="24"/>
                <w:szCs w:val="24"/>
                <w:lang w:val="uk-UA"/>
              </w:rPr>
            </w:pPr>
            <w:r w:rsidRPr="00350081">
              <w:rPr>
                <w:rFonts w:ascii="Times New Roman" w:eastAsia="Times New Roman" w:hAnsi="Times New Roman" w:cs="Times New Roman"/>
                <w:color w:val="000000" w:themeColor="text1"/>
                <w:sz w:val="24"/>
                <w:szCs w:val="24"/>
                <w:lang w:val="uk-UA"/>
              </w:rPr>
              <w:t xml:space="preserve">– </w:t>
            </w:r>
            <w:r w:rsidRPr="00350081">
              <w:rPr>
                <w:rFonts w:ascii="Times New Roman" w:hAnsi="Times New Roman" w:cs="Times New Roman"/>
                <w:color w:val="000000" w:themeColor="text1"/>
                <w:sz w:val="24"/>
                <w:szCs w:val="24"/>
                <w:shd w:val="solid" w:color="FFFFFF" w:fill="FFFFFF"/>
                <w:lang w:val="uk-UA" w:eastAsia="en-US"/>
              </w:rPr>
              <w:t xml:space="preserve">зазначив у тендерній пропозиції недостовірну інформацію, що є суттєвою для визначення результатів відкритих торгів, яку замовником виявлено згідно з </w:t>
            </w:r>
            <w:hyperlink r:id="rId11" w:anchor="n586" w:history="1">
              <w:r w:rsidRPr="00350081">
                <w:rPr>
                  <w:rStyle w:val="a3"/>
                  <w:color w:val="000000" w:themeColor="text1"/>
                  <w:sz w:val="24"/>
                  <w:szCs w:val="24"/>
                  <w:u w:val="none"/>
                  <w:lang w:val="uk-UA"/>
                </w:rPr>
                <w:t>абзацом першим</w:t>
              </w:r>
            </w:hyperlink>
            <w:r w:rsidRPr="00350081">
              <w:rPr>
                <w:rFonts w:ascii="Times New Roman" w:hAnsi="Times New Roman" w:cs="Times New Roman"/>
                <w:color w:val="000000" w:themeColor="text1"/>
                <w:sz w:val="24"/>
                <w:szCs w:val="24"/>
                <w:lang w:val="uk-UA"/>
              </w:rPr>
              <w:t xml:space="preserve"> </w:t>
            </w:r>
            <w:r w:rsidRPr="00350081">
              <w:rPr>
                <w:rFonts w:ascii="Times New Roman" w:hAnsi="Times New Roman" w:cs="Times New Roman"/>
                <w:color w:val="000000" w:themeColor="text1"/>
                <w:sz w:val="24"/>
                <w:szCs w:val="24"/>
                <w:shd w:val="solid" w:color="FFFFFF" w:fill="FFFFFF"/>
                <w:lang w:val="uk-UA" w:eastAsia="en-US"/>
              </w:rPr>
              <w:t>пунктом 42 Особливостей;</w:t>
            </w:r>
          </w:p>
          <w:p w14:paraId="1DEBAEF5" w14:textId="77777777" w:rsidR="00004A13" w:rsidRPr="00350081" w:rsidRDefault="00004A13" w:rsidP="00004A13">
            <w:pPr>
              <w:spacing w:after="0" w:line="240" w:lineRule="auto"/>
              <w:ind w:firstLine="318"/>
              <w:jc w:val="both"/>
              <w:rPr>
                <w:rFonts w:ascii="Times New Roman" w:hAnsi="Times New Roman" w:cs="Times New Roman"/>
                <w:color w:val="000000" w:themeColor="text1"/>
                <w:sz w:val="24"/>
                <w:szCs w:val="24"/>
                <w:lang w:val="uk-UA"/>
              </w:rPr>
            </w:pPr>
            <w:r w:rsidRPr="00350081">
              <w:rPr>
                <w:rFonts w:ascii="Times New Roman" w:hAnsi="Times New Roman" w:cs="Times New Roman"/>
                <w:color w:val="000000" w:themeColor="text1"/>
                <w:sz w:val="24"/>
                <w:szCs w:val="24"/>
                <w:lang w:val="uk-UA"/>
              </w:rPr>
              <w:t>– не надав забезпечення тендерної пропозиції, якщо таке забезпечення вимагалося замовником;</w:t>
            </w:r>
            <w:bookmarkStart w:id="3" w:name="n1577"/>
            <w:bookmarkEnd w:id="3"/>
          </w:p>
          <w:p w14:paraId="75A3AA5E" w14:textId="77777777" w:rsidR="00004A13" w:rsidRPr="00350081" w:rsidRDefault="00004A13" w:rsidP="00004A13">
            <w:pPr>
              <w:spacing w:after="0" w:line="240" w:lineRule="auto"/>
              <w:ind w:firstLine="318"/>
              <w:jc w:val="both"/>
              <w:rPr>
                <w:rFonts w:ascii="Times New Roman" w:hAnsi="Times New Roman" w:cs="Times New Roman"/>
                <w:color w:val="000000" w:themeColor="text1"/>
                <w:sz w:val="24"/>
                <w:szCs w:val="24"/>
                <w:lang w:val="uk-UA"/>
              </w:rPr>
            </w:pPr>
            <w:r w:rsidRPr="00350081">
              <w:rPr>
                <w:rFonts w:ascii="Times New Roman" w:hAnsi="Times New Roman" w:cs="Times New Roman"/>
                <w:color w:val="000000" w:themeColor="text1"/>
                <w:sz w:val="24"/>
                <w:szCs w:val="24"/>
                <w:lang w:val="uk-UA"/>
              </w:rPr>
              <w:t xml:space="preserve">–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sidRPr="00350081">
              <w:rPr>
                <w:rFonts w:ascii="Times New Roman" w:hAnsi="Times New Roman" w:cs="Times New Roman"/>
                <w:color w:val="000000" w:themeColor="text1"/>
                <w:sz w:val="24"/>
                <w:szCs w:val="24"/>
                <w:lang w:val="uk-UA"/>
              </w:rPr>
              <w:t>невідповідностей</w:t>
            </w:r>
            <w:proofErr w:type="spellEnd"/>
            <w:r w:rsidRPr="00350081">
              <w:rPr>
                <w:rFonts w:ascii="Times New Roman" w:hAnsi="Times New Roman" w:cs="Times New Roman"/>
                <w:color w:val="000000" w:themeColor="text1"/>
                <w:sz w:val="24"/>
                <w:szCs w:val="24"/>
                <w:lang w:val="uk-UA"/>
              </w:rPr>
              <w:t xml:space="preserve">, протягом 24 годин з моменту розміщення замовником в електронній системі закупівель повідомлення з вимогою про усунення таких </w:t>
            </w:r>
            <w:proofErr w:type="spellStart"/>
            <w:r w:rsidRPr="00350081">
              <w:rPr>
                <w:rFonts w:ascii="Times New Roman" w:hAnsi="Times New Roman" w:cs="Times New Roman"/>
                <w:color w:val="000000" w:themeColor="text1"/>
                <w:sz w:val="24"/>
                <w:szCs w:val="24"/>
                <w:lang w:val="uk-UA"/>
              </w:rPr>
              <w:t>невідповідностей</w:t>
            </w:r>
            <w:proofErr w:type="spellEnd"/>
            <w:r w:rsidRPr="00350081">
              <w:rPr>
                <w:rFonts w:ascii="Times New Roman" w:hAnsi="Times New Roman" w:cs="Times New Roman"/>
                <w:color w:val="000000" w:themeColor="text1"/>
                <w:sz w:val="24"/>
                <w:szCs w:val="24"/>
                <w:lang w:val="uk-UA"/>
              </w:rPr>
              <w:t>;</w:t>
            </w:r>
            <w:bookmarkStart w:id="4" w:name="n1578"/>
            <w:bookmarkEnd w:id="4"/>
          </w:p>
          <w:p w14:paraId="22CBCF49" w14:textId="77777777" w:rsidR="00004A13" w:rsidRPr="00350081" w:rsidRDefault="00004A13" w:rsidP="00004A13">
            <w:pPr>
              <w:spacing w:after="0" w:line="240" w:lineRule="auto"/>
              <w:ind w:firstLine="318"/>
              <w:jc w:val="both"/>
              <w:rPr>
                <w:rFonts w:ascii="Times New Roman" w:hAnsi="Times New Roman" w:cs="Times New Roman"/>
                <w:color w:val="000000" w:themeColor="text1"/>
                <w:sz w:val="24"/>
                <w:szCs w:val="24"/>
                <w:lang w:val="uk-UA"/>
              </w:rPr>
            </w:pPr>
            <w:r w:rsidRPr="00350081">
              <w:rPr>
                <w:rFonts w:ascii="Times New Roman" w:hAnsi="Times New Roman" w:cs="Times New Roman"/>
                <w:color w:val="000000" w:themeColor="text1"/>
                <w:sz w:val="24"/>
                <w:szCs w:val="24"/>
                <w:lang w:val="uk-UA"/>
              </w:rPr>
              <w:t xml:space="preserve">– </w:t>
            </w:r>
            <w:r w:rsidRPr="00A5038E">
              <w:rPr>
                <w:rFonts w:ascii="Times New Roman" w:hAnsi="Times New Roman" w:cs="Times New Roman"/>
                <w:color w:val="000000" w:themeColor="text1"/>
                <w:sz w:val="24"/>
                <w:szCs w:val="24"/>
                <w:lang w:val="uk-UA"/>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w:t>
            </w:r>
            <w:bookmarkStart w:id="5" w:name="n1579"/>
            <w:bookmarkEnd w:id="5"/>
          </w:p>
          <w:p w14:paraId="7FDBF629" w14:textId="77777777" w:rsidR="00004A13" w:rsidRPr="00DB12C6" w:rsidRDefault="00004A13" w:rsidP="00004A13">
            <w:pPr>
              <w:spacing w:after="0" w:line="240" w:lineRule="auto"/>
              <w:ind w:firstLine="318"/>
              <w:jc w:val="both"/>
              <w:rPr>
                <w:rFonts w:ascii="Times New Roman" w:hAnsi="Times New Roman" w:cs="Times New Roman"/>
                <w:color w:val="000000" w:themeColor="text1"/>
                <w:sz w:val="24"/>
                <w:szCs w:val="24"/>
                <w:lang w:val="uk-UA"/>
              </w:rPr>
            </w:pPr>
            <w:r w:rsidRPr="00DB12C6">
              <w:rPr>
                <w:rFonts w:ascii="Times New Roman" w:hAnsi="Times New Roman" w:cs="Times New Roman"/>
                <w:color w:val="000000" w:themeColor="text1"/>
                <w:sz w:val="24"/>
                <w:szCs w:val="24"/>
                <w:lang w:val="uk-UA"/>
              </w:rPr>
              <w:t>–</w:t>
            </w:r>
            <w:r w:rsidRPr="00350081">
              <w:rPr>
                <w:rFonts w:ascii="Times New Roman" w:hAnsi="Times New Roman" w:cs="Times New Roman"/>
                <w:color w:val="000000" w:themeColor="text1"/>
                <w:sz w:val="24"/>
                <w:szCs w:val="24"/>
                <w:lang w:val="uk-UA"/>
              </w:rPr>
              <w:t xml:space="preserve"> </w:t>
            </w:r>
            <w:r w:rsidRPr="00DB12C6">
              <w:rPr>
                <w:rFonts w:ascii="Times New Roman" w:hAnsi="Times New Roman" w:cs="Times New Roman"/>
                <w:color w:val="000000" w:themeColor="text1"/>
                <w:sz w:val="24"/>
                <w:szCs w:val="24"/>
                <w:lang w:val="uk-UA"/>
              </w:rPr>
              <w:t xml:space="preserve">визначив конфіденційною інформацію, що не може бути визначена як конфіденційна відповідно до вимог пункту </w:t>
            </w:r>
            <w:r w:rsidRPr="00350081">
              <w:rPr>
                <w:rFonts w:ascii="Times New Roman" w:hAnsi="Times New Roman" w:cs="Times New Roman"/>
                <w:color w:val="000000" w:themeColor="text1"/>
                <w:sz w:val="24"/>
                <w:szCs w:val="24"/>
                <w:lang w:val="uk-UA"/>
              </w:rPr>
              <w:t>40</w:t>
            </w:r>
            <w:r w:rsidRPr="00DB12C6">
              <w:rPr>
                <w:rFonts w:ascii="Times New Roman" w:hAnsi="Times New Roman" w:cs="Times New Roman"/>
                <w:color w:val="000000" w:themeColor="text1"/>
                <w:sz w:val="24"/>
                <w:szCs w:val="24"/>
                <w:lang w:val="uk-UA"/>
              </w:rPr>
              <w:t xml:space="preserve"> </w:t>
            </w:r>
            <w:r w:rsidRPr="00350081">
              <w:rPr>
                <w:rFonts w:ascii="Times New Roman" w:hAnsi="Times New Roman" w:cs="Times New Roman"/>
                <w:color w:val="000000" w:themeColor="text1"/>
                <w:sz w:val="24"/>
                <w:szCs w:val="24"/>
                <w:lang w:val="uk-UA"/>
              </w:rPr>
              <w:t>О</w:t>
            </w:r>
            <w:r w:rsidRPr="00DB12C6">
              <w:rPr>
                <w:rFonts w:ascii="Times New Roman" w:hAnsi="Times New Roman" w:cs="Times New Roman"/>
                <w:color w:val="000000" w:themeColor="text1"/>
                <w:sz w:val="24"/>
                <w:szCs w:val="24"/>
                <w:lang w:val="uk-UA"/>
              </w:rPr>
              <w:t>собливостей;</w:t>
            </w:r>
          </w:p>
          <w:p w14:paraId="347F9083" w14:textId="59B6D0FB" w:rsidR="00004A13" w:rsidRPr="00350081" w:rsidRDefault="00004A13" w:rsidP="00004A13">
            <w:pPr>
              <w:spacing w:after="0" w:line="240" w:lineRule="auto"/>
              <w:ind w:firstLine="318"/>
              <w:jc w:val="both"/>
              <w:rPr>
                <w:rFonts w:ascii="Times New Roman" w:hAnsi="Times New Roman" w:cs="Times New Roman"/>
                <w:color w:val="000000"/>
                <w:sz w:val="24"/>
                <w:szCs w:val="24"/>
                <w:shd w:val="solid" w:color="FFFFFF" w:fill="FFFFFF"/>
                <w:lang w:val="uk-UA" w:eastAsia="en-US"/>
              </w:rPr>
            </w:pPr>
            <w:r w:rsidRPr="00C05AC7">
              <w:rPr>
                <w:rFonts w:ascii="Times New Roman" w:hAnsi="Times New Roman" w:cs="Times New Roman"/>
                <w:color w:val="000000" w:themeColor="text1"/>
                <w:sz w:val="24"/>
                <w:szCs w:val="24"/>
                <w:lang w:val="uk-UA"/>
              </w:rPr>
              <w:t>–</w:t>
            </w:r>
            <w:r w:rsidR="00054EDD">
              <w:rPr>
                <w:rFonts w:ascii="Times New Roman" w:hAnsi="Times New Roman" w:cs="Times New Roman"/>
                <w:color w:val="000000" w:themeColor="text1"/>
                <w:sz w:val="24"/>
                <w:szCs w:val="24"/>
                <w:lang w:val="uk-UA"/>
              </w:rPr>
              <w:t xml:space="preserve"> </w:t>
            </w:r>
            <w:r w:rsidR="00BC4C10" w:rsidRPr="00C05AC7">
              <w:rPr>
                <w:rFonts w:ascii="Times New Roman" w:hAnsi="Times New Roman" w:cs="Times New Roman"/>
                <w:color w:val="000000"/>
                <w:sz w:val="24"/>
                <w:szCs w:val="24"/>
                <w:shd w:val="solid" w:color="FFFFFF" w:fill="FFFFFF"/>
                <w:lang w:val="uk-UA" w:eastAsia="en-US"/>
              </w:rPr>
              <w:t>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Особливостей</w:t>
            </w:r>
            <w:r w:rsidRPr="00350081">
              <w:rPr>
                <w:rFonts w:ascii="Times New Roman" w:hAnsi="Times New Roman" w:cs="Times New Roman"/>
                <w:color w:val="000000" w:themeColor="text1"/>
                <w:sz w:val="24"/>
                <w:szCs w:val="24"/>
                <w:lang w:val="uk-UA"/>
              </w:rPr>
              <w:t>;</w:t>
            </w:r>
          </w:p>
          <w:p w14:paraId="1CD7B0C2" w14:textId="77777777" w:rsidR="00004A13" w:rsidRPr="00350081" w:rsidRDefault="00004A13" w:rsidP="00004A13">
            <w:pPr>
              <w:spacing w:after="0" w:line="240" w:lineRule="auto"/>
              <w:ind w:firstLine="318"/>
              <w:jc w:val="both"/>
              <w:rPr>
                <w:rFonts w:ascii="Times New Roman" w:hAnsi="Times New Roman" w:cs="Times New Roman"/>
                <w:color w:val="000000" w:themeColor="text1"/>
                <w:sz w:val="24"/>
                <w:szCs w:val="24"/>
                <w:lang w:val="uk-UA"/>
              </w:rPr>
            </w:pPr>
            <w:r w:rsidRPr="00350081">
              <w:rPr>
                <w:rFonts w:ascii="Times New Roman" w:hAnsi="Times New Roman" w:cs="Times New Roman"/>
                <w:color w:val="000000" w:themeColor="text1"/>
                <w:sz w:val="24"/>
                <w:szCs w:val="24"/>
                <w:lang w:val="uk-UA"/>
              </w:rPr>
              <w:t>2) тендерна пропозиція:</w:t>
            </w:r>
            <w:bookmarkStart w:id="6" w:name="n1581"/>
            <w:bookmarkEnd w:id="6"/>
          </w:p>
          <w:p w14:paraId="19A4BAAD" w14:textId="77777777" w:rsidR="00004A13" w:rsidRPr="00350081" w:rsidRDefault="00004A13" w:rsidP="00004A13">
            <w:pPr>
              <w:spacing w:after="0" w:line="240" w:lineRule="auto"/>
              <w:ind w:firstLine="318"/>
              <w:jc w:val="both"/>
              <w:rPr>
                <w:rFonts w:ascii="Times New Roman" w:hAnsi="Times New Roman" w:cs="Times New Roman"/>
                <w:color w:val="000000" w:themeColor="text1"/>
                <w:sz w:val="24"/>
                <w:szCs w:val="24"/>
                <w:lang w:val="uk-UA"/>
              </w:rPr>
            </w:pPr>
            <w:r w:rsidRPr="00350081">
              <w:rPr>
                <w:rFonts w:ascii="Times New Roman" w:hAnsi="Times New Roman" w:cs="Times New Roman"/>
                <w:color w:val="000000" w:themeColor="text1"/>
                <w:sz w:val="24"/>
                <w:szCs w:val="24"/>
                <w:lang w:val="uk-UA"/>
              </w:rPr>
              <w:t xml:space="preserve">– не відповідає умовам технічної специфікації та іншим вимогам щодо предмета закупівлі тендерної документації, крім невідповідності </w:t>
            </w:r>
            <w:r w:rsidRPr="00350081">
              <w:rPr>
                <w:rFonts w:ascii="Times New Roman" w:hAnsi="Times New Roman" w:cs="Times New Roman"/>
                <w:color w:val="000000" w:themeColor="text1"/>
                <w:sz w:val="24"/>
                <w:szCs w:val="24"/>
                <w:lang w:val="uk-UA"/>
              </w:rPr>
              <w:lastRenderedPageBreak/>
              <w:t>в інформації та/або документах, що може бути усунена учасником процедури закупівлі відповідно до пункту 43 Особливостей;</w:t>
            </w:r>
            <w:bookmarkStart w:id="7" w:name="n1582"/>
            <w:bookmarkEnd w:id="7"/>
          </w:p>
          <w:p w14:paraId="5F9A3B2A" w14:textId="77777777" w:rsidR="00004A13" w:rsidRPr="00350081" w:rsidRDefault="00004A13" w:rsidP="00004A13">
            <w:pPr>
              <w:spacing w:after="0" w:line="240" w:lineRule="auto"/>
              <w:ind w:firstLine="318"/>
              <w:jc w:val="both"/>
              <w:rPr>
                <w:rFonts w:ascii="Times New Roman" w:hAnsi="Times New Roman" w:cs="Times New Roman"/>
                <w:color w:val="000000" w:themeColor="text1"/>
                <w:sz w:val="24"/>
                <w:szCs w:val="24"/>
                <w:lang w:val="uk-UA"/>
              </w:rPr>
            </w:pPr>
            <w:r w:rsidRPr="00350081">
              <w:rPr>
                <w:rFonts w:ascii="Times New Roman" w:hAnsi="Times New Roman" w:cs="Times New Roman"/>
                <w:color w:val="000000" w:themeColor="text1"/>
                <w:sz w:val="24"/>
                <w:szCs w:val="24"/>
                <w:lang w:val="uk-UA"/>
              </w:rPr>
              <w:t>– є такою, строк дії якої закінчився;</w:t>
            </w:r>
          </w:p>
          <w:p w14:paraId="3ADC9C90" w14:textId="77777777" w:rsidR="00004A13" w:rsidRPr="00350081" w:rsidRDefault="00004A13" w:rsidP="00004A13">
            <w:pPr>
              <w:spacing w:after="0" w:line="240" w:lineRule="auto"/>
              <w:ind w:firstLine="318"/>
              <w:jc w:val="both"/>
              <w:rPr>
                <w:rFonts w:ascii="Times New Roman" w:hAnsi="Times New Roman" w:cs="Times New Roman"/>
                <w:color w:val="000000"/>
                <w:sz w:val="24"/>
                <w:szCs w:val="24"/>
                <w:shd w:val="solid" w:color="FFFFFF" w:fill="FFFFFF"/>
                <w:lang w:val="uk-UA" w:eastAsia="en-US"/>
              </w:rPr>
            </w:pPr>
            <w:r w:rsidRPr="00350081">
              <w:rPr>
                <w:rFonts w:ascii="Times New Roman" w:hAnsi="Times New Roman" w:cs="Times New Roman"/>
                <w:color w:val="000000" w:themeColor="text1"/>
                <w:sz w:val="24"/>
                <w:szCs w:val="24"/>
                <w:lang w:val="uk-UA"/>
              </w:rPr>
              <w:t xml:space="preserve">– </w:t>
            </w:r>
            <w:r w:rsidRPr="00350081">
              <w:rPr>
                <w:rFonts w:ascii="Times New Roman" w:hAnsi="Times New Roman" w:cs="Times New Roman"/>
                <w:color w:val="000000"/>
                <w:sz w:val="24"/>
                <w:szCs w:val="24"/>
                <w:lang w:val="uk-UA" w:eastAsia="en-US"/>
              </w:rPr>
              <w:t xml:space="preserve">є такою, ціна якої перевищує очікувану вартість </w:t>
            </w:r>
            <w:r w:rsidRPr="00350081">
              <w:rPr>
                <w:rFonts w:ascii="Times New Roman" w:hAnsi="Times New Roman" w:cs="Times New Roman"/>
                <w:color w:val="000000"/>
                <w:sz w:val="24"/>
                <w:szCs w:val="24"/>
                <w:shd w:val="solid" w:color="FFFFFF" w:fill="FFFFFF"/>
                <w:lang w:val="uk-UA" w:eastAsia="en-US"/>
              </w:rPr>
              <w:t>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3C6F2624" w14:textId="77777777" w:rsidR="00004A13" w:rsidRPr="00350081" w:rsidRDefault="00004A13" w:rsidP="00004A13">
            <w:pPr>
              <w:spacing w:after="0" w:line="240" w:lineRule="auto"/>
              <w:ind w:firstLine="318"/>
              <w:jc w:val="both"/>
              <w:rPr>
                <w:rFonts w:ascii="Times New Roman" w:hAnsi="Times New Roman" w:cs="Times New Roman"/>
                <w:color w:val="000000"/>
                <w:sz w:val="24"/>
                <w:szCs w:val="24"/>
                <w:lang w:val="uk-UA" w:eastAsia="en-US"/>
              </w:rPr>
            </w:pPr>
            <w:r w:rsidRPr="00350081">
              <w:rPr>
                <w:rFonts w:ascii="Times New Roman" w:hAnsi="Times New Roman" w:cs="Times New Roman"/>
                <w:color w:val="000000"/>
                <w:sz w:val="24"/>
                <w:szCs w:val="24"/>
                <w:lang w:val="uk-UA" w:eastAsia="en-US"/>
              </w:rPr>
              <w:t>– не відповідає вимогам, установленим у тендерній документації відповідно до абзацу першого частини третьої статті 22 Закону;</w:t>
            </w:r>
            <w:bookmarkStart w:id="8" w:name="n1584"/>
            <w:bookmarkEnd w:id="8"/>
          </w:p>
          <w:p w14:paraId="0F170727" w14:textId="77777777" w:rsidR="00004A13" w:rsidRPr="00350081" w:rsidRDefault="00004A13" w:rsidP="00004A13">
            <w:pPr>
              <w:spacing w:after="0" w:line="240" w:lineRule="auto"/>
              <w:ind w:firstLine="318"/>
              <w:jc w:val="both"/>
              <w:rPr>
                <w:rFonts w:ascii="Times New Roman" w:hAnsi="Times New Roman" w:cs="Times New Roman"/>
                <w:color w:val="000000" w:themeColor="text1"/>
                <w:sz w:val="24"/>
                <w:szCs w:val="24"/>
              </w:rPr>
            </w:pPr>
            <w:bookmarkStart w:id="9" w:name="n601"/>
            <w:bookmarkStart w:id="10" w:name="n603"/>
            <w:bookmarkStart w:id="11" w:name="n604"/>
            <w:bookmarkEnd w:id="9"/>
            <w:bookmarkEnd w:id="10"/>
            <w:bookmarkEnd w:id="11"/>
            <w:r w:rsidRPr="00350081">
              <w:rPr>
                <w:rFonts w:ascii="Times New Roman" w:hAnsi="Times New Roman" w:cs="Times New Roman"/>
                <w:color w:val="000000" w:themeColor="text1"/>
                <w:sz w:val="24"/>
                <w:szCs w:val="24"/>
              </w:rPr>
              <w:t xml:space="preserve">3) </w:t>
            </w:r>
            <w:proofErr w:type="spellStart"/>
            <w:r w:rsidRPr="00350081">
              <w:rPr>
                <w:rFonts w:ascii="Times New Roman" w:hAnsi="Times New Roman" w:cs="Times New Roman"/>
                <w:color w:val="000000" w:themeColor="text1"/>
                <w:sz w:val="24"/>
                <w:szCs w:val="24"/>
              </w:rPr>
              <w:t>переможець</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процедури</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закупівлі</w:t>
            </w:r>
            <w:proofErr w:type="spellEnd"/>
            <w:r w:rsidRPr="00350081">
              <w:rPr>
                <w:rFonts w:ascii="Times New Roman" w:hAnsi="Times New Roman" w:cs="Times New Roman"/>
                <w:color w:val="000000" w:themeColor="text1"/>
                <w:sz w:val="24"/>
                <w:szCs w:val="24"/>
              </w:rPr>
              <w:t>:</w:t>
            </w:r>
            <w:bookmarkStart w:id="12" w:name="n1585"/>
            <w:bookmarkEnd w:id="12"/>
          </w:p>
          <w:p w14:paraId="017A0F01" w14:textId="77777777" w:rsidR="00004A13" w:rsidRPr="00350081" w:rsidRDefault="00004A13" w:rsidP="00004A13">
            <w:pPr>
              <w:spacing w:after="0" w:line="240" w:lineRule="auto"/>
              <w:ind w:firstLine="318"/>
              <w:jc w:val="both"/>
              <w:rPr>
                <w:rFonts w:ascii="Times New Roman" w:hAnsi="Times New Roman" w:cs="Times New Roman"/>
                <w:color w:val="000000" w:themeColor="text1"/>
                <w:sz w:val="24"/>
                <w:szCs w:val="24"/>
              </w:rPr>
            </w:pPr>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відмовився</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від</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підписання</w:t>
            </w:r>
            <w:proofErr w:type="spellEnd"/>
            <w:r w:rsidRPr="00350081">
              <w:rPr>
                <w:rFonts w:ascii="Times New Roman" w:hAnsi="Times New Roman" w:cs="Times New Roman"/>
                <w:color w:val="000000" w:themeColor="text1"/>
                <w:sz w:val="24"/>
                <w:szCs w:val="24"/>
              </w:rPr>
              <w:t xml:space="preserve"> договору про </w:t>
            </w:r>
            <w:proofErr w:type="spellStart"/>
            <w:r w:rsidRPr="00350081">
              <w:rPr>
                <w:rFonts w:ascii="Times New Roman" w:hAnsi="Times New Roman" w:cs="Times New Roman"/>
                <w:color w:val="000000" w:themeColor="text1"/>
                <w:sz w:val="24"/>
                <w:szCs w:val="24"/>
              </w:rPr>
              <w:t>закупівлю</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відповідно</w:t>
            </w:r>
            <w:proofErr w:type="spellEnd"/>
            <w:r w:rsidRPr="00350081">
              <w:rPr>
                <w:rFonts w:ascii="Times New Roman" w:hAnsi="Times New Roman" w:cs="Times New Roman"/>
                <w:color w:val="000000" w:themeColor="text1"/>
                <w:sz w:val="24"/>
                <w:szCs w:val="24"/>
              </w:rPr>
              <w:t xml:space="preserve"> до </w:t>
            </w:r>
            <w:proofErr w:type="spellStart"/>
            <w:r w:rsidRPr="00350081">
              <w:rPr>
                <w:rFonts w:ascii="Times New Roman" w:hAnsi="Times New Roman" w:cs="Times New Roman"/>
                <w:color w:val="000000" w:themeColor="text1"/>
                <w:sz w:val="24"/>
                <w:szCs w:val="24"/>
              </w:rPr>
              <w:t>вимог</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тендерної</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документації</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або</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укладення</w:t>
            </w:r>
            <w:proofErr w:type="spellEnd"/>
            <w:r w:rsidRPr="00350081">
              <w:rPr>
                <w:rFonts w:ascii="Times New Roman" w:hAnsi="Times New Roman" w:cs="Times New Roman"/>
                <w:color w:val="000000" w:themeColor="text1"/>
                <w:sz w:val="24"/>
                <w:szCs w:val="24"/>
              </w:rPr>
              <w:t xml:space="preserve"> договору про </w:t>
            </w:r>
            <w:proofErr w:type="spellStart"/>
            <w:r w:rsidRPr="00350081">
              <w:rPr>
                <w:rFonts w:ascii="Times New Roman" w:hAnsi="Times New Roman" w:cs="Times New Roman"/>
                <w:color w:val="000000" w:themeColor="text1"/>
                <w:sz w:val="24"/>
                <w:szCs w:val="24"/>
              </w:rPr>
              <w:t>закупівлю</w:t>
            </w:r>
            <w:proofErr w:type="spellEnd"/>
            <w:r w:rsidRPr="00350081">
              <w:rPr>
                <w:rFonts w:ascii="Times New Roman" w:hAnsi="Times New Roman" w:cs="Times New Roman"/>
                <w:color w:val="000000" w:themeColor="text1"/>
                <w:sz w:val="24"/>
                <w:szCs w:val="24"/>
              </w:rPr>
              <w:t>;</w:t>
            </w:r>
            <w:bookmarkStart w:id="13" w:name="n1586"/>
            <w:bookmarkEnd w:id="13"/>
          </w:p>
          <w:p w14:paraId="429E56CE" w14:textId="56A274A6" w:rsidR="00004A13" w:rsidRPr="00350081" w:rsidRDefault="00004A13" w:rsidP="00004A13">
            <w:pPr>
              <w:spacing w:after="0" w:line="240" w:lineRule="auto"/>
              <w:ind w:firstLine="318"/>
              <w:jc w:val="both"/>
              <w:rPr>
                <w:rFonts w:ascii="Times New Roman" w:hAnsi="Times New Roman" w:cs="Times New Roman"/>
                <w:color w:val="000000" w:themeColor="text1"/>
                <w:sz w:val="24"/>
                <w:szCs w:val="24"/>
                <w:lang w:eastAsia="en-US"/>
              </w:rPr>
            </w:pPr>
            <w:r w:rsidRPr="00350081">
              <w:rPr>
                <w:rFonts w:ascii="Times New Roman" w:hAnsi="Times New Roman" w:cs="Times New Roman"/>
                <w:color w:val="000000" w:themeColor="text1"/>
                <w:sz w:val="24"/>
                <w:szCs w:val="24"/>
              </w:rPr>
              <w:t xml:space="preserve">– не </w:t>
            </w:r>
            <w:proofErr w:type="spellStart"/>
            <w:r w:rsidRPr="00350081">
              <w:rPr>
                <w:rFonts w:ascii="Times New Roman" w:hAnsi="Times New Roman" w:cs="Times New Roman"/>
                <w:color w:val="000000" w:themeColor="text1"/>
                <w:sz w:val="24"/>
                <w:szCs w:val="24"/>
              </w:rPr>
              <w:t>надав</w:t>
            </w:r>
            <w:proofErr w:type="spellEnd"/>
            <w:r w:rsidRPr="00350081">
              <w:rPr>
                <w:rFonts w:ascii="Times New Roman" w:hAnsi="Times New Roman" w:cs="Times New Roman"/>
                <w:color w:val="000000" w:themeColor="text1"/>
                <w:sz w:val="24"/>
                <w:szCs w:val="24"/>
              </w:rPr>
              <w:t xml:space="preserve"> у </w:t>
            </w:r>
            <w:proofErr w:type="spellStart"/>
            <w:r w:rsidRPr="00350081">
              <w:rPr>
                <w:rFonts w:ascii="Times New Roman" w:hAnsi="Times New Roman" w:cs="Times New Roman"/>
                <w:color w:val="000000" w:themeColor="text1"/>
                <w:sz w:val="24"/>
                <w:szCs w:val="24"/>
              </w:rPr>
              <w:t>спосіб</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зазначений</w:t>
            </w:r>
            <w:proofErr w:type="spellEnd"/>
            <w:r w:rsidRPr="00350081">
              <w:rPr>
                <w:rFonts w:ascii="Times New Roman" w:hAnsi="Times New Roman" w:cs="Times New Roman"/>
                <w:color w:val="000000" w:themeColor="text1"/>
                <w:sz w:val="24"/>
                <w:szCs w:val="24"/>
              </w:rPr>
              <w:t xml:space="preserve"> в </w:t>
            </w:r>
            <w:proofErr w:type="spellStart"/>
            <w:r w:rsidRPr="00350081">
              <w:rPr>
                <w:rFonts w:ascii="Times New Roman" w:hAnsi="Times New Roman" w:cs="Times New Roman"/>
                <w:color w:val="000000" w:themeColor="text1"/>
                <w:sz w:val="24"/>
                <w:szCs w:val="24"/>
              </w:rPr>
              <w:t>тендерній</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документації</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документи</w:t>
            </w:r>
            <w:proofErr w:type="spellEnd"/>
            <w:r w:rsidRPr="00A13079">
              <w:rPr>
                <w:rFonts w:ascii="Times New Roman" w:hAnsi="Times New Roman" w:cs="Times New Roman"/>
                <w:color w:val="000000" w:themeColor="text1"/>
                <w:sz w:val="24"/>
                <w:szCs w:val="24"/>
              </w:rPr>
              <w:t xml:space="preserve">, </w:t>
            </w:r>
            <w:proofErr w:type="spellStart"/>
            <w:r w:rsidRPr="00A13079">
              <w:rPr>
                <w:rFonts w:ascii="Times New Roman" w:hAnsi="Times New Roman" w:cs="Times New Roman"/>
                <w:color w:val="000000" w:themeColor="text1"/>
                <w:sz w:val="24"/>
                <w:szCs w:val="24"/>
              </w:rPr>
              <w:t>що</w:t>
            </w:r>
            <w:proofErr w:type="spellEnd"/>
            <w:r w:rsidRPr="00A13079">
              <w:rPr>
                <w:rFonts w:ascii="Times New Roman" w:hAnsi="Times New Roman" w:cs="Times New Roman"/>
                <w:color w:val="000000" w:themeColor="text1"/>
                <w:sz w:val="24"/>
                <w:szCs w:val="24"/>
              </w:rPr>
              <w:t xml:space="preserve"> </w:t>
            </w:r>
            <w:proofErr w:type="spellStart"/>
            <w:r w:rsidRPr="00A13079">
              <w:rPr>
                <w:rFonts w:ascii="Times New Roman" w:hAnsi="Times New Roman" w:cs="Times New Roman"/>
                <w:color w:val="000000" w:themeColor="text1"/>
                <w:sz w:val="24"/>
                <w:szCs w:val="24"/>
              </w:rPr>
              <w:t>підтверджують</w:t>
            </w:r>
            <w:proofErr w:type="spellEnd"/>
            <w:r w:rsidRPr="00A13079">
              <w:rPr>
                <w:rFonts w:ascii="Times New Roman" w:hAnsi="Times New Roman" w:cs="Times New Roman"/>
                <w:color w:val="000000" w:themeColor="text1"/>
                <w:sz w:val="24"/>
                <w:szCs w:val="24"/>
              </w:rPr>
              <w:t xml:space="preserve"> </w:t>
            </w:r>
            <w:proofErr w:type="spellStart"/>
            <w:r w:rsidRPr="00A13079">
              <w:rPr>
                <w:rFonts w:ascii="Times New Roman" w:hAnsi="Times New Roman" w:cs="Times New Roman"/>
                <w:color w:val="000000" w:themeColor="text1"/>
                <w:sz w:val="24"/>
                <w:szCs w:val="24"/>
              </w:rPr>
              <w:t>відсутність</w:t>
            </w:r>
            <w:proofErr w:type="spellEnd"/>
            <w:r w:rsidRPr="00A13079">
              <w:rPr>
                <w:rFonts w:ascii="Times New Roman" w:hAnsi="Times New Roman" w:cs="Times New Roman"/>
                <w:color w:val="000000" w:themeColor="text1"/>
                <w:sz w:val="24"/>
                <w:szCs w:val="24"/>
              </w:rPr>
              <w:t xml:space="preserve"> </w:t>
            </w:r>
            <w:proofErr w:type="spellStart"/>
            <w:r w:rsidRPr="00A13079">
              <w:rPr>
                <w:rFonts w:ascii="Times New Roman" w:hAnsi="Times New Roman" w:cs="Times New Roman"/>
                <w:color w:val="000000" w:themeColor="text1"/>
                <w:sz w:val="24"/>
                <w:szCs w:val="24"/>
              </w:rPr>
              <w:t>підстав</w:t>
            </w:r>
            <w:proofErr w:type="spellEnd"/>
            <w:r w:rsidRPr="00A13079">
              <w:rPr>
                <w:rFonts w:ascii="Times New Roman" w:hAnsi="Times New Roman" w:cs="Times New Roman"/>
                <w:color w:val="000000" w:themeColor="text1"/>
                <w:sz w:val="24"/>
                <w:szCs w:val="24"/>
              </w:rPr>
              <w:t xml:space="preserve">, </w:t>
            </w:r>
            <w:proofErr w:type="spellStart"/>
            <w:r w:rsidRPr="00A13079">
              <w:rPr>
                <w:rFonts w:ascii="Times New Roman" w:hAnsi="Times New Roman" w:cs="Times New Roman"/>
                <w:color w:val="000000" w:themeColor="text1"/>
                <w:sz w:val="24"/>
                <w:szCs w:val="24"/>
              </w:rPr>
              <w:t>визначених</w:t>
            </w:r>
            <w:proofErr w:type="spellEnd"/>
            <w:r w:rsidRPr="00A13079">
              <w:rPr>
                <w:rFonts w:ascii="Times New Roman" w:hAnsi="Times New Roman" w:cs="Times New Roman"/>
                <w:color w:val="000000" w:themeColor="text1"/>
                <w:sz w:val="24"/>
                <w:szCs w:val="24"/>
              </w:rPr>
              <w:t xml:space="preserve"> у </w:t>
            </w:r>
            <w:hyperlink r:id="rId12" w:anchor="n618" w:history="1">
              <w:proofErr w:type="spellStart"/>
              <w:r w:rsidRPr="00A13079">
                <w:rPr>
                  <w:rStyle w:val="a3"/>
                  <w:color w:val="000000" w:themeColor="text1"/>
                  <w:sz w:val="24"/>
                  <w:szCs w:val="24"/>
                  <w:u w:val="none"/>
                </w:rPr>
                <w:t>підпунктах</w:t>
              </w:r>
              <w:proofErr w:type="spellEnd"/>
              <w:r w:rsidRPr="00A13079">
                <w:rPr>
                  <w:rStyle w:val="a3"/>
                  <w:color w:val="000000" w:themeColor="text1"/>
                  <w:sz w:val="24"/>
                  <w:szCs w:val="24"/>
                  <w:u w:val="none"/>
                </w:rPr>
                <w:t xml:space="preserve"> 3</w:t>
              </w:r>
            </w:hyperlink>
            <w:r w:rsidRPr="00A13079">
              <w:rPr>
                <w:rFonts w:ascii="Times New Roman" w:hAnsi="Times New Roman" w:cs="Times New Roman"/>
                <w:color w:val="000000" w:themeColor="text1"/>
                <w:sz w:val="24"/>
                <w:szCs w:val="24"/>
              </w:rPr>
              <w:t xml:space="preserve">, </w:t>
            </w:r>
            <w:hyperlink r:id="rId13" w:anchor="n620" w:history="1">
              <w:r w:rsidRPr="00A13079">
                <w:rPr>
                  <w:rStyle w:val="a3"/>
                  <w:color w:val="000000" w:themeColor="text1"/>
                  <w:sz w:val="24"/>
                  <w:szCs w:val="24"/>
                  <w:u w:val="none"/>
                </w:rPr>
                <w:t>5</w:t>
              </w:r>
            </w:hyperlink>
            <w:r w:rsidRPr="00A13079">
              <w:rPr>
                <w:rFonts w:ascii="Times New Roman" w:hAnsi="Times New Roman" w:cs="Times New Roman"/>
                <w:color w:val="000000" w:themeColor="text1"/>
                <w:sz w:val="24"/>
                <w:szCs w:val="24"/>
              </w:rPr>
              <w:t xml:space="preserve">, </w:t>
            </w:r>
            <w:hyperlink r:id="rId14" w:anchor="n621" w:history="1">
              <w:r w:rsidRPr="00A13079">
                <w:rPr>
                  <w:rStyle w:val="a3"/>
                  <w:color w:val="000000" w:themeColor="text1"/>
                  <w:sz w:val="24"/>
                  <w:szCs w:val="24"/>
                  <w:u w:val="none"/>
                </w:rPr>
                <w:t>6</w:t>
              </w:r>
            </w:hyperlink>
            <w:r w:rsidRPr="00A13079">
              <w:rPr>
                <w:rFonts w:ascii="Times New Roman" w:hAnsi="Times New Roman" w:cs="Times New Roman"/>
                <w:color w:val="000000" w:themeColor="text1"/>
                <w:sz w:val="24"/>
                <w:szCs w:val="24"/>
              </w:rPr>
              <w:t xml:space="preserve"> і </w:t>
            </w:r>
            <w:hyperlink r:id="rId15" w:anchor="n627" w:history="1">
              <w:r w:rsidRPr="00A13079">
                <w:rPr>
                  <w:rStyle w:val="a3"/>
                  <w:color w:val="000000" w:themeColor="text1"/>
                  <w:sz w:val="24"/>
                  <w:szCs w:val="24"/>
                  <w:u w:val="none"/>
                </w:rPr>
                <w:t>12</w:t>
              </w:r>
            </w:hyperlink>
            <w:r w:rsidRPr="00A13079">
              <w:rPr>
                <w:rFonts w:ascii="Times New Roman" w:hAnsi="Times New Roman" w:cs="Times New Roman"/>
                <w:color w:val="000000" w:themeColor="text1"/>
                <w:sz w:val="24"/>
                <w:szCs w:val="24"/>
              </w:rPr>
              <w:t xml:space="preserve"> пункту 47 </w:t>
            </w:r>
            <w:r w:rsidRPr="00A13079">
              <w:rPr>
                <w:rFonts w:ascii="Times New Roman" w:hAnsi="Times New Roman" w:cs="Times New Roman"/>
                <w:color w:val="000000" w:themeColor="text1"/>
                <w:sz w:val="24"/>
                <w:szCs w:val="24"/>
                <w:lang w:val="uk-UA"/>
              </w:rPr>
              <w:t>О</w:t>
            </w:r>
            <w:proofErr w:type="spellStart"/>
            <w:r w:rsidRPr="00A13079">
              <w:rPr>
                <w:rFonts w:ascii="Times New Roman" w:hAnsi="Times New Roman" w:cs="Times New Roman"/>
                <w:color w:val="000000" w:themeColor="text1"/>
                <w:sz w:val="24"/>
                <w:szCs w:val="24"/>
              </w:rPr>
              <w:t>собливостей</w:t>
            </w:r>
            <w:proofErr w:type="spellEnd"/>
            <w:r w:rsidRPr="00A5038E">
              <w:rPr>
                <w:rFonts w:ascii="Times New Roman" w:hAnsi="Times New Roman" w:cs="Times New Roman"/>
                <w:color w:val="000000" w:themeColor="text1"/>
                <w:sz w:val="24"/>
                <w:szCs w:val="24"/>
                <w:lang w:eastAsia="en-US"/>
              </w:rPr>
              <w:t>;</w:t>
            </w:r>
            <w:bookmarkStart w:id="14" w:name="n1587"/>
            <w:bookmarkEnd w:id="14"/>
          </w:p>
          <w:p w14:paraId="4F74F494" w14:textId="77777777" w:rsidR="00004A13" w:rsidRPr="00350081" w:rsidRDefault="00004A13" w:rsidP="00004A13">
            <w:pPr>
              <w:spacing w:after="0" w:line="240" w:lineRule="auto"/>
              <w:ind w:firstLine="318"/>
              <w:jc w:val="both"/>
              <w:rPr>
                <w:rFonts w:ascii="Times New Roman" w:hAnsi="Times New Roman" w:cs="Times New Roman"/>
                <w:color w:val="000000" w:themeColor="text1"/>
                <w:sz w:val="24"/>
                <w:szCs w:val="24"/>
                <w:lang w:val="uk-UA"/>
              </w:rPr>
            </w:pPr>
            <w:r w:rsidRPr="00350081">
              <w:rPr>
                <w:rFonts w:ascii="Times New Roman" w:hAnsi="Times New Roman" w:cs="Times New Roman"/>
                <w:color w:val="000000" w:themeColor="text1"/>
                <w:sz w:val="24"/>
                <w:szCs w:val="24"/>
              </w:rPr>
              <w:t xml:space="preserve">– не </w:t>
            </w:r>
            <w:proofErr w:type="spellStart"/>
            <w:r w:rsidRPr="00350081">
              <w:rPr>
                <w:rFonts w:ascii="Times New Roman" w:hAnsi="Times New Roman" w:cs="Times New Roman"/>
                <w:color w:val="000000" w:themeColor="text1"/>
                <w:sz w:val="24"/>
                <w:szCs w:val="24"/>
              </w:rPr>
              <w:t>надав</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забезпечення</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виконання</w:t>
            </w:r>
            <w:proofErr w:type="spellEnd"/>
            <w:r w:rsidRPr="00350081">
              <w:rPr>
                <w:rFonts w:ascii="Times New Roman" w:hAnsi="Times New Roman" w:cs="Times New Roman"/>
                <w:color w:val="000000" w:themeColor="text1"/>
                <w:sz w:val="24"/>
                <w:szCs w:val="24"/>
              </w:rPr>
              <w:t xml:space="preserve"> договору про </w:t>
            </w:r>
            <w:proofErr w:type="spellStart"/>
            <w:r w:rsidRPr="00350081">
              <w:rPr>
                <w:rFonts w:ascii="Times New Roman" w:hAnsi="Times New Roman" w:cs="Times New Roman"/>
                <w:color w:val="000000" w:themeColor="text1"/>
                <w:sz w:val="24"/>
                <w:szCs w:val="24"/>
              </w:rPr>
              <w:t>закупівлю</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якщо</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таке</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забезпечення</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вимагалося</w:t>
            </w:r>
            <w:proofErr w:type="spellEnd"/>
            <w:r w:rsidRPr="00350081">
              <w:rPr>
                <w:rFonts w:ascii="Times New Roman" w:hAnsi="Times New Roman" w:cs="Times New Roman"/>
                <w:color w:val="000000" w:themeColor="text1"/>
                <w:sz w:val="24"/>
                <w:szCs w:val="24"/>
              </w:rPr>
              <w:t xml:space="preserve"> </w:t>
            </w:r>
            <w:proofErr w:type="spellStart"/>
            <w:r w:rsidRPr="00350081">
              <w:rPr>
                <w:rFonts w:ascii="Times New Roman" w:hAnsi="Times New Roman" w:cs="Times New Roman"/>
                <w:color w:val="000000" w:themeColor="text1"/>
                <w:sz w:val="24"/>
                <w:szCs w:val="24"/>
              </w:rPr>
              <w:t>замовником</w:t>
            </w:r>
            <w:proofErr w:type="spellEnd"/>
            <w:r w:rsidRPr="00350081">
              <w:rPr>
                <w:rFonts w:ascii="Times New Roman" w:hAnsi="Times New Roman" w:cs="Times New Roman"/>
                <w:color w:val="000000" w:themeColor="text1"/>
                <w:sz w:val="24"/>
                <w:szCs w:val="24"/>
                <w:lang w:val="uk-UA"/>
              </w:rPr>
              <w:t>;</w:t>
            </w:r>
          </w:p>
          <w:p w14:paraId="54D7AB9B" w14:textId="77777777" w:rsidR="00004A13" w:rsidRPr="00350081" w:rsidRDefault="00004A13" w:rsidP="00004A13">
            <w:pPr>
              <w:spacing w:after="0" w:line="240" w:lineRule="auto"/>
              <w:ind w:firstLine="318"/>
              <w:jc w:val="both"/>
              <w:rPr>
                <w:rFonts w:ascii="Times New Roman" w:hAnsi="Times New Roman" w:cs="Times New Roman"/>
                <w:color w:val="000000" w:themeColor="text1"/>
                <w:sz w:val="24"/>
                <w:szCs w:val="24"/>
                <w:lang w:val="uk-UA" w:eastAsia="en-US"/>
              </w:rPr>
            </w:pPr>
            <w:r w:rsidRPr="00350081">
              <w:rPr>
                <w:rFonts w:ascii="Times New Roman" w:hAnsi="Times New Roman" w:cs="Times New Roman"/>
                <w:color w:val="000000" w:themeColor="text1"/>
                <w:sz w:val="24"/>
                <w:szCs w:val="24"/>
                <w:lang w:val="uk-UA"/>
              </w:rPr>
              <w:t xml:space="preserve">– </w:t>
            </w:r>
            <w:r w:rsidRPr="00350081">
              <w:rPr>
                <w:rFonts w:ascii="Times New Roman" w:hAnsi="Times New Roman" w:cs="Times New Roman"/>
                <w:color w:val="000000" w:themeColor="text1"/>
                <w:sz w:val="24"/>
                <w:szCs w:val="24"/>
                <w:lang w:val="uk-UA" w:eastAsia="en-US"/>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p>
          <w:p w14:paraId="70DF2AFA" w14:textId="77777777" w:rsidR="00004A13" w:rsidRPr="00350081" w:rsidRDefault="00004A13" w:rsidP="00004A13">
            <w:pPr>
              <w:spacing w:after="0" w:line="240" w:lineRule="auto"/>
              <w:ind w:firstLine="318"/>
              <w:jc w:val="both"/>
              <w:rPr>
                <w:rFonts w:ascii="Times New Roman" w:hAnsi="Times New Roman" w:cs="Times New Roman"/>
                <w:color w:val="000000"/>
                <w:sz w:val="24"/>
                <w:szCs w:val="24"/>
                <w:lang w:val="uk-UA" w:eastAsia="en-US"/>
              </w:rPr>
            </w:pPr>
            <w:bookmarkStart w:id="15" w:name="n606"/>
            <w:bookmarkStart w:id="16" w:name="n607"/>
            <w:bookmarkStart w:id="17" w:name="n608"/>
            <w:bookmarkStart w:id="18" w:name="n609"/>
            <w:bookmarkEnd w:id="15"/>
            <w:bookmarkEnd w:id="16"/>
            <w:bookmarkEnd w:id="17"/>
            <w:bookmarkEnd w:id="18"/>
            <w:r w:rsidRPr="00350081">
              <w:rPr>
                <w:rFonts w:ascii="Times New Roman" w:hAnsi="Times New Roman" w:cs="Times New Roman"/>
                <w:color w:val="000000" w:themeColor="text1"/>
                <w:sz w:val="24"/>
                <w:szCs w:val="24"/>
                <w:shd w:val="clear" w:color="auto" w:fill="FFFFFF"/>
                <w:lang w:val="uk-UA"/>
              </w:rPr>
              <w:t xml:space="preserve">3.2. Замовник зобов’язаний відхилити тендерну пропозицію переможця процедури закупівлі в разі, коли наявні підстави, визначені </w:t>
            </w:r>
            <w:r w:rsidRPr="004764EF">
              <w:rPr>
                <w:rFonts w:ascii="Times New Roman" w:hAnsi="Times New Roman" w:cs="Times New Roman"/>
                <w:color w:val="000000" w:themeColor="text1"/>
                <w:sz w:val="24"/>
                <w:szCs w:val="24"/>
                <w:shd w:val="clear" w:color="auto" w:fill="FFFFFF"/>
                <w:lang w:val="uk-UA"/>
              </w:rPr>
              <w:t>пунктом 47 Особливостей</w:t>
            </w:r>
            <w:r w:rsidRPr="00350081">
              <w:rPr>
                <w:rFonts w:ascii="Times New Roman" w:hAnsi="Times New Roman" w:cs="Times New Roman"/>
                <w:color w:val="000000" w:themeColor="text1"/>
                <w:sz w:val="24"/>
                <w:szCs w:val="24"/>
                <w:shd w:val="clear" w:color="auto" w:fill="FFFFFF"/>
                <w:lang w:val="uk-UA"/>
              </w:rPr>
              <w:t>.</w:t>
            </w:r>
          </w:p>
          <w:p w14:paraId="3C80B893" w14:textId="77777777" w:rsidR="00004A13" w:rsidRPr="00350081" w:rsidRDefault="00004A13" w:rsidP="00004A13">
            <w:pPr>
              <w:spacing w:after="0" w:line="240" w:lineRule="auto"/>
              <w:ind w:firstLine="318"/>
              <w:jc w:val="both"/>
              <w:rPr>
                <w:rFonts w:ascii="Times New Roman" w:hAnsi="Times New Roman"/>
                <w:color w:val="000000"/>
                <w:sz w:val="24"/>
                <w:szCs w:val="24"/>
                <w:lang w:val="uk-UA" w:eastAsia="en-US"/>
              </w:rPr>
            </w:pPr>
            <w:r w:rsidRPr="00350081">
              <w:rPr>
                <w:rFonts w:ascii="Times New Roman" w:hAnsi="Times New Roman"/>
                <w:color w:val="000000"/>
                <w:sz w:val="24"/>
                <w:szCs w:val="24"/>
                <w:lang w:val="uk-UA" w:eastAsia="en-US"/>
              </w:rPr>
              <w:t xml:space="preserve">3.3. Замовник </w:t>
            </w:r>
            <w:r w:rsidRPr="00350081">
              <w:rPr>
                <w:rFonts w:ascii="Times New Roman" w:hAnsi="Times New Roman"/>
                <w:b/>
                <w:bCs/>
                <w:color w:val="000000"/>
                <w:sz w:val="24"/>
                <w:szCs w:val="24"/>
                <w:lang w:val="uk-UA" w:eastAsia="en-US"/>
              </w:rPr>
              <w:t>може</w:t>
            </w:r>
            <w:r w:rsidRPr="00350081">
              <w:rPr>
                <w:rFonts w:ascii="Times New Roman" w:hAnsi="Times New Roman"/>
                <w:color w:val="000000"/>
                <w:sz w:val="24"/>
                <w:szCs w:val="24"/>
                <w:lang w:val="uk-UA" w:eastAsia="en-US"/>
              </w:rPr>
              <w:t xml:space="preserve"> </w:t>
            </w:r>
            <w:r w:rsidRPr="00350081">
              <w:rPr>
                <w:rFonts w:ascii="Times New Roman" w:hAnsi="Times New Roman"/>
                <w:b/>
                <w:bCs/>
                <w:color w:val="000000"/>
                <w:sz w:val="24"/>
                <w:szCs w:val="24"/>
                <w:lang w:val="uk-UA" w:eastAsia="en-US"/>
              </w:rPr>
              <w:t>відхилити</w:t>
            </w:r>
            <w:r w:rsidRPr="00350081">
              <w:rPr>
                <w:rFonts w:ascii="Times New Roman" w:hAnsi="Times New Roman"/>
                <w:color w:val="000000"/>
                <w:sz w:val="24"/>
                <w:szCs w:val="24"/>
                <w:lang w:val="uk-UA" w:eastAsia="en-US"/>
              </w:rPr>
              <w:t xml:space="preserve"> тендерну пропозицію із зазначенням аргументації в електронній системі закупівель у разі, коли:</w:t>
            </w:r>
          </w:p>
          <w:p w14:paraId="3135ADB4" w14:textId="77777777" w:rsidR="00004A13" w:rsidRPr="00350081" w:rsidRDefault="00004A13" w:rsidP="00004A13">
            <w:pPr>
              <w:spacing w:after="0" w:line="240" w:lineRule="auto"/>
              <w:ind w:firstLine="318"/>
              <w:jc w:val="both"/>
              <w:rPr>
                <w:rFonts w:ascii="Times New Roman" w:hAnsi="Times New Roman"/>
                <w:color w:val="000000"/>
                <w:sz w:val="24"/>
                <w:szCs w:val="24"/>
                <w:lang w:val="uk-UA" w:eastAsia="en-US"/>
              </w:rPr>
            </w:pPr>
            <w:r w:rsidRPr="00350081">
              <w:rPr>
                <w:rFonts w:ascii="Times New Roman" w:hAnsi="Times New Roman"/>
                <w:color w:val="000000"/>
                <w:sz w:val="24"/>
                <w:szCs w:val="24"/>
                <w:lang w:val="uk-UA" w:eastAsia="en-US"/>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06D74758" w14:textId="37BF001A" w:rsidR="00C65F08" w:rsidRPr="00C65F08" w:rsidRDefault="00004A13" w:rsidP="00C65F08">
            <w:pPr>
              <w:spacing w:after="0" w:line="240" w:lineRule="auto"/>
              <w:ind w:firstLine="318"/>
              <w:jc w:val="both"/>
              <w:rPr>
                <w:rFonts w:ascii="Times New Roman" w:hAnsi="Times New Roman" w:cs="Times New Roman"/>
                <w:color w:val="000000" w:themeColor="text1"/>
                <w:sz w:val="24"/>
                <w:szCs w:val="24"/>
                <w:lang w:val="uk-UA" w:eastAsia="en-US"/>
              </w:rPr>
            </w:pPr>
            <w:r w:rsidRPr="00DD6003">
              <w:rPr>
                <w:rFonts w:ascii="Times New Roman" w:hAnsi="Times New Roman"/>
                <w:color w:val="000000" w:themeColor="text1"/>
                <w:sz w:val="24"/>
                <w:szCs w:val="24"/>
                <w:lang w:val="uk-UA" w:eastAsia="en-US"/>
              </w:rPr>
              <w:t>2)</w:t>
            </w:r>
            <w:r w:rsidRPr="00DD6003">
              <w:rPr>
                <w:rFonts w:ascii="Times New Roman" w:hAnsi="Times New Roman"/>
                <w:color w:val="000000" w:themeColor="text1"/>
                <w:sz w:val="24"/>
                <w:szCs w:val="24"/>
                <w:lang w:eastAsia="en-US"/>
              </w:rPr>
              <w:t> </w:t>
            </w:r>
            <w:r w:rsidRPr="00DD6003">
              <w:rPr>
                <w:rFonts w:ascii="Times New Roman" w:hAnsi="Times New Roman"/>
                <w:color w:val="000000" w:themeColor="text1"/>
                <w:sz w:val="24"/>
                <w:szCs w:val="24"/>
                <w:lang w:val="uk-UA" w:eastAsia="en-US"/>
              </w:rPr>
              <w:t xml:space="preserve">учасник процедури закупівлі не виконав свої зобов’язання за раніше укладеним договором про закупівлю з тим самим замовником, що призвело </w:t>
            </w:r>
            <w:r w:rsidR="00837E17" w:rsidRPr="00DD6003">
              <w:rPr>
                <w:rFonts w:ascii="Times New Roman" w:hAnsi="Times New Roman"/>
                <w:color w:val="000000" w:themeColor="text1"/>
                <w:sz w:val="24"/>
                <w:szCs w:val="24"/>
                <w:lang w:val="uk-UA" w:eastAsia="en-US"/>
              </w:rPr>
              <w:t xml:space="preserve">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w:t>
            </w:r>
            <w:r w:rsidR="00837E17" w:rsidRPr="00C65F08">
              <w:rPr>
                <w:rFonts w:ascii="Times New Roman" w:hAnsi="Times New Roman" w:cs="Times New Roman"/>
                <w:color w:val="000000" w:themeColor="text1"/>
                <w:sz w:val="24"/>
                <w:szCs w:val="24"/>
                <w:lang w:val="uk-UA" w:eastAsia="en-US"/>
              </w:rPr>
              <w:t>договору.</w:t>
            </w:r>
            <w:r w:rsidR="00C65F08" w:rsidRPr="00C65F08">
              <w:rPr>
                <w:rFonts w:ascii="Times New Roman" w:hAnsi="Times New Roman" w:cs="Times New Roman"/>
                <w:color w:val="000000" w:themeColor="text1"/>
                <w:sz w:val="24"/>
                <w:szCs w:val="24"/>
                <w:lang w:val="uk-UA" w:eastAsia="en-US"/>
              </w:rPr>
              <w:t xml:space="preserve"> </w:t>
            </w:r>
            <w:r w:rsidR="00C65F08" w:rsidRPr="00C65F08">
              <w:rPr>
                <w:rFonts w:ascii="Times New Roman" w:hAnsi="Times New Roman" w:cs="Times New Roman"/>
                <w:color w:val="000000" w:themeColor="text1"/>
                <w:sz w:val="24"/>
                <w:szCs w:val="24"/>
                <w:shd w:val="clear" w:color="auto" w:fill="FFFFFF"/>
                <w:lang w:val="uk-UA"/>
              </w:rPr>
              <w:t xml:space="preserve">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w:t>
            </w:r>
            <w:r w:rsidR="00C65F08" w:rsidRPr="00C05AC7">
              <w:rPr>
                <w:rFonts w:ascii="Times New Roman" w:hAnsi="Times New Roman" w:cs="Times New Roman"/>
                <w:color w:val="000000" w:themeColor="text1"/>
                <w:sz w:val="24"/>
                <w:szCs w:val="24"/>
                <w:shd w:val="clear" w:color="auto" w:fill="FFFFFF"/>
                <w:lang w:val="uk-UA"/>
              </w:rPr>
              <w:t xml:space="preserve">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w:t>
            </w:r>
            <w:proofErr w:type="spellStart"/>
            <w:r w:rsidR="00C65F08" w:rsidRPr="00C65F08">
              <w:rPr>
                <w:rFonts w:ascii="Times New Roman" w:hAnsi="Times New Roman" w:cs="Times New Roman"/>
                <w:color w:val="000000" w:themeColor="text1"/>
                <w:sz w:val="24"/>
                <w:szCs w:val="24"/>
                <w:shd w:val="clear" w:color="auto" w:fill="FFFFFF"/>
              </w:rPr>
              <w:t>Якщо</w:t>
            </w:r>
            <w:proofErr w:type="spellEnd"/>
            <w:r w:rsidR="00C65F08" w:rsidRPr="00C65F08">
              <w:rPr>
                <w:rFonts w:ascii="Times New Roman" w:hAnsi="Times New Roman" w:cs="Times New Roman"/>
                <w:color w:val="000000" w:themeColor="text1"/>
                <w:sz w:val="24"/>
                <w:szCs w:val="24"/>
                <w:shd w:val="clear" w:color="auto" w:fill="FFFFFF"/>
              </w:rPr>
              <w:t xml:space="preserve"> </w:t>
            </w:r>
            <w:proofErr w:type="spellStart"/>
            <w:r w:rsidR="00C65F08" w:rsidRPr="00C65F08">
              <w:rPr>
                <w:rFonts w:ascii="Times New Roman" w:hAnsi="Times New Roman" w:cs="Times New Roman"/>
                <w:color w:val="000000" w:themeColor="text1"/>
                <w:sz w:val="24"/>
                <w:szCs w:val="24"/>
                <w:shd w:val="clear" w:color="auto" w:fill="FFFFFF"/>
              </w:rPr>
              <w:t>замовник</w:t>
            </w:r>
            <w:proofErr w:type="spellEnd"/>
            <w:r w:rsidR="00C65F08" w:rsidRPr="00C65F08">
              <w:rPr>
                <w:rFonts w:ascii="Times New Roman" w:hAnsi="Times New Roman" w:cs="Times New Roman"/>
                <w:color w:val="000000" w:themeColor="text1"/>
                <w:sz w:val="24"/>
                <w:szCs w:val="24"/>
                <w:shd w:val="clear" w:color="auto" w:fill="FFFFFF"/>
              </w:rPr>
              <w:t xml:space="preserve"> </w:t>
            </w:r>
            <w:proofErr w:type="spellStart"/>
            <w:r w:rsidR="00C65F08" w:rsidRPr="00C65F08">
              <w:rPr>
                <w:rFonts w:ascii="Times New Roman" w:hAnsi="Times New Roman" w:cs="Times New Roman"/>
                <w:color w:val="000000" w:themeColor="text1"/>
                <w:sz w:val="24"/>
                <w:szCs w:val="24"/>
                <w:shd w:val="clear" w:color="auto" w:fill="FFFFFF"/>
              </w:rPr>
              <w:t>вважає</w:t>
            </w:r>
            <w:proofErr w:type="spellEnd"/>
            <w:r w:rsidR="00C65F08" w:rsidRPr="00C65F08">
              <w:rPr>
                <w:rFonts w:ascii="Times New Roman" w:hAnsi="Times New Roman" w:cs="Times New Roman"/>
                <w:color w:val="000000" w:themeColor="text1"/>
                <w:sz w:val="24"/>
                <w:szCs w:val="24"/>
                <w:shd w:val="clear" w:color="auto" w:fill="FFFFFF"/>
              </w:rPr>
              <w:t xml:space="preserve"> </w:t>
            </w:r>
            <w:proofErr w:type="spellStart"/>
            <w:r w:rsidR="00C65F08" w:rsidRPr="00C65F08">
              <w:rPr>
                <w:rFonts w:ascii="Times New Roman" w:hAnsi="Times New Roman" w:cs="Times New Roman"/>
                <w:color w:val="000000" w:themeColor="text1"/>
                <w:sz w:val="24"/>
                <w:szCs w:val="24"/>
                <w:shd w:val="clear" w:color="auto" w:fill="FFFFFF"/>
              </w:rPr>
              <w:t>таке</w:t>
            </w:r>
            <w:proofErr w:type="spellEnd"/>
            <w:r w:rsidR="00C65F08" w:rsidRPr="00C65F08">
              <w:rPr>
                <w:rFonts w:ascii="Times New Roman" w:hAnsi="Times New Roman" w:cs="Times New Roman"/>
                <w:color w:val="000000" w:themeColor="text1"/>
                <w:sz w:val="24"/>
                <w:szCs w:val="24"/>
                <w:shd w:val="clear" w:color="auto" w:fill="FFFFFF"/>
              </w:rPr>
              <w:t xml:space="preserve"> </w:t>
            </w:r>
            <w:proofErr w:type="spellStart"/>
            <w:r w:rsidR="00C65F08" w:rsidRPr="00C65F08">
              <w:rPr>
                <w:rFonts w:ascii="Times New Roman" w:hAnsi="Times New Roman" w:cs="Times New Roman"/>
                <w:color w:val="000000" w:themeColor="text1"/>
                <w:sz w:val="24"/>
                <w:szCs w:val="24"/>
                <w:shd w:val="clear" w:color="auto" w:fill="FFFFFF"/>
              </w:rPr>
              <w:t>підтвердження</w:t>
            </w:r>
            <w:proofErr w:type="spellEnd"/>
            <w:r w:rsidR="00C65F08" w:rsidRPr="00C65F08">
              <w:rPr>
                <w:rFonts w:ascii="Times New Roman" w:hAnsi="Times New Roman" w:cs="Times New Roman"/>
                <w:color w:val="000000" w:themeColor="text1"/>
                <w:sz w:val="24"/>
                <w:szCs w:val="24"/>
                <w:shd w:val="clear" w:color="auto" w:fill="FFFFFF"/>
              </w:rPr>
              <w:t xml:space="preserve"> </w:t>
            </w:r>
            <w:proofErr w:type="spellStart"/>
            <w:r w:rsidR="00C65F08" w:rsidRPr="00C65F08">
              <w:rPr>
                <w:rFonts w:ascii="Times New Roman" w:hAnsi="Times New Roman" w:cs="Times New Roman"/>
                <w:color w:val="000000" w:themeColor="text1"/>
                <w:sz w:val="24"/>
                <w:szCs w:val="24"/>
                <w:shd w:val="clear" w:color="auto" w:fill="FFFFFF"/>
              </w:rPr>
              <w:t>достатнім</w:t>
            </w:r>
            <w:proofErr w:type="spellEnd"/>
            <w:r w:rsidR="00C65F08" w:rsidRPr="00C65F08">
              <w:rPr>
                <w:rFonts w:ascii="Times New Roman" w:hAnsi="Times New Roman" w:cs="Times New Roman"/>
                <w:color w:val="000000" w:themeColor="text1"/>
                <w:sz w:val="24"/>
                <w:szCs w:val="24"/>
                <w:shd w:val="clear" w:color="auto" w:fill="FFFFFF"/>
              </w:rPr>
              <w:t xml:space="preserve">, </w:t>
            </w:r>
            <w:proofErr w:type="spellStart"/>
            <w:r w:rsidR="00C65F08" w:rsidRPr="00C65F08">
              <w:rPr>
                <w:rFonts w:ascii="Times New Roman" w:hAnsi="Times New Roman" w:cs="Times New Roman"/>
                <w:color w:val="000000" w:themeColor="text1"/>
                <w:sz w:val="24"/>
                <w:szCs w:val="24"/>
                <w:shd w:val="clear" w:color="auto" w:fill="FFFFFF"/>
              </w:rPr>
              <w:t>тендерна</w:t>
            </w:r>
            <w:proofErr w:type="spellEnd"/>
            <w:r w:rsidR="00C65F08" w:rsidRPr="00C65F08">
              <w:rPr>
                <w:rFonts w:ascii="Times New Roman" w:hAnsi="Times New Roman" w:cs="Times New Roman"/>
                <w:color w:val="000000" w:themeColor="text1"/>
                <w:sz w:val="24"/>
                <w:szCs w:val="24"/>
                <w:shd w:val="clear" w:color="auto" w:fill="FFFFFF"/>
              </w:rPr>
              <w:t xml:space="preserve"> </w:t>
            </w:r>
            <w:proofErr w:type="spellStart"/>
            <w:r w:rsidR="00C65F08" w:rsidRPr="00C65F08">
              <w:rPr>
                <w:rFonts w:ascii="Times New Roman" w:hAnsi="Times New Roman" w:cs="Times New Roman"/>
                <w:color w:val="000000" w:themeColor="text1"/>
                <w:sz w:val="24"/>
                <w:szCs w:val="24"/>
                <w:shd w:val="clear" w:color="auto" w:fill="FFFFFF"/>
              </w:rPr>
              <w:t>пропозиція</w:t>
            </w:r>
            <w:proofErr w:type="spellEnd"/>
            <w:r w:rsidR="00C65F08" w:rsidRPr="00C65F08">
              <w:rPr>
                <w:rFonts w:ascii="Times New Roman" w:hAnsi="Times New Roman" w:cs="Times New Roman"/>
                <w:color w:val="000000" w:themeColor="text1"/>
                <w:sz w:val="24"/>
                <w:szCs w:val="24"/>
                <w:shd w:val="clear" w:color="auto" w:fill="FFFFFF"/>
              </w:rPr>
              <w:t xml:space="preserve"> такого </w:t>
            </w:r>
            <w:proofErr w:type="spellStart"/>
            <w:r w:rsidR="00C65F08" w:rsidRPr="00C65F08">
              <w:rPr>
                <w:rFonts w:ascii="Times New Roman" w:hAnsi="Times New Roman" w:cs="Times New Roman"/>
                <w:color w:val="000000" w:themeColor="text1"/>
                <w:sz w:val="24"/>
                <w:szCs w:val="24"/>
                <w:shd w:val="clear" w:color="auto" w:fill="FFFFFF"/>
              </w:rPr>
              <w:t>учасника</w:t>
            </w:r>
            <w:proofErr w:type="spellEnd"/>
            <w:r w:rsidR="00C65F08" w:rsidRPr="00C65F08">
              <w:rPr>
                <w:rFonts w:ascii="Times New Roman" w:hAnsi="Times New Roman" w:cs="Times New Roman"/>
                <w:color w:val="000000" w:themeColor="text1"/>
                <w:sz w:val="24"/>
                <w:szCs w:val="24"/>
                <w:shd w:val="clear" w:color="auto" w:fill="FFFFFF"/>
              </w:rPr>
              <w:t xml:space="preserve"> не </w:t>
            </w:r>
            <w:proofErr w:type="spellStart"/>
            <w:r w:rsidR="00C65F08" w:rsidRPr="00C65F08">
              <w:rPr>
                <w:rFonts w:ascii="Times New Roman" w:hAnsi="Times New Roman" w:cs="Times New Roman"/>
                <w:color w:val="000000" w:themeColor="text1"/>
                <w:sz w:val="24"/>
                <w:szCs w:val="24"/>
                <w:shd w:val="clear" w:color="auto" w:fill="FFFFFF"/>
              </w:rPr>
              <w:t>може</w:t>
            </w:r>
            <w:proofErr w:type="spellEnd"/>
            <w:r w:rsidR="00C65F08" w:rsidRPr="00C65F08">
              <w:rPr>
                <w:rFonts w:ascii="Times New Roman" w:hAnsi="Times New Roman" w:cs="Times New Roman"/>
                <w:color w:val="000000" w:themeColor="text1"/>
                <w:sz w:val="24"/>
                <w:szCs w:val="24"/>
                <w:shd w:val="clear" w:color="auto" w:fill="FFFFFF"/>
              </w:rPr>
              <w:t xml:space="preserve"> бути </w:t>
            </w:r>
            <w:proofErr w:type="spellStart"/>
            <w:r w:rsidR="00C65F08" w:rsidRPr="00C65F08">
              <w:rPr>
                <w:rFonts w:ascii="Times New Roman" w:hAnsi="Times New Roman" w:cs="Times New Roman"/>
                <w:color w:val="000000" w:themeColor="text1"/>
                <w:sz w:val="24"/>
                <w:szCs w:val="24"/>
                <w:shd w:val="clear" w:color="auto" w:fill="FFFFFF"/>
              </w:rPr>
              <w:t>відхилена</w:t>
            </w:r>
            <w:proofErr w:type="spellEnd"/>
            <w:r w:rsidR="00C65F08">
              <w:rPr>
                <w:rFonts w:ascii="Times New Roman" w:hAnsi="Times New Roman" w:cs="Times New Roman"/>
                <w:color w:val="000000" w:themeColor="text1"/>
                <w:sz w:val="24"/>
                <w:szCs w:val="24"/>
                <w:shd w:val="clear" w:color="auto" w:fill="FFFFFF"/>
                <w:lang w:val="uk-UA"/>
              </w:rPr>
              <w:t>.</w:t>
            </w:r>
          </w:p>
          <w:p w14:paraId="649E11E6" w14:textId="37AC1164" w:rsidR="00004A13" w:rsidRPr="004E0379" w:rsidRDefault="00004A13" w:rsidP="00004A13">
            <w:pPr>
              <w:spacing w:after="0" w:line="240" w:lineRule="auto"/>
              <w:ind w:firstLine="318"/>
              <w:jc w:val="both"/>
              <w:rPr>
                <w:rFonts w:ascii="Times New Roman" w:hAnsi="Times New Roman" w:cs="Times New Roman"/>
                <w:color w:val="000000" w:themeColor="text1"/>
                <w:sz w:val="24"/>
                <w:szCs w:val="24"/>
                <w:shd w:val="clear" w:color="auto" w:fill="FFFFFF"/>
                <w:lang w:val="uk-UA"/>
              </w:rPr>
            </w:pPr>
            <w:bookmarkStart w:id="19" w:name="n612"/>
            <w:bookmarkEnd w:id="19"/>
            <w:r w:rsidRPr="00350081">
              <w:rPr>
                <w:rFonts w:ascii="Times New Roman" w:eastAsia="Times New Roman" w:hAnsi="Times New Roman" w:cs="Times New Roman"/>
                <w:color w:val="000000" w:themeColor="text1"/>
                <w:sz w:val="24"/>
                <w:szCs w:val="24"/>
                <w:lang w:val="uk-UA"/>
              </w:rPr>
              <w:t>3.4. Інформація про відхилення тендерної пропозиції, у</w:t>
            </w:r>
            <w:r w:rsidRPr="00350081">
              <w:rPr>
                <w:rFonts w:ascii="Times New Roman" w:hAnsi="Times New Roman" w:cs="Times New Roman"/>
                <w:color w:val="000000" w:themeColor="text1"/>
                <w:sz w:val="24"/>
                <w:szCs w:val="24"/>
                <w:shd w:val="clear" w:color="auto" w:fill="FFFFFF"/>
                <w:lang w:val="uk-UA"/>
              </w:rPr>
              <w:t xml:space="preserve"> тому числі підстави такого відхилення </w:t>
            </w:r>
            <w:r w:rsidRPr="00350081">
              <w:rPr>
                <w:rFonts w:ascii="Times New Roman" w:hAnsi="Times New Roman" w:cs="Times New Roman"/>
                <w:color w:val="000000" w:themeColor="text1"/>
                <w:sz w:val="20"/>
                <w:szCs w:val="20"/>
                <w:shd w:val="clear" w:color="auto" w:fill="FFFFFF"/>
                <w:lang w:val="uk-UA"/>
              </w:rPr>
              <w:t>(з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w:t>
            </w:r>
            <w:r w:rsidRPr="00350081">
              <w:rPr>
                <w:rFonts w:ascii="Times New Roman" w:hAnsi="Times New Roman" w:cs="Times New Roman"/>
                <w:color w:val="000000" w:themeColor="text1"/>
                <w:sz w:val="24"/>
                <w:szCs w:val="24"/>
                <w:shd w:val="clear" w:color="auto" w:fill="FFFFFF"/>
                <w:lang w:val="uk-UA"/>
              </w:rPr>
              <w:t xml:space="preserve">, </w:t>
            </w:r>
            <w:r w:rsidRPr="00350081">
              <w:rPr>
                <w:rFonts w:ascii="Times New Roman" w:eastAsia="Times New Roman" w:hAnsi="Times New Roman" w:cs="Times New Roman"/>
                <w:color w:val="000000" w:themeColor="text1"/>
                <w:sz w:val="24"/>
                <w:szCs w:val="24"/>
                <w:lang w:val="uk-UA"/>
              </w:rPr>
              <w:t>протягом одного дня з дати ухвалення рішення оприлюднюється в електронній системі закупівель та автоматично надсилається учаснику</w:t>
            </w:r>
            <w:r w:rsidRPr="00350081">
              <w:rPr>
                <w:rFonts w:ascii="Times New Roman" w:hAnsi="Times New Roman"/>
                <w:color w:val="000000" w:themeColor="text1"/>
                <w:sz w:val="24"/>
                <w:szCs w:val="24"/>
                <w:lang w:val="uk-UA" w:eastAsia="en-US"/>
              </w:rPr>
              <w:t xml:space="preserve"> процедури закупівлі</w:t>
            </w:r>
            <w:r w:rsidRPr="00350081">
              <w:rPr>
                <w:rFonts w:ascii="Times New Roman" w:eastAsia="Times New Roman" w:hAnsi="Times New Roman" w:cs="Times New Roman"/>
                <w:color w:val="000000" w:themeColor="text1"/>
                <w:sz w:val="24"/>
                <w:szCs w:val="24"/>
                <w:lang w:val="uk-UA"/>
              </w:rPr>
              <w:t xml:space="preserve">/переможцю </w:t>
            </w:r>
            <w:r w:rsidRPr="00350081">
              <w:rPr>
                <w:rFonts w:ascii="Times New Roman" w:hAnsi="Times New Roman" w:cs="Times New Roman"/>
                <w:color w:val="000000" w:themeColor="text1"/>
                <w:sz w:val="24"/>
                <w:szCs w:val="24"/>
                <w:lang w:val="uk-UA"/>
              </w:rPr>
              <w:t>процедури</w:t>
            </w:r>
            <w:r w:rsidRPr="00350081">
              <w:rPr>
                <w:rFonts w:ascii="Times New Roman" w:hAnsi="Times New Roman" w:cs="Times New Roman"/>
                <w:color w:val="000000" w:themeColor="text1"/>
                <w:sz w:val="24"/>
                <w:szCs w:val="24"/>
                <w:shd w:val="clear" w:color="auto" w:fill="FFFFFF"/>
                <w:lang w:val="uk-UA"/>
              </w:rPr>
              <w:t xml:space="preserve"> закупівлі, тендерна пропозиція якого відхилена, через електронну систему закупівель.</w:t>
            </w:r>
          </w:p>
        </w:tc>
      </w:tr>
      <w:tr w:rsidR="00004A13" w:rsidRPr="004E0379" w14:paraId="0E939682" w14:textId="77777777" w:rsidTr="001665AA">
        <w:tc>
          <w:tcPr>
            <w:tcW w:w="10886" w:type="dxa"/>
            <w:gridSpan w:val="3"/>
            <w:tcBorders>
              <w:top w:val="single" w:sz="4" w:space="0" w:color="auto"/>
              <w:left w:val="single" w:sz="4" w:space="0" w:color="auto"/>
              <w:bottom w:val="single" w:sz="4" w:space="0" w:color="auto"/>
              <w:right w:val="single" w:sz="4" w:space="0" w:color="auto"/>
            </w:tcBorders>
          </w:tcPr>
          <w:p w14:paraId="63AA1279" w14:textId="77777777" w:rsidR="00004A13" w:rsidRPr="004E0379" w:rsidRDefault="00004A13" w:rsidP="00004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color w:val="000000" w:themeColor="text1"/>
                <w:sz w:val="24"/>
                <w:szCs w:val="24"/>
                <w:lang w:val="uk-UA"/>
              </w:rPr>
            </w:pPr>
            <w:r w:rsidRPr="004E0379">
              <w:rPr>
                <w:rFonts w:ascii="Times New Roman" w:hAnsi="Times New Roman" w:cs="Times New Roman"/>
                <w:b/>
                <w:color w:val="000000" w:themeColor="text1"/>
                <w:sz w:val="24"/>
                <w:szCs w:val="24"/>
                <w:lang w:val="uk-UA"/>
              </w:rPr>
              <w:lastRenderedPageBreak/>
              <w:t xml:space="preserve">Результати </w:t>
            </w:r>
            <w:r w:rsidRPr="004E0379">
              <w:rPr>
                <w:rFonts w:ascii="Times New Roman" w:hAnsi="Times New Roman" w:cs="Times New Roman"/>
                <w:b/>
                <w:color w:val="000000"/>
                <w:shd w:val="clear" w:color="auto" w:fill="FFFFFF"/>
                <w:lang w:val="uk-UA"/>
              </w:rPr>
              <w:t>торгів</w:t>
            </w:r>
            <w:r w:rsidRPr="004E0379">
              <w:rPr>
                <w:rFonts w:ascii="Times New Roman" w:hAnsi="Times New Roman" w:cs="Times New Roman"/>
                <w:b/>
                <w:color w:val="000000" w:themeColor="text1"/>
                <w:sz w:val="24"/>
                <w:szCs w:val="24"/>
                <w:lang w:val="uk-UA"/>
              </w:rPr>
              <w:t xml:space="preserve"> та укладання договору про закупівлю</w:t>
            </w:r>
          </w:p>
        </w:tc>
      </w:tr>
      <w:tr w:rsidR="00004A13" w:rsidRPr="004E0379" w14:paraId="50941696" w14:textId="77777777" w:rsidTr="001665AA">
        <w:tc>
          <w:tcPr>
            <w:tcW w:w="567" w:type="dxa"/>
            <w:tcBorders>
              <w:top w:val="single" w:sz="4" w:space="0" w:color="auto"/>
              <w:left w:val="single" w:sz="4" w:space="0" w:color="auto"/>
              <w:bottom w:val="single" w:sz="4" w:space="0" w:color="auto"/>
              <w:right w:val="single" w:sz="4" w:space="0" w:color="auto"/>
            </w:tcBorders>
            <w:hideMark/>
          </w:tcPr>
          <w:p w14:paraId="4F01B7F1" w14:textId="77777777" w:rsidR="00004A13" w:rsidRPr="004E0379" w:rsidRDefault="00004A13" w:rsidP="00004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
              <w:jc w:val="center"/>
              <w:rPr>
                <w:rFonts w:ascii="Times New Roman" w:hAnsi="Times New Roman" w:cs="Times New Roman"/>
                <w:sz w:val="24"/>
                <w:szCs w:val="24"/>
                <w:lang w:val="uk-UA"/>
              </w:rPr>
            </w:pPr>
            <w:r w:rsidRPr="004E0379">
              <w:rPr>
                <w:rFonts w:ascii="Times New Roman" w:hAnsi="Times New Roman" w:cs="Times New Roman"/>
                <w:spacing w:val="-1"/>
                <w:sz w:val="24"/>
                <w:szCs w:val="24"/>
                <w:lang w:val="uk-UA"/>
              </w:rPr>
              <w:t>1</w:t>
            </w:r>
          </w:p>
        </w:tc>
        <w:tc>
          <w:tcPr>
            <w:tcW w:w="2835" w:type="dxa"/>
            <w:tcBorders>
              <w:top w:val="single" w:sz="4" w:space="0" w:color="auto"/>
              <w:left w:val="single" w:sz="4" w:space="0" w:color="auto"/>
              <w:bottom w:val="single" w:sz="4" w:space="0" w:color="auto"/>
              <w:right w:val="single" w:sz="4" w:space="0" w:color="auto"/>
            </w:tcBorders>
            <w:hideMark/>
          </w:tcPr>
          <w:p w14:paraId="0FFA73AB" w14:textId="512934EF" w:rsidR="00004A13" w:rsidRPr="004E0379" w:rsidRDefault="00004A13" w:rsidP="00004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
              <w:rPr>
                <w:rFonts w:ascii="Times New Roman" w:hAnsi="Times New Roman" w:cs="Times New Roman"/>
                <w:sz w:val="24"/>
                <w:szCs w:val="24"/>
                <w:lang w:val="uk-UA"/>
              </w:rPr>
            </w:pPr>
            <w:proofErr w:type="spellStart"/>
            <w:r w:rsidRPr="004E0379">
              <w:rPr>
                <w:rFonts w:ascii="Times New Roman" w:hAnsi="Times New Roman" w:cs="Times New Roman"/>
                <w:color w:val="000000"/>
                <w:sz w:val="24"/>
                <w:szCs w:val="24"/>
                <w:shd w:val="clear" w:color="auto" w:fill="FFFFFF"/>
              </w:rPr>
              <w:t>Відміна</w:t>
            </w:r>
            <w:proofErr w:type="spellEnd"/>
            <w:r w:rsidRPr="004E0379">
              <w:rPr>
                <w:rFonts w:ascii="Times New Roman" w:hAnsi="Times New Roman" w:cs="Times New Roman"/>
                <w:color w:val="000000"/>
                <w:sz w:val="24"/>
                <w:szCs w:val="24"/>
                <w:shd w:val="clear" w:color="auto" w:fill="FFFFFF"/>
              </w:rPr>
              <w:t xml:space="preserve"> </w:t>
            </w:r>
            <w:proofErr w:type="spellStart"/>
            <w:r w:rsidRPr="004E0379">
              <w:rPr>
                <w:rFonts w:ascii="Times New Roman" w:hAnsi="Times New Roman" w:cs="Times New Roman"/>
                <w:color w:val="000000"/>
                <w:sz w:val="24"/>
                <w:szCs w:val="24"/>
                <w:shd w:val="clear" w:color="auto" w:fill="FFFFFF"/>
              </w:rPr>
              <w:t>торгів</w:t>
            </w:r>
            <w:proofErr w:type="spellEnd"/>
            <w:r w:rsidRPr="004E0379">
              <w:rPr>
                <w:rFonts w:ascii="Times New Roman" w:hAnsi="Times New Roman" w:cs="Times New Roman"/>
                <w:color w:val="000000"/>
                <w:sz w:val="24"/>
                <w:szCs w:val="24"/>
                <w:shd w:val="clear" w:color="auto" w:fill="FFFFFF"/>
              </w:rPr>
              <w:t xml:space="preserve"> </w:t>
            </w:r>
          </w:p>
        </w:tc>
        <w:tc>
          <w:tcPr>
            <w:tcW w:w="7484" w:type="dxa"/>
            <w:tcBorders>
              <w:top w:val="single" w:sz="4" w:space="0" w:color="auto"/>
              <w:left w:val="single" w:sz="4" w:space="0" w:color="auto"/>
              <w:bottom w:val="single" w:sz="4" w:space="0" w:color="auto"/>
              <w:right w:val="single" w:sz="4" w:space="0" w:color="auto"/>
            </w:tcBorders>
          </w:tcPr>
          <w:p w14:paraId="1E4F3AD0" w14:textId="77777777" w:rsidR="0060787A" w:rsidRPr="007325B9" w:rsidRDefault="0060787A" w:rsidP="0060787A">
            <w:pPr>
              <w:spacing w:after="0" w:line="240" w:lineRule="auto"/>
              <w:ind w:firstLine="318"/>
              <w:jc w:val="both"/>
              <w:rPr>
                <w:rFonts w:ascii="Times New Roman" w:eastAsia="Times New Roman" w:hAnsi="Times New Roman" w:cs="Times New Roman"/>
                <w:sz w:val="24"/>
                <w:szCs w:val="17"/>
                <w:lang w:val="uk-UA"/>
              </w:rPr>
            </w:pPr>
            <w:r w:rsidRPr="007325B9">
              <w:rPr>
                <w:rFonts w:ascii="Times New Roman" w:eastAsia="Times New Roman" w:hAnsi="Times New Roman" w:cs="Times New Roman"/>
                <w:sz w:val="24"/>
                <w:szCs w:val="17"/>
                <w:lang w:val="uk-UA"/>
              </w:rPr>
              <w:t>1.1. Замовник відміняє відкриті торги у разі:</w:t>
            </w:r>
          </w:p>
          <w:p w14:paraId="608FF588" w14:textId="77777777" w:rsidR="0060787A" w:rsidRPr="007325B9" w:rsidRDefault="0060787A" w:rsidP="0060787A">
            <w:pPr>
              <w:spacing w:after="0" w:line="240" w:lineRule="auto"/>
              <w:ind w:firstLine="318"/>
              <w:jc w:val="both"/>
              <w:rPr>
                <w:rFonts w:ascii="Times New Roman" w:eastAsia="Times New Roman" w:hAnsi="Times New Roman" w:cs="Times New Roman"/>
                <w:sz w:val="24"/>
                <w:szCs w:val="17"/>
                <w:lang w:val="uk-UA"/>
              </w:rPr>
            </w:pPr>
            <w:r w:rsidRPr="007325B9">
              <w:rPr>
                <w:rFonts w:ascii="Times New Roman" w:hAnsi="Times New Roman" w:cs="Times New Roman"/>
                <w:sz w:val="24"/>
                <w:szCs w:val="24"/>
                <w:lang w:val="uk-UA"/>
              </w:rPr>
              <w:t>1)</w:t>
            </w:r>
            <w:r w:rsidRPr="007325B9">
              <w:rPr>
                <w:rFonts w:ascii="Times New Roman" w:eastAsia="Times New Roman" w:hAnsi="Times New Roman" w:cs="Times New Roman"/>
                <w:sz w:val="24"/>
                <w:szCs w:val="24"/>
                <w:lang w:val="uk-UA"/>
              </w:rPr>
              <w:t xml:space="preserve"> </w:t>
            </w:r>
            <w:r w:rsidRPr="007325B9">
              <w:rPr>
                <w:rFonts w:ascii="Times New Roman" w:eastAsia="Times New Roman" w:hAnsi="Times New Roman" w:cs="Times New Roman"/>
                <w:sz w:val="24"/>
                <w:szCs w:val="17"/>
                <w:lang w:val="uk-UA"/>
              </w:rPr>
              <w:t>відсутності подальшої потреби в закупівлі товарів, робіт чи послуг;</w:t>
            </w:r>
          </w:p>
          <w:p w14:paraId="0DCB568C" w14:textId="77777777" w:rsidR="0060787A" w:rsidRPr="007325B9" w:rsidRDefault="0060787A" w:rsidP="0060787A">
            <w:pPr>
              <w:spacing w:after="0" w:line="240" w:lineRule="auto"/>
              <w:ind w:firstLine="318"/>
              <w:jc w:val="both"/>
              <w:rPr>
                <w:lang w:val="uk-UA"/>
              </w:rPr>
            </w:pPr>
            <w:r w:rsidRPr="007325B9">
              <w:rPr>
                <w:rFonts w:ascii="Times New Roman" w:hAnsi="Times New Roman" w:cs="Times New Roman"/>
                <w:sz w:val="24"/>
                <w:szCs w:val="24"/>
                <w:lang w:val="uk-UA"/>
              </w:rPr>
              <w:t>2)</w:t>
            </w:r>
            <w:r w:rsidRPr="007325B9">
              <w:rPr>
                <w:rFonts w:ascii="Times New Roman" w:eastAsia="Times New Roman" w:hAnsi="Times New Roman" w:cs="Times New Roman"/>
                <w:sz w:val="24"/>
                <w:szCs w:val="17"/>
                <w:lang w:val="uk-UA"/>
              </w:rPr>
              <w:t xml:space="preserve">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4CC4012A" w14:textId="77777777" w:rsidR="0060787A" w:rsidRPr="007325B9" w:rsidRDefault="0060787A" w:rsidP="0060787A">
            <w:pPr>
              <w:spacing w:after="0" w:line="240" w:lineRule="auto"/>
              <w:ind w:firstLine="318"/>
              <w:jc w:val="both"/>
              <w:rPr>
                <w:rFonts w:ascii="Times New Roman" w:eastAsia="Times New Roman" w:hAnsi="Times New Roman" w:cs="Times New Roman"/>
                <w:sz w:val="24"/>
                <w:szCs w:val="17"/>
                <w:lang w:val="uk-UA"/>
              </w:rPr>
            </w:pPr>
            <w:r w:rsidRPr="007325B9">
              <w:rPr>
                <w:rFonts w:ascii="Times New Roman" w:eastAsia="Times New Roman" w:hAnsi="Times New Roman" w:cs="Times New Roman"/>
                <w:sz w:val="24"/>
                <w:szCs w:val="17"/>
                <w:lang w:val="uk-UA"/>
              </w:rPr>
              <w:t>3) скорочення обсягу видатків на здійснення закупівлі товарів, робіт чи послуг;</w:t>
            </w:r>
          </w:p>
          <w:p w14:paraId="166D8CF7" w14:textId="77777777" w:rsidR="0060787A" w:rsidRPr="007325B9" w:rsidRDefault="0060787A" w:rsidP="0060787A">
            <w:pPr>
              <w:spacing w:after="0" w:line="240" w:lineRule="auto"/>
              <w:ind w:firstLine="318"/>
              <w:jc w:val="both"/>
              <w:rPr>
                <w:rFonts w:ascii="Times New Roman" w:hAnsi="Times New Roman"/>
                <w:sz w:val="24"/>
                <w:szCs w:val="24"/>
                <w:lang w:val="uk-UA" w:eastAsia="en-US"/>
              </w:rPr>
            </w:pPr>
            <w:r w:rsidRPr="007325B9">
              <w:rPr>
                <w:rFonts w:ascii="Times New Roman" w:eastAsia="Times New Roman" w:hAnsi="Times New Roman" w:cs="Times New Roman"/>
                <w:sz w:val="24"/>
                <w:szCs w:val="24"/>
                <w:lang w:val="uk-UA"/>
              </w:rPr>
              <w:t xml:space="preserve">4) </w:t>
            </w:r>
            <w:r w:rsidRPr="007325B9">
              <w:rPr>
                <w:rFonts w:ascii="Times New Roman" w:hAnsi="Times New Roman"/>
                <w:sz w:val="24"/>
                <w:szCs w:val="24"/>
                <w:lang w:val="uk-UA" w:eastAsia="en-US"/>
              </w:rPr>
              <w:t>коли здійснення закупівлі стало неможливим внаслідок дії обставин непереборної сили.</w:t>
            </w:r>
          </w:p>
          <w:p w14:paraId="03C59801" w14:textId="77777777" w:rsidR="0060787A" w:rsidRPr="007325B9" w:rsidRDefault="0060787A" w:rsidP="0060787A">
            <w:pPr>
              <w:spacing w:after="0" w:line="240" w:lineRule="auto"/>
              <w:ind w:firstLine="318"/>
              <w:jc w:val="both"/>
              <w:rPr>
                <w:rFonts w:ascii="Times New Roman" w:hAnsi="Times New Roman" w:cs="Times New Roman"/>
                <w:sz w:val="24"/>
                <w:szCs w:val="24"/>
                <w:lang w:val="uk-UA"/>
              </w:rPr>
            </w:pPr>
            <w:r w:rsidRPr="007325B9">
              <w:rPr>
                <w:rFonts w:ascii="Times New Roman" w:hAnsi="Times New Roman" w:cs="Times New Roman"/>
                <w:sz w:val="24"/>
                <w:szCs w:val="24"/>
                <w:lang w:val="uk-UA"/>
              </w:rPr>
              <w:t xml:space="preserve">1.2. У разі відміни відкритих торгів замовником протягом одного робочого дня з дати прийняття відповідного рішення зазначає в електронній системі закупівель підстави прийняття </w:t>
            </w:r>
            <w:r w:rsidRPr="007325B9">
              <w:rPr>
                <w:rFonts w:ascii="Times New Roman" w:hAnsi="Times New Roman"/>
                <w:sz w:val="24"/>
                <w:szCs w:val="24"/>
                <w:lang w:val="uk-UA" w:eastAsia="en-US"/>
              </w:rPr>
              <w:t>такого</w:t>
            </w:r>
            <w:r w:rsidRPr="007325B9">
              <w:rPr>
                <w:rFonts w:ascii="Times New Roman" w:hAnsi="Times New Roman" w:cs="Times New Roman"/>
                <w:sz w:val="24"/>
                <w:szCs w:val="24"/>
                <w:lang w:val="uk-UA"/>
              </w:rPr>
              <w:t xml:space="preserve"> рішення.</w:t>
            </w:r>
          </w:p>
          <w:p w14:paraId="4E6521A6" w14:textId="77777777" w:rsidR="0060787A" w:rsidRPr="00441D64" w:rsidRDefault="0060787A" w:rsidP="0060787A">
            <w:pPr>
              <w:spacing w:after="0" w:line="240" w:lineRule="auto"/>
              <w:ind w:firstLine="318"/>
              <w:jc w:val="both"/>
              <w:rPr>
                <w:rFonts w:ascii="Times New Roman" w:hAnsi="Times New Roman" w:cs="Times New Roman"/>
                <w:sz w:val="24"/>
                <w:szCs w:val="24"/>
              </w:rPr>
            </w:pPr>
            <w:r w:rsidRPr="007325B9">
              <w:rPr>
                <w:rFonts w:ascii="Times New Roman" w:hAnsi="Times New Roman" w:cs="Times New Roman"/>
                <w:sz w:val="24"/>
                <w:szCs w:val="24"/>
                <w:lang w:val="uk-UA"/>
              </w:rPr>
              <w:t>1.3</w:t>
            </w:r>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Відкриті</w:t>
            </w:r>
            <w:proofErr w:type="spellEnd"/>
            <w:r w:rsidRPr="007325B9">
              <w:rPr>
                <w:rFonts w:ascii="Times New Roman" w:hAnsi="Times New Roman" w:cs="Times New Roman"/>
                <w:sz w:val="24"/>
                <w:szCs w:val="24"/>
              </w:rPr>
              <w:t xml:space="preserve"> торги автоматично </w:t>
            </w:r>
            <w:proofErr w:type="spellStart"/>
            <w:r w:rsidRPr="007325B9">
              <w:rPr>
                <w:rFonts w:ascii="Times New Roman" w:hAnsi="Times New Roman" w:cs="Times New Roman"/>
                <w:sz w:val="24"/>
                <w:szCs w:val="24"/>
              </w:rPr>
              <w:t>відміняються</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електронною</w:t>
            </w:r>
            <w:proofErr w:type="spellEnd"/>
            <w:r w:rsidRPr="007325B9">
              <w:rPr>
                <w:rFonts w:ascii="Times New Roman" w:hAnsi="Times New Roman" w:cs="Times New Roman"/>
                <w:sz w:val="24"/>
                <w:szCs w:val="24"/>
              </w:rPr>
              <w:t xml:space="preserve"> системою </w:t>
            </w:r>
            <w:proofErr w:type="spellStart"/>
            <w:r w:rsidRPr="007325B9">
              <w:rPr>
                <w:rFonts w:ascii="Times New Roman" w:hAnsi="Times New Roman" w:cs="Times New Roman"/>
                <w:sz w:val="24"/>
                <w:szCs w:val="24"/>
              </w:rPr>
              <w:t>закупівель</w:t>
            </w:r>
            <w:proofErr w:type="spellEnd"/>
            <w:r w:rsidRPr="007325B9">
              <w:rPr>
                <w:rFonts w:ascii="Times New Roman" w:hAnsi="Times New Roman" w:cs="Times New Roman"/>
                <w:sz w:val="24"/>
                <w:szCs w:val="24"/>
              </w:rPr>
              <w:t xml:space="preserve"> у </w:t>
            </w:r>
            <w:proofErr w:type="spellStart"/>
            <w:r w:rsidRPr="007325B9">
              <w:rPr>
                <w:rFonts w:ascii="Times New Roman" w:hAnsi="Times New Roman" w:cs="Times New Roman"/>
                <w:sz w:val="24"/>
                <w:szCs w:val="24"/>
              </w:rPr>
              <w:t>разі</w:t>
            </w:r>
            <w:proofErr w:type="spellEnd"/>
            <w:r w:rsidRPr="007325B9">
              <w:rPr>
                <w:rFonts w:ascii="Times New Roman" w:hAnsi="Times New Roman" w:cs="Times New Roman"/>
                <w:sz w:val="24"/>
                <w:szCs w:val="24"/>
              </w:rPr>
              <w:t>:</w:t>
            </w:r>
          </w:p>
          <w:p w14:paraId="18C8BB7E" w14:textId="77777777" w:rsidR="0060787A" w:rsidRPr="007325B9" w:rsidRDefault="0060787A" w:rsidP="0060787A">
            <w:pPr>
              <w:spacing w:after="0" w:line="240" w:lineRule="auto"/>
              <w:ind w:firstLine="318"/>
              <w:jc w:val="both"/>
              <w:rPr>
                <w:rFonts w:ascii="Times New Roman" w:hAnsi="Times New Roman" w:cs="Times New Roman"/>
                <w:sz w:val="24"/>
                <w:szCs w:val="24"/>
              </w:rPr>
            </w:pPr>
            <w:r w:rsidRPr="007325B9">
              <w:rPr>
                <w:rFonts w:ascii="Times New Roman" w:hAnsi="Times New Roman" w:cs="Times New Roman"/>
                <w:sz w:val="24"/>
                <w:szCs w:val="24"/>
                <w:lang w:val="uk-UA"/>
              </w:rPr>
              <w:t xml:space="preserve">1) </w:t>
            </w:r>
            <w:proofErr w:type="spellStart"/>
            <w:r w:rsidRPr="007325B9">
              <w:rPr>
                <w:rFonts w:ascii="Times New Roman" w:hAnsi="Times New Roman" w:cs="Times New Roman"/>
                <w:sz w:val="24"/>
                <w:szCs w:val="24"/>
              </w:rPr>
              <w:t>відхилення</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всіх</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тендерних</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пропозицій</w:t>
            </w:r>
            <w:proofErr w:type="spellEnd"/>
            <w:r w:rsidRPr="007325B9">
              <w:rPr>
                <w:rFonts w:ascii="Times New Roman" w:hAnsi="Times New Roman" w:cs="Times New Roman"/>
                <w:sz w:val="24"/>
                <w:szCs w:val="24"/>
              </w:rPr>
              <w:t xml:space="preserve"> (у тому </w:t>
            </w:r>
            <w:proofErr w:type="spellStart"/>
            <w:r w:rsidRPr="007325B9">
              <w:rPr>
                <w:rFonts w:ascii="Times New Roman" w:hAnsi="Times New Roman" w:cs="Times New Roman"/>
                <w:sz w:val="24"/>
                <w:szCs w:val="24"/>
              </w:rPr>
              <w:t>числі</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якщо</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була</w:t>
            </w:r>
            <w:proofErr w:type="spellEnd"/>
            <w:r w:rsidRPr="007325B9">
              <w:rPr>
                <w:rFonts w:ascii="Times New Roman" w:hAnsi="Times New Roman" w:cs="Times New Roman"/>
                <w:sz w:val="24"/>
                <w:szCs w:val="24"/>
              </w:rPr>
              <w:t xml:space="preserve"> подана одна </w:t>
            </w:r>
            <w:proofErr w:type="spellStart"/>
            <w:r w:rsidRPr="007325B9">
              <w:rPr>
                <w:rFonts w:ascii="Times New Roman" w:hAnsi="Times New Roman" w:cs="Times New Roman"/>
                <w:sz w:val="24"/>
                <w:szCs w:val="24"/>
              </w:rPr>
              <w:t>тендерна</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пропозиція</w:t>
            </w:r>
            <w:proofErr w:type="spellEnd"/>
            <w:r w:rsidRPr="007325B9">
              <w:rPr>
                <w:rFonts w:ascii="Times New Roman" w:hAnsi="Times New Roman" w:cs="Times New Roman"/>
                <w:sz w:val="24"/>
                <w:szCs w:val="24"/>
              </w:rPr>
              <w:t xml:space="preserve">, яка </w:t>
            </w:r>
            <w:proofErr w:type="spellStart"/>
            <w:r w:rsidRPr="007325B9">
              <w:rPr>
                <w:rFonts w:ascii="Times New Roman" w:hAnsi="Times New Roman" w:cs="Times New Roman"/>
                <w:sz w:val="24"/>
                <w:szCs w:val="24"/>
              </w:rPr>
              <w:t>відхилена</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замовником</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згідно</w:t>
            </w:r>
            <w:proofErr w:type="spellEnd"/>
            <w:r w:rsidRPr="007325B9">
              <w:rPr>
                <w:rFonts w:ascii="Times New Roman" w:hAnsi="Times New Roman" w:cs="Times New Roman"/>
                <w:sz w:val="24"/>
                <w:szCs w:val="24"/>
              </w:rPr>
              <w:t xml:space="preserve"> з </w:t>
            </w:r>
            <w:r w:rsidRPr="007325B9">
              <w:rPr>
                <w:rFonts w:ascii="Times New Roman" w:hAnsi="Times New Roman" w:cs="Times New Roman"/>
                <w:sz w:val="24"/>
                <w:szCs w:val="24"/>
                <w:lang w:val="uk-UA"/>
              </w:rPr>
              <w:t>О</w:t>
            </w:r>
            <w:proofErr w:type="spellStart"/>
            <w:r w:rsidRPr="007325B9">
              <w:rPr>
                <w:rFonts w:ascii="Times New Roman" w:hAnsi="Times New Roman" w:cs="Times New Roman"/>
                <w:sz w:val="24"/>
                <w:szCs w:val="24"/>
              </w:rPr>
              <w:t>собливостями</w:t>
            </w:r>
            <w:proofErr w:type="spellEnd"/>
            <w:r w:rsidRPr="007325B9">
              <w:rPr>
                <w:rFonts w:ascii="Times New Roman" w:hAnsi="Times New Roman" w:cs="Times New Roman"/>
                <w:sz w:val="24"/>
                <w:szCs w:val="24"/>
              </w:rPr>
              <w:t>;</w:t>
            </w:r>
            <w:bookmarkStart w:id="20" w:name="n1598"/>
            <w:bookmarkStart w:id="21" w:name="n1601"/>
            <w:bookmarkEnd w:id="20"/>
            <w:bookmarkEnd w:id="21"/>
          </w:p>
          <w:p w14:paraId="67CD909C" w14:textId="77777777" w:rsidR="0060787A" w:rsidRPr="007325B9" w:rsidRDefault="0060787A" w:rsidP="0060787A">
            <w:pPr>
              <w:spacing w:after="0" w:line="240" w:lineRule="auto"/>
              <w:ind w:firstLine="318"/>
              <w:jc w:val="both"/>
              <w:rPr>
                <w:rFonts w:ascii="Times New Roman" w:hAnsi="Times New Roman" w:cs="Times New Roman"/>
                <w:sz w:val="24"/>
                <w:szCs w:val="24"/>
              </w:rPr>
            </w:pPr>
            <w:r w:rsidRPr="007325B9">
              <w:rPr>
                <w:rFonts w:ascii="Times New Roman" w:hAnsi="Times New Roman" w:cs="Times New Roman"/>
                <w:sz w:val="24"/>
                <w:szCs w:val="24"/>
              </w:rPr>
              <w:t xml:space="preserve">2) </w:t>
            </w:r>
            <w:proofErr w:type="spellStart"/>
            <w:r w:rsidRPr="007325B9">
              <w:rPr>
                <w:rFonts w:ascii="Times New Roman" w:hAnsi="Times New Roman" w:cs="Times New Roman"/>
                <w:sz w:val="24"/>
                <w:szCs w:val="24"/>
              </w:rPr>
              <w:t>неподання</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жодної</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тендерної</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пропозиції</w:t>
            </w:r>
            <w:proofErr w:type="spellEnd"/>
            <w:r w:rsidRPr="007325B9">
              <w:rPr>
                <w:rFonts w:ascii="Times New Roman" w:hAnsi="Times New Roman" w:cs="Times New Roman"/>
                <w:sz w:val="24"/>
                <w:szCs w:val="24"/>
              </w:rPr>
              <w:t xml:space="preserve"> для </w:t>
            </w:r>
            <w:proofErr w:type="spellStart"/>
            <w:r w:rsidRPr="007325B9">
              <w:rPr>
                <w:rFonts w:ascii="Times New Roman" w:hAnsi="Times New Roman" w:cs="Times New Roman"/>
                <w:sz w:val="24"/>
                <w:szCs w:val="24"/>
              </w:rPr>
              <w:t>участі</w:t>
            </w:r>
            <w:proofErr w:type="spellEnd"/>
            <w:r w:rsidRPr="007325B9">
              <w:rPr>
                <w:rFonts w:ascii="Times New Roman" w:hAnsi="Times New Roman" w:cs="Times New Roman"/>
                <w:sz w:val="24"/>
                <w:szCs w:val="24"/>
              </w:rPr>
              <w:t xml:space="preserve"> у </w:t>
            </w:r>
            <w:proofErr w:type="spellStart"/>
            <w:r w:rsidRPr="007325B9">
              <w:rPr>
                <w:rFonts w:ascii="Times New Roman" w:hAnsi="Times New Roman" w:cs="Times New Roman"/>
                <w:sz w:val="24"/>
                <w:szCs w:val="24"/>
              </w:rPr>
              <w:t>відкритих</w:t>
            </w:r>
            <w:proofErr w:type="spellEnd"/>
            <w:r w:rsidRPr="007325B9">
              <w:rPr>
                <w:rFonts w:ascii="Times New Roman" w:hAnsi="Times New Roman" w:cs="Times New Roman"/>
                <w:sz w:val="24"/>
                <w:szCs w:val="24"/>
              </w:rPr>
              <w:t xml:space="preserve"> торгах у строк, установлений </w:t>
            </w:r>
            <w:proofErr w:type="spellStart"/>
            <w:r w:rsidRPr="007325B9">
              <w:rPr>
                <w:rFonts w:ascii="Times New Roman" w:hAnsi="Times New Roman" w:cs="Times New Roman"/>
                <w:sz w:val="24"/>
                <w:szCs w:val="24"/>
              </w:rPr>
              <w:t>замовником</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згідно</w:t>
            </w:r>
            <w:proofErr w:type="spellEnd"/>
            <w:r w:rsidRPr="007325B9">
              <w:rPr>
                <w:rFonts w:ascii="Times New Roman" w:hAnsi="Times New Roman" w:cs="Times New Roman"/>
                <w:sz w:val="24"/>
                <w:szCs w:val="24"/>
              </w:rPr>
              <w:t xml:space="preserve"> з </w:t>
            </w:r>
            <w:r w:rsidRPr="007325B9">
              <w:rPr>
                <w:rFonts w:ascii="Times New Roman" w:hAnsi="Times New Roman" w:cs="Times New Roman"/>
                <w:sz w:val="24"/>
                <w:szCs w:val="24"/>
                <w:lang w:val="uk-UA"/>
              </w:rPr>
              <w:t>О</w:t>
            </w:r>
            <w:proofErr w:type="spellStart"/>
            <w:r w:rsidRPr="007325B9">
              <w:rPr>
                <w:rFonts w:ascii="Times New Roman" w:hAnsi="Times New Roman" w:cs="Times New Roman"/>
                <w:sz w:val="24"/>
                <w:szCs w:val="24"/>
              </w:rPr>
              <w:t>собливостями</w:t>
            </w:r>
            <w:proofErr w:type="spellEnd"/>
            <w:r w:rsidRPr="007325B9">
              <w:rPr>
                <w:rFonts w:ascii="Times New Roman" w:hAnsi="Times New Roman" w:cs="Times New Roman"/>
                <w:sz w:val="24"/>
                <w:szCs w:val="24"/>
              </w:rPr>
              <w:t>.</w:t>
            </w:r>
          </w:p>
          <w:p w14:paraId="5431A795" w14:textId="77777777" w:rsidR="0060787A" w:rsidRPr="007325B9" w:rsidRDefault="0060787A" w:rsidP="0060787A">
            <w:pPr>
              <w:spacing w:after="0" w:line="240" w:lineRule="auto"/>
              <w:ind w:firstLine="318"/>
              <w:jc w:val="both"/>
              <w:rPr>
                <w:rFonts w:ascii="Times New Roman" w:hAnsi="Times New Roman" w:cs="Times New Roman"/>
                <w:sz w:val="24"/>
                <w:szCs w:val="24"/>
              </w:rPr>
            </w:pPr>
            <w:r w:rsidRPr="007325B9">
              <w:rPr>
                <w:rFonts w:ascii="Times New Roman" w:hAnsi="Times New Roman" w:cs="Times New Roman"/>
                <w:sz w:val="24"/>
                <w:szCs w:val="24"/>
                <w:lang w:val="uk-UA"/>
              </w:rPr>
              <w:t xml:space="preserve">1.4. </w:t>
            </w:r>
            <w:proofErr w:type="spellStart"/>
            <w:r w:rsidRPr="007325B9">
              <w:rPr>
                <w:rFonts w:ascii="Times New Roman" w:hAnsi="Times New Roman" w:cs="Times New Roman"/>
                <w:sz w:val="24"/>
                <w:szCs w:val="24"/>
              </w:rPr>
              <w:t>Електронною</w:t>
            </w:r>
            <w:proofErr w:type="spellEnd"/>
            <w:r w:rsidRPr="007325B9">
              <w:rPr>
                <w:rFonts w:ascii="Times New Roman" w:hAnsi="Times New Roman" w:cs="Times New Roman"/>
                <w:sz w:val="24"/>
                <w:szCs w:val="24"/>
              </w:rPr>
              <w:t xml:space="preserve"> системою </w:t>
            </w:r>
            <w:proofErr w:type="spellStart"/>
            <w:r w:rsidRPr="007325B9">
              <w:rPr>
                <w:rFonts w:ascii="Times New Roman" w:hAnsi="Times New Roman" w:cs="Times New Roman"/>
                <w:sz w:val="24"/>
                <w:szCs w:val="24"/>
              </w:rPr>
              <w:t>закупівель</w:t>
            </w:r>
            <w:proofErr w:type="spellEnd"/>
            <w:r w:rsidRPr="007325B9">
              <w:rPr>
                <w:rFonts w:ascii="Times New Roman" w:hAnsi="Times New Roman" w:cs="Times New Roman"/>
                <w:sz w:val="24"/>
                <w:szCs w:val="24"/>
              </w:rPr>
              <w:t xml:space="preserve"> автоматично </w:t>
            </w:r>
            <w:proofErr w:type="spellStart"/>
            <w:r w:rsidRPr="007325B9">
              <w:rPr>
                <w:rFonts w:ascii="Times New Roman" w:hAnsi="Times New Roman" w:cs="Times New Roman"/>
                <w:sz w:val="24"/>
                <w:szCs w:val="24"/>
              </w:rPr>
              <w:t>протягом</w:t>
            </w:r>
            <w:proofErr w:type="spellEnd"/>
            <w:r w:rsidRPr="007325B9">
              <w:rPr>
                <w:rFonts w:ascii="Times New Roman" w:hAnsi="Times New Roman" w:cs="Times New Roman"/>
                <w:sz w:val="24"/>
                <w:szCs w:val="24"/>
              </w:rPr>
              <w:t xml:space="preserve"> одного </w:t>
            </w:r>
            <w:proofErr w:type="spellStart"/>
            <w:r w:rsidRPr="007325B9">
              <w:rPr>
                <w:rFonts w:ascii="Times New Roman" w:hAnsi="Times New Roman" w:cs="Times New Roman"/>
                <w:sz w:val="24"/>
                <w:szCs w:val="24"/>
              </w:rPr>
              <w:t>робочого</w:t>
            </w:r>
            <w:proofErr w:type="spellEnd"/>
            <w:r w:rsidRPr="007325B9">
              <w:rPr>
                <w:rFonts w:ascii="Times New Roman" w:hAnsi="Times New Roman" w:cs="Times New Roman"/>
                <w:sz w:val="24"/>
                <w:szCs w:val="24"/>
              </w:rPr>
              <w:t xml:space="preserve"> дня з </w:t>
            </w:r>
            <w:proofErr w:type="spellStart"/>
            <w:r w:rsidRPr="007325B9">
              <w:rPr>
                <w:rFonts w:ascii="Times New Roman" w:hAnsi="Times New Roman" w:cs="Times New Roman"/>
                <w:sz w:val="24"/>
                <w:szCs w:val="24"/>
              </w:rPr>
              <w:t>дати</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настання</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підстав</w:t>
            </w:r>
            <w:proofErr w:type="spellEnd"/>
            <w:r w:rsidRPr="007325B9">
              <w:rPr>
                <w:rFonts w:ascii="Times New Roman" w:hAnsi="Times New Roman" w:cs="Times New Roman"/>
                <w:sz w:val="24"/>
                <w:szCs w:val="24"/>
              </w:rPr>
              <w:t xml:space="preserve"> для </w:t>
            </w:r>
            <w:proofErr w:type="spellStart"/>
            <w:r w:rsidRPr="007325B9">
              <w:rPr>
                <w:rFonts w:ascii="Times New Roman" w:hAnsi="Times New Roman" w:cs="Times New Roman"/>
                <w:sz w:val="24"/>
                <w:szCs w:val="24"/>
              </w:rPr>
              <w:t>відміни</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відкритих</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торгів</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визначених</w:t>
            </w:r>
            <w:proofErr w:type="spellEnd"/>
            <w:r w:rsidRPr="007325B9">
              <w:rPr>
                <w:rFonts w:ascii="Times New Roman" w:hAnsi="Times New Roman" w:cs="Times New Roman"/>
                <w:sz w:val="24"/>
                <w:szCs w:val="24"/>
              </w:rPr>
              <w:t xml:space="preserve"> пунктом</w:t>
            </w:r>
            <w:r w:rsidRPr="007325B9">
              <w:rPr>
                <w:rFonts w:ascii="Times New Roman" w:hAnsi="Times New Roman" w:cs="Times New Roman"/>
                <w:sz w:val="24"/>
                <w:szCs w:val="24"/>
                <w:lang w:val="uk-UA"/>
              </w:rPr>
              <w:t xml:space="preserve"> 51 Особливостей</w:t>
            </w:r>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оприлюднюється</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інформація</w:t>
            </w:r>
            <w:proofErr w:type="spellEnd"/>
            <w:r w:rsidRPr="007325B9">
              <w:rPr>
                <w:rFonts w:ascii="Times New Roman" w:hAnsi="Times New Roman" w:cs="Times New Roman"/>
                <w:sz w:val="24"/>
                <w:szCs w:val="24"/>
              </w:rPr>
              <w:t xml:space="preserve"> про </w:t>
            </w:r>
            <w:proofErr w:type="spellStart"/>
            <w:r w:rsidRPr="007325B9">
              <w:rPr>
                <w:rFonts w:ascii="Times New Roman" w:hAnsi="Times New Roman" w:cs="Times New Roman"/>
                <w:sz w:val="24"/>
                <w:szCs w:val="24"/>
              </w:rPr>
              <w:t>відміну</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відкритих</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торгів</w:t>
            </w:r>
            <w:proofErr w:type="spellEnd"/>
            <w:r w:rsidRPr="007325B9">
              <w:rPr>
                <w:rFonts w:ascii="Times New Roman" w:hAnsi="Times New Roman" w:cs="Times New Roman"/>
                <w:sz w:val="24"/>
                <w:szCs w:val="24"/>
              </w:rPr>
              <w:t>.</w:t>
            </w:r>
          </w:p>
          <w:p w14:paraId="5764C987" w14:textId="0FF6E316" w:rsidR="00004A13" w:rsidRPr="004E0379" w:rsidRDefault="0060787A" w:rsidP="0060787A">
            <w:pPr>
              <w:spacing w:after="0" w:line="240" w:lineRule="auto"/>
              <w:ind w:firstLine="318"/>
              <w:jc w:val="both"/>
              <w:rPr>
                <w:rFonts w:ascii="Times New Roman" w:hAnsi="Times New Roman" w:cs="Times New Roman"/>
                <w:color w:val="000000"/>
                <w:sz w:val="24"/>
                <w:szCs w:val="24"/>
              </w:rPr>
            </w:pPr>
            <w:r w:rsidRPr="007325B9">
              <w:rPr>
                <w:rFonts w:ascii="Times New Roman" w:hAnsi="Times New Roman" w:cs="Times New Roman"/>
                <w:sz w:val="24"/>
                <w:szCs w:val="24"/>
                <w:lang w:val="uk-UA"/>
              </w:rPr>
              <w:t>1.5</w:t>
            </w:r>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Відкриті</w:t>
            </w:r>
            <w:proofErr w:type="spellEnd"/>
            <w:r w:rsidRPr="007325B9">
              <w:rPr>
                <w:rFonts w:ascii="Times New Roman" w:hAnsi="Times New Roman" w:cs="Times New Roman"/>
                <w:sz w:val="24"/>
                <w:szCs w:val="24"/>
              </w:rPr>
              <w:t xml:space="preserve"> торги </w:t>
            </w:r>
            <w:proofErr w:type="spellStart"/>
            <w:r w:rsidRPr="007325B9">
              <w:rPr>
                <w:rFonts w:ascii="Times New Roman" w:hAnsi="Times New Roman" w:cs="Times New Roman"/>
                <w:sz w:val="24"/>
                <w:szCs w:val="24"/>
              </w:rPr>
              <w:t>можуть</w:t>
            </w:r>
            <w:proofErr w:type="spellEnd"/>
            <w:r w:rsidRPr="007325B9">
              <w:rPr>
                <w:rFonts w:ascii="Times New Roman" w:hAnsi="Times New Roman" w:cs="Times New Roman"/>
                <w:sz w:val="24"/>
                <w:szCs w:val="24"/>
              </w:rPr>
              <w:t xml:space="preserve"> бути </w:t>
            </w:r>
            <w:proofErr w:type="spellStart"/>
            <w:r w:rsidRPr="007325B9">
              <w:rPr>
                <w:rFonts w:ascii="Times New Roman" w:hAnsi="Times New Roman" w:cs="Times New Roman"/>
                <w:sz w:val="24"/>
                <w:szCs w:val="24"/>
              </w:rPr>
              <w:t>відмінені</w:t>
            </w:r>
            <w:proofErr w:type="spellEnd"/>
            <w:r w:rsidRPr="007325B9">
              <w:rPr>
                <w:rFonts w:ascii="Times New Roman" w:hAnsi="Times New Roman" w:cs="Times New Roman"/>
                <w:sz w:val="24"/>
                <w:szCs w:val="24"/>
              </w:rPr>
              <w:t xml:space="preserve"> </w:t>
            </w:r>
            <w:proofErr w:type="spellStart"/>
            <w:r w:rsidRPr="007325B9">
              <w:rPr>
                <w:rFonts w:ascii="Times New Roman" w:hAnsi="Times New Roman" w:cs="Times New Roman"/>
                <w:sz w:val="24"/>
                <w:szCs w:val="24"/>
              </w:rPr>
              <w:t>частково</w:t>
            </w:r>
            <w:proofErr w:type="spellEnd"/>
            <w:r w:rsidRPr="007325B9">
              <w:rPr>
                <w:rFonts w:ascii="Times New Roman" w:hAnsi="Times New Roman" w:cs="Times New Roman"/>
                <w:sz w:val="24"/>
                <w:szCs w:val="24"/>
              </w:rPr>
              <w:t xml:space="preserve"> (за лотом).</w:t>
            </w:r>
            <w:bookmarkStart w:id="22" w:name="n1605"/>
            <w:bookmarkEnd w:id="22"/>
          </w:p>
        </w:tc>
      </w:tr>
      <w:tr w:rsidR="00004A13" w:rsidRPr="004E0379" w14:paraId="422D0864" w14:textId="77777777" w:rsidTr="001665AA">
        <w:tc>
          <w:tcPr>
            <w:tcW w:w="567" w:type="dxa"/>
            <w:tcBorders>
              <w:top w:val="single" w:sz="4" w:space="0" w:color="auto"/>
              <w:left w:val="single" w:sz="4" w:space="0" w:color="auto"/>
              <w:bottom w:val="single" w:sz="4" w:space="0" w:color="auto"/>
              <w:right w:val="single" w:sz="4" w:space="0" w:color="auto"/>
            </w:tcBorders>
          </w:tcPr>
          <w:p w14:paraId="5C334A76" w14:textId="77777777" w:rsidR="00004A13" w:rsidRPr="004E0379" w:rsidRDefault="00004A13" w:rsidP="00004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
              <w:jc w:val="center"/>
              <w:rPr>
                <w:rFonts w:ascii="Times New Roman" w:hAnsi="Times New Roman" w:cs="Times New Roman"/>
                <w:spacing w:val="-1"/>
                <w:sz w:val="24"/>
                <w:szCs w:val="24"/>
                <w:lang w:val="uk-UA"/>
              </w:rPr>
            </w:pPr>
            <w:r w:rsidRPr="004E0379">
              <w:rPr>
                <w:rFonts w:ascii="Times New Roman" w:hAnsi="Times New Roman" w:cs="Times New Roman"/>
                <w:spacing w:val="-1"/>
                <w:sz w:val="24"/>
                <w:szCs w:val="24"/>
                <w:lang w:val="uk-UA"/>
              </w:rPr>
              <w:t>2</w:t>
            </w:r>
          </w:p>
        </w:tc>
        <w:tc>
          <w:tcPr>
            <w:tcW w:w="2835" w:type="dxa"/>
            <w:tcBorders>
              <w:top w:val="single" w:sz="4" w:space="0" w:color="auto"/>
              <w:left w:val="single" w:sz="4" w:space="0" w:color="auto"/>
              <w:bottom w:val="single" w:sz="4" w:space="0" w:color="auto"/>
              <w:right w:val="single" w:sz="4" w:space="0" w:color="auto"/>
            </w:tcBorders>
          </w:tcPr>
          <w:p w14:paraId="36BC8621" w14:textId="77777777" w:rsidR="00004A13" w:rsidRPr="004E0379" w:rsidRDefault="00004A13" w:rsidP="00004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
              <w:rPr>
                <w:rFonts w:ascii="Times New Roman" w:hAnsi="Times New Roman" w:cs="Times New Roman"/>
                <w:spacing w:val="-1"/>
                <w:sz w:val="24"/>
                <w:szCs w:val="24"/>
                <w:lang w:val="uk-UA"/>
              </w:rPr>
            </w:pPr>
            <w:r w:rsidRPr="004E0379">
              <w:rPr>
                <w:rFonts w:ascii="Times New Roman" w:hAnsi="Times New Roman" w:cs="Times New Roman"/>
                <w:spacing w:val="-1"/>
                <w:sz w:val="24"/>
                <w:szCs w:val="24"/>
                <w:lang w:val="uk-UA"/>
              </w:rPr>
              <w:t>Строк укладання договору</w:t>
            </w:r>
          </w:p>
        </w:tc>
        <w:tc>
          <w:tcPr>
            <w:tcW w:w="7484" w:type="dxa"/>
            <w:tcBorders>
              <w:top w:val="single" w:sz="4" w:space="0" w:color="auto"/>
              <w:left w:val="single" w:sz="4" w:space="0" w:color="auto"/>
              <w:bottom w:val="single" w:sz="4" w:space="0" w:color="auto"/>
              <w:right w:val="single" w:sz="4" w:space="0" w:color="auto"/>
            </w:tcBorders>
          </w:tcPr>
          <w:p w14:paraId="6B573DB4" w14:textId="0C0D2B9B" w:rsidR="00004A13" w:rsidRPr="004E0379" w:rsidRDefault="00004A13" w:rsidP="00004A13">
            <w:pPr>
              <w:spacing w:after="0" w:line="240" w:lineRule="auto"/>
              <w:ind w:firstLine="318"/>
              <w:jc w:val="both"/>
              <w:rPr>
                <w:rFonts w:ascii="Times New Roman" w:eastAsia="Times New Roman" w:hAnsi="Times New Roman" w:cs="Times New Roman"/>
                <w:sz w:val="24"/>
                <w:szCs w:val="17"/>
                <w:lang w:val="uk-UA"/>
              </w:rPr>
            </w:pPr>
            <w:r w:rsidRPr="004E0379">
              <w:rPr>
                <w:rFonts w:ascii="Times New Roman" w:eastAsia="Times New Roman" w:hAnsi="Times New Roman" w:cs="Times New Roman"/>
                <w:sz w:val="24"/>
                <w:szCs w:val="17"/>
                <w:lang w:val="uk-UA"/>
              </w:rPr>
              <w:t>2.1. 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w:t>
            </w:r>
          </w:p>
          <w:p w14:paraId="394259F8" w14:textId="77777777" w:rsidR="00004A13" w:rsidRPr="004E0379" w:rsidRDefault="00004A13" w:rsidP="00004A13">
            <w:pPr>
              <w:spacing w:after="0" w:line="240" w:lineRule="auto"/>
              <w:ind w:firstLine="318"/>
              <w:jc w:val="both"/>
              <w:rPr>
                <w:rFonts w:ascii="Times New Roman" w:eastAsia="Times New Roman" w:hAnsi="Times New Roman" w:cs="Times New Roman"/>
                <w:sz w:val="24"/>
                <w:szCs w:val="24"/>
                <w:lang w:val="uk-UA"/>
              </w:rPr>
            </w:pPr>
            <w:r w:rsidRPr="004E0379">
              <w:rPr>
                <w:rFonts w:ascii="Times New Roman" w:hAnsi="Times New Roman" w:cs="Times New Roman"/>
                <w:color w:val="000000"/>
                <w:sz w:val="24"/>
                <w:szCs w:val="24"/>
                <w:shd w:val="clear" w:color="auto" w:fill="FFFFFF"/>
                <w:lang w:val="uk-UA"/>
              </w:rPr>
              <w:t xml:space="preserve">2.2. </w:t>
            </w:r>
            <w:r w:rsidRPr="004E0379">
              <w:rPr>
                <w:rFonts w:ascii="Times New Roman" w:hAnsi="Times New Roman" w:cs="Times New Roman"/>
                <w:color w:val="000000"/>
                <w:sz w:val="24"/>
                <w:szCs w:val="24"/>
                <w:shd w:val="clear" w:color="auto" w:fill="FFFFFF"/>
              </w:rPr>
              <w:t xml:space="preserve">У </w:t>
            </w:r>
            <w:proofErr w:type="spellStart"/>
            <w:r w:rsidRPr="004E0379">
              <w:rPr>
                <w:rFonts w:ascii="Times New Roman" w:hAnsi="Times New Roman" w:cs="Times New Roman"/>
                <w:color w:val="000000"/>
                <w:sz w:val="24"/>
                <w:szCs w:val="24"/>
                <w:shd w:val="clear" w:color="auto" w:fill="FFFFFF"/>
              </w:rPr>
              <w:t>випадку</w:t>
            </w:r>
            <w:proofErr w:type="spellEnd"/>
            <w:r w:rsidRPr="004E0379">
              <w:rPr>
                <w:rFonts w:ascii="Times New Roman" w:hAnsi="Times New Roman" w:cs="Times New Roman"/>
                <w:color w:val="000000"/>
                <w:sz w:val="24"/>
                <w:szCs w:val="24"/>
                <w:shd w:val="clear" w:color="auto" w:fill="FFFFFF"/>
              </w:rPr>
              <w:t xml:space="preserve"> </w:t>
            </w:r>
            <w:proofErr w:type="spellStart"/>
            <w:r w:rsidRPr="004E0379">
              <w:rPr>
                <w:rFonts w:ascii="Times New Roman" w:hAnsi="Times New Roman" w:cs="Times New Roman"/>
                <w:color w:val="000000"/>
                <w:sz w:val="24"/>
                <w:szCs w:val="24"/>
                <w:shd w:val="clear" w:color="auto" w:fill="FFFFFF"/>
              </w:rPr>
              <w:t>обґрунтованої</w:t>
            </w:r>
            <w:proofErr w:type="spellEnd"/>
            <w:r w:rsidRPr="004E0379">
              <w:rPr>
                <w:rFonts w:ascii="Times New Roman" w:hAnsi="Times New Roman" w:cs="Times New Roman"/>
                <w:color w:val="000000"/>
                <w:sz w:val="24"/>
                <w:szCs w:val="24"/>
                <w:shd w:val="clear" w:color="auto" w:fill="FFFFFF"/>
              </w:rPr>
              <w:t xml:space="preserve"> </w:t>
            </w:r>
            <w:proofErr w:type="spellStart"/>
            <w:r w:rsidRPr="004E0379">
              <w:rPr>
                <w:rFonts w:ascii="Times New Roman" w:hAnsi="Times New Roman" w:cs="Times New Roman"/>
                <w:color w:val="000000"/>
                <w:sz w:val="24"/>
                <w:szCs w:val="24"/>
                <w:shd w:val="clear" w:color="auto" w:fill="FFFFFF"/>
              </w:rPr>
              <w:t>необхідності</w:t>
            </w:r>
            <w:proofErr w:type="spellEnd"/>
            <w:r w:rsidRPr="004E0379">
              <w:rPr>
                <w:rFonts w:ascii="Times New Roman" w:hAnsi="Times New Roman" w:cs="Times New Roman"/>
                <w:color w:val="000000"/>
                <w:sz w:val="24"/>
                <w:szCs w:val="24"/>
                <w:shd w:val="clear" w:color="auto" w:fill="FFFFFF"/>
              </w:rPr>
              <w:t xml:space="preserve"> строк для </w:t>
            </w:r>
            <w:proofErr w:type="spellStart"/>
            <w:r w:rsidRPr="004E0379">
              <w:rPr>
                <w:rFonts w:ascii="Times New Roman" w:hAnsi="Times New Roman" w:cs="Times New Roman"/>
                <w:color w:val="000000"/>
                <w:sz w:val="24"/>
                <w:szCs w:val="24"/>
                <w:shd w:val="clear" w:color="auto" w:fill="FFFFFF"/>
              </w:rPr>
              <w:t>укладання</w:t>
            </w:r>
            <w:proofErr w:type="spellEnd"/>
            <w:r w:rsidRPr="004E0379">
              <w:rPr>
                <w:rFonts w:ascii="Times New Roman" w:hAnsi="Times New Roman" w:cs="Times New Roman"/>
                <w:color w:val="000000"/>
                <w:sz w:val="24"/>
                <w:szCs w:val="24"/>
                <w:shd w:val="clear" w:color="auto" w:fill="FFFFFF"/>
              </w:rPr>
              <w:t xml:space="preserve"> договору </w:t>
            </w:r>
            <w:proofErr w:type="spellStart"/>
            <w:r w:rsidRPr="004E0379">
              <w:rPr>
                <w:rFonts w:ascii="Times New Roman" w:hAnsi="Times New Roman" w:cs="Times New Roman"/>
                <w:color w:val="000000"/>
                <w:sz w:val="24"/>
                <w:szCs w:val="24"/>
                <w:shd w:val="clear" w:color="auto" w:fill="FFFFFF"/>
              </w:rPr>
              <w:t>може</w:t>
            </w:r>
            <w:proofErr w:type="spellEnd"/>
            <w:r w:rsidRPr="004E0379">
              <w:rPr>
                <w:rFonts w:ascii="Times New Roman" w:hAnsi="Times New Roman" w:cs="Times New Roman"/>
                <w:color w:val="000000"/>
                <w:sz w:val="24"/>
                <w:szCs w:val="24"/>
                <w:shd w:val="clear" w:color="auto" w:fill="FFFFFF"/>
              </w:rPr>
              <w:t xml:space="preserve"> бути </w:t>
            </w:r>
            <w:proofErr w:type="spellStart"/>
            <w:r w:rsidRPr="004E0379">
              <w:rPr>
                <w:rFonts w:ascii="Times New Roman" w:hAnsi="Times New Roman" w:cs="Times New Roman"/>
                <w:color w:val="000000"/>
                <w:sz w:val="24"/>
                <w:szCs w:val="24"/>
                <w:shd w:val="clear" w:color="auto" w:fill="FFFFFF"/>
              </w:rPr>
              <w:t>продовжений</w:t>
            </w:r>
            <w:proofErr w:type="spellEnd"/>
            <w:r w:rsidRPr="004E0379">
              <w:rPr>
                <w:rFonts w:ascii="Times New Roman" w:hAnsi="Times New Roman" w:cs="Times New Roman"/>
                <w:color w:val="000000"/>
                <w:sz w:val="24"/>
                <w:szCs w:val="24"/>
                <w:shd w:val="clear" w:color="auto" w:fill="FFFFFF"/>
              </w:rPr>
              <w:t xml:space="preserve"> до 60 </w:t>
            </w:r>
            <w:proofErr w:type="spellStart"/>
            <w:r w:rsidRPr="004E0379">
              <w:rPr>
                <w:rFonts w:ascii="Times New Roman" w:hAnsi="Times New Roman" w:cs="Times New Roman"/>
                <w:color w:val="000000"/>
                <w:sz w:val="24"/>
                <w:szCs w:val="24"/>
                <w:shd w:val="clear" w:color="auto" w:fill="FFFFFF"/>
              </w:rPr>
              <w:t>днів</w:t>
            </w:r>
            <w:proofErr w:type="spellEnd"/>
            <w:r w:rsidRPr="004E0379">
              <w:rPr>
                <w:rFonts w:ascii="Times New Roman" w:hAnsi="Times New Roman" w:cs="Times New Roman"/>
                <w:color w:val="000000"/>
                <w:sz w:val="24"/>
                <w:szCs w:val="24"/>
                <w:shd w:val="clear" w:color="auto" w:fill="FFFFFF"/>
              </w:rPr>
              <w:t>.</w:t>
            </w:r>
          </w:p>
          <w:p w14:paraId="5996631F" w14:textId="77777777" w:rsidR="00004A13" w:rsidRPr="004E0379" w:rsidRDefault="00004A13" w:rsidP="00004A13">
            <w:pPr>
              <w:spacing w:after="0" w:line="240" w:lineRule="auto"/>
              <w:ind w:firstLine="318"/>
              <w:jc w:val="both"/>
              <w:rPr>
                <w:rFonts w:ascii="Times New Roman" w:eastAsia="Times New Roman" w:hAnsi="Times New Roman" w:cs="Times New Roman"/>
                <w:sz w:val="24"/>
                <w:szCs w:val="17"/>
                <w:lang w:val="uk-UA"/>
              </w:rPr>
            </w:pPr>
            <w:r w:rsidRPr="004E0379">
              <w:rPr>
                <w:rFonts w:ascii="Times New Roman" w:eastAsia="Times New Roman" w:hAnsi="Times New Roman" w:cs="Times New Roman"/>
                <w:sz w:val="24"/>
                <w:szCs w:val="17"/>
                <w:lang w:val="uk-UA"/>
              </w:rPr>
              <w:t>2.3. 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14:paraId="4182636C" w14:textId="58D764FA" w:rsidR="00004A13" w:rsidRPr="004E0379" w:rsidRDefault="00004A13" w:rsidP="00004A13">
            <w:pPr>
              <w:spacing w:after="0" w:line="240" w:lineRule="auto"/>
              <w:ind w:firstLine="318"/>
              <w:jc w:val="both"/>
              <w:rPr>
                <w:rFonts w:ascii="Times New Roman" w:eastAsia="Times New Roman" w:hAnsi="Times New Roman" w:cs="Times New Roman"/>
                <w:sz w:val="24"/>
                <w:szCs w:val="17"/>
                <w:lang w:val="uk-UA"/>
              </w:rPr>
            </w:pPr>
            <w:r w:rsidRPr="004E0379">
              <w:rPr>
                <w:rFonts w:ascii="Times New Roman" w:eastAsia="Times New Roman" w:hAnsi="Times New Roman" w:cs="Times New Roman"/>
                <w:sz w:val="24"/>
                <w:szCs w:val="17"/>
                <w:lang w:val="uk-UA"/>
              </w:rPr>
              <w:t>2.4.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004A13" w:rsidRPr="004E0379" w14:paraId="75B6652A" w14:textId="77777777" w:rsidTr="001665AA">
        <w:tc>
          <w:tcPr>
            <w:tcW w:w="567" w:type="dxa"/>
            <w:tcBorders>
              <w:top w:val="single" w:sz="4" w:space="0" w:color="auto"/>
              <w:left w:val="single" w:sz="4" w:space="0" w:color="auto"/>
              <w:bottom w:val="single" w:sz="4" w:space="0" w:color="auto"/>
              <w:right w:val="single" w:sz="4" w:space="0" w:color="auto"/>
            </w:tcBorders>
          </w:tcPr>
          <w:p w14:paraId="54A7BC38" w14:textId="77777777" w:rsidR="00004A13" w:rsidRPr="004E0379" w:rsidRDefault="00004A13" w:rsidP="00004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
              <w:jc w:val="center"/>
              <w:rPr>
                <w:rFonts w:ascii="Times New Roman" w:hAnsi="Times New Roman" w:cs="Times New Roman"/>
                <w:spacing w:val="-1"/>
                <w:sz w:val="24"/>
                <w:szCs w:val="24"/>
                <w:lang w:val="uk-UA"/>
              </w:rPr>
            </w:pPr>
            <w:r w:rsidRPr="004E0379">
              <w:rPr>
                <w:rFonts w:ascii="Times New Roman" w:hAnsi="Times New Roman" w:cs="Times New Roman"/>
                <w:spacing w:val="-1"/>
                <w:sz w:val="24"/>
                <w:szCs w:val="24"/>
                <w:lang w:val="uk-UA"/>
              </w:rPr>
              <w:t>3</w:t>
            </w:r>
          </w:p>
        </w:tc>
        <w:tc>
          <w:tcPr>
            <w:tcW w:w="2835" w:type="dxa"/>
            <w:tcBorders>
              <w:top w:val="single" w:sz="4" w:space="0" w:color="auto"/>
              <w:left w:val="single" w:sz="4" w:space="0" w:color="auto"/>
              <w:bottom w:val="single" w:sz="4" w:space="0" w:color="auto"/>
              <w:right w:val="single" w:sz="4" w:space="0" w:color="auto"/>
            </w:tcBorders>
          </w:tcPr>
          <w:p w14:paraId="41EC8CA8" w14:textId="77777777" w:rsidR="00004A13" w:rsidRPr="004E0379" w:rsidRDefault="00004A13" w:rsidP="00004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
              <w:rPr>
                <w:rFonts w:ascii="Times New Roman" w:hAnsi="Times New Roman" w:cs="Times New Roman"/>
                <w:spacing w:val="-1"/>
                <w:sz w:val="24"/>
                <w:szCs w:val="24"/>
                <w:lang w:val="uk-UA"/>
              </w:rPr>
            </w:pPr>
            <w:proofErr w:type="spellStart"/>
            <w:r w:rsidRPr="004E0379">
              <w:rPr>
                <w:rFonts w:ascii="Times New Roman" w:hAnsi="Times New Roman" w:cs="Times New Roman"/>
                <w:spacing w:val="-1"/>
                <w:sz w:val="24"/>
                <w:szCs w:val="24"/>
                <w:lang w:val="uk-UA"/>
              </w:rPr>
              <w:t>Проєкт</w:t>
            </w:r>
            <w:proofErr w:type="spellEnd"/>
            <w:r w:rsidRPr="004E0379">
              <w:rPr>
                <w:rFonts w:ascii="Times New Roman" w:hAnsi="Times New Roman" w:cs="Times New Roman"/>
                <w:spacing w:val="-1"/>
                <w:sz w:val="24"/>
                <w:szCs w:val="24"/>
                <w:lang w:val="uk-UA"/>
              </w:rPr>
              <w:t xml:space="preserve"> договору про закупівлю</w:t>
            </w:r>
          </w:p>
        </w:tc>
        <w:tc>
          <w:tcPr>
            <w:tcW w:w="7484" w:type="dxa"/>
            <w:tcBorders>
              <w:top w:val="single" w:sz="4" w:space="0" w:color="auto"/>
              <w:left w:val="single" w:sz="4" w:space="0" w:color="auto"/>
              <w:bottom w:val="single" w:sz="4" w:space="0" w:color="auto"/>
              <w:right w:val="single" w:sz="4" w:space="0" w:color="auto"/>
            </w:tcBorders>
          </w:tcPr>
          <w:p w14:paraId="2ADCDA7B" w14:textId="4B3445DC" w:rsidR="00004A13" w:rsidRPr="004E0379" w:rsidRDefault="00004A13" w:rsidP="00537A9F">
            <w:pPr>
              <w:spacing w:after="0" w:line="240" w:lineRule="auto"/>
              <w:ind w:firstLine="318"/>
              <w:jc w:val="both"/>
              <w:rPr>
                <w:rFonts w:ascii="Times New Roman" w:hAnsi="Times New Roman" w:cs="Times New Roman"/>
                <w:color w:val="000000" w:themeColor="text1"/>
                <w:sz w:val="24"/>
                <w:szCs w:val="24"/>
                <w:lang w:val="uk-UA"/>
              </w:rPr>
            </w:pPr>
            <w:r w:rsidRPr="004E0379">
              <w:rPr>
                <w:rFonts w:ascii="Times New Roman" w:hAnsi="Times New Roman" w:cs="Times New Roman"/>
                <w:color w:val="000000" w:themeColor="text1"/>
                <w:sz w:val="24"/>
                <w:szCs w:val="24"/>
                <w:lang w:val="uk-UA"/>
              </w:rPr>
              <w:t xml:space="preserve">3.1. </w:t>
            </w:r>
            <w:proofErr w:type="spellStart"/>
            <w:r w:rsidRPr="004E0379">
              <w:rPr>
                <w:rFonts w:ascii="Times New Roman" w:hAnsi="Times New Roman" w:cs="Times New Roman"/>
                <w:color w:val="000000" w:themeColor="text1"/>
                <w:sz w:val="24"/>
                <w:szCs w:val="24"/>
                <w:lang w:val="uk-UA"/>
              </w:rPr>
              <w:t>Проєкт</w:t>
            </w:r>
            <w:proofErr w:type="spellEnd"/>
            <w:r w:rsidRPr="004E0379">
              <w:rPr>
                <w:rFonts w:ascii="Times New Roman" w:hAnsi="Times New Roman" w:cs="Times New Roman"/>
                <w:color w:val="000000" w:themeColor="text1"/>
                <w:sz w:val="24"/>
                <w:szCs w:val="24"/>
                <w:lang w:val="uk-UA"/>
              </w:rPr>
              <w:t xml:space="preserve"> договору наведено у Додатку </w:t>
            </w:r>
            <w:r w:rsidR="00537A9F">
              <w:rPr>
                <w:rFonts w:ascii="Times New Roman" w:hAnsi="Times New Roman" w:cs="Times New Roman"/>
                <w:color w:val="000000" w:themeColor="text1"/>
                <w:sz w:val="24"/>
                <w:szCs w:val="24"/>
                <w:lang w:val="uk-UA"/>
              </w:rPr>
              <w:t>4</w:t>
            </w:r>
            <w:r w:rsidRPr="004E0379">
              <w:rPr>
                <w:rFonts w:ascii="Times New Roman" w:hAnsi="Times New Roman" w:cs="Times New Roman"/>
                <w:color w:val="000000" w:themeColor="text1"/>
                <w:sz w:val="24"/>
                <w:szCs w:val="24"/>
                <w:lang w:val="uk-UA"/>
              </w:rPr>
              <w:t xml:space="preserve"> </w:t>
            </w:r>
            <w:r w:rsidRPr="004E0379">
              <w:rPr>
                <w:rFonts w:ascii="Times New Roman" w:eastAsia="Times New Roman" w:hAnsi="Times New Roman" w:cs="Times New Roman"/>
                <w:color w:val="000000" w:themeColor="text1"/>
                <w:sz w:val="24"/>
                <w:szCs w:val="24"/>
                <w:lang w:val="uk-UA"/>
              </w:rPr>
              <w:t>до тендерної документації</w:t>
            </w:r>
            <w:r w:rsidRPr="004E0379">
              <w:rPr>
                <w:rFonts w:ascii="Times New Roman" w:hAnsi="Times New Roman" w:cs="Times New Roman"/>
                <w:color w:val="000000" w:themeColor="text1"/>
                <w:sz w:val="24"/>
                <w:szCs w:val="24"/>
                <w:lang w:val="uk-UA"/>
              </w:rPr>
              <w:t>.</w:t>
            </w:r>
          </w:p>
        </w:tc>
      </w:tr>
      <w:tr w:rsidR="00123997" w:rsidRPr="004E0379" w14:paraId="78E91D55" w14:textId="77777777" w:rsidTr="001665AA">
        <w:tc>
          <w:tcPr>
            <w:tcW w:w="567" w:type="dxa"/>
            <w:tcBorders>
              <w:top w:val="single" w:sz="4" w:space="0" w:color="auto"/>
              <w:left w:val="single" w:sz="4" w:space="0" w:color="auto"/>
              <w:bottom w:val="single" w:sz="4" w:space="0" w:color="auto"/>
              <w:right w:val="single" w:sz="4" w:space="0" w:color="auto"/>
            </w:tcBorders>
          </w:tcPr>
          <w:p w14:paraId="7153FD35" w14:textId="77777777" w:rsidR="00123997" w:rsidRPr="004E0379" w:rsidRDefault="00123997" w:rsidP="0012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
              <w:jc w:val="center"/>
              <w:rPr>
                <w:rFonts w:ascii="Times New Roman" w:hAnsi="Times New Roman" w:cs="Times New Roman"/>
                <w:spacing w:val="-1"/>
                <w:sz w:val="24"/>
                <w:szCs w:val="24"/>
                <w:lang w:val="uk-UA"/>
              </w:rPr>
            </w:pPr>
            <w:r w:rsidRPr="004E0379">
              <w:rPr>
                <w:rFonts w:ascii="Times New Roman" w:hAnsi="Times New Roman" w:cs="Times New Roman"/>
                <w:spacing w:val="-1"/>
                <w:sz w:val="24"/>
                <w:szCs w:val="24"/>
                <w:lang w:val="uk-UA"/>
              </w:rPr>
              <w:t>4</w:t>
            </w:r>
          </w:p>
        </w:tc>
        <w:tc>
          <w:tcPr>
            <w:tcW w:w="2835" w:type="dxa"/>
            <w:tcBorders>
              <w:top w:val="single" w:sz="4" w:space="0" w:color="auto"/>
              <w:left w:val="single" w:sz="4" w:space="0" w:color="auto"/>
              <w:bottom w:val="single" w:sz="4" w:space="0" w:color="auto"/>
              <w:right w:val="single" w:sz="4" w:space="0" w:color="auto"/>
            </w:tcBorders>
          </w:tcPr>
          <w:p w14:paraId="3E25CB52" w14:textId="77777777" w:rsidR="00123997" w:rsidRPr="004E0379" w:rsidRDefault="00123997" w:rsidP="0012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 w:right="-108"/>
              <w:rPr>
                <w:rFonts w:ascii="Times New Roman" w:hAnsi="Times New Roman" w:cs="Times New Roman"/>
                <w:spacing w:val="-1"/>
                <w:sz w:val="24"/>
                <w:szCs w:val="24"/>
                <w:lang w:val="uk-UA"/>
              </w:rPr>
            </w:pPr>
            <w:r w:rsidRPr="004E0379">
              <w:rPr>
                <w:rFonts w:ascii="Times New Roman" w:hAnsi="Times New Roman" w:cs="Times New Roman"/>
                <w:sz w:val="24"/>
                <w:szCs w:val="17"/>
                <w:shd w:val="clear" w:color="auto" w:fill="FFFFFA"/>
                <w:lang w:val="uk-UA"/>
              </w:rPr>
              <w:t>Істотні умови, що обов’язково включаються до договору про закупівлю</w:t>
            </w:r>
          </w:p>
        </w:tc>
        <w:tc>
          <w:tcPr>
            <w:tcW w:w="7484" w:type="dxa"/>
            <w:tcBorders>
              <w:top w:val="single" w:sz="4" w:space="0" w:color="auto"/>
              <w:left w:val="single" w:sz="4" w:space="0" w:color="auto"/>
              <w:bottom w:val="single" w:sz="4" w:space="0" w:color="auto"/>
              <w:right w:val="single" w:sz="4" w:space="0" w:color="auto"/>
            </w:tcBorders>
          </w:tcPr>
          <w:p w14:paraId="5B189708" w14:textId="50CC39AB" w:rsidR="00123997" w:rsidRDefault="00123997" w:rsidP="00123997">
            <w:pPr>
              <w:pStyle w:val="a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firstLine="318"/>
              <w:jc w:val="both"/>
              <w:outlineLvl w:val="0"/>
              <w:rPr>
                <w:color w:val="000000" w:themeColor="text1"/>
                <w:sz w:val="24"/>
                <w:szCs w:val="24"/>
              </w:rPr>
            </w:pPr>
            <w:r w:rsidRPr="006C1178">
              <w:rPr>
                <w:snapToGrid w:val="0"/>
                <w:color w:val="000000" w:themeColor="text1"/>
                <w:sz w:val="24"/>
                <w:szCs w:val="24"/>
              </w:rPr>
              <w:t xml:space="preserve">4.1. </w:t>
            </w:r>
            <w:r w:rsidRPr="006C1178">
              <w:rPr>
                <w:color w:val="000000" w:themeColor="text1"/>
                <w:sz w:val="24"/>
                <w:szCs w:val="24"/>
              </w:rPr>
              <w:t xml:space="preserve">Договір про закупівлю за результатами проведеної закупівлі </w:t>
            </w:r>
            <w:r w:rsidRPr="006C1178">
              <w:rPr>
                <w:color w:val="000000" w:themeColor="text1"/>
              </w:rPr>
              <w:t>згідно з пункт</w:t>
            </w:r>
            <w:r w:rsidR="00C54E07">
              <w:rPr>
                <w:color w:val="000000" w:themeColor="text1"/>
              </w:rPr>
              <w:t>ом</w:t>
            </w:r>
            <w:r w:rsidRPr="006C1178">
              <w:rPr>
                <w:color w:val="000000" w:themeColor="text1"/>
              </w:rPr>
              <w:t xml:space="preserve"> 10 Особливостей</w:t>
            </w:r>
            <w:r w:rsidRPr="006C1178">
              <w:rPr>
                <w:color w:val="000000" w:themeColor="text1"/>
                <w:sz w:val="24"/>
                <w:szCs w:val="24"/>
              </w:rPr>
              <w:t xml:space="preserve"> укладається відповідно до Цивільного кодекс</w:t>
            </w:r>
            <w:r w:rsidR="00CF3977" w:rsidRPr="006C1178">
              <w:rPr>
                <w:color w:val="000000" w:themeColor="text1"/>
                <w:sz w:val="24"/>
                <w:szCs w:val="24"/>
              </w:rPr>
              <w:t>у</w:t>
            </w:r>
            <w:r w:rsidRPr="006C1178">
              <w:rPr>
                <w:color w:val="000000" w:themeColor="text1"/>
                <w:sz w:val="24"/>
                <w:szCs w:val="24"/>
              </w:rPr>
              <w:t xml:space="preserve"> України з урахуванням положень статті 41 Закону, крім частин другої – п’ятої, сьомої – дев’ятої статті 41 Закону та Особливостей.</w:t>
            </w:r>
          </w:p>
          <w:p w14:paraId="59670138" w14:textId="33AB0A1F" w:rsidR="00123997" w:rsidRDefault="00123997" w:rsidP="0012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18"/>
              <w:jc w:val="both"/>
              <w:rPr>
                <w:rFonts w:ascii="Times New Roman" w:hAnsi="Times New Roman" w:cs="Times New Roman"/>
                <w:color w:val="000000"/>
                <w:sz w:val="24"/>
                <w:szCs w:val="24"/>
                <w:shd w:val="clear" w:color="auto" w:fill="FFFFFF"/>
                <w:lang w:val="uk-UA"/>
              </w:rPr>
            </w:pPr>
            <w:r w:rsidRPr="009C07B0">
              <w:rPr>
                <w:rFonts w:ascii="Times New Roman" w:hAnsi="Times New Roman" w:cs="Times New Roman"/>
                <w:color w:val="000000" w:themeColor="text1"/>
                <w:sz w:val="24"/>
                <w:szCs w:val="24"/>
                <w:lang w:val="uk-UA"/>
              </w:rPr>
              <w:t xml:space="preserve">4.2. </w:t>
            </w:r>
            <w:r w:rsidRPr="00BF18D8">
              <w:rPr>
                <w:rFonts w:ascii="Times New Roman" w:hAnsi="Times New Roman" w:cs="Times New Roman"/>
                <w:color w:val="000000" w:themeColor="text1"/>
                <w:sz w:val="24"/>
                <w:szCs w:val="24"/>
                <w:lang w:val="uk-UA"/>
              </w:rPr>
              <w:t>Переможець процедури закупівлі під час укладення договору про закупівлю повинен надати відповідну інформацію право підписання договору про закупівлю</w:t>
            </w:r>
            <w:r w:rsidRPr="00EF2911">
              <w:rPr>
                <w:rFonts w:ascii="Times New Roman" w:hAnsi="Times New Roman" w:cs="Times New Roman"/>
                <w:color w:val="000000"/>
                <w:sz w:val="24"/>
                <w:szCs w:val="24"/>
                <w:shd w:val="clear" w:color="auto" w:fill="FFFFFF"/>
                <w:lang w:val="uk-UA"/>
              </w:rPr>
              <w:t>.</w:t>
            </w:r>
          </w:p>
          <w:p w14:paraId="5FA6B016" w14:textId="77777777" w:rsidR="00123997" w:rsidRPr="00FA7B2E" w:rsidRDefault="00123997" w:rsidP="0012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17"/>
              <w:jc w:val="both"/>
              <w:rPr>
                <w:rFonts w:ascii="Times New Roman" w:hAnsi="Times New Roman" w:cs="Times New Roman"/>
                <w:color w:val="000000" w:themeColor="text1"/>
                <w:sz w:val="24"/>
                <w:szCs w:val="24"/>
                <w:lang w:val="uk-UA"/>
              </w:rPr>
            </w:pPr>
            <w:r w:rsidRPr="00FA7B2E">
              <w:rPr>
                <w:rFonts w:ascii="Times New Roman" w:hAnsi="Times New Roman" w:cs="Times New Roman"/>
                <w:color w:val="000000" w:themeColor="text1"/>
                <w:sz w:val="24"/>
                <w:szCs w:val="24"/>
                <w:lang w:val="uk-UA"/>
              </w:rPr>
              <w:t>4.</w:t>
            </w:r>
            <w:r>
              <w:rPr>
                <w:rFonts w:ascii="Times New Roman" w:hAnsi="Times New Roman" w:cs="Times New Roman"/>
                <w:color w:val="000000" w:themeColor="text1"/>
                <w:sz w:val="24"/>
                <w:szCs w:val="24"/>
                <w:lang w:val="uk-UA"/>
              </w:rPr>
              <w:t>3</w:t>
            </w:r>
            <w:r w:rsidRPr="00FA7B2E">
              <w:rPr>
                <w:rFonts w:ascii="Times New Roman" w:hAnsi="Times New Roman" w:cs="Times New Roman"/>
                <w:color w:val="000000" w:themeColor="text1"/>
                <w:sz w:val="24"/>
                <w:szCs w:val="24"/>
                <w:lang w:val="uk-UA"/>
              </w:rPr>
              <w:t xml:space="preserve">. </w:t>
            </w:r>
            <w:r w:rsidRPr="00D43B10">
              <w:rPr>
                <w:rFonts w:ascii="Times New Roman" w:hAnsi="Times New Roman" w:cs="Times New Roman"/>
                <w:color w:val="000000" w:themeColor="text1"/>
                <w:sz w:val="24"/>
                <w:szCs w:val="24"/>
                <w:lang w:val="uk-UA"/>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18BE27AB" w14:textId="77777777" w:rsidR="00123997" w:rsidRPr="00FA7B2E" w:rsidRDefault="00123997" w:rsidP="0012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17"/>
              <w:jc w:val="both"/>
              <w:rPr>
                <w:rFonts w:ascii="Times New Roman" w:hAnsi="Times New Roman" w:cs="Times New Roman"/>
                <w:color w:val="000000" w:themeColor="text1"/>
                <w:sz w:val="24"/>
                <w:szCs w:val="24"/>
                <w:lang w:val="uk-UA"/>
              </w:rPr>
            </w:pPr>
            <w:r w:rsidRPr="00FA7B2E">
              <w:rPr>
                <w:rFonts w:ascii="Times New Roman" w:hAnsi="Times New Roman" w:cs="Times New Roman"/>
                <w:color w:val="000000" w:themeColor="text1"/>
                <w:sz w:val="24"/>
                <w:szCs w:val="24"/>
                <w:lang w:val="uk-UA"/>
              </w:rPr>
              <w:lastRenderedPageBreak/>
              <w:t>– визначення грошового еквівалента зобов’язання в іноземній валюті;</w:t>
            </w:r>
          </w:p>
          <w:p w14:paraId="52047F45" w14:textId="18A66AC9" w:rsidR="00123997" w:rsidRDefault="00123997" w:rsidP="00123997">
            <w:pPr>
              <w:pStyle w:val="aff6"/>
              <w:widowControl w:val="0"/>
              <w:spacing w:before="0"/>
              <w:ind w:firstLine="346"/>
              <w:jc w:val="both"/>
              <w:rPr>
                <w:rFonts w:ascii="Times New Roman" w:hAnsi="Times New Roman"/>
                <w:color w:val="000000" w:themeColor="text1"/>
                <w:sz w:val="24"/>
                <w:szCs w:val="24"/>
              </w:rPr>
            </w:pPr>
            <w:r w:rsidRPr="00B46B30">
              <w:rPr>
                <w:rFonts w:ascii="Times New Roman" w:hAnsi="Times New Roman"/>
                <w:color w:val="000000" w:themeColor="text1"/>
                <w:sz w:val="24"/>
                <w:szCs w:val="24"/>
              </w:rPr>
              <w:t xml:space="preserve">– перерахунку ціни в бік зменшення ціни тендерної пропозиції переможця </w:t>
            </w:r>
            <w:r w:rsidR="00E1215D" w:rsidRPr="00B46B30">
              <w:rPr>
                <w:rFonts w:ascii="Times New Roman" w:hAnsi="Times New Roman"/>
                <w:color w:val="000000" w:themeColor="text1"/>
                <w:sz w:val="24"/>
                <w:szCs w:val="24"/>
              </w:rPr>
              <w:t>без зменшення обсягів закупівлі</w:t>
            </w:r>
            <w:r w:rsidR="00B46B30" w:rsidRPr="00B46B30">
              <w:rPr>
                <w:rFonts w:ascii="Times New Roman" w:hAnsi="Times New Roman"/>
                <w:color w:val="000000" w:themeColor="text1"/>
                <w:sz w:val="24"/>
                <w:szCs w:val="24"/>
              </w:rPr>
              <w:t>;</w:t>
            </w:r>
          </w:p>
          <w:p w14:paraId="435B6102" w14:textId="20CD925E" w:rsidR="00B46B30" w:rsidRDefault="00B46B30" w:rsidP="00123997">
            <w:pPr>
              <w:pStyle w:val="aff6"/>
              <w:widowControl w:val="0"/>
              <w:spacing w:before="0"/>
              <w:ind w:firstLine="346"/>
              <w:jc w:val="both"/>
              <w:rPr>
                <w:rFonts w:ascii="Times New Roman" w:hAnsi="Times New Roman"/>
                <w:color w:val="000000" w:themeColor="text1"/>
                <w:sz w:val="24"/>
                <w:szCs w:val="24"/>
              </w:rPr>
            </w:pPr>
            <w:r w:rsidRPr="00DB12C6">
              <w:rPr>
                <w:rFonts w:ascii="Times New Roman" w:hAnsi="Times New Roman"/>
                <w:color w:val="000000" w:themeColor="text1"/>
                <w:sz w:val="24"/>
                <w:szCs w:val="24"/>
              </w:rPr>
              <w:t>– перерахунку ціни та обсягів товарів в бік зменшення за умови необхідності приведення обсягів товарів до кратності упаковки.</w:t>
            </w:r>
          </w:p>
          <w:p w14:paraId="1B8992F4" w14:textId="77777777" w:rsidR="004C4106" w:rsidRPr="00B15933" w:rsidRDefault="004C4106" w:rsidP="004C4106">
            <w:pPr>
              <w:pStyle w:val="rvps2"/>
              <w:spacing w:before="0" w:beforeAutospacing="0" w:after="0" w:afterAutospacing="0"/>
              <w:ind w:firstLine="317"/>
              <w:jc w:val="both"/>
              <w:textAlignment w:val="baseline"/>
              <w:rPr>
                <w:color w:val="000000"/>
                <w:lang w:val="uk-UA"/>
              </w:rPr>
            </w:pPr>
            <w:r w:rsidRPr="00B15933">
              <w:rPr>
                <w:rFonts w:eastAsiaTheme="minorEastAsia"/>
                <w:color w:val="000000" w:themeColor="text1"/>
                <w:lang w:val="uk-UA"/>
              </w:rPr>
              <w:t xml:space="preserve">4.4. </w:t>
            </w:r>
            <w:r w:rsidRPr="00B15933">
              <w:rPr>
                <w:color w:val="000000"/>
                <w:lang w:val="uk-U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14:paraId="4E718526" w14:textId="3E0F3D4F" w:rsidR="00F03C02" w:rsidRPr="00102625" w:rsidRDefault="00F03C02" w:rsidP="00F03C02">
            <w:pPr>
              <w:pStyle w:val="rvps2"/>
              <w:spacing w:before="0" w:beforeAutospacing="0" w:after="0" w:afterAutospacing="0"/>
              <w:ind w:firstLine="301"/>
              <w:jc w:val="both"/>
              <w:textAlignment w:val="baseline"/>
              <w:rPr>
                <w:color w:val="000000" w:themeColor="text1"/>
                <w:lang w:val="uk-UA"/>
              </w:rPr>
            </w:pPr>
            <w:r w:rsidRPr="00102625">
              <w:rPr>
                <w:color w:val="000000" w:themeColor="text1"/>
                <w:lang w:val="uk-UA"/>
              </w:rPr>
              <w:t xml:space="preserve">4.4.1. </w:t>
            </w:r>
            <w:r w:rsidR="00184713">
              <w:rPr>
                <w:color w:val="000000" w:themeColor="text1"/>
                <w:shd w:val="clear" w:color="auto" w:fill="FFFFFF"/>
                <w:lang w:val="uk-UA"/>
              </w:rPr>
              <w:t>З</w:t>
            </w:r>
            <w:r w:rsidR="00184713" w:rsidRPr="00184713">
              <w:rPr>
                <w:color w:val="000000" w:themeColor="text1"/>
                <w:shd w:val="clear" w:color="auto" w:fill="FFFFFF"/>
                <w:lang w:val="uk-UA"/>
              </w:rPr>
              <w:t>меншення обсягів закупівлі, зокрема з урахуванням фактичного обсягу видатків замовника</w:t>
            </w:r>
            <w:r w:rsidRPr="00102625">
              <w:rPr>
                <w:color w:val="000000" w:themeColor="text1"/>
                <w:lang w:val="uk-UA"/>
              </w:rPr>
              <w:t>.</w:t>
            </w:r>
          </w:p>
          <w:p w14:paraId="740DDC0B" w14:textId="55F744FD" w:rsidR="00F03C02" w:rsidRPr="00102625" w:rsidRDefault="00F03C02" w:rsidP="00F03C02">
            <w:pPr>
              <w:pStyle w:val="rvps2"/>
              <w:spacing w:before="0" w:beforeAutospacing="0" w:after="0" w:afterAutospacing="0"/>
              <w:ind w:firstLine="301"/>
              <w:jc w:val="both"/>
              <w:textAlignment w:val="baseline"/>
              <w:rPr>
                <w:color w:val="000000" w:themeColor="text1"/>
                <w:lang w:val="uk-UA"/>
              </w:rPr>
            </w:pPr>
            <w:r w:rsidRPr="00102625">
              <w:rPr>
                <w:color w:val="000000" w:themeColor="text1"/>
                <w:shd w:val="clear" w:color="auto" w:fill="FFFFFF"/>
                <w:lang w:val="uk-UA"/>
              </w:rPr>
              <w:t>4.4.2.</w:t>
            </w:r>
            <w:r w:rsidRPr="00102625">
              <w:rPr>
                <w:color w:val="000000" w:themeColor="text1"/>
                <w:shd w:val="clear" w:color="auto" w:fill="FFFFFF"/>
              </w:rPr>
              <w:t xml:space="preserve"> </w:t>
            </w:r>
            <w:r w:rsidR="008F0994">
              <w:rPr>
                <w:color w:val="000000" w:themeColor="text1"/>
                <w:shd w:val="clear" w:color="auto" w:fill="FFFFFF"/>
                <w:lang w:val="uk-UA"/>
              </w:rPr>
              <w:t>У</w:t>
            </w:r>
            <w:r w:rsidR="00DB7F34" w:rsidRPr="00DB7F34">
              <w:rPr>
                <w:color w:val="000000" w:themeColor="text1"/>
                <w:shd w:val="clear" w:color="auto" w:fill="FFFFFF"/>
                <w:lang w:val="uk-UA"/>
              </w:rPr>
              <w:t xml:space="preserve">згодженого сторонами збільшення ціни за одиницю товару не більше ніж на 10 відсотків </w:t>
            </w:r>
            <w:proofErr w:type="spellStart"/>
            <w:r w:rsidR="00DB7F34" w:rsidRPr="00DB7F34">
              <w:rPr>
                <w:color w:val="000000" w:themeColor="text1"/>
                <w:shd w:val="clear" w:color="auto" w:fill="FFFFFF"/>
                <w:lang w:val="uk-UA"/>
              </w:rPr>
              <w:t>пропорційно</w:t>
            </w:r>
            <w:proofErr w:type="spellEnd"/>
            <w:r w:rsidR="00DB7F34" w:rsidRPr="00DB7F34">
              <w:rPr>
                <w:color w:val="000000" w:themeColor="text1"/>
                <w:shd w:val="clear" w:color="auto" w:fill="FFFFFF"/>
                <w:lang w:val="uk-UA"/>
              </w:rPr>
              <w:t xml:space="preserve"> коливанню ціни такого товару на ринку, що відбулося з дня укладення договору про закупівлю (у разі збільшення ціни за одиницю товару </w:t>
            </w:r>
            <w:r w:rsidR="00DB7F34" w:rsidRPr="00FB1BAF">
              <w:rPr>
                <w:color w:val="000000" w:themeColor="text1"/>
                <w:shd w:val="clear" w:color="auto" w:fill="FFFFFF"/>
                <w:lang w:val="uk-UA"/>
              </w:rPr>
              <w:t>за цим підпунктом вперше</w:t>
            </w:r>
            <w:r w:rsidR="00DB7F34" w:rsidRPr="00DB7F34">
              <w:rPr>
                <w:color w:val="000000" w:themeColor="text1"/>
                <w:shd w:val="clear" w:color="auto" w:fill="FFFFFF"/>
                <w:lang w:val="uk-UA"/>
              </w:rPr>
              <w:t xml:space="preserve">) або з дня останнього внесення змін до договору про закупівлю в частині зміни ціни (у разі збільшення ціни за </w:t>
            </w:r>
            <w:r w:rsidR="00DB7F34" w:rsidRPr="00FB1BAF">
              <w:rPr>
                <w:color w:val="000000" w:themeColor="text1"/>
                <w:shd w:val="clear" w:color="auto" w:fill="FFFFFF"/>
                <w:lang w:val="uk-UA"/>
              </w:rPr>
              <w:t>одиницю товару за цим підпунктом вдруге і далі), за умови документал</w:t>
            </w:r>
            <w:r w:rsidR="00DB7F34" w:rsidRPr="00DB7F34">
              <w:rPr>
                <w:color w:val="000000" w:themeColor="text1"/>
                <w:shd w:val="clear" w:color="auto" w:fill="FFFFFF"/>
                <w:lang w:val="uk-UA"/>
              </w:rPr>
              <w:t>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r w:rsidRPr="00102625">
              <w:rPr>
                <w:color w:val="000000" w:themeColor="text1"/>
                <w:shd w:val="clear" w:color="auto" w:fill="FFFFFF"/>
                <w:lang w:val="uk-UA"/>
              </w:rPr>
              <w:t>.</w:t>
            </w:r>
          </w:p>
          <w:p w14:paraId="52BF78A6" w14:textId="77777777" w:rsidR="00F03C02" w:rsidRPr="00102625" w:rsidRDefault="00F03C02" w:rsidP="00F03C02">
            <w:pPr>
              <w:pStyle w:val="rvps2"/>
              <w:spacing w:before="0" w:beforeAutospacing="0" w:after="0" w:afterAutospacing="0"/>
              <w:ind w:firstLine="300"/>
              <w:jc w:val="both"/>
              <w:textAlignment w:val="baseline"/>
              <w:rPr>
                <w:color w:val="000000" w:themeColor="text1"/>
                <w:lang w:val="uk-UA"/>
              </w:rPr>
            </w:pPr>
            <w:r w:rsidRPr="00102625">
              <w:rPr>
                <w:color w:val="000000" w:themeColor="text1"/>
                <w:lang w:val="uk-UA"/>
              </w:rPr>
              <w:t>4.4.3.</w:t>
            </w:r>
            <w:r w:rsidRPr="00102625">
              <w:rPr>
                <w:color w:val="000000" w:themeColor="text1"/>
                <w:shd w:val="clear" w:color="auto" w:fill="FFFFFF"/>
                <w:lang w:val="uk-UA"/>
              </w:rPr>
              <w:t xml:space="preserve"> Покращення якості предмета закупівлі за умови, що таке покращення не призведе до збільшення суми, визначеної в договорі про закупівлю</w:t>
            </w:r>
            <w:r w:rsidRPr="00102625">
              <w:rPr>
                <w:color w:val="000000" w:themeColor="text1"/>
                <w:lang w:val="uk-UA"/>
              </w:rPr>
              <w:t>.</w:t>
            </w:r>
          </w:p>
          <w:p w14:paraId="16844C74" w14:textId="77777777" w:rsidR="00F03C02" w:rsidRPr="00102625" w:rsidRDefault="00F03C02" w:rsidP="00F03C02">
            <w:pPr>
              <w:pStyle w:val="a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firstLine="318"/>
              <w:jc w:val="both"/>
              <w:outlineLvl w:val="0"/>
              <w:rPr>
                <w:color w:val="000000" w:themeColor="text1"/>
                <w:sz w:val="24"/>
                <w:szCs w:val="24"/>
              </w:rPr>
            </w:pPr>
            <w:r w:rsidRPr="00102625">
              <w:rPr>
                <w:color w:val="000000" w:themeColor="text1"/>
                <w:sz w:val="24"/>
                <w:szCs w:val="24"/>
              </w:rPr>
              <w:t>4.4.4.</w:t>
            </w:r>
            <w:r w:rsidRPr="00102625">
              <w:rPr>
                <w:color w:val="000000" w:themeColor="text1"/>
                <w:sz w:val="24"/>
                <w:szCs w:val="24"/>
                <w:shd w:val="clear" w:color="auto" w:fill="FFFFFF"/>
              </w:rPr>
              <w:t xml:space="preserve"> Продовження строку дії договору про закупівлю та/або строку виконання зобов’язань щодо передачі товару,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w:t>
            </w:r>
            <w:r>
              <w:rPr>
                <w:color w:val="000000" w:themeColor="text1"/>
                <w:sz w:val="24"/>
                <w:szCs w:val="24"/>
                <w:shd w:val="clear" w:color="auto" w:fill="FFFFFF"/>
              </w:rPr>
              <w:t>замовника</w:t>
            </w:r>
            <w:r w:rsidRPr="00102625">
              <w:rPr>
                <w:color w:val="000000" w:themeColor="text1"/>
                <w:sz w:val="24"/>
                <w:szCs w:val="24"/>
                <w:shd w:val="clear" w:color="auto" w:fill="FFFFFF"/>
              </w:rPr>
              <w:t>, за умови, що такі зміни не призведуть до збільшення суми, визначеної в договорі про закупівлю</w:t>
            </w:r>
            <w:r w:rsidRPr="00102625">
              <w:rPr>
                <w:color w:val="000000" w:themeColor="text1"/>
                <w:sz w:val="24"/>
                <w:szCs w:val="24"/>
              </w:rPr>
              <w:t>.</w:t>
            </w:r>
          </w:p>
          <w:p w14:paraId="6C75B0F1" w14:textId="17DE489A" w:rsidR="00F03C02" w:rsidRPr="00102625" w:rsidRDefault="00F03C02" w:rsidP="00F03C02">
            <w:pPr>
              <w:pStyle w:val="rvps2"/>
              <w:spacing w:before="0" w:beforeAutospacing="0" w:after="0" w:afterAutospacing="0"/>
              <w:ind w:firstLine="300"/>
              <w:jc w:val="both"/>
              <w:textAlignment w:val="baseline"/>
              <w:rPr>
                <w:color w:val="000000" w:themeColor="text1"/>
                <w:lang w:val="uk-UA"/>
              </w:rPr>
            </w:pPr>
            <w:r w:rsidRPr="00102625">
              <w:rPr>
                <w:color w:val="000000" w:themeColor="text1"/>
                <w:lang w:val="uk-UA" w:eastAsia="en-US"/>
              </w:rPr>
              <w:t xml:space="preserve">4.4.5. </w:t>
            </w:r>
            <w:r w:rsidR="00BD65A7">
              <w:rPr>
                <w:color w:val="000000" w:themeColor="text1"/>
                <w:lang w:val="uk-UA" w:eastAsia="en-US"/>
              </w:rPr>
              <w:t>П</w:t>
            </w:r>
            <w:r w:rsidR="00BD65A7" w:rsidRPr="00BD65A7">
              <w:rPr>
                <w:color w:val="000000" w:themeColor="text1"/>
                <w:lang w:val="uk-UA" w:eastAsia="en-US"/>
              </w:rPr>
              <w:t>огодження зміни ціни в договорі про закупівлю в бік зменшення (без зміни кількості (обсягу) та якості товарів), у тому числі у разі коливання ціни товару на ринку</w:t>
            </w:r>
            <w:r w:rsidRPr="00102625">
              <w:rPr>
                <w:color w:val="000000" w:themeColor="text1"/>
                <w:lang w:val="uk-UA" w:eastAsia="en-US"/>
              </w:rPr>
              <w:t>.</w:t>
            </w:r>
          </w:p>
          <w:p w14:paraId="33248ED4" w14:textId="7A11ED3B" w:rsidR="00123997" w:rsidRPr="00B15933" w:rsidRDefault="00F03C02" w:rsidP="00F03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18"/>
              <w:jc w:val="both"/>
              <w:rPr>
                <w:rFonts w:ascii="Times New Roman" w:hAnsi="Times New Roman" w:cs="Times New Roman"/>
                <w:color w:val="000000" w:themeColor="text1"/>
                <w:sz w:val="24"/>
                <w:szCs w:val="24"/>
                <w:lang w:val="uk-UA"/>
              </w:rPr>
            </w:pPr>
            <w:r w:rsidRPr="008A3524">
              <w:rPr>
                <w:rFonts w:ascii="Times New Roman" w:hAnsi="Times New Roman" w:cs="Times New Roman"/>
                <w:color w:val="000000" w:themeColor="text1"/>
                <w:sz w:val="24"/>
                <w:szCs w:val="24"/>
                <w:lang w:val="uk-UA"/>
              </w:rPr>
              <w:t>4.4.6.</w:t>
            </w:r>
            <w:r w:rsidRPr="008A3524">
              <w:rPr>
                <w:rFonts w:ascii="Times New Roman" w:hAnsi="Times New Roman" w:cs="Times New Roman"/>
                <w:color w:val="000000" w:themeColor="text1"/>
                <w:sz w:val="24"/>
                <w:szCs w:val="24"/>
                <w:shd w:val="clear" w:color="auto" w:fill="FFFFFF"/>
                <w:lang w:val="uk-UA"/>
              </w:rPr>
              <w:t xml:space="preserve">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8A3524">
              <w:rPr>
                <w:rFonts w:ascii="Times New Roman" w:hAnsi="Times New Roman" w:cs="Times New Roman"/>
                <w:color w:val="000000" w:themeColor="text1"/>
                <w:sz w:val="24"/>
                <w:szCs w:val="24"/>
                <w:shd w:val="clear" w:color="auto" w:fill="FFFFFF"/>
                <w:lang w:val="uk-UA"/>
              </w:rPr>
              <w:t>пропорційно</w:t>
            </w:r>
            <w:proofErr w:type="spellEnd"/>
            <w:r w:rsidRPr="008A3524">
              <w:rPr>
                <w:rFonts w:ascii="Times New Roman" w:hAnsi="Times New Roman" w:cs="Times New Roman"/>
                <w:color w:val="000000" w:themeColor="text1"/>
                <w:sz w:val="24"/>
                <w:szCs w:val="24"/>
                <w:shd w:val="clear" w:color="auto" w:fill="FFFFFF"/>
                <w:lang w:val="uk-UA"/>
              </w:rPr>
              <w:t xml:space="preserve"> до зміни таких ставок та/або пільг з оподаткування, а також у зв’язку із зміною системи оподаткування </w:t>
            </w:r>
            <w:proofErr w:type="spellStart"/>
            <w:r w:rsidRPr="008A3524">
              <w:rPr>
                <w:rFonts w:ascii="Times New Roman" w:hAnsi="Times New Roman" w:cs="Times New Roman"/>
                <w:color w:val="000000" w:themeColor="text1"/>
                <w:sz w:val="24"/>
                <w:szCs w:val="24"/>
                <w:shd w:val="clear" w:color="auto" w:fill="FFFFFF"/>
                <w:lang w:val="uk-UA"/>
              </w:rPr>
              <w:t>пропорційно</w:t>
            </w:r>
            <w:proofErr w:type="spellEnd"/>
            <w:r w:rsidRPr="008A3524">
              <w:rPr>
                <w:rFonts w:ascii="Times New Roman" w:hAnsi="Times New Roman" w:cs="Times New Roman"/>
                <w:color w:val="000000" w:themeColor="text1"/>
                <w:sz w:val="24"/>
                <w:szCs w:val="24"/>
                <w:shd w:val="clear" w:color="auto" w:fill="FFFFFF"/>
                <w:lang w:val="uk-UA"/>
              </w:rPr>
              <w:t xml:space="preserve"> до зміни податкового навантаження внаслідок зміни системи оподаткування</w:t>
            </w:r>
            <w:r w:rsidRPr="008A3524">
              <w:rPr>
                <w:rFonts w:ascii="Times New Roman" w:hAnsi="Times New Roman" w:cs="Times New Roman"/>
                <w:color w:val="000000" w:themeColor="text1"/>
                <w:sz w:val="24"/>
                <w:szCs w:val="24"/>
                <w:lang w:val="uk-UA"/>
              </w:rPr>
              <w:t>.</w:t>
            </w:r>
          </w:p>
          <w:p w14:paraId="1C882DAA" w14:textId="03EBAB1D" w:rsidR="00123997" w:rsidRPr="00B15933" w:rsidRDefault="00123997" w:rsidP="0012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18"/>
              <w:jc w:val="both"/>
              <w:rPr>
                <w:rFonts w:ascii="Times New Roman" w:hAnsi="Times New Roman" w:cs="Times New Roman"/>
                <w:color w:val="000000" w:themeColor="text1"/>
                <w:sz w:val="24"/>
                <w:szCs w:val="24"/>
                <w:lang w:val="uk-UA"/>
              </w:rPr>
            </w:pPr>
            <w:r w:rsidRPr="00B15933">
              <w:rPr>
                <w:rFonts w:ascii="Times New Roman" w:hAnsi="Times New Roman" w:cs="Times New Roman"/>
                <w:color w:val="000000" w:themeColor="text1"/>
                <w:sz w:val="24"/>
                <w:szCs w:val="24"/>
                <w:lang w:val="uk-UA"/>
              </w:rPr>
              <w:t>4.</w:t>
            </w:r>
            <w:r w:rsidR="003E1D5D">
              <w:rPr>
                <w:rFonts w:ascii="Times New Roman" w:hAnsi="Times New Roman" w:cs="Times New Roman"/>
                <w:color w:val="000000" w:themeColor="text1"/>
                <w:sz w:val="24"/>
                <w:szCs w:val="24"/>
                <w:lang w:val="uk-UA"/>
              </w:rPr>
              <w:t>5</w:t>
            </w:r>
            <w:r w:rsidRPr="00B15933">
              <w:rPr>
                <w:rFonts w:ascii="Times New Roman" w:hAnsi="Times New Roman" w:cs="Times New Roman"/>
                <w:color w:val="000000" w:themeColor="text1"/>
                <w:sz w:val="24"/>
                <w:szCs w:val="24"/>
                <w:lang w:val="uk-UA"/>
              </w:rPr>
              <w:t xml:space="preserve">. 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w:t>
            </w:r>
            <w:r w:rsidRPr="00B15933">
              <w:rPr>
                <w:rFonts w:ascii="Times New Roman" w:hAnsi="Times New Roman" w:cs="Times New Roman"/>
                <w:color w:val="000000" w:themeColor="text1"/>
                <w:sz w:val="24"/>
                <w:szCs w:val="24"/>
                <w:lang w:val="uk-UA"/>
              </w:rPr>
              <w:lastRenderedPageBreak/>
              <w:t>початковому договорі про закупівлю, укладеному в попередньому році, якщо видатки на досягнення цієї цілі затверджено в установленому порядку.</w:t>
            </w:r>
          </w:p>
          <w:p w14:paraId="2F4C93A6" w14:textId="7A451B2B" w:rsidR="00123997" w:rsidRPr="008567AF" w:rsidRDefault="00123997" w:rsidP="0012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18"/>
              <w:jc w:val="both"/>
              <w:rPr>
                <w:rFonts w:ascii="Times New Roman" w:hAnsi="Times New Roman" w:cs="Times New Roman"/>
                <w:color w:val="000000"/>
                <w:sz w:val="24"/>
                <w:szCs w:val="24"/>
                <w:lang w:val="uk-UA"/>
              </w:rPr>
            </w:pPr>
            <w:r w:rsidRPr="00B15933">
              <w:rPr>
                <w:rFonts w:ascii="Times New Roman" w:hAnsi="Times New Roman" w:cs="Times New Roman"/>
                <w:color w:val="000000" w:themeColor="text1"/>
                <w:sz w:val="24"/>
                <w:szCs w:val="24"/>
                <w:lang w:val="uk-UA"/>
              </w:rPr>
              <w:t>4.</w:t>
            </w:r>
            <w:r w:rsidR="003E1D5D">
              <w:rPr>
                <w:rFonts w:ascii="Times New Roman" w:hAnsi="Times New Roman" w:cs="Times New Roman"/>
                <w:color w:val="000000" w:themeColor="text1"/>
                <w:sz w:val="24"/>
                <w:szCs w:val="24"/>
                <w:lang w:val="uk-UA"/>
              </w:rPr>
              <w:t>6</w:t>
            </w:r>
            <w:r w:rsidRPr="00B15933">
              <w:rPr>
                <w:rFonts w:ascii="Times New Roman" w:hAnsi="Times New Roman" w:cs="Times New Roman"/>
                <w:color w:val="000000" w:themeColor="text1"/>
                <w:sz w:val="24"/>
                <w:szCs w:val="24"/>
                <w:lang w:val="uk-UA"/>
              </w:rPr>
              <w:t>. Строк дії договору починається</w:t>
            </w:r>
            <w:r w:rsidRPr="00CB4F8D">
              <w:rPr>
                <w:rFonts w:ascii="Times New Roman" w:hAnsi="Times New Roman" w:cs="Times New Roman"/>
                <w:color w:val="000000" w:themeColor="text1"/>
                <w:sz w:val="24"/>
                <w:szCs w:val="24"/>
                <w:lang w:val="uk-UA"/>
              </w:rPr>
              <w:t xml:space="preserve"> з моменту його підписання </w:t>
            </w:r>
            <w:r>
              <w:rPr>
                <w:rFonts w:ascii="Times New Roman" w:hAnsi="Times New Roman" w:cs="Times New Roman"/>
                <w:color w:val="000000" w:themeColor="text1"/>
                <w:sz w:val="24"/>
                <w:szCs w:val="24"/>
                <w:lang w:val="uk-UA"/>
              </w:rPr>
              <w:t>сторонами і діє до 31 грудня 202</w:t>
            </w:r>
            <w:r w:rsidR="00396C60">
              <w:rPr>
                <w:rFonts w:ascii="Times New Roman" w:hAnsi="Times New Roman" w:cs="Times New Roman"/>
                <w:color w:val="000000" w:themeColor="text1"/>
                <w:sz w:val="24"/>
                <w:szCs w:val="24"/>
                <w:lang w:val="uk-UA"/>
              </w:rPr>
              <w:t>6</w:t>
            </w:r>
            <w:r w:rsidRPr="00CB4F8D">
              <w:rPr>
                <w:rFonts w:ascii="Times New Roman" w:hAnsi="Times New Roman" w:cs="Times New Roman"/>
                <w:color w:val="000000" w:themeColor="text1"/>
                <w:sz w:val="24"/>
                <w:szCs w:val="24"/>
                <w:lang w:val="uk-UA"/>
              </w:rPr>
              <w:t xml:space="preserve"> року</w:t>
            </w:r>
            <w:r w:rsidRPr="008567AF">
              <w:rPr>
                <w:rFonts w:ascii="Times New Roman" w:hAnsi="Times New Roman" w:cs="Times New Roman"/>
                <w:color w:val="000000" w:themeColor="text1"/>
                <w:sz w:val="24"/>
                <w:szCs w:val="24"/>
                <w:lang w:val="uk-UA"/>
              </w:rPr>
              <w:t>.</w:t>
            </w:r>
          </w:p>
          <w:p w14:paraId="27C90652" w14:textId="5B58F46E" w:rsidR="00123997" w:rsidRPr="00611DDB" w:rsidRDefault="00123997" w:rsidP="0012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17"/>
              <w:jc w:val="both"/>
              <w:rPr>
                <w:rFonts w:ascii="Times New Roman" w:hAnsi="Times New Roman" w:cs="Times New Roman"/>
                <w:color w:val="000000" w:themeColor="text1"/>
                <w:sz w:val="24"/>
                <w:szCs w:val="24"/>
                <w:lang w:val="uk-UA"/>
              </w:rPr>
            </w:pPr>
            <w:r w:rsidRPr="00611DDB">
              <w:rPr>
                <w:rFonts w:ascii="Times New Roman" w:hAnsi="Times New Roman" w:cs="Times New Roman"/>
                <w:color w:val="000000" w:themeColor="text1"/>
                <w:sz w:val="24"/>
                <w:szCs w:val="24"/>
                <w:lang w:val="uk-UA"/>
              </w:rPr>
              <w:t>4.</w:t>
            </w:r>
            <w:r w:rsidR="003E1D5D">
              <w:rPr>
                <w:rFonts w:ascii="Times New Roman" w:hAnsi="Times New Roman" w:cs="Times New Roman"/>
                <w:color w:val="000000" w:themeColor="text1"/>
                <w:sz w:val="24"/>
                <w:szCs w:val="24"/>
                <w:lang w:val="uk-UA"/>
              </w:rPr>
              <w:t>7</w:t>
            </w:r>
            <w:r w:rsidRPr="00611DDB">
              <w:rPr>
                <w:rFonts w:ascii="Times New Roman" w:hAnsi="Times New Roman" w:cs="Times New Roman"/>
                <w:color w:val="000000" w:themeColor="text1"/>
                <w:sz w:val="24"/>
                <w:szCs w:val="24"/>
                <w:lang w:val="uk-UA"/>
              </w:rPr>
              <w:t xml:space="preserve">. </w:t>
            </w:r>
            <w:r w:rsidR="00C31E74" w:rsidRPr="00C31E74">
              <w:rPr>
                <w:rFonts w:ascii="Times New Roman" w:hAnsi="Times New Roman" w:cs="Times New Roman"/>
                <w:color w:val="000000" w:themeColor="text1"/>
                <w:sz w:val="24"/>
                <w:szCs w:val="24"/>
                <w:lang w:val="uk-UA"/>
              </w:rPr>
              <w:t xml:space="preserve">Розрахунки за договором здійснюються на умовах оплати </w:t>
            </w:r>
            <w:r w:rsidR="00E21C76">
              <w:rPr>
                <w:rFonts w:ascii="Times New Roman" w:hAnsi="Times New Roman" w:cs="Times New Roman"/>
                <w:color w:val="000000" w:themeColor="text1"/>
                <w:sz w:val="24"/>
                <w:szCs w:val="24"/>
                <w:lang w:val="uk-UA"/>
              </w:rPr>
              <w:t>за</w:t>
            </w:r>
            <w:r w:rsidR="00C31E74" w:rsidRPr="00C31E74">
              <w:rPr>
                <w:rFonts w:ascii="Times New Roman" w:hAnsi="Times New Roman" w:cs="Times New Roman"/>
                <w:color w:val="000000" w:themeColor="text1"/>
                <w:sz w:val="24"/>
                <w:szCs w:val="24"/>
                <w:lang w:val="uk-UA"/>
              </w:rPr>
              <w:t xml:space="preserve"> факт</w:t>
            </w:r>
            <w:r w:rsidR="00E21C76">
              <w:rPr>
                <w:rFonts w:ascii="Times New Roman" w:hAnsi="Times New Roman" w:cs="Times New Roman"/>
                <w:color w:val="000000" w:themeColor="text1"/>
                <w:sz w:val="24"/>
                <w:szCs w:val="24"/>
                <w:lang w:val="uk-UA"/>
              </w:rPr>
              <w:t>ом</w:t>
            </w:r>
            <w:r w:rsidR="00C31E74" w:rsidRPr="00C31E74">
              <w:rPr>
                <w:rFonts w:ascii="Times New Roman" w:hAnsi="Times New Roman" w:cs="Times New Roman"/>
                <w:color w:val="000000" w:themeColor="text1"/>
                <w:sz w:val="24"/>
                <w:szCs w:val="24"/>
                <w:lang w:val="uk-UA"/>
              </w:rPr>
              <w:t xml:space="preserve"> поставки товару на підставі виставленого рахунку та підписаної з боку </w:t>
            </w:r>
            <w:r w:rsidR="004C4FBF">
              <w:rPr>
                <w:rFonts w:ascii="Times New Roman" w:hAnsi="Times New Roman" w:cs="Times New Roman"/>
                <w:color w:val="000000" w:themeColor="text1"/>
                <w:sz w:val="24"/>
                <w:szCs w:val="24"/>
                <w:lang w:val="uk-UA"/>
              </w:rPr>
              <w:t>замовника</w:t>
            </w:r>
            <w:r w:rsidR="00C31E74" w:rsidRPr="00C31E74">
              <w:rPr>
                <w:rFonts w:ascii="Times New Roman" w:hAnsi="Times New Roman" w:cs="Times New Roman"/>
                <w:color w:val="000000" w:themeColor="text1"/>
                <w:sz w:val="24"/>
                <w:szCs w:val="24"/>
                <w:lang w:val="uk-UA"/>
              </w:rPr>
              <w:t xml:space="preserve"> видаткової накладної протягом 10 робочих днів, за умови наявності коштів на рахунку </w:t>
            </w:r>
            <w:r w:rsidR="004C4FBF">
              <w:rPr>
                <w:rFonts w:ascii="Times New Roman" w:hAnsi="Times New Roman" w:cs="Times New Roman"/>
                <w:color w:val="000000" w:themeColor="text1"/>
                <w:sz w:val="24"/>
                <w:szCs w:val="24"/>
                <w:lang w:val="uk-UA"/>
              </w:rPr>
              <w:t>замовника</w:t>
            </w:r>
            <w:r w:rsidR="00C31E74">
              <w:rPr>
                <w:rFonts w:ascii="Times New Roman" w:hAnsi="Times New Roman" w:cs="Times New Roman"/>
                <w:color w:val="000000" w:themeColor="text1"/>
                <w:sz w:val="24"/>
                <w:szCs w:val="24"/>
                <w:lang w:val="uk-UA"/>
              </w:rPr>
              <w:t>.</w:t>
            </w:r>
          </w:p>
          <w:p w14:paraId="66044869" w14:textId="44ABE354" w:rsidR="00123997" w:rsidRPr="00611DDB" w:rsidRDefault="00123997" w:rsidP="00123997">
            <w:pPr>
              <w:pStyle w:val="af4"/>
              <w:ind w:firstLine="317"/>
              <w:jc w:val="both"/>
              <w:rPr>
                <w:rFonts w:ascii="Times New Roman" w:hAnsi="Times New Roman"/>
                <w:color w:val="000000" w:themeColor="text1"/>
                <w:sz w:val="24"/>
                <w:szCs w:val="24"/>
                <w:lang w:val="uk-UA"/>
              </w:rPr>
            </w:pPr>
            <w:r w:rsidRPr="00611DDB">
              <w:rPr>
                <w:rFonts w:ascii="Times New Roman" w:hAnsi="Times New Roman"/>
                <w:color w:val="000000" w:themeColor="text1"/>
                <w:sz w:val="24"/>
                <w:szCs w:val="24"/>
                <w:lang w:val="uk-UA"/>
              </w:rPr>
              <w:t>4.</w:t>
            </w:r>
            <w:r w:rsidR="003E1D5D">
              <w:rPr>
                <w:rFonts w:ascii="Times New Roman" w:hAnsi="Times New Roman"/>
                <w:color w:val="000000" w:themeColor="text1"/>
                <w:sz w:val="24"/>
                <w:szCs w:val="24"/>
                <w:lang w:val="uk-UA"/>
              </w:rPr>
              <w:t>8</w:t>
            </w:r>
            <w:r w:rsidRPr="00611DDB">
              <w:rPr>
                <w:rFonts w:ascii="Times New Roman" w:hAnsi="Times New Roman"/>
                <w:color w:val="000000" w:themeColor="text1"/>
                <w:sz w:val="24"/>
                <w:szCs w:val="24"/>
                <w:lang w:val="uk-UA"/>
              </w:rPr>
              <w:t xml:space="preserve">. </w:t>
            </w:r>
            <w:r w:rsidR="006D7585" w:rsidRPr="006D7585">
              <w:rPr>
                <w:rFonts w:ascii="Times New Roman" w:hAnsi="Times New Roman"/>
                <w:color w:val="000000" w:themeColor="text1"/>
                <w:sz w:val="24"/>
                <w:szCs w:val="24"/>
                <w:lang w:val="uk-UA"/>
              </w:rPr>
              <w:t xml:space="preserve">У разі затримки бюджетного фінансування розрахунки за поставлений товар здійснюються впродовж 10 (десяти) робочих днів з моменту </w:t>
            </w:r>
            <w:r w:rsidR="006D7585" w:rsidRPr="00E60F26">
              <w:rPr>
                <w:rFonts w:ascii="Times New Roman" w:hAnsi="Times New Roman"/>
                <w:color w:val="000000" w:themeColor="text1"/>
                <w:sz w:val="24"/>
                <w:szCs w:val="24"/>
                <w:lang w:val="uk-UA"/>
              </w:rPr>
              <w:t xml:space="preserve">отримання </w:t>
            </w:r>
            <w:r w:rsidR="004C4FBF">
              <w:rPr>
                <w:rFonts w:ascii="Times New Roman" w:hAnsi="Times New Roman"/>
                <w:color w:val="000000" w:themeColor="text1"/>
                <w:sz w:val="24"/>
                <w:szCs w:val="24"/>
                <w:lang w:val="uk-UA"/>
              </w:rPr>
              <w:t>замовником</w:t>
            </w:r>
            <w:r w:rsidR="006D7585" w:rsidRPr="00E60F26">
              <w:rPr>
                <w:rFonts w:ascii="Times New Roman" w:hAnsi="Times New Roman"/>
                <w:color w:val="000000" w:themeColor="text1"/>
                <w:sz w:val="24"/>
                <w:szCs w:val="24"/>
                <w:lang w:val="uk-UA"/>
              </w:rPr>
              <w:t xml:space="preserve"> бюджетних</w:t>
            </w:r>
            <w:r w:rsidR="006D7585" w:rsidRPr="006D7585">
              <w:rPr>
                <w:rFonts w:ascii="Times New Roman" w:hAnsi="Times New Roman"/>
                <w:color w:val="000000" w:themeColor="text1"/>
                <w:sz w:val="24"/>
                <w:szCs w:val="24"/>
                <w:lang w:val="uk-UA"/>
              </w:rPr>
              <w:t xml:space="preserve"> призначень на свій рахунок. </w:t>
            </w:r>
            <w:r w:rsidRPr="00611DDB">
              <w:rPr>
                <w:rFonts w:ascii="Times New Roman" w:hAnsi="Times New Roman"/>
                <w:color w:val="000000" w:themeColor="text1"/>
                <w:sz w:val="24"/>
                <w:szCs w:val="24"/>
                <w:lang w:val="uk-UA"/>
              </w:rPr>
              <w:t>У такому випадку штрафні санкції не нараховуються.</w:t>
            </w:r>
          </w:p>
          <w:p w14:paraId="4D5ACF11" w14:textId="2AEBA76C" w:rsidR="00123997" w:rsidRPr="000F3007" w:rsidRDefault="00123997" w:rsidP="00123997">
            <w:pPr>
              <w:pStyle w:val="rvps2"/>
              <w:spacing w:before="0" w:beforeAutospacing="0" w:after="0" w:afterAutospacing="0"/>
              <w:ind w:firstLine="317"/>
              <w:jc w:val="both"/>
              <w:textAlignment w:val="baseline"/>
              <w:rPr>
                <w:color w:val="000000"/>
                <w:lang w:val="uk-UA"/>
              </w:rPr>
            </w:pPr>
            <w:r w:rsidRPr="000F3007">
              <w:rPr>
                <w:color w:val="000000"/>
                <w:lang w:val="uk-UA"/>
              </w:rPr>
              <w:t>4.</w:t>
            </w:r>
            <w:r w:rsidR="003E1D5D">
              <w:rPr>
                <w:color w:val="000000"/>
                <w:lang w:val="uk-UA"/>
              </w:rPr>
              <w:t>9</w:t>
            </w:r>
            <w:r w:rsidRPr="000F3007">
              <w:rPr>
                <w:color w:val="000000"/>
                <w:lang w:val="uk-UA"/>
              </w:rPr>
              <w:t>. Договір про закупівлю є нікчемним у разі:</w:t>
            </w:r>
          </w:p>
          <w:p w14:paraId="2FC6A0BC" w14:textId="70EABF34" w:rsidR="00123997" w:rsidRPr="00A915C8" w:rsidRDefault="00123997" w:rsidP="00123997">
            <w:pPr>
              <w:pStyle w:val="rvps2"/>
              <w:spacing w:before="0" w:beforeAutospacing="0" w:after="0" w:afterAutospacing="0"/>
              <w:ind w:firstLine="300"/>
              <w:jc w:val="both"/>
              <w:textAlignment w:val="baseline"/>
              <w:rPr>
                <w:color w:val="000000" w:themeColor="text1"/>
                <w:highlight w:val="yellow"/>
                <w:lang w:val="uk-UA"/>
              </w:rPr>
            </w:pPr>
            <w:bookmarkStart w:id="23" w:name="n591"/>
            <w:bookmarkEnd w:id="23"/>
            <w:r w:rsidRPr="000F3007">
              <w:rPr>
                <w:color w:val="000000" w:themeColor="text1"/>
                <w:lang w:val="uk-UA"/>
              </w:rPr>
              <w:t>4.</w:t>
            </w:r>
            <w:r w:rsidR="003E1D5D">
              <w:rPr>
                <w:color w:val="000000" w:themeColor="text1"/>
                <w:lang w:val="uk-UA"/>
              </w:rPr>
              <w:t>9</w:t>
            </w:r>
            <w:r w:rsidRPr="000F3007">
              <w:rPr>
                <w:color w:val="000000" w:themeColor="text1"/>
                <w:lang w:val="uk-UA"/>
              </w:rPr>
              <w:t xml:space="preserve">.1. </w:t>
            </w:r>
            <w:r w:rsidRPr="000F3007">
              <w:rPr>
                <w:color w:val="000000"/>
                <w:shd w:val="clear" w:color="auto" w:fill="FFFFFF"/>
                <w:lang w:val="uk-UA"/>
              </w:rPr>
              <w:t xml:space="preserve">Коли замовник уклав договір про закупівлю з порушенням вимог, визначених пунктом 5 </w:t>
            </w:r>
            <w:r>
              <w:rPr>
                <w:color w:val="000000"/>
                <w:shd w:val="clear" w:color="auto" w:fill="FFFFFF"/>
                <w:lang w:val="uk-UA"/>
              </w:rPr>
              <w:t>О</w:t>
            </w:r>
            <w:r w:rsidRPr="000F3007">
              <w:rPr>
                <w:color w:val="000000"/>
                <w:shd w:val="clear" w:color="auto" w:fill="FFFFFF"/>
                <w:lang w:val="uk-UA"/>
              </w:rPr>
              <w:t>собливостей.</w:t>
            </w:r>
          </w:p>
          <w:p w14:paraId="721112CD" w14:textId="64930CB2" w:rsidR="00123997" w:rsidRPr="00002A22" w:rsidRDefault="00123997" w:rsidP="00123997">
            <w:pPr>
              <w:pStyle w:val="rvps2"/>
              <w:spacing w:before="0" w:beforeAutospacing="0" w:after="0" w:afterAutospacing="0"/>
              <w:ind w:firstLine="300"/>
              <w:jc w:val="both"/>
              <w:textAlignment w:val="baseline"/>
              <w:rPr>
                <w:color w:val="000000" w:themeColor="text1"/>
                <w:lang w:val="uk-UA"/>
              </w:rPr>
            </w:pPr>
            <w:r w:rsidRPr="00002A22">
              <w:rPr>
                <w:color w:val="000000"/>
                <w:lang w:val="uk-UA"/>
              </w:rPr>
              <w:t>4.</w:t>
            </w:r>
            <w:r w:rsidR="003E1D5D">
              <w:rPr>
                <w:color w:val="000000"/>
                <w:lang w:val="uk-UA"/>
              </w:rPr>
              <w:t>9</w:t>
            </w:r>
            <w:r w:rsidRPr="00002A22">
              <w:rPr>
                <w:color w:val="000000"/>
                <w:lang w:val="uk-UA"/>
              </w:rPr>
              <w:t>.2. У</w:t>
            </w:r>
            <w:proofErr w:type="spellStart"/>
            <w:r w:rsidRPr="00002A22">
              <w:rPr>
                <w:color w:val="000000"/>
              </w:rPr>
              <w:t>кладення</w:t>
            </w:r>
            <w:proofErr w:type="spellEnd"/>
            <w:r w:rsidRPr="00002A22">
              <w:rPr>
                <w:color w:val="000000"/>
              </w:rPr>
              <w:t xml:space="preserve"> договору </w:t>
            </w:r>
            <w:r w:rsidRPr="00002A22">
              <w:rPr>
                <w:color w:val="000000"/>
                <w:shd w:val="solid" w:color="FFFFFF" w:fill="FFFFFF"/>
                <w:lang w:eastAsia="en-US"/>
              </w:rPr>
              <w:t xml:space="preserve">про </w:t>
            </w:r>
            <w:proofErr w:type="spellStart"/>
            <w:r w:rsidRPr="00002A22">
              <w:rPr>
                <w:color w:val="000000"/>
                <w:shd w:val="solid" w:color="FFFFFF" w:fill="FFFFFF"/>
                <w:lang w:eastAsia="en-US"/>
              </w:rPr>
              <w:t>закупівлю</w:t>
            </w:r>
            <w:proofErr w:type="spellEnd"/>
            <w:r w:rsidRPr="00002A22">
              <w:rPr>
                <w:color w:val="000000"/>
              </w:rPr>
              <w:t xml:space="preserve"> з </w:t>
            </w:r>
            <w:proofErr w:type="spellStart"/>
            <w:r w:rsidRPr="00002A22">
              <w:rPr>
                <w:color w:val="000000"/>
              </w:rPr>
              <w:t>порушенням</w:t>
            </w:r>
            <w:proofErr w:type="spellEnd"/>
            <w:r w:rsidRPr="00002A22">
              <w:rPr>
                <w:color w:val="000000"/>
              </w:rPr>
              <w:t xml:space="preserve"> </w:t>
            </w:r>
            <w:proofErr w:type="spellStart"/>
            <w:r w:rsidRPr="00154B99">
              <w:rPr>
                <w:color w:val="000000" w:themeColor="text1"/>
              </w:rPr>
              <w:t>вимог</w:t>
            </w:r>
            <w:proofErr w:type="spellEnd"/>
            <w:r w:rsidRPr="00154B99">
              <w:rPr>
                <w:color w:val="000000" w:themeColor="text1"/>
              </w:rPr>
              <w:t xml:space="preserve"> </w:t>
            </w:r>
            <w:r w:rsidRPr="00154B99">
              <w:t xml:space="preserve">пункту 18 </w:t>
            </w:r>
            <w:r w:rsidRPr="00154B99">
              <w:rPr>
                <w:lang w:val="uk-UA"/>
              </w:rPr>
              <w:t>О</w:t>
            </w:r>
            <w:proofErr w:type="spellStart"/>
            <w:r w:rsidRPr="00154B99">
              <w:t>собливостей</w:t>
            </w:r>
            <w:bookmarkStart w:id="24" w:name="n1811"/>
            <w:bookmarkEnd w:id="24"/>
            <w:proofErr w:type="spellEnd"/>
            <w:r w:rsidRPr="00154B99">
              <w:rPr>
                <w:color w:val="000000"/>
              </w:rPr>
              <w:t>.</w:t>
            </w:r>
          </w:p>
          <w:p w14:paraId="140B3FC1" w14:textId="67687D50" w:rsidR="00123997" w:rsidRPr="00AD1694" w:rsidRDefault="00123997" w:rsidP="00123997">
            <w:pPr>
              <w:pStyle w:val="rvps2"/>
              <w:spacing w:before="0" w:beforeAutospacing="0" w:after="0" w:afterAutospacing="0"/>
              <w:ind w:firstLine="300"/>
              <w:jc w:val="both"/>
              <w:textAlignment w:val="baseline"/>
              <w:rPr>
                <w:color w:val="000000" w:themeColor="text1"/>
              </w:rPr>
            </w:pPr>
            <w:r w:rsidRPr="00AD1694">
              <w:rPr>
                <w:color w:val="000000"/>
                <w:lang w:val="uk-UA"/>
              </w:rPr>
              <w:t>4.</w:t>
            </w:r>
            <w:r w:rsidR="003E1D5D">
              <w:rPr>
                <w:color w:val="000000"/>
                <w:lang w:val="uk-UA"/>
              </w:rPr>
              <w:t>9</w:t>
            </w:r>
            <w:r w:rsidRPr="00AD1694">
              <w:rPr>
                <w:color w:val="000000"/>
                <w:lang w:val="uk-UA"/>
              </w:rPr>
              <w:t>.3. У</w:t>
            </w:r>
            <w:proofErr w:type="spellStart"/>
            <w:r w:rsidRPr="00AD1694">
              <w:rPr>
                <w:color w:val="000000"/>
              </w:rPr>
              <w:t>кладення</w:t>
            </w:r>
            <w:proofErr w:type="spellEnd"/>
            <w:r w:rsidRPr="00AD1694">
              <w:rPr>
                <w:color w:val="000000"/>
              </w:rPr>
              <w:t xml:space="preserve"> договору </w:t>
            </w:r>
            <w:r w:rsidRPr="00AD1694">
              <w:rPr>
                <w:color w:val="000000"/>
                <w:shd w:val="solid" w:color="FFFFFF" w:fill="FFFFFF"/>
                <w:lang w:eastAsia="en-US"/>
              </w:rPr>
              <w:t xml:space="preserve">про </w:t>
            </w:r>
            <w:proofErr w:type="spellStart"/>
            <w:r w:rsidRPr="00AD1694">
              <w:rPr>
                <w:color w:val="000000"/>
                <w:shd w:val="solid" w:color="FFFFFF" w:fill="FFFFFF"/>
                <w:lang w:eastAsia="en-US"/>
              </w:rPr>
              <w:t>закупівлю</w:t>
            </w:r>
            <w:proofErr w:type="spellEnd"/>
            <w:r w:rsidRPr="00AD1694">
              <w:rPr>
                <w:color w:val="000000"/>
              </w:rPr>
              <w:t xml:space="preserve"> в </w:t>
            </w:r>
            <w:proofErr w:type="spellStart"/>
            <w:r w:rsidRPr="00AD1694">
              <w:rPr>
                <w:color w:val="000000"/>
              </w:rPr>
              <w:t>період</w:t>
            </w:r>
            <w:proofErr w:type="spellEnd"/>
            <w:r w:rsidRPr="00AD1694">
              <w:rPr>
                <w:color w:val="000000"/>
              </w:rPr>
              <w:t xml:space="preserve"> </w:t>
            </w:r>
            <w:proofErr w:type="spellStart"/>
            <w:r w:rsidRPr="00AD1694">
              <w:rPr>
                <w:color w:val="000000"/>
              </w:rPr>
              <w:t>оскарження</w:t>
            </w:r>
            <w:proofErr w:type="spellEnd"/>
            <w:r w:rsidRPr="00AD1694">
              <w:rPr>
                <w:color w:val="000000"/>
              </w:rPr>
              <w:t xml:space="preserve"> </w:t>
            </w:r>
            <w:proofErr w:type="spellStart"/>
            <w:r w:rsidRPr="00AD1694">
              <w:rPr>
                <w:color w:val="000000"/>
              </w:rPr>
              <w:t>відкритих</w:t>
            </w:r>
            <w:proofErr w:type="spellEnd"/>
            <w:r w:rsidRPr="00AD1694">
              <w:rPr>
                <w:color w:val="000000"/>
              </w:rPr>
              <w:t xml:space="preserve"> </w:t>
            </w:r>
            <w:proofErr w:type="spellStart"/>
            <w:r w:rsidRPr="00AD1694">
              <w:rPr>
                <w:color w:val="000000"/>
              </w:rPr>
              <w:t>торгів</w:t>
            </w:r>
            <w:proofErr w:type="spellEnd"/>
            <w:r w:rsidRPr="00AD1694">
              <w:rPr>
                <w:color w:val="000000"/>
              </w:rPr>
              <w:t xml:space="preserve"> </w:t>
            </w:r>
            <w:proofErr w:type="spellStart"/>
            <w:r w:rsidRPr="00AD1694">
              <w:rPr>
                <w:color w:val="000000"/>
              </w:rPr>
              <w:t>відповідно</w:t>
            </w:r>
            <w:proofErr w:type="spellEnd"/>
            <w:r w:rsidRPr="00AD1694">
              <w:rPr>
                <w:color w:val="000000"/>
              </w:rPr>
              <w:t xml:space="preserve"> </w:t>
            </w:r>
            <w:r w:rsidRPr="00AD1694">
              <w:rPr>
                <w:color w:val="000000" w:themeColor="text1"/>
              </w:rPr>
              <w:t xml:space="preserve">до </w:t>
            </w:r>
            <w:hyperlink r:id="rId16" w:anchor="n1284" w:history="1">
              <w:proofErr w:type="spellStart"/>
              <w:r w:rsidRPr="009468BE">
                <w:rPr>
                  <w:rStyle w:val="a3"/>
                  <w:color w:val="000000" w:themeColor="text1"/>
                  <w:u w:val="none"/>
                </w:rPr>
                <w:t>статті</w:t>
              </w:r>
              <w:proofErr w:type="spellEnd"/>
              <w:r w:rsidRPr="009468BE">
                <w:rPr>
                  <w:rStyle w:val="a3"/>
                  <w:color w:val="000000" w:themeColor="text1"/>
                  <w:u w:val="none"/>
                </w:rPr>
                <w:t xml:space="preserve"> 18</w:t>
              </w:r>
            </w:hyperlink>
            <w:r w:rsidRPr="009468BE">
              <w:rPr>
                <w:color w:val="000000" w:themeColor="text1"/>
              </w:rPr>
              <w:t xml:space="preserve"> Закону</w:t>
            </w:r>
            <w:bookmarkStart w:id="25" w:name="n1812"/>
            <w:bookmarkEnd w:id="25"/>
            <w:r w:rsidRPr="009468BE">
              <w:rPr>
                <w:color w:val="000000"/>
                <w:shd w:val="solid" w:color="FFFFFF" w:fill="FFFFFF"/>
                <w:lang w:eastAsia="en-US"/>
              </w:rPr>
              <w:t xml:space="preserve"> та </w:t>
            </w:r>
            <w:r w:rsidRPr="009468BE">
              <w:rPr>
                <w:color w:val="000000"/>
                <w:shd w:val="solid" w:color="FFFFFF" w:fill="FFFFFF"/>
                <w:lang w:val="uk-UA" w:eastAsia="en-US"/>
              </w:rPr>
              <w:t>О</w:t>
            </w:r>
            <w:proofErr w:type="spellStart"/>
            <w:r w:rsidRPr="009468BE">
              <w:rPr>
                <w:color w:val="000000"/>
                <w:shd w:val="solid" w:color="FFFFFF" w:fill="FFFFFF"/>
                <w:lang w:eastAsia="en-US"/>
              </w:rPr>
              <w:t>соб</w:t>
            </w:r>
            <w:r w:rsidRPr="00154B99">
              <w:rPr>
                <w:color w:val="000000"/>
                <w:shd w:val="solid" w:color="FFFFFF" w:fill="FFFFFF"/>
                <w:lang w:eastAsia="en-US"/>
              </w:rPr>
              <w:t>ливостей</w:t>
            </w:r>
            <w:proofErr w:type="spellEnd"/>
            <w:r w:rsidRPr="00154B99">
              <w:rPr>
                <w:color w:val="000000" w:themeColor="text1"/>
              </w:rPr>
              <w:t>.</w:t>
            </w:r>
          </w:p>
          <w:p w14:paraId="0E999D91" w14:textId="6AD68655" w:rsidR="00123997" w:rsidRDefault="00123997" w:rsidP="00123997">
            <w:pPr>
              <w:pStyle w:val="rvps2"/>
              <w:spacing w:before="0" w:beforeAutospacing="0" w:after="0" w:afterAutospacing="0"/>
              <w:ind w:firstLine="300"/>
              <w:jc w:val="both"/>
              <w:textAlignment w:val="baseline"/>
              <w:rPr>
                <w:color w:val="000000"/>
                <w:lang w:val="uk-UA"/>
              </w:rPr>
            </w:pPr>
            <w:r w:rsidRPr="00FB2B9B">
              <w:rPr>
                <w:color w:val="000000" w:themeColor="text1"/>
                <w:lang w:val="uk-UA"/>
              </w:rPr>
              <w:t>4.</w:t>
            </w:r>
            <w:r w:rsidR="003E1D5D">
              <w:rPr>
                <w:color w:val="000000" w:themeColor="text1"/>
                <w:lang w:val="uk-UA"/>
              </w:rPr>
              <w:t>9</w:t>
            </w:r>
            <w:r w:rsidRPr="00FB2B9B">
              <w:rPr>
                <w:color w:val="000000" w:themeColor="text1"/>
                <w:lang w:val="uk-UA"/>
              </w:rPr>
              <w:t xml:space="preserve">.4. Укладення договору з порушенням строків, </w:t>
            </w:r>
            <w:r w:rsidRPr="009468BE">
              <w:rPr>
                <w:color w:val="000000" w:themeColor="text1"/>
                <w:lang w:val="uk-UA"/>
              </w:rPr>
              <w:t xml:space="preserve">передбачених </w:t>
            </w:r>
            <w:r w:rsidRPr="009468BE">
              <w:rPr>
                <w:lang w:val="uk-UA"/>
              </w:rPr>
              <w:t>абзаца</w:t>
            </w:r>
            <w:r>
              <w:rPr>
                <w:lang w:val="uk-UA"/>
              </w:rPr>
              <w:t>ми третім та четвертим пункту 49</w:t>
            </w:r>
            <w:r w:rsidRPr="009468BE">
              <w:rPr>
                <w:lang w:val="uk-UA"/>
              </w:rPr>
              <w:t xml:space="preserve"> Особливостей, крім випадків зупинення перебігу строків у зв’язку з розглядом скарги органом оскарження відповідно до статті 18 Закону з урахуванням</w:t>
            </w:r>
            <w:r w:rsidRPr="00154B99">
              <w:rPr>
                <w:lang w:val="uk-UA"/>
              </w:rPr>
              <w:t xml:space="preserve"> Особливостей</w:t>
            </w:r>
            <w:r w:rsidRPr="00154B99">
              <w:rPr>
                <w:color w:val="000000"/>
                <w:lang w:val="uk-UA"/>
              </w:rPr>
              <w:t>.</w:t>
            </w:r>
          </w:p>
          <w:p w14:paraId="363E7DF9" w14:textId="42D11CC2" w:rsidR="00123997" w:rsidRPr="00FB2B9B" w:rsidRDefault="00123997" w:rsidP="00123997">
            <w:pPr>
              <w:pStyle w:val="rvps2"/>
              <w:spacing w:before="0" w:beforeAutospacing="0" w:after="0" w:afterAutospacing="0"/>
              <w:ind w:firstLine="300"/>
              <w:jc w:val="both"/>
              <w:textAlignment w:val="baseline"/>
              <w:rPr>
                <w:color w:val="000000" w:themeColor="text1"/>
                <w:lang w:val="uk-UA"/>
              </w:rPr>
            </w:pPr>
            <w:r w:rsidRPr="00FB2B9B">
              <w:rPr>
                <w:color w:val="000000"/>
                <w:lang w:val="uk-UA"/>
              </w:rPr>
              <w:t>4.</w:t>
            </w:r>
            <w:r w:rsidR="003E1D5D">
              <w:rPr>
                <w:color w:val="000000"/>
                <w:lang w:val="uk-UA"/>
              </w:rPr>
              <w:t>9</w:t>
            </w:r>
            <w:r w:rsidRPr="00FB2B9B">
              <w:rPr>
                <w:color w:val="000000"/>
                <w:lang w:val="uk-UA"/>
              </w:rPr>
              <w:t xml:space="preserve">.5. </w:t>
            </w:r>
            <w:r>
              <w:rPr>
                <w:color w:val="000000"/>
                <w:shd w:val="solid" w:color="FFFFFF" w:fill="FFFFFF"/>
                <w:lang w:eastAsia="en-US"/>
              </w:rPr>
              <w:t>К</w:t>
            </w:r>
            <w:r w:rsidRPr="00FB2B9B">
              <w:rPr>
                <w:color w:val="000000"/>
                <w:shd w:val="solid" w:color="FFFFFF" w:fill="FFFFFF"/>
                <w:lang w:eastAsia="en-US"/>
              </w:rPr>
              <w:t xml:space="preserve">оли </w:t>
            </w:r>
            <w:r>
              <w:rPr>
                <w:color w:val="000000"/>
                <w:shd w:val="solid" w:color="FFFFFF" w:fill="FFFFFF"/>
                <w:lang w:val="uk-UA" w:eastAsia="en-US"/>
              </w:rPr>
              <w:t>назва</w:t>
            </w:r>
            <w:r w:rsidRPr="00FB2B9B">
              <w:rPr>
                <w:color w:val="000000"/>
                <w:shd w:val="solid" w:color="FFFFFF" w:fill="FFFFFF"/>
                <w:lang w:eastAsia="en-US"/>
              </w:rPr>
              <w:t xml:space="preserve"> предмета </w:t>
            </w:r>
            <w:proofErr w:type="spellStart"/>
            <w:r w:rsidRPr="00FB2B9B">
              <w:rPr>
                <w:color w:val="000000"/>
                <w:shd w:val="solid" w:color="FFFFFF" w:fill="FFFFFF"/>
                <w:lang w:eastAsia="en-US"/>
              </w:rPr>
              <w:t>закупівлі</w:t>
            </w:r>
            <w:proofErr w:type="spellEnd"/>
            <w:r w:rsidRPr="00FB2B9B">
              <w:rPr>
                <w:color w:val="000000"/>
                <w:shd w:val="solid" w:color="FFFFFF" w:fill="FFFFFF"/>
                <w:lang w:eastAsia="en-US"/>
              </w:rPr>
              <w:t xml:space="preserve"> </w:t>
            </w:r>
            <w:proofErr w:type="spellStart"/>
            <w:r w:rsidRPr="00FB2B9B">
              <w:rPr>
                <w:color w:val="000000"/>
                <w:shd w:val="solid" w:color="FFFFFF" w:fill="FFFFFF"/>
                <w:lang w:eastAsia="en-US"/>
              </w:rPr>
              <w:t>із</w:t>
            </w:r>
            <w:proofErr w:type="spellEnd"/>
            <w:r w:rsidRPr="00FB2B9B">
              <w:rPr>
                <w:color w:val="000000"/>
                <w:shd w:val="solid" w:color="FFFFFF" w:fill="FFFFFF"/>
                <w:lang w:eastAsia="en-US"/>
              </w:rPr>
              <w:t xml:space="preserve"> </w:t>
            </w:r>
            <w:proofErr w:type="spellStart"/>
            <w:r w:rsidRPr="00FB2B9B">
              <w:rPr>
                <w:color w:val="000000"/>
                <w:shd w:val="solid" w:color="FFFFFF" w:fill="FFFFFF"/>
                <w:lang w:eastAsia="en-US"/>
              </w:rPr>
              <w:t>зазначенням</w:t>
            </w:r>
            <w:proofErr w:type="spellEnd"/>
            <w:r w:rsidRPr="00FB2B9B">
              <w:rPr>
                <w:color w:val="000000"/>
                <w:shd w:val="solid" w:color="FFFFFF" w:fill="FFFFFF"/>
                <w:lang w:eastAsia="en-US"/>
              </w:rPr>
              <w:t xml:space="preserve"> коду за </w:t>
            </w:r>
            <w:proofErr w:type="spellStart"/>
            <w:r w:rsidRPr="00FB2B9B">
              <w:rPr>
                <w:color w:val="000000"/>
                <w:shd w:val="solid" w:color="FFFFFF" w:fill="FFFFFF"/>
                <w:lang w:eastAsia="en-US"/>
              </w:rPr>
              <w:t>Єдиним</w:t>
            </w:r>
            <w:proofErr w:type="spellEnd"/>
            <w:r w:rsidRPr="00FB2B9B">
              <w:rPr>
                <w:color w:val="000000"/>
                <w:shd w:val="solid" w:color="FFFFFF" w:fill="FFFFFF"/>
                <w:lang w:eastAsia="en-US"/>
              </w:rPr>
              <w:t xml:space="preserve"> </w:t>
            </w:r>
            <w:proofErr w:type="spellStart"/>
            <w:r w:rsidRPr="00FB2B9B">
              <w:rPr>
                <w:color w:val="000000"/>
                <w:shd w:val="solid" w:color="FFFFFF" w:fill="FFFFFF"/>
                <w:lang w:eastAsia="en-US"/>
              </w:rPr>
              <w:t>закупівельним</w:t>
            </w:r>
            <w:proofErr w:type="spellEnd"/>
            <w:r w:rsidRPr="00FB2B9B">
              <w:rPr>
                <w:color w:val="000000"/>
                <w:shd w:val="solid" w:color="FFFFFF" w:fill="FFFFFF"/>
                <w:lang w:eastAsia="en-US"/>
              </w:rPr>
              <w:t xml:space="preserve"> словником не </w:t>
            </w:r>
            <w:proofErr w:type="spellStart"/>
            <w:r w:rsidRPr="00FB2B9B">
              <w:rPr>
                <w:color w:val="000000"/>
                <w:shd w:val="solid" w:color="FFFFFF" w:fill="FFFFFF"/>
                <w:lang w:eastAsia="en-US"/>
              </w:rPr>
              <w:t>відповідає</w:t>
            </w:r>
            <w:proofErr w:type="spellEnd"/>
            <w:r w:rsidRPr="00FB2B9B">
              <w:rPr>
                <w:color w:val="000000"/>
                <w:shd w:val="solid" w:color="FFFFFF" w:fill="FFFFFF"/>
                <w:lang w:eastAsia="en-US"/>
              </w:rPr>
              <w:t xml:space="preserve"> товарам, роботам </w:t>
            </w:r>
            <w:proofErr w:type="spellStart"/>
            <w:r w:rsidRPr="00FB2B9B">
              <w:rPr>
                <w:color w:val="000000"/>
                <w:shd w:val="solid" w:color="FFFFFF" w:fill="FFFFFF"/>
                <w:lang w:eastAsia="en-US"/>
              </w:rPr>
              <w:t>чи</w:t>
            </w:r>
            <w:proofErr w:type="spellEnd"/>
            <w:r w:rsidRPr="00FB2B9B">
              <w:rPr>
                <w:color w:val="000000"/>
                <w:shd w:val="solid" w:color="FFFFFF" w:fill="FFFFFF"/>
                <w:lang w:eastAsia="en-US"/>
              </w:rPr>
              <w:t xml:space="preserve"> </w:t>
            </w:r>
            <w:proofErr w:type="spellStart"/>
            <w:r w:rsidRPr="00FB2B9B">
              <w:rPr>
                <w:color w:val="000000"/>
                <w:shd w:val="solid" w:color="FFFFFF" w:fill="FFFFFF"/>
                <w:lang w:eastAsia="en-US"/>
              </w:rPr>
              <w:t>послугам</w:t>
            </w:r>
            <w:proofErr w:type="spellEnd"/>
            <w:r w:rsidRPr="00FB2B9B">
              <w:rPr>
                <w:color w:val="000000"/>
                <w:shd w:val="solid" w:color="FFFFFF" w:fill="FFFFFF"/>
                <w:lang w:eastAsia="en-US"/>
              </w:rPr>
              <w:t xml:space="preserve">, </w:t>
            </w:r>
            <w:proofErr w:type="spellStart"/>
            <w:r w:rsidRPr="00FB2B9B">
              <w:rPr>
                <w:color w:val="000000"/>
                <w:shd w:val="solid" w:color="FFFFFF" w:fill="FFFFFF"/>
                <w:lang w:eastAsia="en-US"/>
              </w:rPr>
              <w:t>що</w:t>
            </w:r>
            <w:proofErr w:type="spellEnd"/>
            <w:r w:rsidRPr="00FB2B9B">
              <w:rPr>
                <w:color w:val="000000"/>
                <w:shd w:val="solid" w:color="FFFFFF" w:fill="FFFFFF"/>
                <w:lang w:eastAsia="en-US"/>
              </w:rPr>
              <w:t xml:space="preserve"> </w:t>
            </w:r>
            <w:proofErr w:type="spellStart"/>
            <w:r w:rsidRPr="00FB2B9B">
              <w:rPr>
                <w:color w:val="000000"/>
                <w:shd w:val="solid" w:color="FFFFFF" w:fill="FFFFFF"/>
                <w:lang w:eastAsia="en-US"/>
              </w:rPr>
              <w:t>фактично</w:t>
            </w:r>
            <w:proofErr w:type="spellEnd"/>
            <w:r w:rsidRPr="00FB2B9B">
              <w:rPr>
                <w:color w:val="000000"/>
                <w:shd w:val="solid" w:color="FFFFFF" w:fill="FFFFFF"/>
                <w:lang w:eastAsia="en-US"/>
              </w:rPr>
              <w:t xml:space="preserve"> </w:t>
            </w:r>
            <w:proofErr w:type="spellStart"/>
            <w:r w:rsidRPr="00FB2B9B">
              <w:rPr>
                <w:color w:val="000000"/>
                <w:shd w:val="solid" w:color="FFFFFF" w:fill="FFFFFF"/>
                <w:lang w:eastAsia="en-US"/>
              </w:rPr>
              <w:t>закуплені</w:t>
            </w:r>
            <w:proofErr w:type="spellEnd"/>
            <w:r w:rsidRPr="00FB2B9B">
              <w:rPr>
                <w:color w:val="000000"/>
                <w:shd w:val="solid" w:color="FFFFFF" w:fill="FFFFFF"/>
                <w:lang w:eastAsia="en-US"/>
              </w:rPr>
              <w:t xml:space="preserve"> </w:t>
            </w:r>
            <w:proofErr w:type="spellStart"/>
            <w:r w:rsidRPr="00FB2B9B">
              <w:rPr>
                <w:color w:val="000000"/>
                <w:shd w:val="solid" w:color="FFFFFF" w:fill="FFFFFF"/>
                <w:lang w:eastAsia="en-US"/>
              </w:rPr>
              <w:t>замовником</w:t>
            </w:r>
            <w:proofErr w:type="spellEnd"/>
            <w:r w:rsidRPr="00FB2B9B">
              <w:rPr>
                <w:color w:val="000000"/>
                <w:shd w:val="solid" w:color="FFFFFF" w:fill="FFFFFF"/>
                <w:lang w:eastAsia="en-US"/>
              </w:rPr>
              <w:t>.</w:t>
            </w:r>
          </w:p>
          <w:p w14:paraId="4443D257" w14:textId="6B3B9478" w:rsidR="00123997" w:rsidRPr="004E0379" w:rsidRDefault="00123997" w:rsidP="00537A9F">
            <w:pPr>
              <w:pStyle w:val="rvps2"/>
              <w:spacing w:before="0" w:beforeAutospacing="0" w:after="0" w:afterAutospacing="0"/>
              <w:ind w:firstLine="301"/>
              <w:jc w:val="both"/>
              <w:textAlignment w:val="baseline"/>
              <w:rPr>
                <w:color w:val="000000" w:themeColor="text1"/>
                <w:lang w:val="uk-UA"/>
              </w:rPr>
            </w:pPr>
            <w:r w:rsidRPr="00FB2B9B">
              <w:rPr>
                <w:color w:val="000000"/>
                <w:lang w:val="uk-UA"/>
              </w:rPr>
              <w:t>4.1</w:t>
            </w:r>
            <w:r w:rsidR="003E1D5D">
              <w:rPr>
                <w:color w:val="000000"/>
                <w:lang w:val="uk-UA"/>
              </w:rPr>
              <w:t>0</w:t>
            </w:r>
            <w:r w:rsidRPr="00FB2B9B">
              <w:rPr>
                <w:color w:val="000000"/>
                <w:lang w:val="uk-UA"/>
              </w:rPr>
              <w:t xml:space="preserve">. Істотні умови договору про </w:t>
            </w:r>
            <w:r w:rsidRPr="00FB2B9B">
              <w:rPr>
                <w:color w:val="000000" w:themeColor="text1"/>
                <w:lang w:val="uk-UA"/>
              </w:rPr>
              <w:t xml:space="preserve">закупівлю зазначені в </w:t>
            </w:r>
            <w:proofErr w:type="spellStart"/>
            <w:r w:rsidRPr="00FB2B9B">
              <w:rPr>
                <w:color w:val="000000" w:themeColor="text1"/>
                <w:lang w:val="uk-UA"/>
              </w:rPr>
              <w:t>проєкті</w:t>
            </w:r>
            <w:proofErr w:type="spellEnd"/>
            <w:r w:rsidRPr="00FB2B9B">
              <w:rPr>
                <w:color w:val="000000" w:themeColor="text1"/>
                <w:lang w:val="uk-UA"/>
              </w:rPr>
              <w:t xml:space="preserve"> </w:t>
            </w:r>
            <w:r w:rsidRPr="00537A9F">
              <w:rPr>
                <w:color w:val="000000" w:themeColor="text1"/>
                <w:lang w:val="uk-UA"/>
              </w:rPr>
              <w:t xml:space="preserve">договору (Додаток </w:t>
            </w:r>
            <w:r w:rsidR="00537A9F" w:rsidRPr="00537A9F">
              <w:rPr>
                <w:color w:val="000000" w:themeColor="text1"/>
                <w:lang w:val="uk-UA"/>
              </w:rPr>
              <w:t>4</w:t>
            </w:r>
            <w:r w:rsidRPr="00537A9F">
              <w:rPr>
                <w:color w:val="000000" w:themeColor="text1"/>
                <w:lang w:val="uk-UA"/>
              </w:rPr>
              <w:t xml:space="preserve"> до</w:t>
            </w:r>
            <w:r w:rsidRPr="00FB2B9B">
              <w:rPr>
                <w:color w:val="000000" w:themeColor="text1"/>
                <w:lang w:val="uk-UA"/>
              </w:rPr>
              <w:t xml:space="preserve"> тендерної документації).</w:t>
            </w:r>
          </w:p>
        </w:tc>
      </w:tr>
      <w:tr w:rsidR="00123997" w:rsidRPr="004E0379" w14:paraId="1C6CD07A" w14:textId="77777777" w:rsidTr="001665AA">
        <w:tc>
          <w:tcPr>
            <w:tcW w:w="567" w:type="dxa"/>
            <w:tcBorders>
              <w:top w:val="single" w:sz="4" w:space="0" w:color="auto"/>
              <w:left w:val="single" w:sz="4" w:space="0" w:color="auto"/>
              <w:bottom w:val="single" w:sz="4" w:space="0" w:color="auto"/>
              <w:right w:val="single" w:sz="4" w:space="0" w:color="auto"/>
            </w:tcBorders>
          </w:tcPr>
          <w:p w14:paraId="22173BE5" w14:textId="77777777" w:rsidR="00123997" w:rsidRPr="004E0379" w:rsidRDefault="00123997" w:rsidP="0012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
              <w:jc w:val="center"/>
              <w:rPr>
                <w:rFonts w:ascii="Times New Roman" w:hAnsi="Times New Roman" w:cs="Times New Roman"/>
                <w:spacing w:val="-1"/>
                <w:sz w:val="24"/>
                <w:szCs w:val="24"/>
                <w:lang w:val="uk-UA"/>
              </w:rPr>
            </w:pPr>
            <w:r w:rsidRPr="004E0379">
              <w:rPr>
                <w:rFonts w:ascii="Times New Roman" w:hAnsi="Times New Roman" w:cs="Times New Roman"/>
                <w:spacing w:val="-1"/>
                <w:sz w:val="24"/>
                <w:szCs w:val="24"/>
                <w:lang w:val="uk-UA"/>
              </w:rPr>
              <w:lastRenderedPageBreak/>
              <w:t>5</w:t>
            </w:r>
          </w:p>
        </w:tc>
        <w:tc>
          <w:tcPr>
            <w:tcW w:w="2835" w:type="dxa"/>
            <w:tcBorders>
              <w:top w:val="single" w:sz="4" w:space="0" w:color="auto"/>
              <w:left w:val="single" w:sz="4" w:space="0" w:color="auto"/>
              <w:bottom w:val="single" w:sz="4" w:space="0" w:color="auto"/>
              <w:right w:val="single" w:sz="4" w:space="0" w:color="auto"/>
            </w:tcBorders>
          </w:tcPr>
          <w:p w14:paraId="706176F6" w14:textId="77777777" w:rsidR="00123997" w:rsidRPr="004E0379" w:rsidRDefault="00123997" w:rsidP="0012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
              <w:rPr>
                <w:rFonts w:ascii="Times New Roman" w:hAnsi="Times New Roman" w:cs="Times New Roman"/>
                <w:spacing w:val="-1"/>
                <w:sz w:val="24"/>
                <w:szCs w:val="24"/>
                <w:lang w:val="uk-UA"/>
              </w:rPr>
            </w:pPr>
            <w:r w:rsidRPr="004E0379">
              <w:rPr>
                <w:rFonts w:ascii="Times New Roman" w:hAnsi="Times New Roman" w:cs="Times New Roman"/>
                <w:sz w:val="24"/>
                <w:szCs w:val="17"/>
                <w:shd w:val="clear" w:color="auto" w:fill="FFFFFA"/>
                <w:lang w:val="uk-UA"/>
              </w:rPr>
              <w:t>Дії замовника при відмові переможця торгів підписати договір про закупівлю</w:t>
            </w:r>
          </w:p>
        </w:tc>
        <w:tc>
          <w:tcPr>
            <w:tcW w:w="7484" w:type="dxa"/>
            <w:tcBorders>
              <w:top w:val="single" w:sz="4" w:space="0" w:color="auto"/>
              <w:left w:val="single" w:sz="4" w:space="0" w:color="auto"/>
              <w:bottom w:val="single" w:sz="4" w:space="0" w:color="auto"/>
              <w:right w:val="single" w:sz="4" w:space="0" w:color="auto"/>
            </w:tcBorders>
          </w:tcPr>
          <w:p w14:paraId="661DB31A" w14:textId="1D9ACF17" w:rsidR="00123997" w:rsidRPr="004E0379" w:rsidRDefault="00123997" w:rsidP="00123997">
            <w:pPr>
              <w:spacing w:after="0" w:line="240" w:lineRule="auto"/>
              <w:ind w:firstLine="346"/>
              <w:jc w:val="both"/>
              <w:rPr>
                <w:rFonts w:ascii="Times New Roman" w:hAnsi="Times New Roman"/>
                <w:color w:val="000000"/>
                <w:sz w:val="24"/>
                <w:szCs w:val="24"/>
                <w:shd w:val="solid" w:color="FFFFFF" w:fill="FFFFFF"/>
                <w:lang w:val="uk-UA" w:eastAsia="en-US"/>
              </w:rPr>
            </w:pPr>
            <w:r w:rsidRPr="004E0379">
              <w:rPr>
                <w:rFonts w:ascii="Times New Roman" w:hAnsi="Times New Roman"/>
                <w:color w:val="000000"/>
                <w:sz w:val="24"/>
                <w:szCs w:val="24"/>
                <w:lang w:val="uk-UA" w:eastAsia="en-US"/>
              </w:rPr>
              <w:t xml:space="preserve">5.1. У разі </w:t>
            </w:r>
            <w:r w:rsidRPr="004E0379">
              <w:rPr>
                <w:rFonts w:ascii="Times New Roman" w:hAnsi="Times New Roman"/>
                <w:color w:val="000000"/>
                <w:sz w:val="24"/>
                <w:szCs w:val="24"/>
                <w:shd w:val="solid" w:color="FFFFFF" w:fill="FFFFFF"/>
                <w:lang w:val="uk-UA" w:eastAsia="en-US"/>
              </w:rPr>
              <w:t>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пунктом 49 Особливостей.</w:t>
            </w:r>
          </w:p>
        </w:tc>
      </w:tr>
      <w:tr w:rsidR="00123997" w:rsidRPr="004E0379" w14:paraId="67E44FBF" w14:textId="77777777" w:rsidTr="001665AA">
        <w:tc>
          <w:tcPr>
            <w:tcW w:w="567" w:type="dxa"/>
            <w:tcBorders>
              <w:top w:val="single" w:sz="4" w:space="0" w:color="auto"/>
              <w:left w:val="single" w:sz="4" w:space="0" w:color="auto"/>
              <w:bottom w:val="single" w:sz="4" w:space="0" w:color="auto"/>
              <w:right w:val="single" w:sz="4" w:space="0" w:color="auto"/>
            </w:tcBorders>
          </w:tcPr>
          <w:p w14:paraId="15869E9B" w14:textId="77777777" w:rsidR="00123997" w:rsidRPr="00843914" w:rsidRDefault="00123997" w:rsidP="0012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
              <w:jc w:val="center"/>
              <w:rPr>
                <w:rFonts w:ascii="Times New Roman" w:hAnsi="Times New Roman" w:cs="Times New Roman"/>
                <w:color w:val="000000" w:themeColor="text1"/>
                <w:spacing w:val="-1"/>
                <w:sz w:val="24"/>
                <w:szCs w:val="24"/>
                <w:lang w:val="uk-UA"/>
              </w:rPr>
            </w:pPr>
            <w:r w:rsidRPr="00843914">
              <w:rPr>
                <w:rFonts w:ascii="Times New Roman" w:hAnsi="Times New Roman" w:cs="Times New Roman"/>
                <w:color w:val="000000" w:themeColor="text1"/>
                <w:spacing w:val="-1"/>
                <w:sz w:val="24"/>
                <w:szCs w:val="24"/>
                <w:lang w:val="uk-UA"/>
              </w:rPr>
              <w:t>6</w:t>
            </w:r>
          </w:p>
        </w:tc>
        <w:tc>
          <w:tcPr>
            <w:tcW w:w="2835" w:type="dxa"/>
            <w:tcBorders>
              <w:top w:val="single" w:sz="4" w:space="0" w:color="auto"/>
              <w:left w:val="single" w:sz="4" w:space="0" w:color="auto"/>
              <w:bottom w:val="single" w:sz="4" w:space="0" w:color="auto"/>
              <w:right w:val="single" w:sz="4" w:space="0" w:color="auto"/>
            </w:tcBorders>
          </w:tcPr>
          <w:p w14:paraId="687F6251" w14:textId="77777777" w:rsidR="00123997" w:rsidRPr="00843914" w:rsidRDefault="00123997" w:rsidP="00123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
              <w:rPr>
                <w:rFonts w:ascii="Times New Roman" w:hAnsi="Times New Roman" w:cs="Times New Roman"/>
                <w:color w:val="000000" w:themeColor="text1"/>
                <w:spacing w:val="-1"/>
                <w:sz w:val="24"/>
                <w:szCs w:val="24"/>
                <w:lang w:val="uk-UA"/>
              </w:rPr>
            </w:pPr>
            <w:r w:rsidRPr="00843914">
              <w:rPr>
                <w:rFonts w:ascii="Times New Roman" w:hAnsi="Times New Roman" w:cs="Times New Roman"/>
                <w:color w:val="000000" w:themeColor="text1"/>
                <w:sz w:val="24"/>
                <w:szCs w:val="17"/>
                <w:shd w:val="clear" w:color="auto" w:fill="FFFFFA"/>
                <w:lang w:val="uk-UA"/>
              </w:rPr>
              <w:t>Забезпечення виконання договору про закупівлю</w:t>
            </w:r>
          </w:p>
        </w:tc>
        <w:tc>
          <w:tcPr>
            <w:tcW w:w="7484" w:type="dxa"/>
            <w:tcBorders>
              <w:top w:val="single" w:sz="4" w:space="0" w:color="auto"/>
              <w:left w:val="single" w:sz="4" w:space="0" w:color="auto"/>
              <w:bottom w:val="single" w:sz="4" w:space="0" w:color="auto"/>
              <w:right w:val="single" w:sz="4" w:space="0" w:color="auto"/>
            </w:tcBorders>
          </w:tcPr>
          <w:p w14:paraId="08274B1A" w14:textId="78B8A94E" w:rsidR="00843914" w:rsidRPr="00843914" w:rsidRDefault="00843914" w:rsidP="00843914">
            <w:pPr>
              <w:spacing w:after="0" w:line="240" w:lineRule="auto"/>
              <w:ind w:firstLine="318"/>
              <w:jc w:val="both"/>
              <w:rPr>
                <w:rFonts w:ascii="Times New Roman" w:hAnsi="Times New Roman" w:cs="Times New Roman"/>
                <w:color w:val="000000" w:themeColor="text1"/>
                <w:sz w:val="24"/>
                <w:szCs w:val="24"/>
                <w:lang w:val="uk-UA"/>
              </w:rPr>
            </w:pPr>
            <w:r w:rsidRPr="00843914">
              <w:rPr>
                <w:rFonts w:ascii="Times New Roman" w:hAnsi="Times New Roman" w:cs="Times New Roman"/>
                <w:color w:val="000000" w:themeColor="text1"/>
                <w:sz w:val="24"/>
                <w:szCs w:val="24"/>
                <w:lang w:val="uk-UA"/>
              </w:rPr>
              <w:t>6.1. Переможець процедури закупівлі повинен надати замовнику паперовий оригінал банківської безумовної, безвідкличної гарантії за підписом уповноваженої особи банку та вказати призначення – забезпечення виконання договору про закупівлю, не пізніше дати укладення договору про закупівлю забезпечення виконання договору.</w:t>
            </w:r>
          </w:p>
          <w:p w14:paraId="6678EA6D" w14:textId="77777777" w:rsidR="00843914" w:rsidRPr="00843914" w:rsidRDefault="00843914" w:rsidP="00843914">
            <w:pPr>
              <w:spacing w:after="0" w:line="240" w:lineRule="auto"/>
              <w:ind w:firstLine="318"/>
              <w:jc w:val="both"/>
              <w:rPr>
                <w:rFonts w:ascii="Times New Roman" w:hAnsi="Times New Roman" w:cs="Times New Roman"/>
                <w:color w:val="000000" w:themeColor="text1"/>
                <w:sz w:val="24"/>
                <w:szCs w:val="24"/>
                <w:lang w:val="uk-UA"/>
              </w:rPr>
            </w:pPr>
            <w:r w:rsidRPr="00843914">
              <w:rPr>
                <w:rFonts w:ascii="Times New Roman" w:hAnsi="Times New Roman" w:cs="Times New Roman"/>
                <w:color w:val="000000" w:themeColor="text1"/>
                <w:sz w:val="24"/>
                <w:szCs w:val="24"/>
                <w:lang w:val="uk-UA"/>
              </w:rPr>
              <w:t>6.2. Розмір забезпечення виконання договору про закупівлю становить 5 (п’ять) відсотків вартості договору про закупівлю.</w:t>
            </w:r>
          </w:p>
          <w:p w14:paraId="47C64A76" w14:textId="77777777" w:rsidR="00843914" w:rsidRPr="00843914" w:rsidRDefault="00843914" w:rsidP="00843914">
            <w:pPr>
              <w:spacing w:after="0" w:line="240" w:lineRule="auto"/>
              <w:ind w:firstLine="318"/>
              <w:jc w:val="both"/>
              <w:rPr>
                <w:rFonts w:ascii="Times New Roman" w:hAnsi="Times New Roman" w:cs="Times New Roman"/>
                <w:color w:val="000000" w:themeColor="text1"/>
                <w:sz w:val="24"/>
                <w:szCs w:val="24"/>
                <w:lang w:val="uk-UA"/>
              </w:rPr>
            </w:pPr>
            <w:r w:rsidRPr="00843914">
              <w:rPr>
                <w:rFonts w:ascii="Times New Roman" w:hAnsi="Times New Roman" w:cs="Times New Roman"/>
                <w:color w:val="000000" w:themeColor="text1"/>
                <w:sz w:val="24"/>
                <w:szCs w:val="24"/>
                <w:lang w:val="uk-UA"/>
              </w:rPr>
              <w:t>6.3. Замовник повертає забезпечення виконання договору про закупівлю:</w:t>
            </w:r>
          </w:p>
          <w:p w14:paraId="1D237C2B" w14:textId="77777777" w:rsidR="00843914" w:rsidRPr="00843914" w:rsidRDefault="00843914" w:rsidP="00843914">
            <w:pPr>
              <w:spacing w:after="0" w:line="240" w:lineRule="auto"/>
              <w:ind w:firstLine="318"/>
              <w:jc w:val="both"/>
              <w:rPr>
                <w:rFonts w:ascii="Times New Roman" w:hAnsi="Times New Roman" w:cs="Times New Roman"/>
                <w:color w:val="000000" w:themeColor="text1"/>
                <w:sz w:val="24"/>
                <w:szCs w:val="24"/>
                <w:lang w:val="uk-UA"/>
              </w:rPr>
            </w:pPr>
            <w:r w:rsidRPr="00843914">
              <w:rPr>
                <w:rFonts w:ascii="Times New Roman" w:hAnsi="Times New Roman" w:cs="Times New Roman"/>
                <w:color w:val="000000" w:themeColor="text1"/>
                <w:sz w:val="24"/>
                <w:szCs w:val="24"/>
                <w:lang w:val="uk-UA"/>
              </w:rPr>
              <w:t>– після виконання переможцем процедури закупівлі договору про закупівлю;</w:t>
            </w:r>
          </w:p>
          <w:p w14:paraId="755F354A" w14:textId="77777777" w:rsidR="00843914" w:rsidRPr="00843914" w:rsidRDefault="00843914" w:rsidP="00843914">
            <w:pPr>
              <w:spacing w:after="0" w:line="240" w:lineRule="auto"/>
              <w:ind w:firstLine="318"/>
              <w:jc w:val="both"/>
              <w:rPr>
                <w:rFonts w:ascii="Times New Roman" w:hAnsi="Times New Roman" w:cs="Times New Roman"/>
                <w:color w:val="000000" w:themeColor="text1"/>
                <w:sz w:val="24"/>
                <w:szCs w:val="24"/>
                <w:lang w:val="uk-UA"/>
              </w:rPr>
            </w:pPr>
            <w:r w:rsidRPr="00843914">
              <w:rPr>
                <w:rFonts w:ascii="Times New Roman" w:hAnsi="Times New Roman" w:cs="Times New Roman"/>
                <w:color w:val="000000" w:themeColor="text1"/>
                <w:sz w:val="24"/>
                <w:szCs w:val="24"/>
                <w:lang w:val="uk-UA"/>
              </w:rPr>
              <w:t>– за рішенням суду щодо повернення забезпечення договору у випадку визнання результатів процедури закупівлі недійсними або договору про закупівлю нікчемним;</w:t>
            </w:r>
          </w:p>
          <w:p w14:paraId="608C5683" w14:textId="77777777" w:rsidR="00843914" w:rsidRPr="00843914" w:rsidRDefault="00843914" w:rsidP="00843914">
            <w:pPr>
              <w:spacing w:after="0" w:line="240" w:lineRule="auto"/>
              <w:ind w:firstLine="318"/>
              <w:jc w:val="both"/>
              <w:rPr>
                <w:rFonts w:ascii="Times New Roman" w:hAnsi="Times New Roman" w:cs="Times New Roman"/>
                <w:color w:val="000000" w:themeColor="text1"/>
                <w:sz w:val="24"/>
                <w:szCs w:val="24"/>
                <w:lang w:val="uk-UA"/>
              </w:rPr>
            </w:pPr>
            <w:r w:rsidRPr="00843914">
              <w:rPr>
                <w:rFonts w:ascii="Times New Roman" w:hAnsi="Times New Roman" w:cs="Times New Roman"/>
                <w:color w:val="000000" w:themeColor="text1"/>
                <w:sz w:val="24"/>
                <w:szCs w:val="24"/>
                <w:lang w:val="uk-UA"/>
              </w:rPr>
              <w:lastRenderedPageBreak/>
              <w:t>– у випадках, передбачених пунктом 21 Особливостей;</w:t>
            </w:r>
          </w:p>
          <w:p w14:paraId="02DFB889" w14:textId="77777777" w:rsidR="00843914" w:rsidRPr="00843914" w:rsidRDefault="00843914" w:rsidP="00843914">
            <w:pPr>
              <w:spacing w:after="0" w:line="240" w:lineRule="auto"/>
              <w:ind w:firstLine="318"/>
              <w:jc w:val="both"/>
              <w:rPr>
                <w:rFonts w:ascii="Times New Roman" w:hAnsi="Times New Roman" w:cs="Times New Roman"/>
                <w:color w:val="000000" w:themeColor="text1"/>
                <w:sz w:val="24"/>
                <w:szCs w:val="24"/>
                <w:lang w:val="uk-UA"/>
              </w:rPr>
            </w:pPr>
            <w:r w:rsidRPr="00843914">
              <w:rPr>
                <w:rFonts w:ascii="Times New Roman" w:hAnsi="Times New Roman" w:cs="Times New Roman"/>
                <w:color w:val="000000" w:themeColor="text1"/>
                <w:sz w:val="24"/>
                <w:szCs w:val="24"/>
                <w:lang w:val="uk-UA"/>
              </w:rPr>
              <w:t>– згідно з умовами, зазначеними в договорі про закупівлю, але не пізніше ніж протягом п’яти банківських днів з дня настання зазначених обставин.</w:t>
            </w:r>
          </w:p>
          <w:p w14:paraId="5BB7042F" w14:textId="77777777" w:rsidR="00843914" w:rsidRPr="00843914" w:rsidRDefault="00843914" w:rsidP="00843914">
            <w:pPr>
              <w:spacing w:after="0" w:line="240" w:lineRule="auto"/>
              <w:ind w:firstLine="318"/>
              <w:jc w:val="both"/>
              <w:rPr>
                <w:rFonts w:ascii="Times New Roman" w:hAnsi="Times New Roman" w:cs="Times New Roman"/>
                <w:color w:val="000000" w:themeColor="text1"/>
                <w:sz w:val="24"/>
                <w:szCs w:val="24"/>
                <w:lang w:val="uk-UA"/>
              </w:rPr>
            </w:pPr>
            <w:r w:rsidRPr="00843914">
              <w:rPr>
                <w:rFonts w:ascii="Times New Roman" w:hAnsi="Times New Roman" w:cs="Times New Roman"/>
                <w:color w:val="000000" w:themeColor="text1"/>
                <w:sz w:val="24"/>
                <w:szCs w:val="24"/>
                <w:lang w:val="uk-UA"/>
              </w:rPr>
              <w:t>6.4. Термін дії гарантії повинен бути до 31.01.2027 року.</w:t>
            </w:r>
          </w:p>
          <w:p w14:paraId="1728638F" w14:textId="77777777" w:rsidR="00843914" w:rsidRPr="00843914" w:rsidRDefault="00843914" w:rsidP="00843914">
            <w:pPr>
              <w:spacing w:after="0" w:line="240" w:lineRule="auto"/>
              <w:ind w:firstLine="318"/>
              <w:jc w:val="both"/>
              <w:rPr>
                <w:rFonts w:ascii="Times New Roman" w:hAnsi="Times New Roman" w:cs="Times New Roman"/>
                <w:color w:val="000000" w:themeColor="text1"/>
                <w:sz w:val="24"/>
                <w:szCs w:val="24"/>
                <w:lang w:val="uk-UA"/>
              </w:rPr>
            </w:pPr>
            <w:r w:rsidRPr="00843914">
              <w:rPr>
                <w:rFonts w:ascii="Times New Roman" w:hAnsi="Times New Roman" w:cs="Times New Roman"/>
                <w:color w:val="000000" w:themeColor="text1"/>
                <w:sz w:val="24"/>
                <w:szCs w:val="24"/>
                <w:lang w:val="uk-UA"/>
              </w:rPr>
              <w:t xml:space="preserve">6.5. Реквізити для перерахування забезпечення виконання договору про закупівлю: розрахунковий рахунок № р/р UA 078201720355199001000006898 в </w:t>
            </w:r>
            <w:proofErr w:type="spellStart"/>
            <w:r w:rsidRPr="00843914">
              <w:rPr>
                <w:rFonts w:ascii="Times New Roman" w:hAnsi="Times New Roman" w:cs="Times New Roman"/>
                <w:color w:val="000000" w:themeColor="text1"/>
                <w:sz w:val="24"/>
                <w:szCs w:val="24"/>
                <w:lang w:val="uk-UA"/>
              </w:rPr>
              <w:t>Держказначейській</w:t>
            </w:r>
            <w:proofErr w:type="spellEnd"/>
            <w:r w:rsidRPr="00843914">
              <w:rPr>
                <w:rFonts w:ascii="Times New Roman" w:hAnsi="Times New Roman" w:cs="Times New Roman"/>
                <w:color w:val="000000" w:themeColor="text1"/>
                <w:sz w:val="24"/>
                <w:szCs w:val="24"/>
                <w:lang w:val="uk-UA"/>
              </w:rPr>
              <w:t xml:space="preserve"> Службі України, м. Київ, ЄДРПОУ 00699690.</w:t>
            </w:r>
          </w:p>
          <w:p w14:paraId="03B59366" w14:textId="23114166" w:rsidR="00123997" w:rsidRPr="00DA3943" w:rsidRDefault="00843914" w:rsidP="00843914">
            <w:pPr>
              <w:spacing w:after="0" w:line="240" w:lineRule="auto"/>
              <w:ind w:firstLine="318"/>
              <w:jc w:val="both"/>
              <w:rPr>
                <w:rFonts w:ascii="Times New Roman" w:hAnsi="Times New Roman" w:cs="Times New Roman"/>
                <w:color w:val="000000" w:themeColor="text1"/>
                <w:sz w:val="24"/>
                <w:szCs w:val="24"/>
                <w:highlight w:val="yellow"/>
                <w:lang w:val="uk-UA"/>
              </w:rPr>
            </w:pPr>
            <w:r w:rsidRPr="00843914">
              <w:rPr>
                <w:rFonts w:ascii="Times New Roman" w:hAnsi="Times New Roman" w:cs="Times New Roman"/>
                <w:color w:val="000000" w:themeColor="text1"/>
                <w:sz w:val="24"/>
                <w:szCs w:val="24"/>
                <w:lang w:val="uk-UA"/>
              </w:rPr>
              <w:t xml:space="preserve">6.6. Гарантія не повинна містити будь-яких вимог до </w:t>
            </w:r>
            <w:proofErr w:type="spellStart"/>
            <w:r w:rsidRPr="00843914">
              <w:rPr>
                <w:rFonts w:ascii="Times New Roman" w:hAnsi="Times New Roman" w:cs="Times New Roman"/>
                <w:color w:val="000000" w:themeColor="text1"/>
                <w:sz w:val="24"/>
                <w:szCs w:val="24"/>
                <w:lang w:val="uk-UA"/>
              </w:rPr>
              <w:t>беніфіціара</w:t>
            </w:r>
            <w:proofErr w:type="spellEnd"/>
            <w:r w:rsidRPr="00843914">
              <w:rPr>
                <w:rFonts w:ascii="Times New Roman" w:hAnsi="Times New Roman" w:cs="Times New Roman"/>
                <w:color w:val="000000" w:themeColor="text1"/>
                <w:sz w:val="24"/>
                <w:szCs w:val="24"/>
                <w:lang w:val="uk-UA"/>
              </w:rPr>
              <w:t xml:space="preserve"> щодо подання ним додаткових документів крім письмової вимоги та належним чином завіреної копії договору.</w:t>
            </w:r>
          </w:p>
        </w:tc>
      </w:tr>
    </w:tbl>
    <w:p w14:paraId="7E8ECB8B" w14:textId="77777777" w:rsidR="003A63FE" w:rsidRDefault="003A63FE" w:rsidP="00CD340B">
      <w:pPr>
        <w:tabs>
          <w:tab w:val="left" w:pos="1935"/>
          <w:tab w:val="left" w:pos="7605"/>
          <w:tab w:val="left" w:pos="8820"/>
        </w:tabs>
        <w:spacing w:after="0" w:line="240" w:lineRule="auto"/>
        <w:ind w:firstLine="567"/>
        <w:jc w:val="both"/>
        <w:rPr>
          <w:rFonts w:ascii="Times New Roman" w:hAnsi="Times New Roman" w:cs="Times New Roman"/>
          <w:b/>
          <w:sz w:val="24"/>
          <w:szCs w:val="24"/>
          <w:lang w:val="uk-UA"/>
        </w:rPr>
      </w:pPr>
    </w:p>
    <w:p w14:paraId="38062CE2" w14:textId="77777777" w:rsidR="003A63FE" w:rsidRDefault="003A63FE" w:rsidP="00CD340B">
      <w:pPr>
        <w:tabs>
          <w:tab w:val="left" w:pos="1935"/>
          <w:tab w:val="left" w:pos="7605"/>
          <w:tab w:val="left" w:pos="8820"/>
        </w:tabs>
        <w:spacing w:after="0" w:line="240" w:lineRule="auto"/>
        <w:ind w:firstLine="567"/>
        <w:jc w:val="both"/>
        <w:rPr>
          <w:rFonts w:ascii="Times New Roman" w:hAnsi="Times New Roman" w:cs="Times New Roman"/>
          <w:b/>
          <w:sz w:val="24"/>
          <w:szCs w:val="24"/>
          <w:lang w:val="uk-UA"/>
        </w:rPr>
      </w:pPr>
    </w:p>
    <w:p w14:paraId="6E198FD4" w14:textId="47238084" w:rsidR="00C96C41" w:rsidRPr="008C1DD4" w:rsidRDefault="00C96C41" w:rsidP="00CD340B">
      <w:pPr>
        <w:tabs>
          <w:tab w:val="left" w:pos="1935"/>
          <w:tab w:val="left" w:pos="7605"/>
          <w:tab w:val="left" w:pos="8820"/>
        </w:tabs>
        <w:spacing w:after="0" w:line="240" w:lineRule="auto"/>
        <w:ind w:firstLine="567"/>
        <w:jc w:val="both"/>
        <w:rPr>
          <w:rFonts w:ascii="Times New Roman" w:hAnsi="Times New Roman" w:cs="Times New Roman"/>
          <w:b/>
          <w:sz w:val="24"/>
          <w:szCs w:val="24"/>
          <w:lang w:val="uk-UA"/>
        </w:rPr>
      </w:pPr>
      <w:r w:rsidRPr="008C1DD4">
        <w:rPr>
          <w:rFonts w:ascii="Times New Roman" w:hAnsi="Times New Roman" w:cs="Times New Roman"/>
          <w:b/>
          <w:sz w:val="24"/>
          <w:szCs w:val="24"/>
          <w:lang w:val="uk-UA"/>
        </w:rPr>
        <w:t>Додатки до тендерної документації:</w:t>
      </w:r>
    </w:p>
    <w:p w14:paraId="65AF9D3E" w14:textId="77777777" w:rsidR="00C96C41" w:rsidRDefault="00C96C41" w:rsidP="00C96C41">
      <w:pPr>
        <w:tabs>
          <w:tab w:val="left" w:pos="1935"/>
          <w:tab w:val="left" w:pos="7605"/>
          <w:tab w:val="left" w:pos="8820"/>
        </w:tabs>
        <w:spacing w:after="0" w:line="240" w:lineRule="auto"/>
        <w:ind w:left="-426"/>
        <w:rPr>
          <w:rFonts w:ascii="Times New Roman" w:hAnsi="Times New Roman" w:cs="Times New Roman"/>
          <w:b/>
          <w:sz w:val="24"/>
          <w:szCs w:val="24"/>
          <w:lang w:val="uk-UA"/>
        </w:rPr>
      </w:pPr>
    </w:p>
    <w:p w14:paraId="1D303CA6" w14:textId="1E3C7E91" w:rsidR="00C96C41" w:rsidRPr="00052424" w:rsidRDefault="00C96C41" w:rsidP="00102F53">
      <w:pPr>
        <w:tabs>
          <w:tab w:val="left" w:pos="1935"/>
          <w:tab w:val="left" w:pos="7605"/>
          <w:tab w:val="left" w:pos="8820"/>
        </w:tabs>
        <w:spacing w:after="0" w:line="240" w:lineRule="auto"/>
        <w:ind w:firstLine="567"/>
        <w:jc w:val="both"/>
        <w:rPr>
          <w:rFonts w:ascii="Times New Roman" w:hAnsi="Times New Roman" w:cs="Times New Roman"/>
          <w:i/>
          <w:color w:val="000000" w:themeColor="text1"/>
          <w:sz w:val="24"/>
          <w:szCs w:val="24"/>
          <w:lang w:val="uk-UA"/>
        </w:rPr>
      </w:pPr>
      <w:r w:rsidRPr="00606106">
        <w:rPr>
          <w:rFonts w:ascii="Times New Roman" w:hAnsi="Times New Roman" w:cs="Times New Roman"/>
          <w:b/>
          <w:sz w:val="24"/>
          <w:szCs w:val="24"/>
          <w:lang w:val="uk-UA"/>
        </w:rPr>
        <w:t>Додаток 1 до тендерної документації</w:t>
      </w:r>
      <w:r>
        <w:rPr>
          <w:rFonts w:ascii="Times New Roman" w:hAnsi="Times New Roman" w:cs="Times New Roman"/>
          <w:b/>
          <w:sz w:val="24"/>
          <w:szCs w:val="24"/>
          <w:lang w:val="uk-UA"/>
        </w:rPr>
        <w:t>:</w:t>
      </w:r>
      <w:r w:rsidRPr="007678E2">
        <w:rPr>
          <w:rFonts w:ascii="Times New Roman" w:hAnsi="Times New Roman" w:cs="Times New Roman"/>
          <w:sz w:val="24"/>
          <w:szCs w:val="24"/>
          <w:lang w:val="uk-UA"/>
        </w:rPr>
        <w:t xml:space="preserve"> </w:t>
      </w:r>
      <w:r w:rsidR="00C66129" w:rsidRPr="00C66129">
        <w:rPr>
          <w:rFonts w:ascii="Times New Roman" w:hAnsi="Times New Roman" w:cs="Times New Roman"/>
          <w:i/>
          <w:color w:val="000000" w:themeColor="text1"/>
          <w:sz w:val="24"/>
          <w:szCs w:val="24"/>
          <w:lang w:val="uk-UA"/>
        </w:rPr>
        <w:t>Перелік документів та/або інформації, які подаються учасником процедури закупівлі у складі тендерної пропозиції</w:t>
      </w:r>
      <w:r>
        <w:rPr>
          <w:rFonts w:ascii="Times New Roman" w:hAnsi="Times New Roman" w:cs="Times New Roman"/>
          <w:i/>
          <w:color w:val="000000" w:themeColor="text1"/>
          <w:sz w:val="24"/>
          <w:szCs w:val="24"/>
          <w:lang w:val="uk-UA"/>
        </w:rPr>
        <w:t>.</w:t>
      </w:r>
    </w:p>
    <w:p w14:paraId="5E938013" w14:textId="554D7342" w:rsidR="00C96C41" w:rsidRPr="00102F53" w:rsidRDefault="00C96C41" w:rsidP="00102F53">
      <w:pPr>
        <w:tabs>
          <w:tab w:val="left" w:pos="1935"/>
          <w:tab w:val="left" w:pos="7605"/>
          <w:tab w:val="left" w:pos="8820"/>
        </w:tabs>
        <w:spacing w:after="0" w:line="240" w:lineRule="auto"/>
        <w:ind w:firstLine="567"/>
        <w:jc w:val="both"/>
        <w:rPr>
          <w:rFonts w:ascii="Times New Roman" w:hAnsi="Times New Roman" w:cs="Times New Roman"/>
          <w:i/>
          <w:color w:val="000000" w:themeColor="text1"/>
          <w:sz w:val="24"/>
          <w:szCs w:val="24"/>
          <w:lang w:val="uk-UA"/>
        </w:rPr>
      </w:pPr>
      <w:r w:rsidRPr="00102F53">
        <w:rPr>
          <w:rFonts w:ascii="Times New Roman" w:hAnsi="Times New Roman" w:cs="Times New Roman"/>
          <w:b/>
          <w:sz w:val="24"/>
          <w:szCs w:val="24"/>
          <w:lang w:val="uk-UA"/>
        </w:rPr>
        <w:t>Додаток</w:t>
      </w:r>
      <w:r w:rsidRPr="00102F53">
        <w:rPr>
          <w:rFonts w:ascii="Times New Roman" w:hAnsi="Times New Roman" w:cs="Times New Roman"/>
          <w:b/>
          <w:color w:val="000000" w:themeColor="text1"/>
          <w:sz w:val="24"/>
          <w:szCs w:val="24"/>
          <w:lang w:val="uk-UA"/>
        </w:rPr>
        <w:t xml:space="preserve"> 2 до тендерної документації:</w:t>
      </w:r>
      <w:r w:rsidRPr="007678E2">
        <w:rPr>
          <w:rFonts w:ascii="Times New Roman" w:hAnsi="Times New Roman" w:cs="Times New Roman"/>
          <w:color w:val="000000" w:themeColor="text1"/>
          <w:sz w:val="24"/>
          <w:szCs w:val="24"/>
          <w:lang w:val="uk-UA"/>
        </w:rPr>
        <w:t xml:space="preserve"> </w:t>
      </w:r>
      <w:r w:rsidR="00102F53" w:rsidRPr="00102F53">
        <w:rPr>
          <w:rFonts w:ascii="Times New Roman" w:hAnsi="Times New Roman" w:cs="Times New Roman"/>
          <w:i/>
          <w:color w:val="000000" w:themeColor="text1"/>
          <w:sz w:val="24"/>
          <w:szCs w:val="24"/>
          <w:lang w:val="uk-UA"/>
        </w:rPr>
        <w:t>Технічна специфікація.</w:t>
      </w:r>
    </w:p>
    <w:p w14:paraId="5BA53596" w14:textId="4B7AC677" w:rsidR="00C96C41" w:rsidRPr="00102F53" w:rsidRDefault="00C96C41" w:rsidP="00102F53">
      <w:pPr>
        <w:spacing w:after="0" w:line="240" w:lineRule="auto"/>
        <w:ind w:firstLine="567"/>
        <w:jc w:val="both"/>
        <w:rPr>
          <w:rFonts w:ascii="Times New Roman" w:hAnsi="Times New Roman" w:cs="Times New Roman"/>
          <w:i/>
          <w:color w:val="000000" w:themeColor="text1"/>
          <w:sz w:val="24"/>
          <w:szCs w:val="24"/>
          <w:lang w:val="uk-UA"/>
        </w:rPr>
      </w:pPr>
      <w:bookmarkStart w:id="26" w:name="_Hlk127548193"/>
      <w:r w:rsidRPr="00102F53">
        <w:rPr>
          <w:rFonts w:ascii="Times New Roman" w:hAnsi="Times New Roman" w:cs="Times New Roman"/>
          <w:b/>
          <w:sz w:val="24"/>
          <w:szCs w:val="24"/>
          <w:lang w:val="uk-UA"/>
        </w:rPr>
        <w:t>Додаток</w:t>
      </w:r>
      <w:r w:rsidRPr="00102F53">
        <w:rPr>
          <w:rFonts w:ascii="Times New Roman" w:hAnsi="Times New Roman" w:cs="Times New Roman"/>
          <w:b/>
          <w:color w:val="000000" w:themeColor="text1"/>
          <w:sz w:val="24"/>
          <w:szCs w:val="24"/>
          <w:lang w:val="uk-UA"/>
        </w:rPr>
        <w:t xml:space="preserve"> 3 до </w:t>
      </w:r>
      <w:r w:rsidRPr="00102F53">
        <w:rPr>
          <w:rFonts w:ascii="Times New Roman" w:hAnsi="Times New Roman" w:cs="Times New Roman"/>
          <w:b/>
          <w:sz w:val="24"/>
          <w:szCs w:val="24"/>
          <w:lang w:val="uk-UA"/>
        </w:rPr>
        <w:t>тендерної</w:t>
      </w:r>
      <w:r w:rsidRPr="00102F53">
        <w:rPr>
          <w:rFonts w:ascii="Times New Roman" w:hAnsi="Times New Roman" w:cs="Times New Roman"/>
          <w:b/>
          <w:color w:val="000000" w:themeColor="text1"/>
          <w:sz w:val="24"/>
          <w:szCs w:val="24"/>
          <w:lang w:val="uk-UA"/>
        </w:rPr>
        <w:t xml:space="preserve"> документації:</w:t>
      </w:r>
      <w:r w:rsidRPr="007678E2">
        <w:rPr>
          <w:rFonts w:ascii="Times New Roman" w:hAnsi="Times New Roman" w:cs="Times New Roman"/>
          <w:color w:val="000000" w:themeColor="text1"/>
          <w:sz w:val="24"/>
          <w:szCs w:val="24"/>
          <w:lang w:val="uk-UA"/>
        </w:rPr>
        <w:t xml:space="preserve"> </w:t>
      </w:r>
      <w:bookmarkEnd w:id="26"/>
      <w:r w:rsidR="00102F53" w:rsidRPr="00102F53">
        <w:rPr>
          <w:rFonts w:ascii="Times New Roman" w:hAnsi="Times New Roman" w:cs="Times New Roman"/>
          <w:i/>
          <w:color w:val="000000" w:themeColor="text1"/>
          <w:sz w:val="24"/>
          <w:szCs w:val="24"/>
          <w:lang w:val="uk-UA"/>
        </w:rPr>
        <w:t>Підтвердження відповідності технічній специфікації.</w:t>
      </w:r>
    </w:p>
    <w:p w14:paraId="6C05AFC7" w14:textId="7B2F98F1" w:rsidR="00C96C41" w:rsidRPr="007678E2" w:rsidRDefault="00C96C41" w:rsidP="00102F53">
      <w:pPr>
        <w:tabs>
          <w:tab w:val="left" w:pos="1935"/>
          <w:tab w:val="left" w:pos="7605"/>
          <w:tab w:val="left" w:pos="8820"/>
        </w:tabs>
        <w:spacing w:after="0" w:line="240" w:lineRule="auto"/>
        <w:ind w:firstLine="567"/>
        <w:jc w:val="both"/>
        <w:rPr>
          <w:rFonts w:ascii="Times New Roman" w:hAnsi="Times New Roman" w:cs="Times New Roman"/>
          <w:b/>
          <w:color w:val="000000" w:themeColor="text1"/>
          <w:sz w:val="24"/>
          <w:szCs w:val="24"/>
          <w:lang w:val="uk-UA"/>
        </w:rPr>
      </w:pPr>
      <w:r w:rsidRPr="007678E2">
        <w:rPr>
          <w:rFonts w:ascii="Times New Roman" w:hAnsi="Times New Roman" w:cs="Times New Roman"/>
          <w:b/>
          <w:color w:val="000000" w:themeColor="text1"/>
          <w:sz w:val="24"/>
          <w:szCs w:val="24"/>
          <w:lang w:val="uk-UA"/>
        </w:rPr>
        <w:t>Додаток 4 до тендерної документації:</w:t>
      </w:r>
      <w:r w:rsidR="007678E2" w:rsidRPr="007678E2">
        <w:rPr>
          <w:rFonts w:ascii="Times New Roman" w:hAnsi="Times New Roman" w:cs="Times New Roman"/>
          <w:color w:val="000000" w:themeColor="text1"/>
          <w:sz w:val="24"/>
          <w:szCs w:val="24"/>
          <w:lang w:val="uk-UA"/>
        </w:rPr>
        <w:t xml:space="preserve"> </w:t>
      </w:r>
      <w:proofErr w:type="spellStart"/>
      <w:r w:rsidR="007678E2" w:rsidRPr="007678E2">
        <w:rPr>
          <w:rFonts w:ascii="Times New Roman" w:hAnsi="Times New Roman" w:cs="Times New Roman"/>
          <w:i/>
          <w:color w:val="000000" w:themeColor="text1"/>
          <w:sz w:val="24"/>
          <w:szCs w:val="24"/>
          <w:lang w:val="uk-UA"/>
        </w:rPr>
        <w:t>Проєкт</w:t>
      </w:r>
      <w:proofErr w:type="spellEnd"/>
      <w:r w:rsidR="007678E2" w:rsidRPr="007678E2">
        <w:rPr>
          <w:rFonts w:ascii="Times New Roman" w:hAnsi="Times New Roman" w:cs="Times New Roman"/>
          <w:i/>
          <w:color w:val="000000" w:themeColor="text1"/>
          <w:sz w:val="24"/>
          <w:szCs w:val="24"/>
          <w:lang w:val="uk-UA"/>
        </w:rPr>
        <w:t xml:space="preserve"> договору.</w:t>
      </w:r>
    </w:p>
    <w:p w14:paraId="668A21D7" w14:textId="0D6DF2E7" w:rsidR="00F52AC6" w:rsidRPr="004F0617" w:rsidRDefault="00C96C41" w:rsidP="00102F53">
      <w:pPr>
        <w:tabs>
          <w:tab w:val="left" w:pos="1935"/>
          <w:tab w:val="left" w:pos="7605"/>
          <w:tab w:val="left" w:pos="8820"/>
        </w:tabs>
        <w:spacing w:after="0" w:line="240" w:lineRule="auto"/>
        <w:ind w:firstLine="567"/>
        <w:jc w:val="both"/>
        <w:rPr>
          <w:rFonts w:ascii="Times New Roman" w:hAnsi="Times New Roman" w:cs="Times New Roman"/>
          <w:i/>
          <w:color w:val="000000" w:themeColor="text1"/>
          <w:sz w:val="24"/>
          <w:szCs w:val="24"/>
          <w:highlight w:val="yellow"/>
          <w:lang w:val="uk-UA"/>
        </w:rPr>
      </w:pPr>
      <w:r w:rsidRPr="007678E2">
        <w:rPr>
          <w:rFonts w:ascii="Times New Roman" w:hAnsi="Times New Roman" w:cs="Times New Roman"/>
          <w:b/>
          <w:color w:val="000000" w:themeColor="text1"/>
          <w:sz w:val="24"/>
          <w:szCs w:val="24"/>
          <w:lang w:val="uk-UA"/>
        </w:rPr>
        <w:t>Додаток 5 до тендерної документації:</w:t>
      </w:r>
      <w:r w:rsidRPr="007678E2">
        <w:rPr>
          <w:rFonts w:ascii="Times New Roman" w:hAnsi="Times New Roman" w:cs="Times New Roman"/>
          <w:color w:val="000000" w:themeColor="text1"/>
          <w:sz w:val="24"/>
          <w:szCs w:val="24"/>
          <w:lang w:val="uk-UA"/>
        </w:rPr>
        <w:t xml:space="preserve"> </w:t>
      </w:r>
      <w:r w:rsidR="007678E2" w:rsidRPr="007678E2">
        <w:rPr>
          <w:rFonts w:ascii="Times New Roman" w:hAnsi="Times New Roman" w:cs="Times New Roman"/>
          <w:i/>
          <w:color w:val="000000" w:themeColor="text1"/>
          <w:sz w:val="24"/>
          <w:szCs w:val="24"/>
          <w:lang w:val="uk-UA"/>
        </w:rPr>
        <w:t>Перелік документів та/або інформації, які подаються переможцем процедури закупівлі</w:t>
      </w:r>
      <w:r w:rsidR="007678E2">
        <w:rPr>
          <w:rFonts w:ascii="Times New Roman" w:hAnsi="Times New Roman" w:cs="Times New Roman"/>
          <w:i/>
          <w:color w:val="000000" w:themeColor="text1"/>
          <w:sz w:val="24"/>
          <w:szCs w:val="24"/>
          <w:lang w:val="uk-UA"/>
        </w:rPr>
        <w:t>.</w:t>
      </w:r>
    </w:p>
    <w:sectPr w:rsidR="00F52AC6" w:rsidRPr="004F0617" w:rsidSect="002078EC">
      <w:headerReference w:type="default" r:id="rId17"/>
      <w:pgSz w:w="11906" w:h="16838"/>
      <w:pgMar w:top="993" w:right="850"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31DF39" w14:textId="77777777" w:rsidR="00486AEF" w:rsidRDefault="00486AEF">
      <w:pPr>
        <w:spacing w:after="0" w:line="240" w:lineRule="auto"/>
      </w:pPr>
      <w:r>
        <w:separator/>
      </w:r>
    </w:p>
  </w:endnote>
  <w:endnote w:type="continuationSeparator" w:id="0">
    <w:p w14:paraId="4CB01861" w14:textId="77777777" w:rsidR="00486AEF" w:rsidRDefault="00486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rdiaUPC">
    <w:charset w:val="DE"/>
    <w:family w:val="swiss"/>
    <w:pitch w:val="variable"/>
    <w:sig w:usb0="81000003" w:usb1="00000000" w:usb2="00000000" w:usb3="00000000" w:csb0="00010001" w:csb1="00000000"/>
  </w:font>
  <w:font w:name="Antiqua">
    <w:altName w:val="Microsoft YaHei"/>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4B0249" w14:textId="77777777" w:rsidR="00486AEF" w:rsidRDefault="00486AEF">
      <w:pPr>
        <w:spacing w:after="0" w:line="240" w:lineRule="auto"/>
      </w:pPr>
      <w:r>
        <w:separator/>
      </w:r>
    </w:p>
  </w:footnote>
  <w:footnote w:type="continuationSeparator" w:id="0">
    <w:p w14:paraId="52904357" w14:textId="77777777" w:rsidR="00486AEF" w:rsidRDefault="00486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sz w:val="24"/>
        <w:szCs w:val="24"/>
      </w:rPr>
      <w:id w:val="-371837547"/>
      <w:docPartObj>
        <w:docPartGallery w:val="Page Numbers (Top of Page)"/>
        <w:docPartUnique/>
      </w:docPartObj>
    </w:sdtPr>
    <w:sdtEndPr/>
    <w:sdtContent>
      <w:p w14:paraId="5E0CF633" w14:textId="70707910" w:rsidR="00177ADC" w:rsidRPr="006E6976" w:rsidRDefault="00177ADC">
        <w:pPr>
          <w:pStyle w:val="a7"/>
          <w:jc w:val="center"/>
          <w:rPr>
            <w:rFonts w:ascii="Times New Roman" w:hAnsi="Times New Roman"/>
            <w:sz w:val="24"/>
            <w:szCs w:val="24"/>
          </w:rPr>
        </w:pPr>
        <w:r w:rsidRPr="006E6976">
          <w:rPr>
            <w:rFonts w:ascii="Times New Roman" w:hAnsi="Times New Roman"/>
            <w:sz w:val="24"/>
            <w:szCs w:val="24"/>
          </w:rPr>
          <w:fldChar w:fldCharType="begin"/>
        </w:r>
        <w:r w:rsidRPr="006E6976">
          <w:rPr>
            <w:rFonts w:ascii="Times New Roman" w:hAnsi="Times New Roman"/>
            <w:sz w:val="24"/>
            <w:szCs w:val="24"/>
          </w:rPr>
          <w:instrText xml:space="preserve"> PAGE   \* MERGEFORMAT </w:instrText>
        </w:r>
        <w:r w:rsidRPr="006E6976">
          <w:rPr>
            <w:rFonts w:ascii="Times New Roman" w:hAnsi="Times New Roman"/>
            <w:sz w:val="24"/>
            <w:szCs w:val="24"/>
          </w:rPr>
          <w:fldChar w:fldCharType="separate"/>
        </w:r>
        <w:r w:rsidR="00A2321D">
          <w:rPr>
            <w:rFonts w:ascii="Times New Roman" w:hAnsi="Times New Roman"/>
            <w:noProof/>
            <w:sz w:val="24"/>
            <w:szCs w:val="24"/>
          </w:rPr>
          <w:t>17</w:t>
        </w:r>
        <w:r w:rsidRPr="006E6976">
          <w:rPr>
            <w:rFonts w:ascii="Times New Roman" w:hAnsi="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Times New Roman" w:hAnsi="Times New Roman"/>
      </w:rPr>
    </w:lvl>
  </w:abstractNum>
  <w:abstractNum w:abstractNumId="1" w15:restartNumberingAfterBreak="0">
    <w:nsid w:val="00000002"/>
    <w:multiLevelType w:val="multilevel"/>
    <w:tmpl w:val="00000002"/>
    <w:name w:val="WW8Num5"/>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080"/>
        </w:tabs>
        <w:ind w:left="1080" w:hanging="360"/>
      </w:pPr>
      <w:rPr>
        <w:rFonts w:cs="Times New Roman"/>
      </w:rPr>
    </w:lvl>
    <w:lvl w:ilvl="2">
      <w:start w:val="1"/>
      <w:numFmt w:val="lowerRoman"/>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lowerLetter"/>
      <w:lvlText w:val="%5."/>
      <w:lvlJc w:val="left"/>
      <w:pPr>
        <w:tabs>
          <w:tab w:val="num" w:pos="2160"/>
        </w:tabs>
        <w:ind w:left="2160" w:hanging="360"/>
      </w:pPr>
      <w:rPr>
        <w:rFonts w:cs="Times New Roman"/>
      </w:rPr>
    </w:lvl>
    <w:lvl w:ilvl="5">
      <w:start w:val="1"/>
      <w:numFmt w:val="lowerRoman"/>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lowerLetter"/>
      <w:lvlText w:val="%8."/>
      <w:lvlJc w:val="left"/>
      <w:pPr>
        <w:tabs>
          <w:tab w:val="num" w:pos="3240"/>
        </w:tabs>
        <w:ind w:left="3240" w:hanging="360"/>
      </w:pPr>
      <w:rPr>
        <w:rFonts w:cs="Times New Roman"/>
      </w:rPr>
    </w:lvl>
    <w:lvl w:ilvl="8">
      <w:start w:val="1"/>
      <w:numFmt w:val="lowerRoman"/>
      <w:lvlText w:val="%9."/>
      <w:lvlJc w:val="left"/>
      <w:pPr>
        <w:tabs>
          <w:tab w:val="num" w:pos="3600"/>
        </w:tabs>
        <w:ind w:left="3600" w:hanging="360"/>
      </w:pPr>
      <w:rPr>
        <w:rFonts w:cs="Times New Roman"/>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Times New Roman" w:hAnsi="Times New Roman"/>
      </w:rPr>
    </w:lvl>
  </w:abstractNum>
  <w:abstractNum w:abstractNumId="3" w15:restartNumberingAfterBreak="0">
    <w:nsid w:val="0EB85E2E"/>
    <w:multiLevelType w:val="hybridMultilevel"/>
    <w:tmpl w:val="D8364704"/>
    <w:lvl w:ilvl="0" w:tplc="7C6A7D14">
      <w:start w:val="4"/>
      <w:numFmt w:val="bullet"/>
      <w:lvlText w:val="–"/>
      <w:lvlJc w:val="left"/>
      <w:pPr>
        <w:ind w:left="927" w:hanging="360"/>
      </w:pPr>
      <w:rPr>
        <w:rFonts w:ascii="Times New Roman" w:eastAsia="Times New Roman" w:hAnsi="Times New Roman" w:cs="Times New Roman" w:hint="default"/>
        <w:color w:val="auto"/>
        <w:sz w:val="24"/>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4" w15:restartNumberingAfterBreak="0">
    <w:nsid w:val="0FAB3C32"/>
    <w:multiLevelType w:val="hybridMultilevel"/>
    <w:tmpl w:val="DF24F036"/>
    <w:lvl w:ilvl="0" w:tplc="3CDA00B0">
      <w:start w:val="3"/>
      <w:numFmt w:val="bullet"/>
      <w:lvlText w:val="–"/>
      <w:lvlJc w:val="left"/>
      <w:pPr>
        <w:ind w:left="720"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4703BA1"/>
    <w:multiLevelType w:val="hybridMultilevel"/>
    <w:tmpl w:val="EA7AED6A"/>
    <w:lvl w:ilvl="0" w:tplc="1758F01C">
      <w:start w:val="3"/>
      <w:numFmt w:val="bullet"/>
      <w:lvlText w:val="–"/>
      <w:lvlJc w:val="left"/>
      <w:pPr>
        <w:ind w:left="1080"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BE54913"/>
    <w:multiLevelType w:val="hybridMultilevel"/>
    <w:tmpl w:val="9FAE5696"/>
    <w:lvl w:ilvl="0" w:tplc="5992A3F0">
      <w:start w:val="3"/>
      <w:numFmt w:val="bullet"/>
      <w:lvlText w:val="–"/>
      <w:lvlJc w:val="left"/>
      <w:pPr>
        <w:ind w:left="720" w:hanging="360"/>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D0043CA"/>
    <w:multiLevelType w:val="hybridMultilevel"/>
    <w:tmpl w:val="A0D2305E"/>
    <w:lvl w:ilvl="0" w:tplc="CF9E6A76">
      <w:numFmt w:val="bullet"/>
      <w:lvlText w:val="-"/>
      <w:lvlJc w:val="left"/>
      <w:pPr>
        <w:ind w:left="720" w:hanging="360"/>
      </w:pPr>
      <w:rPr>
        <w:rFonts w:ascii="Times New Roman" w:eastAsia="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09B077E"/>
    <w:multiLevelType w:val="hybridMultilevel"/>
    <w:tmpl w:val="EE4C90BC"/>
    <w:lvl w:ilvl="0" w:tplc="0B8C59C6">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3826556"/>
    <w:multiLevelType w:val="hybridMultilevel"/>
    <w:tmpl w:val="F89E5104"/>
    <w:lvl w:ilvl="0" w:tplc="A7285D48">
      <w:start w:val="3"/>
      <w:numFmt w:val="bullet"/>
      <w:lvlText w:val="–"/>
      <w:lvlJc w:val="left"/>
      <w:pPr>
        <w:ind w:left="720"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6EB2CA8"/>
    <w:multiLevelType w:val="hybridMultilevel"/>
    <w:tmpl w:val="023404D4"/>
    <w:lvl w:ilvl="0" w:tplc="3982AFD4">
      <w:start w:val="3"/>
      <w:numFmt w:val="bullet"/>
      <w:lvlText w:val="–"/>
      <w:lvlJc w:val="left"/>
      <w:pPr>
        <w:ind w:left="720" w:hanging="360"/>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AA83C90"/>
    <w:multiLevelType w:val="hybridMultilevel"/>
    <w:tmpl w:val="3702AD74"/>
    <w:lvl w:ilvl="0" w:tplc="541C48FA">
      <w:start w:val="3"/>
      <w:numFmt w:val="bullet"/>
      <w:lvlText w:val="-"/>
      <w:lvlJc w:val="left"/>
      <w:pPr>
        <w:ind w:left="720" w:hanging="360"/>
      </w:pPr>
      <w:rPr>
        <w:rFonts w:ascii="Calibri" w:eastAsia="Times New Roman" w:hAnsi="Calibri" w:cs="Calibri"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1800317"/>
    <w:multiLevelType w:val="multilevel"/>
    <w:tmpl w:val="4F666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050CF6"/>
    <w:multiLevelType w:val="hybridMultilevel"/>
    <w:tmpl w:val="E6FA9790"/>
    <w:lvl w:ilvl="0" w:tplc="0422000F">
      <w:start w:val="1"/>
      <w:numFmt w:val="decimal"/>
      <w:lvlText w:val="%1."/>
      <w:lvlJc w:val="left"/>
      <w:pPr>
        <w:ind w:left="786"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45812C52"/>
    <w:multiLevelType w:val="hybridMultilevel"/>
    <w:tmpl w:val="94F4CE08"/>
    <w:lvl w:ilvl="0" w:tplc="794E222E">
      <w:start w:val="3"/>
      <w:numFmt w:val="bullet"/>
      <w:lvlText w:val="–"/>
      <w:lvlJc w:val="left"/>
      <w:pPr>
        <w:ind w:left="720"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E6B1C8B"/>
    <w:multiLevelType w:val="hybridMultilevel"/>
    <w:tmpl w:val="1A10363E"/>
    <w:lvl w:ilvl="0" w:tplc="EF866744">
      <w:start w:val="7"/>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605067"/>
    <w:multiLevelType w:val="hybridMultilevel"/>
    <w:tmpl w:val="FF64228E"/>
    <w:lvl w:ilvl="0" w:tplc="271E1F1C">
      <w:start w:val="3"/>
      <w:numFmt w:val="bullet"/>
      <w:lvlText w:val="–"/>
      <w:lvlJc w:val="left"/>
      <w:pPr>
        <w:ind w:left="720"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A763352"/>
    <w:multiLevelType w:val="hybridMultilevel"/>
    <w:tmpl w:val="09CC4270"/>
    <w:lvl w:ilvl="0" w:tplc="60040138">
      <w:start w:val="1"/>
      <w:numFmt w:val="bullet"/>
      <w:lvlText w:val="-"/>
      <w:lvlJc w:val="left"/>
      <w:pPr>
        <w:ind w:left="720" w:hanging="360"/>
      </w:pPr>
      <w:rPr>
        <w:rFonts w:ascii="Calibri" w:eastAsia="Calibri" w:hAnsi="Calibri"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18" w15:restartNumberingAfterBreak="0">
    <w:nsid w:val="5B255C1B"/>
    <w:multiLevelType w:val="hybridMultilevel"/>
    <w:tmpl w:val="2EA28B8A"/>
    <w:lvl w:ilvl="0" w:tplc="78E2DBBA">
      <w:start w:val="3"/>
      <w:numFmt w:val="bullet"/>
      <w:lvlText w:val="–"/>
      <w:lvlJc w:val="left"/>
      <w:pPr>
        <w:ind w:left="720"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BC60B57"/>
    <w:multiLevelType w:val="hybridMultilevel"/>
    <w:tmpl w:val="B56EE59E"/>
    <w:lvl w:ilvl="0" w:tplc="3FFAD0BE">
      <w:start w:val="1"/>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0" w15:restartNumberingAfterBreak="0">
    <w:nsid w:val="5F2854B5"/>
    <w:multiLevelType w:val="hybridMultilevel"/>
    <w:tmpl w:val="E2C40E2A"/>
    <w:lvl w:ilvl="0" w:tplc="B7B4E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DA7651"/>
    <w:multiLevelType w:val="hybridMultilevel"/>
    <w:tmpl w:val="87D0AA6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61BB1AF6"/>
    <w:multiLevelType w:val="hybridMultilevel"/>
    <w:tmpl w:val="77B4A59A"/>
    <w:lvl w:ilvl="0" w:tplc="FFACFB26">
      <w:start w:val="3"/>
      <w:numFmt w:val="bullet"/>
      <w:lvlText w:val="–"/>
      <w:lvlJc w:val="left"/>
      <w:pPr>
        <w:ind w:left="720"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2B62A91"/>
    <w:multiLevelType w:val="hybridMultilevel"/>
    <w:tmpl w:val="CDF029E8"/>
    <w:lvl w:ilvl="0" w:tplc="7ACEB524">
      <w:start w:val="800"/>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BAC02E6"/>
    <w:multiLevelType w:val="hybridMultilevel"/>
    <w:tmpl w:val="BC2A1EC0"/>
    <w:lvl w:ilvl="0" w:tplc="301E3CA0">
      <w:start w:val="1"/>
      <w:numFmt w:val="decimal"/>
      <w:lvlText w:val="%1."/>
      <w:lvlJc w:val="left"/>
      <w:pPr>
        <w:tabs>
          <w:tab w:val="num" w:pos="928"/>
        </w:tabs>
        <w:ind w:left="928" w:hanging="360"/>
      </w:pPr>
      <w:rPr>
        <w:rFonts w:cs="Times New Roman"/>
        <w:b/>
        <w:color w:val="000000"/>
        <w:sz w:val="24"/>
        <w:szCs w:val="24"/>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5" w15:restartNumberingAfterBreak="0">
    <w:nsid w:val="71DC5B6D"/>
    <w:multiLevelType w:val="hybridMultilevel"/>
    <w:tmpl w:val="39AE3EF4"/>
    <w:lvl w:ilvl="0" w:tplc="3DE4B438">
      <w:start w:val="3"/>
      <w:numFmt w:val="bullet"/>
      <w:lvlText w:val="–"/>
      <w:lvlJc w:val="left"/>
      <w:pPr>
        <w:ind w:left="720"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3C942A4"/>
    <w:multiLevelType w:val="hybridMultilevel"/>
    <w:tmpl w:val="A1408668"/>
    <w:lvl w:ilvl="0" w:tplc="23967F00">
      <w:start w:val="3"/>
      <w:numFmt w:val="bullet"/>
      <w:lvlText w:val="-"/>
      <w:lvlJc w:val="left"/>
      <w:pPr>
        <w:ind w:left="720" w:hanging="360"/>
      </w:pPr>
      <w:rPr>
        <w:rFonts w:ascii="Calibri" w:eastAsia="Times New Roman" w:hAnsi="Calibri" w:cs="Calibri"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4F645BA"/>
    <w:multiLevelType w:val="hybridMultilevel"/>
    <w:tmpl w:val="E624AF4E"/>
    <w:lvl w:ilvl="0" w:tplc="DE5ACA2E">
      <w:start w:val="3"/>
      <w:numFmt w:val="bullet"/>
      <w:lvlText w:val="–"/>
      <w:lvlJc w:val="left"/>
      <w:pPr>
        <w:ind w:left="720" w:hanging="360"/>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B6B7E03"/>
    <w:multiLevelType w:val="multilevel"/>
    <w:tmpl w:val="0338DB84"/>
    <w:lvl w:ilvl="0">
      <w:start w:val="1"/>
      <w:numFmt w:val="decimal"/>
      <w:lvlText w:val="%1."/>
      <w:lvlJc w:val="left"/>
      <w:pPr>
        <w:tabs>
          <w:tab w:val="num" w:pos="360"/>
        </w:tabs>
        <w:ind w:left="360" w:hanging="360"/>
      </w:pPr>
      <w:rPr>
        <w:rFonts w:cs="Times New Roman" w:hint="default"/>
      </w:rPr>
    </w:lvl>
    <w:lvl w:ilvl="1">
      <w:start w:val="1"/>
      <w:numFmt w:val="decimal"/>
      <w:isLgl/>
      <w:lvlText w:val="%1.%2."/>
      <w:lvlJc w:val="left"/>
      <w:pPr>
        <w:tabs>
          <w:tab w:val="num" w:pos="720"/>
        </w:tabs>
        <w:ind w:left="720" w:hanging="72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1080"/>
        </w:tabs>
        <w:ind w:left="1080" w:hanging="108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440"/>
        </w:tabs>
        <w:ind w:left="1440" w:hanging="144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800"/>
        </w:tabs>
        <w:ind w:left="1800" w:hanging="180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29" w15:restartNumberingAfterBreak="0">
    <w:nsid w:val="7CD72596"/>
    <w:multiLevelType w:val="hybridMultilevel"/>
    <w:tmpl w:val="5C7EDA0A"/>
    <w:lvl w:ilvl="0" w:tplc="734A52FE">
      <w:start w:val="4"/>
      <w:numFmt w:val="bullet"/>
      <w:lvlText w:val="–"/>
      <w:lvlJc w:val="left"/>
      <w:pPr>
        <w:ind w:left="927" w:hanging="360"/>
      </w:pPr>
      <w:rPr>
        <w:rFonts w:ascii="Times New Roman" w:eastAsia="Times New Roman" w:hAnsi="Times New Roman" w:cs="Times New Roman" w:hint="default"/>
        <w:color w:val="auto"/>
        <w:sz w:val="24"/>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num w:numId="1">
    <w:abstractNumId w:val="13"/>
  </w:num>
  <w:num w:numId="2">
    <w:abstractNumId w:val="21"/>
  </w:num>
  <w:num w:numId="3">
    <w:abstractNumId w:val="15"/>
  </w:num>
  <w:num w:numId="4">
    <w:abstractNumId w:val="20"/>
  </w:num>
  <w:num w:numId="5">
    <w:abstractNumId w:val="3"/>
  </w:num>
  <w:num w:numId="6">
    <w:abstractNumId w:val="29"/>
  </w:num>
  <w:num w:numId="7">
    <w:abstractNumId w:val="12"/>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23"/>
  </w:num>
  <w:num w:numId="11">
    <w:abstractNumId w:val="5"/>
  </w:num>
  <w:num w:numId="12">
    <w:abstractNumId w:val="25"/>
  </w:num>
  <w:num w:numId="13">
    <w:abstractNumId w:val="10"/>
  </w:num>
  <w:num w:numId="14">
    <w:abstractNumId w:val="14"/>
  </w:num>
  <w:num w:numId="15">
    <w:abstractNumId w:val="6"/>
  </w:num>
  <w:num w:numId="16">
    <w:abstractNumId w:val="27"/>
  </w:num>
  <w:num w:numId="17">
    <w:abstractNumId w:val="4"/>
  </w:num>
  <w:num w:numId="18">
    <w:abstractNumId w:val="18"/>
  </w:num>
  <w:num w:numId="19">
    <w:abstractNumId w:val="16"/>
  </w:num>
  <w:num w:numId="20">
    <w:abstractNumId w:val="9"/>
  </w:num>
  <w:num w:numId="21">
    <w:abstractNumId w:val="22"/>
  </w:num>
  <w:num w:numId="22">
    <w:abstractNumId w:val="26"/>
  </w:num>
  <w:num w:numId="23">
    <w:abstractNumId w:val="11"/>
  </w:num>
  <w:num w:numId="24">
    <w:abstractNumId w:val="8"/>
  </w:num>
  <w:num w:numId="25">
    <w:abstractNumId w:val="17"/>
  </w:num>
  <w:num w:numId="26">
    <w:abstractNumId w:val="19"/>
  </w:num>
  <w:num w:numId="27">
    <w:abstractNumId w:val="2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hideSpellingErrors/>
  <w:proofState w:spelling="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B2C"/>
    <w:rsid w:val="0000139C"/>
    <w:rsid w:val="00001D92"/>
    <w:rsid w:val="00001F28"/>
    <w:rsid w:val="00002A22"/>
    <w:rsid w:val="00002BA7"/>
    <w:rsid w:val="000033A9"/>
    <w:rsid w:val="00003C3B"/>
    <w:rsid w:val="00004636"/>
    <w:rsid w:val="00004A13"/>
    <w:rsid w:val="00004C65"/>
    <w:rsid w:val="00004D29"/>
    <w:rsid w:val="00005331"/>
    <w:rsid w:val="0000585C"/>
    <w:rsid w:val="00005C9A"/>
    <w:rsid w:val="0000666A"/>
    <w:rsid w:val="00006941"/>
    <w:rsid w:val="00006F0A"/>
    <w:rsid w:val="00006F69"/>
    <w:rsid w:val="00006F92"/>
    <w:rsid w:val="000076B5"/>
    <w:rsid w:val="0001099B"/>
    <w:rsid w:val="00011159"/>
    <w:rsid w:val="00011480"/>
    <w:rsid w:val="00012E6E"/>
    <w:rsid w:val="00013108"/>
    <w:rsid w:val="00013280"/>
    <w:rsid w:val="00013CC2"/>
    <w:rsid w:val="00013D74"/>
    <w:rsid w:val="00014140"/>
    <w:rsid w:val="00014AB8"/>
    <w:rsid w:val="00014C05"/>
    <w:rsid w:val="00014D60"/>
    <w:rsid w:val="0001566B"/>
    <w:rsid w:val="00015FE2"/>
    <w:rsid w:val="00016A2D"/>
    <w:rsid w:val="00016FD4"/>
    <w:rsid w:val="00021C66"/>
    <w:rsid w:val="00021FB8"/>
    <w:rsid w:val="00023DAD"/>
    <w:rsid w:val="000254F3"/>
    <w:rsid w:val="00026057"/>
    <w:rsid w:val="00026992"/>
    <w:rsid w:val="0002766D"/>
    <w:rsid w:val="000277CF"/>
    <w:rsid w:val="00027BB2"/>
    <w:rsid w:val="00027EC1"/>
    <w:rsid w:val="00030898"/>
    <w:rsid w:val="00030B4C"/>
    <w:rsid w:val="00030CA0"/>
    <w:rsid w:val="00030CFA"/>
    <w:rsid w:val="00031C7E"/>
    <w:rsid w:val="00032410"/>
    <w:rsid w:val="00032B56"/>
    <w:rsid w:val="00034E48"/>
    <w:rsid w:val="00036106"/>
    <w:rsid w:val="00036CB5"/>
    <w:rsid w:val="00036FE8"/>
    <w:rsid w:val="0003700D"/>
    <w:rsid w:val="0003766A"/>
    <w:rsid w:val="000379B9"/>
    <w:rsid w:val="0004037E"/>
    <w:rsid w:val="00040541"/>
    <w:rsid w:val="000417B0"/>
    <w:rsid w:val="000422F3"/>
    <w:rsid w:val="00045AB2"/>
    <w:rsid w:val="00045BF3"/>
    <w:rsid w:val="0004604B"/>
    <w:rsid w:val="00046683"/>
    <w:rsid w:val="000467BF"/>
    <w:rsid w:val="000468A4"/>
    <w:rsid w:val="00047111"/>
    <w:rsid w:val="000472A4"/>
    <w:rsid w:val="000473CF"/>
    <w:rsid w:val="00047DF1"/>
    <w:rsid w:val="0005005C"/>
    <w:rsid w:val="0005041F"/>
    <w:rsid w:val="00050991"/>
    <w:rsid w:val="00051576"/>
    <w:rsid w:val="00053059"/>
    <w:rsid w:val="00053209"/>
    <w:rsid w:val="0005430C"/>
    <w:rsid w:val="00054EDD"/>
    <w:rsid w:val="0005643B"/>
    <w:rsid w:val="00056747"/>
    <w:rsid w:val="0005790E"/>
    <w:rsid w:val="000603B6"/>
    <w:rsid w:val="000609E9"/>
    <w:rsid w:val="00061128"/>
    <w:rsid w:val="00061775"/>
    <w:rsid w:val="00061779"/>
    <w:rsid w:val="00061A48"/>
    <w:rsid w:val="00063E06"/>
    <w:rsid w:val="00064301"/>
    <w:rsid w:val="00064D38"/>
    <w:rsid w:val="00065627"/>
    <w:rsid w:val="000656AC"/>
    <w:rsid w:val="000656B5"/>
    <w:rsid w:val="00065AAC"/>
    <w:rsid w:val="00065DC0"/>
    <w:rsid w:val="00066A45"/>
    <w:rsid w:val="00066D7F"/>
    <w:rsid w:val="000674D9"/>
    <w:rsid w:val="00067D7F"/>
    <w:rsid w:val="00070B1C"/>
    <w:rsid w:val="000712B4"/>
    <w:rsid w:val="00071CAD"/>
    <w:rsid w:val="0007368D"/>
    <w:rsid w:val="000738B9"/>
    <w:rsid w:val="00073AB3"/>
    <w:rsid w:val="000756CE"/>
    <w:rsid w:val="00075ADD"/>
    <w:rsid w:val="000761BC"/>
    <w:rsid w:val="0007680F"/>
    <w:rsid w:val="000778DB"/>
    <w:rsid w:val="000805B5"/>
    <w:rsid w:val="000808D9"/>
    <w:rsid w:val="00081BFD"/>
    <w:rsid w:val="00081CF3"/>
    <w:rsid w:val="000836CB"/>
    <w:rsid w:val="00084786"/>
    <w:rsid w:val="000850E1"/>
    <w:rsid w:val="00085208"/>
    <w:rsid w:val="00086F03"/>
    <w:rsid w:val="00090328"/>
    <w:rsid w:val="00090382"/>
    <w:rsid w:val="00090CD5"/>
    <w:rsid w:val="00090D3B"/>
    <w:rsid w:val="00091121"/>
    <w:rsid w:val="00092680"/>
    <w:rsid w:val="000928D0"/>
    <w:rsid w:val="00092AD0"/>
    <w:rsid w:val="00092F9D"/>
    <w:rsid w:val="000935CC"/>
    <w:rsid w:val="000937F5"/>
    <w:rsid w:val="00095098"/>
    <w:rsid w:val="00095701"/>
    <w:rsid w:val="0009584B"/>
    <w:rsid w:val="00095DF3"/>
    <w:rsid w:val="0009636D"/>
    <w:rsid w:val="00097668"/>
    <w:rsid w:val="00097926"/>
    <w:rsid w:val="000A0642"/>
    <w:rsid w:val="000A0711"/>
    <w:rsid w:val="000A0A52"/>
    <w:rsid w:val="000A1290"/>
    <w:rsid w:val="000A3322"/>
    <w:rsid w:val="000A3933"/>
    <w:rsid w:val="000A3B85"/>
    <w:rsid w:val="000A430E"/>
    <w:rsid w:val="000A4437"/>
    <w:rsid w:val="000A499D"/>
    <w:rsid w:val="000A5CBE"/>
    <w:rsid w:val="000A5E94"/>
    <w:rsid w:val="000A670A"/>
    <w:rsid w:val="000A6FBD"/>
    <w:rsid w:val="000A6FFA"/>
    <w:rsid w:val="000A7A00"/>
    <w:rsid w:val="000B0026"/>
    <w:rsid w:val="000B0EE7"/>
    <w:rsid w:val="000B10E0"/>
    <w:rsid w:val="000B14E1"/>
    <w:rsid w:val="000B185B"/>
    <w:rsid w:val="000B1CAE"/>
    <w:rsid w:val="000B2152"/>
    <w:rsid w:val="000B2EFD"/>
    <w:rsid w:val="000B43A8"/>
    <w:rsid w:val="000B45F5"/>
    <w:rsid w:val="000B4FA0"/>
    <w:rsid w:val="000B5303"/>
    <w:rsid w:val="000B71D2"/>
    <w:rsid w:val="000B7531"/>
    <w:rsid w:val="000C0018"/>
    <w:rsid w:val="000C0246"/>
    <w:rsid w:val="000C04DA"/>
    <w:rsid w:val="000C0C1A"/>
    <w:rsid w:val="000C0D33"/>
    <w:rsid w:val="000C11D3"/>
    <w:rsid w:val="000C23C4"/>
    <w:rsid w:val="000C274E"/>
    <w:rsid w:val="000C2929"/>
    <w:rsid w:val="000C3425"/>
    <w:rsid w:val="000C4256"/>
    <w:rsid w:val="000C6EEB"/>
    <w:rsid w:val="000C7A24"/>
    <w:rsid w:val="000C7D11"/>
    <w:rsid w:val="000D05B0"/>
    <w:rsid w:val="000D07C1"/>
    <w:rsid w:val="000D0B79"/>
    <w:rsid w:val="000D2A56"/>
    <w:rsid w:val="000D2EA5"/>
    <w:rsid w:val="000D3171"/>
    <w:rsid w:val="000D39D7"/>
    <w:rsid w:val="000D3B28"/>
    <w:rsid w:val="000D3C05"/>
    <w:rsid w:val="000D5683"/>
    <w:rsid w:val="000D5BCE"/>
    <w:rsid w:val="000D5DFB"/>
    <w:rsid w:val="000D6CE6"/>
    <w:rsid w:val="000D6EBD"/>
    <w:rsid w:val="000D72B3"/>
    <w:rsid w:val="000D75E9"/>
    <w:rsid w:val="000E082A"/>
    <w:rsid w:val="000E184F"/>
    <w:rsid w:val="000E1A8B"/>
    <w:rsid w:val="000E2FCE"/>
    <w:rsid w:val="000E3049"/>
    <w:rsid w:val="000E379E"/>
    <w:rsid w:val="000E3D22"/>
    <w:rsid w:val="000E4100"/>
    <w:rsid w:val="000E4311"/>
    <w:rsid w:val="000E4F31"/>
    <w:rsid w:val="000E5080"/>
    <w:rsid w:val="000E556D"/>
    <w:rsid w:val="000E6CEA"/>
    <w:rsid w:val="000E7BB0"/>
    <w:rsid w:val="000F02DA"/>
    <w:rsid w:val="000F1FDD"/>
    <w:rsid w:val="000F2181"/>
    <w:rsid w:val="000F23E7"/>
    <w:rsid w:val="000F3007"/>
    <w:rsid w:val="000F302B"/>
    <w:rsid w:val="000F4A2D"/>
    <w:rsid w:val="000F63E4"/>
    <w:rsid w:val="000F661B"/>
    <w:rsid w:val="000F7070"/>
    <w:rsid w:val="000F70A3"/>
    <w:rsid w:val="000F7409"/>
    <w:rsid w:val="000F7870"/>
    <w:rsid w:val="000F7E3E"/>
    <w:rsid w:val="000F7EF1"/>
    <w:rsid w:val="001000F0"/>
    <w:rsid w:val="0010065B"/>
    <w:rsid w:val="00100E9E"/>
    <w:rsid w:val="0010128E"/>
    <w:rsid w:val="00101B20"/>
    <w:rsid w:val="00102354"/>
    <w:rsid w:val="00102723"/>
    <w:rsid w:val="00102ACA"/>
    <w:rsid w:val="00102F53"/>
    <w:rsid w:val="00103AD6"/>
    <w:rsid w:val="00103D59"/>
    <w:rsid w:val="00103DFC"/>
    <w:rsid w:val="00103E3C"/>
    <w:rsid w:val="00103F84"/>
    <w:rsid w:val="001045FD"/>
    <w:rsid w:val="00105E25"/>
    <w:rsid w:val="001065FB"/>
    <w:rsid w:val="00106D93"/>
    <w:rsid w:val="00106DA5"/>
    <w:rsid w:val="00106E60"/>
    <w:rsid w:val="00106FCA"/>
    <w:rsid w:val="001072A1"/>
    <w:rsid w:val="0011116B"/>
    <w:rsid w:val="0011129C"/>
    <w:rsid w:val="001139BF"/>
    <w:rsid w:val="00113D62"/>
    <w:rsid w:val="00114038"/>
    <w:rsid w:val="0011438C"/>
    <w:rsid w:val="00115199"/>
    <w:rsid w:val="00115239"/>
    <w:rsid w:val="00115859"/>
    <w:rsid w:val="00116046"/>
    <w:rsid w:val="00116163"/>
    <w:rsid w:val="001164D9"/>
    <w:rsid w:val="00116778"/>
    <w:rsid w:val="00116929"/>
    <w:rsid w:val="001171D6"/>
    <w:rsid w:val="00120251"/>
    <w:rsid w:val="00120E71"/>
    <w:rsid w:val="00121538"/>
    <w:rsid w:val="00121B3E"/>
    <w:rsid w:val="0012248F"/>
    <w:rsid w:val="00122B7F"/>
    <w:rsid w:val="001230A5"/>
    <w:rsid w:val="0012315E"/>
    <w:rsid w:val="00123997"/>
    <w:rsid w:val="0012483D"/>
    <w:rsid w:val="001251EE"/>
    <w:rsid w:val="00125F47"/>
    <w:rsid w:val="001261D6"/>
    <w:rsid w:val="001262A4"/>
    <w:rsid w:val="0012725C"/>
    <w:rsid w:val="00127549"/>
    <w:rsid w:val="0013020D"/>
    <w:rsid w:val="00130527"/>
    <w:rsid w:val="00131023"/>
    <w:rsid w:val="00131275"/>
    <w:rsid w:val="00131549"/>
    <w:rsid w:val="00132496"/>
    <w:rsid w:val="001327C2"/>
    <w:rsid w:val="00132FCD"/>
    <w:rsid w:val="001340E7"/>
    <w:rsid w:val="00134F9C"/>
    <w:rsid w:val="00135A6D"/>
    <w:rsid w:val="00140FBE"/>
    <w:rsid w:val="001411FA"/>
    <w:rsid w:val="00141569"/>
    <w:rsid w:val="001417EB"/>
    <w:rsid w:val="00141A1B"/>
    <w:rsid w:val="0014245C"/>
    <w:rsid w:val="00143C4B"/>
    <w:rsid w:val="00143F5C"/>
    <w:rsid w:val="00145F54"/>
    <w:rsid w:val="001461DF"/>
    <w:rsid w:val="0014670F"/>
    <w:rsid w:val="00146D85"/>
    <w:rsid w:val="00150164"/>
    <w:rsid w:val="00150908"/>
    <w:rsid w:val="001509F1"/>
    <w:rsid w:val="001514D3"/>
    <w:rsid w:val="0015387F"/>
    <w:rsid w:val="00153D93"/>
    <w:rsid w:val="00153EB2"/>
    <w:rsid w:val="00154097"/>
    <w:rsid w:val="0015457E"/>
    <w:rsid w:val="00154B99"/>
    <w:rsid w:val="001567B5"/>
    <w:rsid w:val="001577C3"/>
    <w:rsid w:val="00160A6D"/>
    <w:rsid w:val="001615B8"/>
    <w:rsid w:val="0016250D"/>
    <w:rsid w:val="00162D33"/>
    <w:rsid w:val="00163DFD"/>
    <w:rsid w:val="00164086"/>
    <w:rsid w:val="0016544A"/>
    <w:rsid w:val="001655D5"/>
    <w:rsid w:val="001657A1"/>
    <w:rsid w:val="00165DE9"/>
    <w:rsid w:val="001665AA"/>
    <w:rsid w:val="001667DF"/>
    <w:rsid w:val="00166867"/>
    <w:rsid w:val="001678F6"/>
    <w:rsid w:val="00167BA6"/>
    <w:rsid w:val="00167C77"/>
    <w:rsid w:val="0017081D"/>
    <w:rsid w:val="0017165F"/>
    <w:rsid w:val="001717DF"/>
    <w:rsid w:val="00171F16"/>
    <w:rsid w:val="00172DFB"/>
    <w:rsid w:val="00172E7A"/>
    <w:rsid w:val="0017429F"/>
    <w:rsid w:val="00174410"/>
    <w:rsid w:val="001751AF"/>
    <w:rsid w:val="001755A3"/>
    <w:rsid w:val="00175A16"/>
    <w:rsid w:val="00176AD1"/>
    <w:rsid w:val="0017700C"/>
    <w:rsid w:val="00177ADC"/>
    <w:rsid w:val="00177BF5"/>
    <w:rsid w:val="00177C72"/>
    <w:rsid w:val="00180027"/>
    <w:rsid w:val="00180175"/>
    <w:rsid w:val="0018025F"/>
    <w:rsid w:val="0018139E"/>
    <w:rsid w:val="001813B7"/>
    <w:rsid w:val="0018229F"/>
    <w:rsid w:val="001834E5"/>
    <w:rsid w:val="001836F2"/>
    <w:rsid w:val="00184713"/>
    <w:rsid w:val="00184CF4"/>
    <w:rsid w:val="00184E09"/>
    <w:rsid w:val="001853A4"/>
    <w:rsid w:val="001873B8"/>
    <w:rsid w:val="001877FA"/>
    <w:rsid w:val="00190A17"/>
    <w:rsid w:val="001911B8"/>
    <w:rsid w:val="00191274"/>
    <w:rsid w:val="00191704"/>
    <w:rsid w:val="00191DB2"/>
    <w:rsid w:val="00193BF6"/>
    <w:rsid w:val="0019417A"/>
    <w:rsid w:val="001946C0"/>
    <w:rsid w:val="00194850"/>
    <w:rsid w:val="00195608"/>
    <w:rsid w:val="001A01BD"/>
    <w:rsid w:val="001A1207"/>
    <w:rsid w:val="001A41F9"/>
    <w:rsid w:val="001A539B"/>
    <w:rsid w:val="001A55D8"/>
    <w:rsid w:val="001A5744"/>
    <w:rsid w:val="001A57D7"/>
    <w:rsid w:val="001A5AB0"/>
    <w:rsid w:val="001A5C25"/>
    <w:rsid w:val="001A6C68"/>
    <w:rsid w:val="001A7689"/>
    <w:rsid w:val="001A76E6"/>
    <w:rsid w:val="001B059C"/>
    <w:rsid w:val="001B156B"/>
    <w:rsid w:val="001B1971"/>
    <w:rsid w:val="001B1CA7"/>
    <w:rsid w:val="001B223E"/>
    <w:rsid w:val="001B262F"/>
    <w:rsid w:val="001B284B"/>
    <w:rsid w:val="001B29A6"/>
    <w:rsid w:val="001B392E"/>
    <w:rsid w:val="001B3A0F"/>
    <w:rsid w:val="001B3EB4"/>
    <w:rsid w:val="001B47BA"/>
    <w:rsid w:val="001B4E6E"/>
    <w:rsid w:val="001B56D9"/>
    <w:rsid w:val="001B5A73"/>
    <w:rsid w:val="001B632C"/>
    <w:rsid w:val="001B673A"/>
    <w:rsid w:val="001B6F5E"/>
    <w:rsid w:val="001B7244"/>
    <w:rsid w:val="001B7936"/>
    <w:rsid w:val="001B795B"/>
    <w:rsid w:val="001C045D"/>
    <w:rsid w:val="001C0485"/>
    <w:rsid w:val="001C0C5E"/>
    <w:rsid w:val="001C1B8E"/>
    <w:rsid w:val="001C1BC2"/>
    <w:rsid w:val="001C21C4"/>
    <w:rsid w:val="001C23DE"/>
    <w:rsid w:val="001C350F"/>
    <w:rsid w:val="001C372B"/>
    <w:rsid w:val="001C3999"/>
    <w:rsid w:val="001C40DF"/>
    <w:rsid w:val="001C4639"/>
    <w:rsid w:val="001C5802"/>
    <w:rsid w:val="001C59C6"/>
    <w:rsid w:val="001C5B30"/>
    <w:rsid w:val="001C6445"/>
    <w:rsid w:val="001C7330"/>
    <w:rsid w:val="001C7E98"/>
    <w:rsid w:val="001D083E"/>
    <w:rsid w:val="001D0A0E"/>
    <w:rsid w:val="001D163A"/>
    <w:rsid w:val="001D1E5B"/>
    <w:rsid w:val="001D1E99"/>
    <w:rsid w:val="001D26E3"/>
    <w:rsid w:val="001D2779"/>
    <w:rsid w:val="001D2AF9"/>
    <w:rsid w:val="001D2EC8"/>
    <w:rsid w:val="001D3ABE"/>
    <w:rsid w:val="001D44B1"/>
    <w:rsid w:val="001D46B0"/>
    <w:rsid w:val="001D4F76"/>
    <w:rsid w:val="001D5761"/>
    <w:rsid w:val="001D5AF7"/>
    <w:rsid w:val="001D6625"/>
    <w:rsid w:val="001D6B6A"/>
    <w:rsid w:val="001D75CB"/>
    <w:rsid w:val="001E107E"/>
    <w:rsid w:val="001E1BB7"/>
    <w:rsid w:val="001E22C2"/>
    <w:rsid w:val="001E2EB2"/>
    <w:rsid w:val="001E49B3"/>
    <w:rsid w:val="001E4B36"/>
    <w:rsid w:val="001E4E53"/>
    <w:rsid w:val="001E51D4"/>
    <w:rsid w:val="001E676E"/>
    <w:rsid w:val="001E6837"/>
    <w:rsid w:val="001E6A20"/>
    <w:rsid w:val="001E7158"/>
    <w:rsid w:val="001E7502"/>
    <w:rsid w:val="001E7E1E"/>
    <w:rsid w:val="001F00F5"/>
    <w:rsid w:val="001F01B0"/>
    <w:rsid w:val="001F1347"/>
    <w:rsid w:val="001F3AB3"/>
    <w:rsid w:val="001F3D1B"/>
    <w:rsid w:val="001F4FBE"/>
    <w:rsid w:val="001F5AF8"/>
    <w:rsid w:val="001F5B1D"/>
    <w:rsid w:val="001F5F28"/>
    <w:rsid w:val="001F65E7"/>
    <w:rsid w:val="001F666B"/>
    <w:rsid w:val="001F66C7"/>
    <w:rsid w:val="001F6952"/>
    <w:rsid w:val="001F7962"/>
    <w:rsid w:val="00200534"/>
    <w:rsid w:val="00200DF1"/>
    <w:rsid w:val="00201D21"/>
    <w:rsid w:val="002024D4"/>
    <w:rsid w:val="00202706"/>
    <w:rsid w:val="00203A15"/>
    <w:rsid w:val="00204C23"/>
    <w:rsid w:val="00205E19"/>
    <w:rsid w:val="00205F85"/>
    <w:rsid w:val="00205F99"/>
    <w:rsid w:val="00205FDA"/>
    <w:rsid w:val="00206393"/>
    <w:rsid w:val="00206CD6"/>
    <w:rsid w:val="002078EC"/>
    <w:rsid w:val="00207E83"/>
    <w:rsid w:val="00210659"/>
    <w:rsid w:val="00210B8C"/>
    <w:rsid w:val="00211941"/>
    <w:rsid w:val="00211E22"/>
    <w:rsid w:val="00212489"/>
    <w:rsid w:val="00212B7C"/>
    <w:rsid w:val="00213164"/>
    <w:rsid w:val="00213234"/>
    <w:rsid w:val="00213354"/>
    <w:rsid w:val="0021362F"/>
    <w:rsid w:val="00215C74"/>
    <w:rsid w:val="00215CCC"/>
    <w:rsid w:val="002161E7"/>
    <w:rsid w:val="002166F4"/>
    <w:rsid w:val="00220501"/>
    <w:rsid w:val="002206AB"/>
    <w:rsid w:val="00220B49"/>
    <w:rsid w:val="00221136"/>
    <w:rsid w:val="0022126D"/>
    <w:rsid w:val="00222EA2"/>
    <w:rsid w:val="00223BB8"/>
    <w:rsid w:val="00224150"/>
    <w:rsid w:val="00224FD9"/>
    <w:rsid w:val="002264C0"/>
    <w:rsid w:val="00226980"/>
    <w:rsid w:val="00226B15"/>
    <w:rsid w:val="00227B71"/>
    <w:rsid w:val="002305C8"/>
    <w:rsid w:val="00230CF7"/>
    <w:rsid w:val="00231AD5"/>
    <w:rsid w:val="00231C29"/>
    <w:rsid w:val="0023240C"/>
    <w:rsid w:val="00232AD9"/>
    <w:rsid w:val="00232C4B"/>
    <w:rsid w:val="00233726"/>
    <w:rsid w:val="002346AE"/>
    <w:rsid w:val="00234BF4"/>
    <w:rsid w:val="00234E05"/>
    <w:rsid w:val="00235C7F"/>
    <w:rsid w:val="00235D3E"/>
    <w:rsid w:val="0023646C"/>
    <w:rsid w:val="00236607"/>
    <w:rsid w:val="00236865"/>
    <w:rsid w:val="002370D5"/>
    <w:rsid w:val="00237257"/>
    <w:rsid w:val="00237735"/>
    <w:rsid w:val="00240371"/>
    <w:rsid w:val="00240FD0"/>
    <w:rsid w:val="00242B17"/>
    <w:rsid w:val="00243A64"/>
    <w:rsid w:val="002444CC"/>
    <w:rsid w:val="00244AFF"/>
    <w:rsid w:val="00244FE3"/>
    <w:rsid w:val="002451F1"/>
    <w:rsid w:val="0024536A"/>
    <w:rsid w:val="002456FE"/>
    <w:rsid w:val="0024638D"/>
    <w:rsid w:val="00247440"/>
    <w:rsid w:val="002504CD"/>
    <w:rsid w:val="00250896"/>
    <w:rsid w:val="00250EC4"/>
    <w:rsid w:val="00251507"/>
    <w:rsid w:val="00251886"/>
    <w:rsid w:val="0025212C"/>
    <w:rsid w:val="0025224B"/>
    <w:rsid w:val="00253727"/>
    <w:rsid w:val="00254A34"/>
    <w:rsid w:val="00254D5B"/>
    <w:rsid w:val="00255071"/>
    <w:rsid w:val="00255FA7"/>
    <w:rsid w:val="002560D5"/>
    <w:rsid w:val="00256ACE"/>
    <w:rsid w:val="00257B3A"/>
    <w:rsid w:val="00260367"/>
    <w:rsid w:val="002606A9"/>
    <w:rsid w:val="00260C4B"/>
    <w:rsid w:val="00260C5A"/>
    <w:rsid w:val="00261473"/>
    <w:rsid w:val="00261923"/>
    <w:rsid w:val="002629FC"/>
    <w:rsid w:val="00262D10"/>
    <w:rsid w:val="00263CF8"/>
    <w:rsid w:val="00263DA0"/>
    <w:rsid w:val="00264D85"/>
    <w:rsid w:val="00264F8B"/>
    <w:rsid w:val="0026531F"/>
    <w:rsid w:val="00265ED8"/>
    <w:rsid w:val="0026652C"/>
    <w:rsid w:val="00267557"/>
    <w:rsid w:val="0027000C"/>
    <w:rsid w:val="002704F7"/>
    <w:rsid w:val="00270BFC"/>
    <w:rsid w:val="00271666"/>
    <w:rsid w:val="00271EA5"/>
    <w:rsid w:val="00273081"/>
    <w:rsid w:val="002730CF"/>
    <w:rsid w:val="002734A7"/>
    <w:rsid w:val="00273826"/>
    <w:rsid w:val="002738DD"/>
    <w:rsid w:val="0027394E"/>
    <w:rsid w:val="00275543"/>
    <w:rsid w:val="00276700"/>
    <w:rsid w:val="00276CCC"/>
    <w:rsid w:val="00277142"/>
    <w:rsid w:val="00277B66"/>
    <w:rsid w:val="00277D07"/>
    <w:rsid w:val="00280113"/>
    <w:rsid w:val="00280336"/>
    <w:rsid w:val="0028178E"/>
    <w:rsid w:val="002817D1"/>
    <w:rsid w:val="00281819"/>
    <w:rsid w:val="002823D6"/>
    <w:rsid w:val="00282400"/>
    <w:rsid w:val="002830DB"/>
    <w:rsid w:val="002838AC"/>
    <w:rsid w:val="00283AF8"/>
    <w:rsid w:val="002846E2"/>
    <w:rsid w:val="00284B98"/>
    <w:rsid w:val="00284DF8"/>
    <w:rsid w:val="0028601E"/>
    <w:rsid w:val="002861BC"/>
    <w:rsid w:val="0028634E"/>
    <w:rsid w:val="002863E0"/>
    <w:rsid w:val="00286EBD"/>
    <w:rsid w:val="00287442"/>
    <w:rsid w:val="00287452"/>
    <w:rsid w:val="0028746B"/>
    <w:rsid w:val="00287BFF"/>
    <w:rsid w:val="002906CB"/>
    <w:rsid w:val="002914A9"/>
    <w:rsid w:val="0029257D"/>
    <w:rsid w:val="00292A86"/>
    <w:rsid w:val="0029377E"/>
    <w:rsid w:val="00293A0C"/>
    <w:rsid w:val="0029402A"/>
    <w:rsid w:val="002941F7"/>
    <w:rsid w:val="002949D8"/>
    <w:rsid w:val="00294B92"/>
    <w:rsid w:val="00294E0A"/>
    <w:rsid w:val="002950AE"/>
    <w:rsid w:val="002964D3"/>
    <w:rsid w:val="00296CB5"/>
    <w:rsid w:val="00296F2F"/>
    <w:rsid w:val="00297447"/>
    <w:rsid w:val="00297564"/>
    <w:rsid w:val="0029777A"/>
    <w:rsid w:val="00297D79"/>
    <w:rsid w:val="002A167F"/>
    <w:rsid w:val="002A1D97"/>
    <w:rsid w:val="002A267F"/>
    <w:rsid w:val="002A2C99"/>
    <w:rsid w:val="002A2F86"/>
    <w:rsid w:val="002A31C5"/>
    <w:rsid w:val="002A3B2C"/>
    <w:rsid w:val="002A4D9F"/>
    <w:rsid w:val="002A4ECC"/>
    <w:rsid w:val="002A54F0"/>
    <w:rsid w:val="002A654B"/>
    <w:rsid w:val="002A704C"/>
    <w:rsid w:val="002A7748"/>
    <w:rsid w:val="002A7D00"/>
    <w:rsid w:val="002B0622"/>
    <w:rsid w:val="002B225E"/>
    <w:rsid w:val="002B325C"/>
    <w:rsid w:val="002B3BAB"/>
    <w:rsid w:val="002B49EF"/>
    <w:rsid w:val="002B4D91"/>
    <w:rsid w:val="002B50FA"/>
    <w:rsid w:val="002B6571"/>
    <w:rsid w:val="002B6B22"/>
    <w:rsid w:val="002B74A6"/>
    <w:rsid w:val="002B759A"/>
    <w:rsid w:val="002C0180"/>
    <w:rsid w:val="002C0644"/>
    <w:rsid w:val="002C22AF"/>
    <w:rsid w:val="002C33AD"/>
    <w:rsid w:val="002C355B"/>
    <w:rsid w:val="002C412C"/>
    <w:rsid w:val="002C5B20"/>
    <w:rsid w:val="002C6154"/>
    <w:rsid w:val="002C6BCE"/>
    <w:rsid w:val="002C7232"/>
    <w:rsid w:val="002C7712"/>
    <w:rsid w:val="002C784A"/>
    <w:rsid w:val="002C7EFA"/>
    <w:rsid w:val="002D01DD"/>
    <w:rsid w:val="002D045D"/>
    <w:rsid w:val="002D0AE4"/>
    <w:rsid w:val="002D0FF5"/>
    <w:rsid w:val="002D125F"/>
    <w:rsid w:val="002D13FC"/>
    <w:rsid w:val="002D174B"/>
    <w:rsid w:val="002D1E34"/>
    <w:rsid w:val="002D1EA1"/>
    <w:rsid w:val="002D20AF"/>
    <w:rsid w:val="002D230A"/>
    <w:rsid w:val="002D2CBC"/>
    <w:rsid w:val="002D3B42"/>
    <w:rsid w:val="002D5C11"/>
    <w:rsid w:val="002D5D97"/>
    <w:rsid w:val="002D666C"/>
    <w:rsid w:val="002D6B0A"/>
    <w:rsid w:val="002D6C8B"/>
    <w:rsid w:val="002D6E61"/>
    <w:rsid w:val="002D7C7D"/>
    <w:rsid w:val="002D7DA0"/>
    <w:rsid w:val="002E0D11"/>
    <w:rsid w:val="002E106F"/>
    <w:rsid w:val="002E1723"/>
    <w:rsid w:val="002E1811"/>
    <w:rsid w:val="002E1C09"/>
    <w:rsid w:val="002E1E26"/>
    <w:rsid w:val="002E214E"/>
    <w:rsid w:val="002E22E3"/>
    <w:rsid w:val="002E2762"/>
    <w:rsid w:val="002E3E6E"/>
    <w:rsid w:val="002E3E8D"/>
    <w:rsid w:val="002E4E35"/>
    <w:rsid w:val="002E57D0"/>
    <w:rsid w:val="002E5AEF"/>
    <w:rsid w:val="002E64FB"/>
    <w:rsid w:val="002E73BC"/>
    <w:rsid w:val="002F01D0"/>
    <w:rsid w:val="002F148E"/>
    <w:rsid w:val="002F24F9"/>
    <w:rsid w:val="002F295D"/>
    <w:rsid w:val="002F3313"/>
    <w:rsid w:val="002F3876"/>
    <w:rsid w:val="002F5E69"/>
    <w:rsid w:val="002F6824"/>
    <w:rsid w:val="002F720E"/>
    <w:rsid w:val="002F750A"/>
    <w:rsid w:val="002F7A87"/>
    <w:rsid w:val="002F7EA5"/>
    <w:rsid w:val="002F7F19"/>
    <w:rsid w:val="003008F4"/>
    <w:rsid w:val="003016F4"/>
    <w:rsid w:val="00301C62"/>
    <w:rsid w:val="0030240A"/>
    <w:rsid w:val="0030243A"/>
    <w:rsid w:val="00302496"/>
    <w:rsid w:val="0030249E"/>
    <w:rsid w:val="003029BC"/>
    <w:rsid w:val="00302E5A"/>
    <w:rsid w:val="00302FB8"/>
    <w:rsid w:val="00303A49"/>
    <w:rsid w:val="003042B7"/>
    <w:rsid w:val="003046E9"/>
    <w:rsid w:val="00304820"/>
    <w:rsid w:val="00304832"/>
    <w:rsid w:val="003049E8"/>
    <w:rsid w:val="0030517E"/>
    <w:rsid w:val="003053A4"/>
    <w:rsid w:val="00306344"/>
    <w:rsid w:val="003063E7"/>
    <w:rsid w:val="0030661C"/>
    <w:rsid w:val="003066F6"/>
    <w:rsid w:val="00306780"/>
    <w:rsid w:val="00306E56"/>
    <w:rsid w:val="003075D4"/>
    <w:rsid w:val="00307744"/>
    <w:rsid w:val="003105E2"/>
    <w:rsid w:val="0031060E"/>
    <w:rsid w:val="003109F9"/>
    <w:rsid w:val="00312532"/>
    <w:rsid w:val="003125C2"/>
    <w:rsid w:val="00312F6B"/>
    <w:rsid w:val="00313485"/>
    <w:rsid w:val="00314EB1"/>
    <w:rsid w:val="00314F08"/>
    <w:rsid w:val="00315D89"/>
    <w:rsid w:val="003173DA"/>
    <w:rsid w:val="00317B86"/>
    <w:rsid w:val="003206CC"/>
    <w:rsid w:val="00320924"/>
    <w:rsid w:val="00320A3A"/>
    <w:rsid w:val="003213B9"/>
    <w:rsid w:val="00321C3A"/>
    <w:rsid w:val="00321C4F"/>
    <w:rsid w:val="00321E28"/>
    <w:rsid w:val="00321F26"/>
    <w:rsid w:val="003220D0"/>
    <w:rsid w:val="00322D8C"/>
    <w:rsid w:val="00322F1D"/>
    <w:rsid w:val="00323643"/>
    <w:rsid w:val="00323FC1"/>
    <w:rsid w:val="00324B4E"/>
    <w:rsid w:val="00324CAA"/>
    <w:rsid w:val="0032513E"/>
    <w:rsid w:val="00326383"/>
    <w:rsid w:val="0032643E"/>
    <w:rsid w:val="00326A07"/>
    <w:rsid w:val="00326C52"/>
    <w:rsid w:val="00326D2C"/>
    <w:rsid w:val="003273BD"/>
    <w:rsid w:val="003276D2"/>
    <w:rsid w:val="0032772F"/>
    <w:rsid w:val="00327818"/>
    <w:rsid w:val="00327DD7"/>
    <w:rsid w:val="003300E5"/>
    <w:rsid w:val="00330242"/>
    <w:rsid w:val="00330E5E"/>
    <w:rsid w:val="0033219A"/>
    <w:rsid w:val="003328B3"/>
    <w:rsid w:val="0033367E"/>
    <w:rsid w:val="00335D8F"/>
    <w:rsid w:val="003360C9"/>
    <w:rsid w:val="00340A56"/>
    <w:rsid w:val="00340AF6"/>
    <w:rsid w:val="00340E9A"/>
    <w:rsid w:val="00340E9E"/>
    <w:rsid w:val="003417C8"/>
    <w:rsid w:val="003418B8"/>
    <w:rsid w:val="00342738"/>
    <w:rsid w:val="0034281A"/>
    <w:rsid w:val="00342E6F"/>
    <w:rsid w:val="00343823"/>
    <w:rsid w:val="00344A86"/>
    <w:rsid w:val="003450C8"/>
    <w:rsid w:val="00345268"/>
    <w:rsid w:val="003454E9"/>
    <w:rsid w:val="003458C5"/>
    <w:rsid w:val="003463D4"/>
    <w:rsid w:val="00347A89"/>
    <w:rsid w:val="00347C19"/>
    <w:rsid w:val="0035035C"/>
    <w:rsid w:val="00350802"/>
    <w:rsid w:val="0035098A"/>
    <w:rsid w:val="00350E3A"/>
    <w:rsid w:val="00351091"/>
    <w:rsid w:val="0035116D"/>
    <w:rsid w:val="00351B47"/>
    <w:rsid w:val="00352563"/>
    <w:rsid w:val="00352FA9"/>
    <w:rsid w:val="00353E8F"/>
    <w:rsid w:val="00354D49"/>
    <w:rsid w:val="00355F2E"/>
    <w:rsid w:val="003562B3"/>
    <w:rsid w:val="00357DFB"/>
    <w:rsid w:val="00357E07"/>
    <w:rsid w:val="00360167"/>
    <w:rsid w:val="003603ED"/>
    <w:rsid w:val="00360A6F"/>
    <w:rsid w:val="00361A0F"/>
    <w:rsid w:val="003632AC"/>
    <w:rsid w:val="00363452"/>
    <w:rsid w:val="003635E9"/>
    <w:rsid w:val="0036370F"/>
    <w:rsid w:val="00363775"/>
    <w:rsid w:val="00365209"/>
    <w:rsid w:val="00365B05"/>
    <w:rsid w:val="00366528"/>
    <w:rsid w:val="003668B1"/>
    <w:rsid w:val="00367A43"/>
    <w:rsid w:val="003701C5"/>
    <w:rsid w:val="00370478"/>
    <w:rsid w:val="00371439"/>
    <w:rsid w:val="00371AC5"/>
    <w:rsid w:val="00371BA0"/>
    <w:rsid w:val="00372FFD"/>
    <w:rsid w:val="00373149"/>
    <w:rsid w:val="00374B91"/>
    <w:rsid w:val="0037577D"/>
    <w:rsid w:val="00376D91"/>
    <w:rsid w:val="00377542"/>
    <w:rsid w:val="0037782F"/>
    <w:rsid w:val="003828D8"/>
    <w:rsid w:val="00382BA1"/>
    <w:rsid w:val="00383101"/>
    <w:rsid w:val="003836DF"/>
    <w:rsid w:val="00384561"/>
    <w:rsid w:val="003855F9"/>
    <w:rsid w:val="00386711"/>
    <w:rsid w:val="00386B6F"/>
    <w:rsid w:val="00386F4F"/>
    <w:rsid w:val="003873A4"/>
    <w:rsid w:val="00387460"/>
    <w:rsid w:val="0038776A"/>
    <w:rsid w:val="00387ED4"/>
    <w:rsid w:val="0039131F"/>
    <w:rsid w:val="003925C6"/>
    <w:rsid w:val="00392832"/>
    <w:rsid w:val="00392E1C"/>
    <w:rsid w:val="003930C5"/>
    <w:rsid w:val="0039380F"/>
    <w:rsid w:val="00393E07"/>
    <w:rsid w:val="00394F5A"/>
    <w:rsid w:val="00394FF4"/>
    <w:rsid w:val="0039650A"/>
    <w:rsid w:val="00396C60"/>
    <w:rsid w:val="00397381"/>
    <w:rsid w:val="003977EE"/>
    <w:rsid w:val="00397FC8"/>
    <w:rsid w:val="003A03A3"/>
    <w:rsid w:val="003A0540"/>
    <w:rsid w:val="003A2196"/>
    <w:rsid w:val="003A29E4"/>
    <w:rsid w:val="003A4C65"/>
    <w:rsid w:val="003A522D"/>
    <w:rsid w:val="003A543F"/>
    <w:rsid w:val="003A5EC2"/>
    <w:rsid w:val="003A6391"/>
    <w:rsid w:val="003A63FE"/>
    <w:rsid w:val="003A6D38"/>
    <w:rsid w:val="003A7ACE"/>
    <w:rsid w:val="003B11DD"/>
    <w:rsid w:val="003B1403"/>
    <w:rsid w:val="003B1D72"/>
    <w:rsid w:val="003B20DD"/>
    <w:rsid w:val="003B2D54"/>
    <w:rsid w:val="003B2D8D"/>
    <w:rsid w:val="003B38F5"/>
    <w:rsid w:val="003B40E1"/>
    <w:rsid w:val="003B4DA2"/>
    <w:rsid w:val="003B539A"/>
    <w:rsid w:val="003B580A"/>
    <w:rsid w:val="003B5B8B"/>
    <w:rsid w:val="003B63E7"/>
    <w:rsid w:val="003B6A0B"/>
    <w:rsid w:val="003B6AA6"/>
    <w:rsid w:val="003B6DF5"/>
    <w:rsid w:val="003C0208"/>
    <w:rsid w:val="003C1483"/>
    <w:rsid w:val="003C1BA4"/>
    <w:rsid w:val="003C2516"/>
    <w:rsid w:val="003C262A"/>
    <w:rsid w:val="003C2725"/>
    <w:rsid w:val="003C2E35"/>
    <w:rsid w:val="003C2F81"/>
    <w:rsid w:val="003C2FCB"/>
    <w:rsid w:val="003C3DCE"/>
    <w:rsid w:val="003C40ED"/>
    <w:rsid w:val="003C51C7"/>
    <w:rsid w:val="003C58A6"/>
    <w:rsid w:val="003C6B6F"/>
    <w:rsid w:val="003C7FF6"/>
    <w:rsid w:val="003D013C"/>
    <w:rsid w:val="003D0AD4"/>
    <w:rsid w:val="003D14B1"/>
    <w:rsid w:val="003D2975"/>
    <w:rsid w:val="003D352E"/>
    <w:rsid w:val="003D3872"/>
    <w:rsid w:val="003D49CB"/>
    <w:rsid w:val="003D4BDB"/>
    <w:rsid w:val="003D5670"/>
    <w:rsid w:val="003D5EEB"/>
    <w:rsid w:val="003D6D02"/>
    <w:rsid w:val="003D736B"/>
    <w:rsid w:val="003E1906"/>
    <w:rsid w:val="003E1D5D"/>
    <w:rsid w:val="003E2560"/>
    <w:rsid w:val="003E3589"/>
    <w:rsid w:val="003E36FE"/>
    <w:rsid w:val="003E3A41"/>
    <w:rsid w:val="003E44C3"/>
    <w:rsid w:val="003E4ED0"/>
    <w:rsid w:val="003E4FDF"/>
    <w:rsid w:val="003E5A05"/>
    <w:rsid w:val="003E62F3"/>
    <w:rsid w:val="003E644F"/>
    <w:rsid w:val="003E66C5"/>
    <w:rsid w:val="003E7A8E"/>
    <w:rsid w:val="003F0735"/>
    <w:rsid w:val="003F12DD"/>
    <w:rsid w:val="003F1589"/>
    <w:rsid w:val="003F1FB7"/>
    <w:rsid w:val="003F2274"/>
    <w:rsid w:val="003F2591"/>
    <w:rsid w:val="003F2907"/>
    <w:rsid w:val="003F3FD2"/>
    <w:rsid w:val="003F4007"/>
    <w:rsid w:val="003F4166"/>
    <w:rsid w:val="003F52C4"/>
    <w:rsid w:val="0040023F"/>
    <w:rsid w:val="00400633"/>
    <w:rsid w:val="00400B33"/>
    <w:rsid w:val="00401A7C"/>
    <w:rsid w:val="00402117"/>
    <w:rsid w:val="0040291C"/>
    <w:rsid w:val="00402F88"/>
    <w:rsid w:val="00402FAA"/>
    <w:rsid w:val="00403048"/>
    <w:rsid w:val="004034A9"/>
    <w:rsid w:val="0040407E"/>
    <w:rsid w:val="004041FF"/>
    <w:rsid w:val="00404E2F"/>
    <w:rsid w:val="00407249"/>
    <w:rsid w:val="00407440"/>
    <w:rsid w:val="0040780C"/>
    <w:rsid w:val="00407900"/>
    <w:rsid w:val="00407C59"/>
    <w:rsid w:val="00407E05"/>
    <w:rsid w:val="004101C6"/>
    <w:rsid w:val="004106C3"/>
    <w:rsid w:val="00410B97"/>
    <w:rsid w:val="00410BEC"/>
    <w:rsid w:val="004111B0"/>
    <w:rsid w:val="00411752"/>
    <w:rsid w:val="00412855"/>
    <w:rsid w:val="0041285A"/>
    <w:rsid w:val="00413220"/>
    <w:rsid w:val="00413E75"/>
    <w:rsid w:val="004144AD"/>
    <w:rsid w:val="00414C28"/>
    <w:rsid w:val="00415A61"/>
    <w:rsid w:val="00415E03"/>
    <w:rsid w:val="004174B5"/>
    <w:rsid w:val="00417D12"/>
    <w:rsid w:val="004205F0"/>
    <w:rsid w:val="0042093A"/>
    <w:rsid w:val="004210E0"/>
    <w:rsid w:val="00422A5D"/>
    <w:rsid w:val="0042358C"/>
    <w:rsid w:val="004237BD"/>
    <w:rsid w:val="00424F15"/>
    <w:rsid w:val="004250C6"/>
    <w:rsid w:val="00425ECB"/>
    <w:rsid w:val="004264A1"/>
    <w:rsid w:val="004267C9"/>
    <w:rsid w:val="00432686"/>
    <w:rsid w:val="00433B76"/>
    <w:rsid w:val="00433DD5"/>
    <w:rsid w:val="00434779"/>
    <w:rsid w:val="004348F6"/>
    <w:rsid w:val="004353CB"/>
    <w:rsid w:val="00435C18"/>
    <w:rsid w:val="00435D33"/>
    <w:rsid w:val="00435E73"/>
    <w:rsid w:val="00436630"/>
    <w:rsid w:val="00436725"/>
    <w:rsid w:val="00436A88"/>
    <w:rsid w:val="00436DC1"/>
    <w:rsid w:val="00437065"/>
    <w:rsid w:val="00440A08"/>
    <w:rsid w:val="0044165B"/>
    <w:rsid w:val="00442E05"/>
    <w:rsid w:val="00442FD1"/>
    <w:rsid w:val="00443D74"/>
    <w:rsid w:val="004447D7"/>
    <w:rsid w:val="004448B7"/>
    <w:rsid w:val="00444DA8"/>
    <w:rsid w:val="00445204"/>
    <w:rsid w:val="004461E2"/>
    <w:rsid w:val="00446F49"/>
    <w:rsid w:val="004470EA"/>
    <w:rsid w:val="004476ED"/>
    <w:rsid w:val="004506EB"/>
    <w:rsid w:val="004507F8"/>
    <w:rsid w:val="00450ACD"/>
    <w:rsid w:val="004516E0"/>
    <w:rsid w:val="00451AD8"/>
    <w:rsid w:val="00452B02"/>
    <w:rsid w:val="00452D18"/>
    <w:rsid w:val="00452DAB"/>
    <w:rsid w:val="00453E45"/>
    <w:rsid w:val="00454014"/>
    <w:rsid w:val="004543B8"/>
    <w:rsid w:val="004545FC"/>
    <w:rsid w:val="00455ED9"/>
    <w:rsid w:val="00460AFC"/>
    <w:rsid w:val="00460DA0"/>
    <w:rsid w:val="00461028"/>
    <w:rsid w:val="00461168"/>
    <w:rsid w:val="004628A9"/>
    <w:rsid w:val="004630A5"/>
    <w:rsid w:val="00466319"/>
    <w:rsid w:val="00466CD6"/>
    <w:rsid w:val="00466EB8"/>
    <w:rsid w:val="0046763A"/>
    <w:rsid w:val="00470E5D"/>
    <w:rsid w:val="004718E9"/>
    <w:rsid w:val="00471E5A"/>
    <w:rsid w:val="00472190"/>
    <w:rsid w:val="00472A8F"/>
    <w:rsid w:val="00472DBB"/>
    <w:rsid w:val="004730B8"/>
    <w:rsid w:val="0047339F"/>
    <w:rsid w:val="00474228"/>
    <w:rsid w:val="00474E7D"/>
    <w:rsid w:val="004754CB"/>
    <w:rsid w:val="00475563"/>
    <w:rsid w:val="00475FF0"/>
    <w:rsid w:val="004762D7"/>
    <w:rsid w:val="004764EF"/>
    <w:rsid w:val="00477ACF"/>
    <w:rsid w:val="00477BF8"/>
    <w:rsid w:val="00477F14"/>
    <w:rsid w:val="004804DF"/>
    <w:rsid w:val="00481851"/>
    <w:rsid w:val="004818E8"/>
    <w:rsid w:val="0048199B"/>
    <w:rsid w:val="00481A2B"/>
    <w:rsid w:val="00481C3B"/>
    <w:rsid w:val="004821B2"/>
    <w:rsid w:val="00482383"/>
    <w:rsid w:val="0048274F"/>
    <w:rsid w:val="004852CE"/>
    <w:rsid w:val="00485C22"/>
    <w:rsid w:val="00486AEF"/>
    <w:rsid w:val="00486C62"/>
    <w:rsid w:val="00487D08"/>
    <w:rsid w:val="00490859"/>
    <w:rsid w:val="00491114"/>
    <w:rsid w:val="00491E60"/>
    <w:rsid w:val="0049281E"/>
    <w:rsid w:val="004932DF"/>
    <w:rsid w:val="0049331F"/>
    <w:rsid w:val="00493516"/>
    <w:rsid w:val="00494393"/>
    <w:rsid w:val="00494FDE"/>
    <w:rsid w:val="004968F1"/>
    <w:rsid w:val="00496932"/>
    <w:rsid w:val="00496E1A"/>
    <w:rsid w:val="00497556"/>
    <w:rsid w:val="00497D9E"/>
    <w:rsid w:val="004A0937"/>
    <w:rsid w:val="004A0AE4"/>
    <w:rsid w:val="004A18EF"/>
    <w:rsid w:val="004A2BB1"/>
    <w:rsid w:val="004A33E7"/>
    <w:rsid w:val="004A36CE"/>
    <w:rsid w:val="004A4CE1"/>
    <w:rsid w:val="004A524B"/>
    <w:rsid w:val="004A566C"/>
    <w:rsid w:val="004A606B"/>
    <w:rsid w:val="004A61E0"/>
    <w:rsid w:val="004A6796"/>
    <w:rsid w:val="004A6DA7"/>
    <w:rsid w:val="004A729C"/>
    <w:rsid w:val="004A73C4"/>
    <w:rsid w:val="004A74BE"/>
    <w:rsid w:val="004B1048"/>
    <w:rsid w:val="004B1955"/>
    <w:rsid w:val="004B3A04"/>
    <w:rsid w:val="004B3B4C"/>
    <w:rsid w:val="004B4F36"/>
    <w:rsid w:val="004B5132"/>
    <w:rsid w:val="004B68BA"/>
    <w:rsid w:val="004B6D1B"/>
    <w:rsid w:val="004C04FC"/>
    <w:rsid w:val="004C0533"/>
    <w:rsid w:val="004C0B34"/>
    <w:rsid w:val="004C0E12"/>
    <w:rsid w:val="004C100C"/>
    <w:rsid w:val="004C106F"/>
    <w:rsid w:val="004C1CE7"/>
    <w:rsid w:val="004C2C1D"/>
    <w:rsid w:val="004C34DD"/>
    <w:rsid w:val="004C3619"/>
    <w:rsid w:val="004C4106"/>
    <w:rsid w:val="004C4C3D"/>
    <w:rsid w:val="004C4FBF"/>
    <w:rsid w:val="004C58F2"/>
    <w:rsid w:val="004C5B50"/>
    <w:rsid w:val="004C6411"/>
    <w:rsid w:val="004C6BEE"/>
    <w:rsid w:val="004C6C37"/>
    <w:rsid w:val="004C7059"/>
    <w:rsid w:val="004C735E"/>
    <w:rsid w:val="004C749F"/>
    <w:rsid w:val="004C7BBA"/>
    <w:rsid w:val="004D019D"/>
    <w:rsid w:val="004D056C"/>
    <w:rsid w:val="004D14E9"/>
    <w:rsid w:val="004D1AC1"/>
    <w:rsid w:val="004D1FFE"/>
    <w:rsid w:val="004D21AD"/>
    <w:rsid w:val="004D223B"/>
    <w:rsid w:val="004D2337"/>
    <w:rsid w:val="004D2D4E"/>
    <w:rsid w:val="004D3849"/>
    <w:rsid w:val="004D5CF2"/>
    <w:rsid w:val="004D5D8A"/>
    <w:rsid w:val="004D644C"/>
    <w:rsid w:val="004D6901"/>
    <w:rsid w:val="004D6A22"/>
    <w:rsid w:val="004D7C96"/>
    <w:rsid w:val="004E0379"/>
    <w:rsid w:val="004E1254"/>
    <w:rsid w:val="004E1BE1"/>
    <w:rsid w:val="004E1F77"/>
    <w:rsid w:val="004E3C7F"/>
    <w:rsid w:val="004E3EAB"/>
    <w:rsid w:val="004E40BF"/>
    <w:rsid w:val="004E4311"/>
    <w:rsid w:val="004E50A3"/>
    <w:rsid w:val="004E72BB"/>
    <w:rsid w:val="004E7380"/>
    <w:rsid w:val="004E765B"/>
    <w:rsid w:val="004E7E7D"/>
    <w:rsid w:val="004F0617"/>
    <w:rsid w:val="004F0670"/>
    <w:rsid w:val="004F0A05"/>
    <w:rsid w:val="004F14AD"/>
    <w:rsid w:val="004F1D61"/>
    <w:rsid w:val="004F2153"/>
    <w:rsid w:val="004F2640"/>
    <w:rsid w:val="004F2737"/>
    <w:rsid w:val="004F32BD"/>
    <w:rsid w:val="004F33E2"/>
    <w:rsid w:val="004F3F99"/>
    <w:rsid w:val="004F49BB"/>
    <w:rsid w:val="004F62DE"/>
    <w:rsid w:val="004F66F2"/>
    <w:rsid w:val="004F7B49"/>
    <w:rsid w:val="00500139"/>
    <w:rsid w:val="00501261"/>
    <w:rsid w:val="0050126C"/>
    <w:rsid w:val="005016A7"/>
    <w:rsid w:val="005018B8"/>
    <w:rsid w:val="00501F11"/>
    <w:rsid w:val="00502893"/>
    <w:rsid w:val="00502F41"/>
    <w:rsid w:val="0050391F"/>
    <w:rsid w:val="00504DC3"/>
    <w:rsid w:val="0050618E"/>
    <w:rsid w:val="0050632A"/>
    <w:rsid w:val="00506840"/>
    <w:rsid w:val="00506D65"/>
    <w:rsid w:val="00510475"/>
    <w:rsid w:val="0051176F"/>
    <w:rsid w:val="00511862"/>
    <w:rsid w:val="00511923"/>
    <w:rsid w:val="0051229F"/>
    <w:rsid w:val="0051386F"/>
    <w:rsid w:val="00513EA7"/>
    <w:rsid w:val="0051419C"/>
    <w:rsid w:val="00515217"/>
    <w:rsid w:val="005154EC"/>
    <w:rsid w:val="005158AB"/>
    <w:rsid w:val="00516821"/>
    <w:rsid w:val="00516E2E"/>
    <w:rsid w:val="00516EA3"/>
    <w:rsid w:val="00516FAD"/>
    <w:rsid w:val="005176F6"/>
    <w:rsid w:val="00517F5B"/>
    <w:rsid w:val="00520A51"/>
    <w:rsid w:val="00520EDF"/>
    <w:rsid w:val="00521100"/>
    <w:rsid w:val="005217B6"/>
    <w:rsid w:val="00522484"/>
    <w:rsid w:val="0052266A"/>
    <w:rsid w:val="00523AA4"/>
    <w:rsid w:val="005240D9"/>
    <w:rsid w:val="0052425E"/>
    <w:rsid w:val="0052428E"/>
    <w:rsid w:val="005247A3"/>
    <w:rsid w:val="005248FD"/>
    <w:rsid w:val="00524D21"/>
    <w:rsid w:val="005259B7"/>
    <w:rsid w:val="0052684E"/>
    <w:rsid w:val="00526871"/>
    <w:rsid w:val="00526EC2"/>
    <w:rsid w:val="005275EE"/>
    <w:rsid w:val="00527D9E"/>
    <w:rsid w:val="00527FC0"/>
    <w:rsid w:val="005301C4"/>
    <w:rsid w:val="005303BE"/>
    <w:rsid w:val="0053105E"/>
    <w:rsid w:val="005310D2"/>
    <w:rsid w:val="00531FA9"/>
    <w:rsid w:val="00532DBC"/>
    <w:rsid w:val="005331C5"/>
    <w:rsid w:val="005335AD"/>
    <w:rsid w:val="00533669"/>
    <w:rsid w:val="00533C51"/>
    <w:rsid w:val="00534845"/>
    <w:rsid w:val="00534918"/>
    <w:rsid w:val="00534DF2"/>
    <w:rsid w:val="00535064"/>
    <w:rsid w:val="005354D5"/>
    <w:rsid w:val="0053606C"/>
    <w:rsid w:val="005365E2"/>
    <w:rsid w:val="00536B4F"/>
    <w:rsid w:val="00537A68"/>
    <w:rsid w:val="00537A9F"/>
    <w:rsid w:val="00540417"/>
    <w:rsid w:val="00540752"/>
    <w:rsid w:val="00540D27"/>
    <w:rsid w:val="0054241F"/>
    <w:rsid w:val="00542AC2"/>
    <w:rsid w:val="00542E22"/>
    <w:rsid w:val="00542E9C"/>
    <w:rsid w:val="00542FE2"/>
    <w:rsid w:val="00543AFB"/>
    <w:rsid w:val="00543E64"/>
    <w:rsid w:val="00543FD5"/>
    <w:rsid w:val="005444D8"/>
    <w:rsid w:val="00544618"/>
    <w:rsid w:val="005449C8"/>
    <w:rsid w:val="00544AEF"/>
    <w:rsid w:val="00546164"/>
    <w:rsid w:val="00546FAC"/>
    <w:rsid w:val="00547E3C"/>
    <w:rsid w:val="005502F9"/>
    <w:rsid w:val="00550594"/>
    <w:rsid w:val="005527D2"/>
    <w:rsid w:val="00552C06"/>
    <w:rsid w:val="005533D7"/>
    <w:rsid w:val="00554BD9"/>
    <w:rsid w:val="0055555F"/>
    <w:rsid w:val="00555A0E"/>
    <w:rsid w:val="00555CB6"/>
    <w:rsid w:val="00556ED1"/>
    <w:rsid w:val="00557DCB"/>
    <w:rsid w:val="00557E2D"/>
    <w:rsid w:val="0056001F"/>
    <w:rsid w:val="005600B4"/>
    <w:rsid w:val="005603B8"/>
    <w:rsid w:val="00561449"/>
    <w:rsid w:val="00561DD5"/>
    <w:rsid w:val="00563883"/>
    <w:rsid w:val="00564058"/>
    <w:rsid w:val="00564DA2"/>
    <w:rsid w:val="00564FF2"/>
    <w:rsid w:val="0056536C"/>
    <w:rsid w:val="0056554D"/>
    <w:rsid w:val="00565A66"/>
    <w:rsid w:val="0056716E"/>
    <w:rsid w:val="0056739C"/>
    <w:rsid w:val="00567DC6"/>
    <w:rsid w:val="0057009E"/>
    <w:rsid w:val="00570400"/>
    <w:rsid w:val="005705AF"/>
    <w:rsid w:val="00570F7F"/>
    <w:rsid w:val="005712F2"/>
    <w:rsid w:val="0057266A"/>
    <w:rsid w:val="00572BFD"/>
    <w:rsid w:val="0057334A"/>
    <w:rsid w:val="00573E97"/>
    <w:rsid w:val="005744A5"/>
    <w:rsid w:val="00574F82"/>
    <w:rsid w:val="00574FF6"/>
    <w:rsid w:val="005755C4"/>
    <w:rsid w:val="005759B1"/>
    <w:rsid w:val="0057667A"/>
    <w:rsid w:val="00576A82"/>
    <w:rsid w:val="00577052"/>
    <w:rsid w:val="005800E3"/>
    <w:rsid w:val="005805E8"/>
    <w:rsid w:val="00580788"/>
    <w:rsid w:val="00581199"/>
    <w:rsid w:val="0058183D"/>
    <w:rsid w:val="005818EC"/>
    <w:rsid w:val="00582016"/>
    <w:rsid w:val="00582830"/>
    <w:rsid w:val="00582833"/>
    <w:rsid w:val="00584542"/>
    <w:rsid w:val="005847C5"/>
    <w:rsid w:val="00584A1C"/>
    <w:rsid w:val="00585AB9"/>
    <w:rsid w:val="00585BFD"/>
    <w:rsid w:val="00586DD1"/>
    <w:rsid w:val="00586EDB"/>
    <w:rsid w:val="0058706A"/>
    <w:rsid w:val="0058735A"/>
    <w:rsid w:val="0058762A"/>
    <w:rsid w:val="00587A30"/>
    <w:rsid w:val="00587ABB"/>
    <w:rsid w:val="0059041E"/>
    <w:rsid w:val="005907C7"/>
    <w:rsid w:val="00590BF9"/>
    <w:rsid w:val="00590C5E"/>
    <w:rsid w:val="00591357"/>
    <w:rsid w:val="005915F6"/>
    <w:rsid w:val="00591650"/>
    <w:rsid w:val="00591DC0"/>
    <w:rsid w:val="00591FD9"/>
    <w:rsid w:val="0059228E"/>
    <w:rsid w:val="00592313"/>
    <w:rsid w:val="00592C3D"/>
    <w:rsid w:val="00593449"/>
    <w:rsid w:val="005938D8"/>
    <w:rsid w:val="00593CC7"/>
    <w:rsid w:val="00594198"/>
    <w:rsid w:val="0059465E"/>
    <w:rsid w:val="0059494E"/>
    <w:rsid w:val="0059499F"/>
    <w:rsid w:val="00594B27"/>
    <w:rsid w:val="00594F57"/>
    <w:rsid w:val="00596245"/>
    <w:rsid w:val="00596F2F"/>
    <w:rsid w:val="005970D3"/>
    <w:rsid w:val="0059730D"/>
    <w:rsid w:val="005974C2"/>
    <w:rsid w:val="00597742"/>
    <w:rsid w:val="00597BBB"/>
    <w:rsid w:val="005A0419"/>
    <w:rsid w:val="005A059F"/>
    <w:rsid w:val="005A0652"/>
    <w:rsid w:val="005A0C54"/>
    <w:rsid w:val="005A121B"/>
    <w:rsid w:val="005A2CA7"/>
    <w:rsid w:val="005A2F0C"/>
    <w:rsid w:val="005A2F1D"/>
    <w:rsid w:val="005A33E4"/>
    <w:rsid w:val="005A3755"/>
    <w:rsid w:val="005A40B5"/>
    <w:rsid w:val="005A4D95"/>
    <w:rsid w:val="005A63C5"/>
    <w:rsid w:val="005A7048"/>
    <w:rsid w:val="005A7096"/>
    <w:rsid w:val="005A735A"/>
    <w:rsid w:val="005B0740"/>
    <w:rsid w:val="005B0F6A"/>
    <w:rsid w:val="005B100C"/>
    <w:rsid w:val="005B1AF1"/>
    <w:rsid w:val="005B2738"/>
    <w:rsid w:val="005B2C1B"/>
    <w:rsid w:val="005B3AF6"/>
    <w:rsid w:val="005B3CFF"/>
    <w:rsid w:val="005B3EDA"/>
    <w:rsid w:val="005B5BC3"/>
    <w:rsid w:val="005B63FC"/>
    <w:rsid w:val="005B65E8"/>
    <w:rsid w:val="005B7781"/>
    <w:rsid w:val="005B7C51"/>
    <w:rsid w:val="005C003E"/>
    <w:rsid w:val="005C0EE0"/>
    <w:rsid w:val="005C1925"/>
    <w:rsid w:val="005C1DB3"/>
    <w:rsid w:val="005C224B"/>
    <w:rsid w:val="005C24E8"/>
    <w:rsid w:val="005C2EE2"/>
    <w:rsid w:val="005C4132"/>
    <w:rsid w:val="005C4CD3"/>
    <w:rsid w:val="005C4E1C"/>
    <w:rsid w:val="005C52F0"/>
    <w:rsid w:val="005C6CFF"/>
    <w:rsid w:val="005C7128"/>
    <w:rsid w:val="005D0323"/>
    <w:rsid w:val="005D0674"/>
    <w:rsid w:val="005D12BB"/>
    <w:rsid w:val="005D260C"/>
    <w:rsid w:val="005D27B3"/>
    <w:rsid w:val="005D2A84"/>
    <w:rsid w:val="005D314F"/>
    <w:rsid w:val="005D3155"/>
    <w:rsid w:val="005D338C"/>
    <w:rsid w:val="005D4539"/>
    <w:rsid w:val="005D4BD5"/>
    <w:rsid w:val="005D59FA"/>
    <w:rsid w:val="005D69B9"/>
    <w:rsid w:val="005D6E3C"/>
    <w:rsid w:val="005D7F60"/>
    <w:rsid w:val="005D7F65"/>
    <w:rsid w:val="005E03B3"/>
    <w:rsid w:val="005E0552"/>
    <w:rsid w:val="005E06C0"/>
    <w:rsid w:val="005E10BF"/>
    <w:rsid w:val="005E15A2"/>
    <w:rsid w:val="005E1CE8"/>
    <w:rsid w:val="005E247C"/>
    <w:rsid w:val="005E43C7"/>
    <w:rsid w:val="005E5317"/>
    <w:rsid w:val="005E583A"/>
    <w:rsid w:val="005E5B69"/>
    <w:rsid w:val="005E5ECB"/>
    <w:rsid w:val="005E612F"/>
    <w:rsid w:val="005E6826"/>
    <w:rsid w:val="005E6975"/>
    <w:rsid w:val="005E6DB7"/>
    <w:rsid w:val="005E76AB"/>
    <w:rsid w:val="005E7807"/>
    <w:rsid w:val="005E7F7A"/>
    <w:rsid w:val="005F15E6"/>
    <w:rsid w:val="005F1CED"/>
    <w:rsid w:val="005F2AA1"/>
    <w:rsid w:val="005F2D60"/>
    <w:rsid w:val="005F372B"/>
    <w:rsid w:val="005F4153"/>
    <w:rsid w:val="005F4766"/>
    <w:rsid w:val="005F51E6"/>
    <w:rsid w:val="005F611C"/>
    <w:rsid w:val="005F629F"/>
    <w:rsid w:val="005F648F"/>
    <w:rsid w:val="005F6F06"/>
    <w:rsid w:val="005F6F9D"/>
    <w:rsid w:val="005F7B79"/>
    <w:rsid w:val="00601D18"/>
    <w:rsid w:val="0060242E"/>
    <w:rsid w:val="0060255A"/>
    <w:rsid w:val="006025CB"/>
    <w:rsid w:val="0060286A"/>
    <w:rsid w:val="0060300B"/>
    <w:rsid w:val="006030F4"/>
    <w:rsid w:val="006035C8"/>
    <w:rsid w:val="00603661"/>
    <w:rsid w:val="006039E6"/>
    <w:rsid w:val="00603C34"/>
    <w:rsid w:val="00603DE7"/>
    <w:rsid w:val="00604135"/>
    <w:rsid w:val="00604253"/>
    <w:rsid w:val="006044E7"/>
    <w:rsid w:val="00604B8A"/>
    <w:rsid w:val="006056EC"/>
    <w:rsid w:val="006056FE"/>
    <w:rsid w:val="00606106"/>
    <w:rsid w:val="0060622B"/>
    <w:rsid w:val="006068F8"/>
    <w:rsid w:val="00606BC2"/>
    <w:rsid w:val="00606BEE"/>
    <w:rsid w:val="00606C5A"/>
    <w:rsid w:val="0060787A"/>
    <w:rsid w:val="00607B78"/>
    <w:rsid w:val="00607D9D"/>
    <w:rsid w:val="00610233"/>
    <w:rsid w:val="0061121D"/>
    <w:rsid w:val="00611DDB"/>
    <w:rsid w:val="00612029"/>
    <w:rsid w:val="006124F8"/>
    <w:rsid w:val="00613129"/>
    <w:rsid w:val="006131BF"/>
    <w:rsid w:val="00613E33"/>
    <w:rsid w:val="0061451C"/>
    <w:rsid w:val="006147EF"/>
    <w:rsid w:val="00614BB9"/>
    <w:rsid w:val="0061576A"/>
    <w:rsid w:val="0061625C"/>
    <w:rsid w:val="00616A88"/>
    <w:rsid w:val="00616CA0"/>
    <w:rsid w:val="0061704C"/>
    <w:rsid w:val="006177E9"/>
    <w:rsid w:val="006178AE"/>
    <w:rsid w:val="00617922"/>
    <w:rsid w:val="00620877"/>
    <w:rsid w:val="00620993"/>
    <w:rsid w:val="00620C0C"/>
    <w:rsid w:val="00622073"/>
    <w:rsid w:val="00622139"/>
    <w:rsid w:val="00622E23"/>
    <w:rsid w:val="00623888"/>
    <w:rsid w:val="00624C35"/>
    <w:rsid w:val="00624F44"/>
    <w:rsid w:val="00626A9F"/>
    <w:rsid w:val="00626E09"/>
    <w:rsid w:val="00630400"/>
    <w:rsid w:val="00630D9F"/>
    <w:rsid w:val="00630DDE"/>
    <w:rsid w:val="006312DB"/>
    <w:rsid w:val="00631598"/>
    <w:rsid w:val="00631AD8"/>
    <w:rsid w:val="00631E35"/>
    <w:rsid w:val="00633364"/>
    <w:rsid w:val="006337A9"/>
    <w:rsid w:val="0063494E"/>
    <w:rsid w:val="00635359"/>
    <w:rsid w:val="00635560"/>
    <w:rsid w:val="00635C26"/>
    <w:rsid w:val="00635C77"/>
    <w:rsid w:val="00635DE9"/>
    <w:rsid w:val="00636D1D"/>
    <w:rsid w:val="00636E73"/>
    <w:rsid w:val="006371B7"/>
    <w:rsid w:val="006379DD"/>
    <w:rsid w:val="00640BB4"/>
    <w:rsid w:val="00641021"/>
    <w:rsid w:val="0064189D"/>
    <w:rsid w:val="006434E9"/>
    <w:rsid w:val="00643D6B"/>
    <w:rsid w:val="0064484A"/>
    <w:rsid w:val="00644E4C"/>
    <w:rsid w:val="00646506"/>
    <w:rsid w:val="00646FA2"/>
    <w:rsid w:val="006504AD"/>
    <w:rsid w:val="00650ADC"/>
    <w:rsid w:val="006511C1"/>
    <w:rsid w:val="00652054"/>
    <w:rsid w:val="00652F5A"/>
    <w:rsid w:val="00653581"/>
    <w:rsid w:val="0065359B"/>
    <w:rsid w:val="006541D8"/>
    <w:rsid w:val="00654F7A"/>
    <w:rsid w:val="0065522E"/>
    <w:rsid w:val="00655A1E"/>
    <w:rsid w:val="00655D4A"/>
    <w:rsid w:val="0065653B"/>
    <w:rsid w:val="00656C67"/>
    <w:rsid w:val="00657249"/>
    <w:rsid w:val="006600BA"/>
    <w:rsid w:val="00660465"/>
    <w:rsid w:val="006614A0"/>
    <w:rsid w:val="006620FA"/>
    <w:rsid w:val="00662F62"/>
    <w:rsid w:val="0066334F"/>
    <w:rsid w:val="0066345B"/>
    <w:rsid w:val="00663684"/>
    <w:rsid w:val="00663EF4"/>
    <w:rsid w:val="006642A6"/>
    <w:rsid w:val="0066453C"/>
    <w:rsid w:val="00664A1A"/>
    <w:rsid w:val="00664AD6"/>
    <w:rsid w:val="006652F3"/>
    <w:rsid w:val="006653D5"/>
    <w:rsid w:val="00666255"/>
    <w:rsid w:val="0066712E"/>
    <w:rsid w:val="0066726C"/>
    <w:rsid w:val="00667729"/>
    <w:rsid w:val="00667774"/>
    <w:rsid w:val="00667CEE"/>
    <w:rsid w:val="00670833"/>
    <w:rsid w:val="00671771"/>
    <w:rsid w:val="00671D7D"/>
    <w:rsid w:val="00672A04"/>
    <w:rsid w:val="00672FB0"/>
    <w:rsid w:val="00673B1B"/>
    <w:rsid w:val="006742BF"/>
    <w:rsid w:val="006756CC"/>
    <w:rsid w:val="00675763"/>
    <w:rsid w:val="00675835"/>
    <w:rsid w:val="00676F9B"/>
    <w:rsid w:val="00676FF8"/>
    <w:rsid w:val="00677704"/>
    <w:rsid w:val="00677E7A"/>
    <w:rsid w:val="006806A3"/>
    <w:rsid w:val="00680963"/>
    <w:rsid w:val="00680D88"/>
    <w:rsid w:val="00681FC9"/>
    <w:rsid w:val="00683305"/>
    <w:rsid w:val="006833BF"/>
    <w:rsid w:val="006837CB"/>
    <w:rsid w:val="006852AE"/>
    <w:rsid w:val="00685FD0"/>
    <w:rsid w:val="00687A07"/>
    <w:rsid w:val="00687B6E"/>
    <w:rsid w:val="00687B96"/>
    <w:rsid w:val="0069146F"/>
    <w:rsid w:val="0069220B"/>
    <w:rsid w:val="00692767"/>
    <w:rsid w:val="0069345A"/>
    <w:rsid w:val="00693AC4"/>
    <w:rsid w:val="00693BDA"/>
    <w:rsid w:val="006958D4"/>
    <w:rsid w:val="00695E56"/>
    <w:rsid w:val="00696566"/>
    <w:rsid w:val="00696593"/>
    <w:rsid w:val="00697ACC"/>
    <w:rsid w:val="00697F4E"/>
    <w:rsid w:val="00697FF1"/>
    <w:rsid w:val="006A05C1"/>
    <w:rsid w:val="006A16C6"/>
    <w:rsid w:val="006A1AAB"/>
    <w:rsid w:val="006A1ADC"/>
    <w:rsid w:val="006A2181"/>
    <w:rsid w:val="006A257E"/>
    <w:rsid w:val="006A2A44"/>
    <w:rsid w:val="006A4FFD"/>
    <w:rsid w:val="006A527D"/>
    <w:rsid w:val="006A539B"/>
    <w:rsid w:val="006A5558"/>
    <w:rsid w:val="006A556C"/>
    <w:rsid w:val="006A633B"/>
    <w:rsid w:val="006A66A8"/>
    <w:rsid w:val="006A700C"/>
    <w:rsid w:val="006A77AC"/>
    <w:rsid w:val="006B0606"/>
    <w:rsid w:val="006B0AF1"/>
    <w:rsid w:val="006B10AF"/>
    <w:rsid w:val="006B1667"/>
    <w:rsid w:val="006B1CE7"/>
    <w:rsid w:val="006B219B"/>
    <w:rsid w:val="006B2455"/>
    <w:rsid w:val="006B24FF"/>
    <w:rsid w:val="006B2924"/>
    <w:rsid w:val="006B3FFC"/>
    <w:rsid w:val="006B410E"/>
    <w:rsid w:val="006B47DA"/>
    <w:rsid w:val="006B4A2C"/>
    <w:rsid w:val="006B4AA0"/>
    <w:rsid w:val="006B6303"/>
    <w:rsid w:val="006B6FE6"/>
    <w:rsid w:val="006B79E5"/>
    <w:rsid w:val="006B7B21"/>
    <w:rsid w:val="006B7E3E"/>
    <w:rsid w:val="006C064F"/>
    <w:rsid w:val="006C08AA"/>
    <w:rsid w:val="006C0C24"/>
    <w:rsid w:val="006C0FCB"/>
    <w:rsid w:val="006C1178"/>
    <w:rsid w:val="006C1459"/>
    <w:rsid w:val="006C1D7A"/>
    <w:rsid w:val="006C1DB3"/>
    <w:rsid w:val="006C22FC"/>
    <w:rsid w:val="006C26A8"/>
    <w:rsid w:val="006C2775"/>
    <w:rsid w:val="006C310B"/>
    <w:rsid w:val="006C3281"/>
    <w:rsid w:val="006C3C77"/>
    <w:rsid w:val="006C3CBA"/>
    <w:rsid w:val="006C419D"/>
    <w:rsid w:val="006C451B"/>
    <w:rsid w:val="006C58FE"/>
    <w:rsid w:val="006C6B32"/>
    <w:rsid w:val="006C745C"/>
    <w:rsid w:val="006C7582"/>
    <w:rsid w:val="006C7EF8"/>
    <w:rsid w:val="006D0DD8"/>
    <w:rsid w:val="006D0E5F"/>
    <w:rsid w:val="006D173B"/>
    <w:rsid w:val="006D2901"/>
    <w:rsid w:val="006D2B62"/>
    <w:rsid w:val="006D2CC4"/>
    <w:rsid w:val="006D34BD"/>
    <w:rsid w:val="006D3592"/>
    <w:rsid w:val="006D3938"/>
    <w:rsid w:val="006D4105"/>
    <w:rsid w:val="006D4129"/>
    <w:rsid w:val="006D4184"/>
    <w:rsid w:val="006D44E5"/>
    <w:rsid w:val="006D5E3A"/>
    <w:rsid w:val="006D62F7"/>
    <w:rsid w:val="006D72BF"/>
    <w:rsid w:val="006D7585"/>
    <w:rsid w:val="006D767B"/>
    <w:rsid w:val="006D7AF2"/>
    <w:rsid w:val="006D7BD2"/>
    <w:rsid w:val="006E0604"/>
    <w:rsid w:val="006E0624"/>
    <w:rsid w:val="006E0A16"/>
    <w:rsid w:val="006E0DEE"/>
    <w:rsid w:val="006E0EFC"/>
    <w:rsid w:val="006E1607"/>
    <w:rsid w:val="006E2243"/>
    <w:rsid w:val="006E3138"/>
    <w:rsid w:val="006E3382"/>
    <w:rsid w:val="006E38EC"/>
    <w:rsid w:val="006E3F5D"/>
    <w:rsid w:val="006E3F87"/>
    <w:rsid w:val="006E4802"/>
    <w:rsid w:val="006E4AE4"/>
    <w:rsid w:val="006E5799"/>
    <w:rsid w:val="006E57FA"/>
    <w:rsid w:val="006E70F2"/>
    <w:rsid w:val="006F0459"/>
    <w:rsid w:val="006F16F3"/>
    <w:rsid w:val="006F2995"/>
    <w:rsid w:val="006F342F"/>
    <w:rsid w:val="006F3854"/>
    <w:rsid w:val="006F44BE"/>
    <w:rsid w:val="006F4A6D"/>
    <w:rsid w:val="006F5066"/>
    <w:rsid w:val="006F52BB"/>
    <w:rsid w:val="006F69B4"/>
    <w:rsid w:val="006F7E5B"/>
    <w:rsid w:val="0070024D"/>
    <w:rsid w:val="0070060E"/>
    <w:rsid w:val="00701AFC"/>
    <w:rsid w:val="007022C5"/>
    <w:rsid w:val="00703D0F"/>
    <w:rsid w:val="00704CB4"/>
    <w:rsid w:val="00705227"/>
    <w:rsid w:val="00705580"/>
    <w:rsid w:val="00705B7F"/>
    <w:rsid w:val="00705B84"/>
    <w:rsid w:val="00705EF3"/>
    <w:rsid w:val="0070673D"/>
    <w:rsid w:val="00707983"/>
    <w:rsid w:val="007079A2"/>
    <w:rsid w:val="0071024A"/>
    <w:rsid w:val="0071348D"/>
    <w:rsid w:val="00713C82"/>
    <w:rsid w:val="0071400A"/>
    <w:rsid w:val="007157FC"/>
    <w:rsid w:val="00715D7D"/>
    <w:rsid w:val="00715EAC"/>
    <w:rsid w:val="0071610A"/>
    <w:rsid w:val="0071649B"/>
    <w:rsid w:val="007168B7"/>
    <w:rsid w:val="00720465"/>
    <w:rsid w:val="0072072C"/>
    <w:rsid w:val="00721281"/>
    <w:rsid w:val="007212F7"/>
    <w:rsid w:val="00722B25"/>
    <w:rsid w:val="00723311"/>
    <w:rsid w:val="00724999"/>
    <w:rsid w:val="00725001"/>
    <w:rsid w:val="0072513E"/>
    <w:rsid w:val="00725DA3"/>
    <w:rsid w:val="00726218"/>
    <w:rsid w:val="007263E4"/>
    <w:rsid w:val="00727141"/>
    <w:rsid w:val="00731692"/>
    <w:rsid w:val="007319EA"/>
    <w:rsid w:val="00731F49"/>
    <w:rsid w:val="007327FE"/>
    <w:rsid w:val="007330BE"/>
    <w:rsid w:val="00734874"/>
    <w:rsid w:val="00735205"/>
    <w:rsid w:val="007354B9"/>
    <w:rsid w:val="00735896"/>
    <w:rsid w:val="007358FE"/>
    <w:rsid w:val="00736064"/>
    <w:rsid w:val="0073622F"/>
    <w:rsid w:val="0073764F"/>
    <w:rsid w:val="0074111F"/>
    <w:rsid w:val="00741EE6"/>
    <w:rsid w:val="00742C09"/>
    <w:rsid w:val="00742E1E"/>
    <w:rsid w:val="007430F2"/>
    <w:rsid w:val="0074329C"/>
    <w:rsid w:val="007432C8"/>
    <w:rsid w:val="007432EB"/>
    <w:rsid w:val="0074332D"/>
    <w:rsid w:val="007442D2"/>
    <w:rsid w:val="0074448E"/>
    <w:rsid w:val="00744A4F"/>
    <w:rsid w:val="00744CEA"/>
    <w:rsid w:val="007451C3"/>
    <w:rsid w:val="0074526D"/>
    <w:rsid w:val="0074530D"/>
    <w:rsid w:val="00745D21"/>
    <w:rsid w:val="0074621F"/>
    <w:rsid w:val="00747456"/>
    <w:rsid w:val="007474C3"/>
    <w:rsid w:val="00750817"/>
    <w:rsid w:val="00751142"/>
    <w:rsid w:val="007518FB"/>
    <w:rsid w:val="00751B43"/>
    <w:rsid w:val="00751FC1"/>
    <w:rsid w:val="00752393"/>
    <w:rsid w:val="007523E7"/>
    <w:rsid w:val="00752766"/>
    <w:rsid w:val="00752A69"/>
    <w:rsid w:val="00752B14"/>
    <w:rsid w:val="007534F0"/>
    <w:rsid w:val="00753598"/>
    <w:rsid w:val="0075502D"/>
    <w:rsid w:val="007553CA"/>
    <w:rsid w:val="007579F4"/>
    <w:rsid w:val="00761599"/>
    <w:rsid w:val="007624EA"/>
    <w:rsid w:val="007639C7"/>
    <w:rsid w:val="00763D4B"/>
    <w:rsid w:val="007641C5"/>
    <w:rsid w:val="0076462A"/>
    <w:rsid w:val="007649DD"/>
    <w:rsid w:val="00764C26"/>
    <w:rsid w:val="007654B0"/>
    <w:rsid w:val="007660CE"/>
    <w:rsid w:val="00766490"/>
    <w:rsid w:val="00766C71"/>
    <w:rsid w:val="00766EBC"/>
    <w:rsid w:val="0076774E"/>
    <w:rsid w:val="007678E2"/>
    <w:rsid w:val="00767A70"/>
    <w:rsid w:val="007702D2"/>
    <w:rsid w:val="007702E8"/>
    <w:rsid w:val="00770B29"/>
    <w:rsid w:val="00770D3F"/>
    <w:rsid w:val="00771989"/>
    <w:rsid w:val="007721A1"/>
    <w:rsid w:val="00772676"/>
    <w:rsid w:val="00773B5E"/>
    <w:rsid w:val="007745FC"/>
    <w:rsid w:val="00774E76"/>
    <w:rsid w:val="00775839"/>
    <w:rsid w:val="00775BDD"/>
    <w:rsid w:val="00776569"/>
    <w:rsid w:val="00776B04"/>
    <w:rsid w:val="00777043"/>
    <w:rsid w:val="00777386"/>
    <w:rsid w:val="007801A9"/>
    <w:rsid w:val="0078146D"/>
    <w:rsid w:val="00781DE9"/>
    <w:rsid w:val="007835C4"/>
    <w:rsid w:val="0078404B"/>
    <w:rsid w:val="00784CA3"/>
    <w:rsid w:val="0078561F"/>
    <w:rsid w:val="00785E14"/>
    <w:rsid w:val="00786162"/>
    <w:rsid w:val="00786611"/>
    <w:rsid w:val="00787057"/>
    <w:rsid w:val="0078769D"/>
    <w:rsid w:val="00787CD3"/>
    <w:rsid w:val="00791104"/>
    <w:rsid w:val="007912F4"/>
    <w:rsid w:val="00791F81"/>
    <w:rsid w:val="007922E5"/>
    <w:rsid w:val="00792994"/>
    <w:rsid w:val="00794A5F"/>
    <w:rsid w:val="007954DE"/>
    <w:rsid w:val="007957EF"/>
    <w:rsid w:val="007A010A"/>
    <w:rsid w:val="007A0788"/>
    <w:rsid w:val="007A0AF6"/>
    <w:rsid w:val="007A305F"/>
    <w:rsid w:val="007A32FC"/>
    <w:rsid w:val="007A3BE6"/>
    <w:rsid w:val="007A3EE3"/>
    <w:rsid w:val="007A40F7"/>
    <w:rsid w:val="007A41D5"/>
    <w:rsid w:val="007A4B70"/>
    <w:rsid w:val="007A4DA3"/>
    <w:rsid w:val="007A6C90"/>
    <w:rsid w:val="007A6E1B"/>
    <w:rsid w:val="007A6E4F"/>
    <w:rsid w:val="007B0AD0"/>
    <w:rsid w:val="007B0D0F"/>
    <w:rsid w:val="007B25FE"/>
    <w:rsid w:val="007B2B52"/>
    <w:rsid w:val="007B30B5"/>
    <w:rsid w:val="007B34AC"/>
    <w:rsid w:val="007B38E7"/>
    <w:rsid w:val="007B3F0F"/>
    <w:rsid w:val="007B4B65"/>
    <w:rsid w:val="007B55F1"/>
    <w:rsid w:val="007B581E"/>
    <w:rsid w:val="007B593E"/>
    <w:rsid w:val="007B5FD3"/>
    <w:rsid w:val="007B6322"/>
    <w:rsid w:val="007B66C0"/>
    <w:rsid w:val="007B6B8F"/>
    <w:rsid w:val="007B6DF8"/>
    <w:rsid w:val="007B6E9A"/>
    <w:rsid w:val="007B7558"/>
    <w:rsid w:val="007B7BEF"/>
    <w:rsid w:val="007C09A9"/>
    <w:rsid w:val="007C0BB3"/>
    <w:rsid w:val="007C2396"/>
    <w:rsid w:val="007C33E3"/>
    <w:rsid w:val="007C3A9C"/>
    <w:rsid w:val="007C3BBA"/>
    <w:rsid w:val="007C3F42"/>
    <w:rsid w:val="007C445E"/>
    <w:rsid w:val="007C6359"/>
    <w:rsid w:val="007C7A39"/>
    <w:rsid w:val="007C7AEE"/>
    <w:rsid w:val="007C7CAB"/>
    <w:rsid w:val="007D0840"/>
    <w:rsid w:val="007D16A9"/>
    <w:rsid w:val="007D2321"/>
    <w:rsid w:val="007D28CD"/>
    <w:rsid w:val="007D28F2"/>
    <w:rsid w:val="007D3127"/>
    <w:rsid w:val="007D3902"/>
    <w:rsid w:val="007D3CE6"/>
    <w:rsid w:val="007D3D48"/>
    <w:rsid w:val="007D5451"/>
    <w:rsid w:val="007D54F6"/>
    <w:rsid w:val="007D6696"/>
    <w:rsid w:val="007D754C"/>
    <w:rsid w:val="007D772F"/>
    <w:rsid w:val="007E0208"/>
    <w:rsid w:val="007E1F3F"/>
    <w:rsid w:val="007E4242"/>
    <w:rsid w:val="007E4369"/>
    <w:rsid w:val="007E4ECE"/>
    <w:rsid w:val="007E50C2"/>
    <w:rsid w:val="007E5924"/>
    <w:rsid w:val="007E5D5D"/>
    <w:rsid w:val="007E6840"/>
    <w:rsid w:val="007E6B31"/>
    <w:rsid w:val="007E71E2"/>
    <w:rsid w:val="007E7E75"/>
    <w:rsid w:val="007E7FD3"/>
    <w:rsid w:val="007F1208"/>
    <w:rsid w:val="007F1272"/>
    <w:rsid w:val="007F12C4"/>
    <w:rsid w:val="007F17F3"/>
    <w:rsid w:val="007F2787"/>
    <w:rsid w:val="007F3489"/>
    <w:rsid w:val="007F3577"/>
    <w:rsid w:val="007F52F7"/>
    <w:rsid w:val="007F53F2"/>
    <w:rsid w:val="007F5BBA"/>
    <w:rsid w:val="007F6AD7"/>
    <w:rsid w:val="007F6C3D"/>
    <w:rsid w:val="007F6ED4"/>
    <w:rsid w:val="00800318"/>
    <w:rsid w:val="00800621"/>
    <w:rsid w:val="00801426"/>
    <w:rsid w:val="008014D3"/>
    <w:rsid w:val="00801E3A"/>
    <w:rsid w:val="008020DC"/>
    <w:rsid w:val="00802108"/>
    <w:rsid w:val="008027AA"/>
    <w:rsid w:val="008028A8"/>
    <w:rsid w:val="00802975"/>
    <w:rsid w:val="00802ABB"/>
    <w:rsid w:val="00802F9A"/>
    <w:rsid w:val="00803091"/>
    <w:rsid w:val="0080373E"/>
    <w:rsid w:val="00803A51"/>
    <w:rsid w:val="00803CF1"/>
    <w:rsid w:val="008040B9"/>
    <w:rsid w:val="008047E3"/>
    <w:rsid w:val="00804C29"/>
    <w:rsid w:val="00804CFE"/>
    <w:rsid w:val="00804F0D"/>
    <w:rsid w:val="00806192"/>
    <w:rsid w:val="00806425"/>
    <w:rsid w:val="00806D09"/>
    <w:rsid w:val="00806F3C"/>
    <w:rsid w:val="00806F42"/>
    <w:rsid w:val="00806F4F"/>
    <w:rsid w:val="00807363"/>
    <w:rsid w:val="00810450"/>
    <w:rsid w:val="008109C6"/>
    <w:rsid w:val="008117FE"/>
    <w:rsid w:val="00811E10"/>
    <w:rsid w:val="00812033"/>
    <w:rsid w:val="00813EFB"/>
    <w:rsid w:val="00815001"/>
    <w:rsid w:val="00816CE3"/>
    <w:rsid w:val="00817B3E"/>
    <w:rsid w:val="0082133C"/>
    <w:rsid w:val="0082187A"/>
    <w:rsid w:val="00822674"/>
    <w:rsid w:val="00822B57"/>
    <w:rsid w:val="00824B80"/>
    <w:rsid w:val="0082517B"/>
    <w:rsid w:val="008254CC"/>
    <w:rsid w:val="00827168"/>
    <w:rsid w:val="00827DCE"/>
    <w:rsid w:val="00831444"/>
    <w:rsid w:val="00831735"/>
    <w:rsid w:val="00832659"/>
    <w:rsid w:val="00832757"/>
    <w:rsid w:val="00834C18"/>
    <w:rsid w:val="00835149"/>
    <w:rsid w:val="00835380"/>
    <w:rsid w:val="00835A81"/>
    <w:rsid w:val="0083609D"/>
    <w:rsid w:val="008363FC"/>
    <w:rsid w:val="008364B0"/>
    <w:rsid w:val="00836767"/>
    <w:rsid w:val="0083687A"/>
    <w:rsid w:val="00837E17"/>
    <w:rsid w:val="00837F47"/>
    <w:rsid w:val="00837F95"/>
    <w:rsid w:val="008404CD"/>
    <w:rsid w:val="00840AC9"/>
    <w:rsid w:val="0084120F"/>
    <w:rsid w:val="00841D7B"/>
    <w:rsid w:val="008425AE"/>
    <w:rsid w:val="00842613"/>
    <w:rsid w:val="008426E5"/>
    <w:rsid w:val="00843914"/>
    <w:rsid w:val="00843EBC"/>
    <w:rsid w:val="00844676"/>
    <w:rsid w:val="00845952"/>
    <w:rsid w:val="00846217"/>
    <w:rsid w:val="00846644"/>
    <w:rsid w:val="00846CC6"/>
    <w:rsid w:val="0084718D"/>
    <w:rsid w:val="0084756E"/>
    <w:rsid w:val="00847DE4"/>
    <w:rsid w:val="00851A50"/>
    <w:rsid w:val="0085211B"/>
    <w:rsid w:val="00852995"/>
    <w:rsid w:val="00852C27"/>
    <w:rsid w:val="00852E20"/>
    <w:rsid w:val="00853ACF"/>
    <w:rsid w:val="00853B87"/>
    <w:rsid w:val="0085443B"/>
    <w:rsid w:val="00855577"/>
    <w:rsid w:val="00855753"/>
    <w:rsid w:val="008567AF"/>
    <w:rsid w:val="00857890"/>
    <w:rsid w:val="00857D5D"/>
    <w:rsid w:val="00860BCE"/>
    <w:rsid w:val="00860EE0"/>
    <w:rsid w:val="00861AC4"/>
    <w:rsid w:val="00862C67"/>
    <w:rsid w:val="00862EAE"/>
    <w:rsid w:val="00863294"/>
    <w:rsid w:val="008639CC"/>
    <w:rsid w:val="00863E10"/>
    <w:rsid w:val="00863F33"/>
    <w:rsid w:val="0086477D"/>
    <w:rsid w:val="00864C0D"/>
    <w:rsid w:val="00864F1B"/>
    <w:rsid w:val="008650D5"/>
    <w:rsid w:val="0086516A"/>
    <w:rsid w:val="00865546"/>
    <w:rsid w:val="00866104"/>
    <w:rsid w:val="00867149"/>
    <w:rsid w:val="00867151"/>
    <w:rsid w:val="008679E2"/>
    <w:rsid w:val="00867C4A"/>
    <w:rsid w:val="00870135"/>
    <w:rsid w:val="008708C5"/>
    <w:rsid w:val="00871488"/>
    <w:rsid w:val="0087227C"/>
    <w:rsid w:val="00872D06"/>
    <w:rsid w:val="00873400"/>
    <w:rsid w:val="008745F7"/>
    <w:rsid w:val="00875DFF"/>
    <w:rsid w:val="008764EF"/>
    <w:rsid w:val="00877C68"/>
    <w:rsid w:val="008811D6"/>
    <w:rsid w:val="00882D3B"/>
    <w:rsid w:val="00883069"/>
    <w:rsid w:val="00883130"/>
    <w:rsid w:val="00883DCE"/>
    <w:rsid w:val="0088439F"/>
    <w:rsid w:val="008845E7"/>
    <w:rsid w:val="00884EA1"/>
    <w:rsid w:val="008854E2"/>
    <w:rsid w:val="008858BB"/>
    <w:rsid w:val="00885B38"/>
    <w:rsid w:val="008866BD"/>
    <w:rsid w:val="00886703"/>
    <w:rsid w:val="00886722"/>
    <w:rsid w:val="008868FE"/>
    <w:rsid w:val="00887A9C"/>
    <w:rsid w:val="00891417"/>
    <w:rsid w:val="0089186B"/>
    <w:rsid w:val="00891F8E"/>
    <w:rsid w:val="0089265F"/>
    <w:rsid w:val="00892BB6"/>
    <w:rsid w:val="00892D46"/>
    <w:rsid w:val="00893204"/>
    <w:rsid w:val="00894646"/>
    <w:rsid w:val="008946A1"/>
    <w:rsid w:val="0089564A"/>
    <w:rsid w:val="0089597F"/>
    <w:rsid w:val="00895AB1"/>
    <w:rsid w:val="00896E17"/>
    <w:rsid w:val="00896EC4"/>
    <w:rsid w:val="0089714C"/>
    <w:rsid w:val="008A0279"/>
    <w:rsid w:val="008A03C3"/>
    <w:rsid w:val="008A15DD"/>
    <w:rsid w:val="008A18DE"/>
    <w:rsid w:val="008A1DDD"/>
    <w:rsid w:val="008A2374"/>
    <w:rsid w:val="008A2B13"/>
    <w:rsid w:val="008A3904"/>
    <w:rsid w:val="008A3DD5"/>
    <w:rsid w:val="008A4C28"/>
    <w:rsid w:val="008A4CC2"/>
    <w:rsid w:val="008A5A7C"/>
    <w:rsid w:val="008A656E"/>
    <w:rsid w:val="008A6C9E"/>
    <w:rsid w:val="008A6D59"/>
    <w:rsid w:val="008A72A0"/>
    <w:rsid w:val="008A744D"/>
    <w:rsid w:val="008A78E8"/>
    <w:rsid w:val="008B02BB"/>
    <w:rsid w:val="008B049B"/>
    <w:rsid w:val="008B0E11"/>
    <w:rsid w:val="008B12E6"/>
    <w:rsid w:val="008B16EF"/>
    <w:rsid w:val="008B1A93"/>
    <w:rsid w:val="008B2EC7"/>
    <w:rsid w:val="008B31E3"/>
    <w:rsid w:val="008B4290"/>
    <w:rsid w:val="008B4853"/>
    <w:rsid w:val="008B4922"/>
    <w:rsid w:val="008B5849"/>
    <w:rsid w:val="008B6017"/>
    <w:rsid w:val="008B662A"/>
    <w:rsid w:val="008B6B30"/>
    <w:rsid w:val="008B7A4C"/>
    <w:rsid w:val="008C0004"/>
    <w:rsid w:val="008C0366"/>
    <w:rsid w:val="008C048C"/>
    <w:rsid w:val="008C0B57"/>
    <w:rsid w:val="008C0CF2"/>
    <w:rsid w:val="008C0E4C"/>
    <w:rsid w:val="008C0FA4"/>
    <w:rsid w:val="008C1972"/>
    <w:rsid w:val="008C1DC6"/>
    <w:rsid w:val="008C207D"/>
    <w:rsid w:val="008C2E15"/>
    <w:rsid w:val="008C304B"/>
    <w:rsid w:val="008C35B0"/>
    <w:rsid w:val="008C431C"/>
    <w:rsid w:val="008C51FD"/>
    <w:rsid w:val="008C5747"/>
    <w:rsid w:val="008C595E"/>
    <w:rsid w:val="008C5A35"/>
    <w:rsid w:val="008C5D16"/>
    <w:rsid w:val="008C60CB"/>
    <w:rsid w:val="008C6137"/>
    <w:rsid w:val="008C73E8"/>
    <w:rsid w:val="008C7B3C"/>
    <w:rsid w:val="008C7FC2"/>
    <w:rsid w:val="008D158C"/>
    <w:rsid w:val="008D18D8"/>
    <w:rsid w:val="008D1F95"/>
    <w:rsid w:val="008D2075"/>
    <w:rsid w:val="008D25DD"/>
    <w:rsid w:val="008D2677"/>
    <w:rsid w:val="008D2A15"/>
    <w:rsid w:val="008D2B09"/>
    <w:rsid w:val="008D2D39"/>
    <w:rsid w:val="008D3A60"/>
    <w:rsid w:val="008D4221"/>
    <w:rsid w:val="008D44C3"/>
    <w:rsid w:val="008D4DC9"/>
    <w:rsid w:val="008D50CE"/>
    <w:rsid w:val="008D54E9"/>
    <w:rsid w:val="008D5AEE"/>
    <w:rsid w:val="008D612F"/>
    <w:rsid w:val="008D653F"/>
    <w:rsid w:val="008D671C"/>
    <w:rsid w:val="008D6A06"/>
    <w:rsid w:val="008D6F16"/>
    <w:rsid w:val="008D7210"/>
    <w:rsid w:val="008D72A5"/>
    <w:rsid w:val="008D76CE"/>
    <w:rsid w:val="008E0DA8"/>
    <w:rsid w:val="008E1128"/>
    <w:rsid w:val="008E1B85"/>
    <w:rsid w:val="008E2027"/>
    <w:rsid w:val="008E230D"/>
    <w:rsid w:val="008E2978"/>
    <w:rsid w:val="008E2AF5"/>
    <w:rsid w:val="008E3159"/>
    <w:rsid w:val="008E48F8"/>
    <w:rsid w:val="008E4B03"/>
    <w:rsid w:val="008E5B80"/>
    <w:rsid w:val="008E5F5E"/>
    <w:rsid w:val="008E62D2"/>
    <w:rsid w:val="008E72DC"/>
    <w:rsid w:val="008E75C7"/>
    <w:rsid w:val="008E78AB"/>
    <w:rsid w:val="008F042E"/>
    <w:rsid w:val="008F0532"/>
    <w:rsid w:val="008F0994"/>
    <w:rsid w:val="008F1A68"/>
    <w:rsid w:val="008F1C29"/>
    <w:rsid w:val="008F216C"/>
    <w:rsid w:val="008F2854"/>
    <w:rsid w:val="008F2AF5"/>
    <w:rsid w:val="008F3A24"/>
    <w:rsid w:val="008F40F4"/>
    <w:rsid w:val="008F488D"/>
    <w:rsid w:val="008F4CE5"/>
    <w:rsid w:val="008F4E4B"/>
    <w:rsid w:val="008F5E2D"/>
    <w:rsid w:val="008F6EA9"/>
    <w:rsid w:val="008F70E8"/>
    <w:rsid w:val="008F712E"/>
    <w:rsid w:val="008F76DD"/>
    <w:rsid w:val="009000A8"/>
    <w:rsid w:val="00900256"/>
    <w:rsid w:val="0090054A"/>
    <w:rsid w:val="00900EA2"/>
    <w:rsid w:val="0090209F"/>
    <w:rsid w:val="00902128"/>
    <w:rsid w:val="009023AE"/>
    <w:rsid w:val="009023DD"/>
    <w:rsid w:val="00903459"/>
    <w:rsid w:val="00903B07"/>
    <w:rsid w:val="0090472A"/>
    <w:rsid w:val="00905A65"/>
    <w:rsid w:val="009061D8"/>
    <w:rsid w:val="009077DC"/>
    <w:rsid w:val="009079C5"/>
    <w:rsid w:val="00907C74"/>
    <w:rsid w:val="00910442"/>
    <w:rsid w:val="009106D9"/>
    <w:rsid w:val="00910E05"/>
    <w:rsid w:val="009113E3"/>
    <w:rsid w:val="009118F3"/>
    <w:rsid w:val="00912C02"/>
    <w:rsid w:val="00912D42"/>
    <w:rsid w:val="00913296"/>
    <w:rsid w:val="009138ED"/>
    <w:rsid w:val="00913D97"/>
    <w:rsid w:val="009146FF"/>
    <w:rsid w:val="00914901"/>
    <w:rsid w:val="00914A93"/>
    <w:rsid w:val="0091507B"/>
    <w:rsid w:val="00915C37"/>
    <w:rsid w:val="00917CDA"/>
    <w:rsid w:val="00920460"/>
    <w:rsid w:val="0092046B"/>
    <w:rsid w:val="00921471"/>
    <w:rsid w:val="0092222F"/>
    <w:rsid w:val="00922631"/>
    <w:rsid w:val="00922C95"/>
    <w:rsid w:val="0092357C"/>
    <w:rsid w:val="00923663"/>
    <w:rsid w:val="00924164"/>
    <w:rsid w:val="009245F7"/>
    <w:rsid w:val="00924B4F"/>
    <w:rsid w:val="009250E5"/>
    <w:rsid w:val="0092541B"/>
    <w:rsid w:val="0092631A"/>
    <w:rsid w:val="00926D44"/>
    <w:rsid w:val="00927711"/>
    <w:rsid w:val="009278AF"/>
    <w:rsid w:val="009300B1"/>
    <w:rsid w:val="0093014D"/>
    <w:rsid w:val="00930170"/>
    <w:rsid w:val="00931661"/>
    <w:rsid w:val="00931968"/>
    <w:rsid w:val="00932176"/>
    <w:rsid w:val="00932232"/>
    <w:rsid w:val="00932980"/>
    <w:rsid w:val="00932BC0"/>
    <w:rsid w:val="00933751"/>
    <w:rsid w:val="00933B55"/>
    <w:rsid w:val="00934089"/>
    <w:rsid w:val="009347C5"/>
    <w:rsid w:val="00936430"/>
    <w:rsid w:val="009364C1"/>
    <w:rsid w:val="0093783B"/>
    <w:rsid w:val="00937A8C"/>
    <w:rsid w:val="00940233"/>
    <w:rsid w:val="009413FF"/>
    <w:rsid w:val="00941814"/>
    <w:rsid w:val="0094269C"/>
    <w:rsid w:val="00943325"/>
    <w:rsid w:val="00944531"/>
    <w:rsid w:val="00944B06"/>
    <w:rsid w:val="00944ECA"/>
    <w:rsid w:val="0094522F"/>
    <w:rsid w:val="009453F5"/>
    <w:rsid w:val="00945438"/>
    <w:rsid w:val="009456B8"/>
    <w:rsid w:val="009465EC"/>
    <w:rsid w:val="00946864"/>
    <w:rsid w:val="009468BE"/>
    <w:rsid w:val="0094712C"/>
    <w:rsid w:val="00947AEC"/>
    <w:rsid w:val="00947F12"/>
    <w:rsid w:val="009506AB"/>
    <w:rsid w:val="00950926"/>
    <w:rsid w:val="009523BA"/>
    <w:rsid w:val="00952BB8"/>
    <w:rsid w:val="00952CB9"/>
    <w:rsid w:val="009545FD"/>
    <w:rsid w:val="00954D57"/>
    <w:rsid w:val="009575E7"/>
    <w:rsid w:val="00957AF0"/>
    <w:rsid w:val="00957EF9"/>
    <w:rsid w:val="00960ECD"/>
    <w:rsid w:val="0096173A"/>
    <w:rsid w:val="009617C5"/>
    <w:rsid w:val="00962D92"/>
    <w:rsid w:val="00963417"/>
    <w:rsid w:val="00963581"/>
    <w:rsid w:val="00964726"/>
    <w:rsid w:val="009654AD"/>
    <w:rsid w:val="009660B1"/>
    <w:rsid w:val="00966CF8"/>
    <w:rsid w:val="0096743F"/>
    <w:rsid w:val="0096792D"/>
    <w:rsid w:val="009715C6"/>
    <w:rsid w:val="0097220E"/>
    <w:rsid w:val="00972B85"/>
    <w:rsid w:val="00972FDF"/>
    <w:rsid w:val="0097565A"/>
    <w:rsid w:val="00975898"/>
    <w:rsid w:val="00975E71"/>
    <w:rsid w:val="00976FF4"/>
    <w:rsid w:val="00977A6B"/>
    <w:rsid w:val="00977B29"/>
    <w:rsid w:val="00977E35"/>
    <w:rsid w:val="00980B8A"/>
    <w:rsid w:val="00980D7A"/>
    <w:rsid w:val="009811CE"/>
    <w:rsid w:val="00982BAE"/>
    <w:rsid w:val="00983C1B"/>
    <w:rsid w:val="00983F5A"/>
    <w:rsid w:val="00984809"/>
    <w:rsid w:val="009848D4"/>
    <w:rsid w:val="009849BD"/>
    <w:rsid w:val="0098764B"/>
    <w:rsid w:val="00990627"/>
    <w:rsid w:val="00990F47"/>
    <w:rsid w:val="0099219A"/>
    <w:rsid w:val="0099225C"/>
    <w:rsid w:val="00992573"/>
    <w:rsid w:val="009928AE"/>
    <w:rsid w:val="00993937"/>
    <w:rsid w:val="00994156"/>
    <w:rsid w:val="0099482E"/>
    <w:rsid w:val="00995821"/>
    <w:rsid w:val="0099587E"/>
    <w:rsid w:val="009969DB"/>
    <w:rsid w:val="009A026C"/>
    <w:rsid w:val="009A05F3"/>
    <w:rsid w:val="009A08C5"/>
    <w:rsid w:val="009A0F07"/>
    <w:rsid w:val="009A1052"/>
    <w:rsid w:val="009A15DB"/>
    <w:rsid w:val="009A1F02"/>
    <w:rsid w:val="009A235D"/>
    <w:rsid w:val="009A2525"/>
    <w:rsid w:val="009A2733"/>
    <w:rsid w:val="009A3E23"/>
    <w:rsid w:val="009A4450"/>
    <w:rsid w:val="009A6785"/>
    <w:rsid w:val="009A68BC"/>
    <w:rsid w:val="009A6E36"/>
    <w:rsid w:val="009A728C"/>
    <w:rsid w:val="009A73AA"/>
    <w:rsid w:val="009A78E8"/>
    <w:rsid w:val="009A7F7D"/>
    <w:rsid w:val="009A7FDB"/>
    <w:rsid w:val="009B07C9"/>
    <w:rsid w:val="009B0952"/>
    <w:rsid w:val="009B0BB1"/>
    <w:rsid w:val="009B0F15"/>
    <w:rsid w:val="009B1130"/>
    <w:rsid w:val="009B17DF"/>
    <w:rsid w:val="009B1ACE"/>
    <w:rsid w:val="009B2B10"/>
    <w:rsid w:val="009B2B58"/>
    <w:rsid w:val="009B3B0C"/>
    <w:rsid w:val="009B44F4"/>
    <w:rsid w:val="009B4A42"/>
    <w:rsid w:val="009B4C72"/>
    <w:rsid w:val="009B4D48"/>
    <w:rsid w:val="009B5B8D"/>
    <w:rsid w:val="009B5D53"/>
    <w:rsid w:val="009B6032"/>
    <w:rsid w:val="009B7114"/>
    <w:rsid w:val="009B7220"/>
    <w:rsid w:val="009B74B8"/>
    <w:rsid w:val="009B76E5"/>
    <w:rsid w:val="009C004A"/>
    <w:rsid w:val="009C01BD"/>
    <w:rsid w:val="009C07B0"/>
    <w:rsid w:val="009C0E0C"/>
    <w:rsid w:val="009C1480"/>
    <w:rsid w:val="009C151F"/>
    <w:rsid w:val="009C21AC"/>
    <w:rsid w:val="009C21FF"/>
    <w:rsid w:val="009C2636"/>
    <w:rsid w:val="009C2B6B"/>
    <w:rsid w:val="009C2C7A"/>
    <w:rsid w:val="009C2D8A"/>
    <w:rsid w:val="009C2E8F"/>
    <w:rsid w:val="009C475B"/>
    <w:rsid w:val="009C52F7"/>
    <w:rsid w:val="009C5308"/>
    <w:rsid w:val="009C5316"/>
    <w:rsid w:val="009C58BE"/>
    <w:rsid w:val="009C5AB4"/>
    <w:rsid w:val="009C5E22"/>
    <w:rsid w:val="009C6318"/>
    <w:rsid w:val="009C63D5"/>
    <w:rsid w:val="009C64E5"/>
    <w:rsid w:val="009C6AFF"/>
    <w:rsid w:val="009C6F03"/>
    <w:rsid w:val="009C6F74"/>
    <w:rsid w:val="009C7BB8"/>
    <w:rsid w:val="009C7BEB"/>
    <w:rsid w:val="009C7D45"/>
    <w:rsid w:val="009C7D99"/>
    <w:rsid w:val="009C7E68"/>
    <w:rsid w:val="009D05AF"/>
    <w:rsid w:val="009D11E8"/>
    <w:rsid w:val="009D137F"/>
    <w:rsid w:val="009D14DF"/>
    <w:rsid w:val="009D1C1B"/>
    <w:rsid w:val="009D20B2"/>
    <w:rsid w:val="009D2197"/>
    <w:rsid w:val="009D2A6D"/>
    <w:rsid w:val="009D3C3C"/>
    <w:rsid w:val="009D423E"/>
    <w:rsid w:val="009D4EF3"/>
    <w:rsid w:val="009D696B"/>
    <w:rsid w:val="009D6F45"/>
    <w:rsid w:val="009D7487"/>
    <w:rsid w:val="009D79F6"/>
    <w:rsid w:val="009D7DB0"/>
    <w:rsid w:val="009E0590"/>
    <w:rsid w:val="009E0CDF"/>
    <w:rsid w:val="009E1C91"/>
    <w:rsid w:val="009E2BF8"/>
    <w:rsid w:val="009E3482"/>
    <w:rsid w:val="009E357A"/>
    <w:rsid w:val="009E3B08"/>
    <w:rsid w:val="009E3F5C"/>
    <w:rsid w:val="009E4D0A"/>
    <w:rsid w:val="009E4E50"/>
    <w:rsid w:val="009E5FB8"/>
    <w:rsid w:val="009F0726"/>
    <w:rsid w:val="009F0A39"/>
    <w:rsid w:val="009F2323"/>
    <w:rsid w:val="009F2D23"/>
    <w:rsid w:val="009F2FEA"/>
    <w:rsid w:val="009F40DE"/>
    <w:rsid w:val="009F46B3"/>
    <w:rsid w:val="009F59AD"/>
    <w:rsid w:val="009F7504"/>
    <w:rsid w:val="009F755A"/>
    <w:rsid w:val="00A010D3"/>
    <w:rsid w:val="00A0261D"/>
    <w:rsid w:val="00A02EA0"/>
    <w:rsid w:val="00A052D3"/>
    <w:rsid w:val="00A054E0"/>
    <w:rsid w:val="00A05E9D"/>
    <w:rsid w:val="00A06268"/>
    <w:rsid w:val="00A065D2"/>
    <w:rsid w:val="00A06773"/>
    <w:rsid w:val="00A069D7"/>
    <w:rsid w:val="00A077B1"/>
    <w:rsid w:val="00A1089D"/>
    <w:rsid w:val="00A1136D"/>
    <w:rsid w:val="00A117FC"/>
    <w:rsid w:val="00A1185C"/>
    <w:rsid w:val="00A1196E"/>
    <w:rsid w:val="00A11CF1"/>
    <w:rsid w:val="00A13079"/>
    <w:rsid w:val="00A13635"/>
    <w:rsid w:val="00A14E70"/>
    <w:rsid w:val="00A14FBD"/>
    <w:rsid w:val="00A1533E"/>
    <w:rsid w:val="00A15A96"/>
    <w:rsid w:val="00A167D9"/>
    <w:rsid w:val="00A1709F"/>
    <w:rsid w:val="00A1722D"/>
    <w:rsid w:val="00A20118"/>
    <w:rsid w:val="00A2030A"/>
    <w:rsid w:val="00A20CD7"/>
    <w:rsid w:val="00A22461"/>
    <w:rsid w:val="00A2291C"/>
    <w:rsid w:val="00A2321D"/>
    <w:rsid w:val="00A23671"/>
    <w:rsid w:val="00A23D29"/>
    <w:rsid w:val="00A240D0"/>
    <w:rsid w:val="00A25A77"/>
    <w:rsid w:val="00A26056"/>
    <w:rsid w:val="00A26475"/>
    <w:rsid w:val="00A27A80"/>
    <w:rsid w:val="00A27E2D"/>
    <w:rsid w:val="00A30125"/>
    <w:rsid w:val="00A30B5C"/>
    <w:rsid w:val="00A32918"/>
    <w:rsid w:val="00A33401"/>
    <w:rsid w:val="00A33C19"/>
    <w:rsid w:val="00A35A05"/>
    <w:rsid w:val="00A360A4"/>
    <w:rsid w:val="00A36453"/>
    <w:rsid w:val="00A37A48"/>
    <w:rsid w:val="00A37EAC"/>
    <w:rsid w:val="00A4004F"/>
    <w:rsid w:val="00A40B6C"/>
    <w:rsid w:val="00A423A9"/>
    <w:rsid w:val="00A426C5"/>
    <w:rsid w:val="00A4281C"/>
    <w:rsid w:val="00A43006"/>
    <w:rsid w:val="00A43362"/>
    <w:rsid w:val="00A43910"/>
    <w:rsid w:val="00A43C06"/>
    <w:rsid w:val="00A445BB"/>
    <w:rsid w:val="00A45B03"/>
    <w:rsid w:val="00A45C6C"/>
    <w:rsid w:val="00A45FB9"/>
    <w:rsid w:val="00A46579"/>
    <w:rsid w:val="00A46681"/>
    <w:rsid w:val="00A469FD"/>
    <w:rsid w:val="00A5038E"/>
    <w:rsid w:val="00A50946"/>
    <w:rsid w:val="00A50CAB"/>
    <w:rsid w:val="00A51BD7"/>
    <w:rsid w:val="00A51FEE"/>
    <w:rsid w:val="00A525F8"/>
    <w:rsid w:val="00A5351E"/>
    <w:rsid w:val="00A535E7"/>
    <w:rsid w:val="00A53A75"/>
    <w:rsid w:val="00A53B0D"/>
    <w:rsid w:val="00A53C78"/>
    <w:rsid w:val="00A54DF8"/>
    <w:rsid w:val="00A55EA8"/>
    <w:rsid w:val="00A56CBA"/>
    <w:rsid w:val="00A56EF3"/>
    <w:rsid w:val="00A575AA"/>
    <w:rsid w:val="00A57E70"/>
    <w:rsid w:val="00A61B44"/>
    <w:rsid w:val="00A61FFC"/>
    <w:rsid w:val="00A63EEF"/>
    <w:rsid w:val="00A6418E"/>
    <w:rsid w:val="00A6547B"/>
    <w:rsid w:val="00A66884"/>
    <w:rsid w:val="00A70A80"/>
    <w:rsid w:val="00A718C0"/>
    <w:rsid w:val="00A71AD6"/>
    <w:rsid w:val="00A71B63"/>
    <w:rsid w:val="00A7416D"/>
    <w:rsid w:val="00A747BB"/>
    <w:rsid w:val="00A75F26"/>
    <w:rsid w:val="00A76051"/>
    <w:rsid w:val="00A77258"/>
    <w:rsid w:val="00A8007E"/>
    <w:rsid w:val="00A80FD4"/>
    <w:rsid w:val="00A814E3"/>
    <w:rsid w:val="00A816B3"/>
    <w:rsid w:val="00A82A04"/>
    <w:rsid w:val="00A82F2B"/>
    <w:rsid w:val="00A8309D"/>
    <w:rsid w:val="00A83452"/>
    <w:rsid w:val="00A83BB8"/>
    <w:rsid w:val="00A84041"/>
    <w:rsid w:val="00A84F6C"/>
    <w:rsid w:val="00A863C6"/>
    <w:rsid w:val="00A8674D"/>
    <w:rsid w:val="00A86A7B"/>
    <w:rsid w:val="00A9020C"/>
    <w:rsid w:val="00A90A34"/>
    <w:rsid w:val="00A915C8"/>
    <w:rsid w:val="00A91A7D"/>
    <w:rsid w:val="00A92A12"/>
    <w:rsid w:val="00A92C96"/>
    <w:rsid w:val="00A940F7"/>
    <w:rsid w:val="00A94472"/>
    <w:rsid w:val="00A94DEC"/>
    <w:rsid w:val="00A9569C"/>
    <w:rsid w:val="00A95AE5"/>
    <w:rsid w:val="00A95CA9"/>
    <w:rsid w:val="00A95F8A"/>
    <w:rsid w:val="00A96360"/>
    <w:rsid w:val="00A969AD"/>
    <w:rsid w:val="00AA0173"/>
    <w:rsid w:val="00AA02AE"/>
    <w:rsid w:val="00AA04B0"/>
    <w:rsid w:val="00AA0EF1"/>
    <w:rsid w:val="00AA29A0"/>
    <w:rsid w:val="00AA310B"/>
    <w:rsid w:val="00AA3288"/>
    <w:rsid w:val="00AA384F"/>
    <w:rsid w:val="00AA3D26"/>
    <w:rsid w:val="00AA4B7A"/>
    <w:rsid w:val="00AA4DF9"/>
    <w:rsid w:val="00AA5809"/>
    <w:rsid w:val="00AA5B82"/>
    <w:rsid w:val="00AA604C"/>
    <w:rsid w:val="00AA67C2"/>
    <w:rsid w:val="00AA70F8"/>
    <w:rsid w:val="00AA74A3"/>
    <w:rsid w:val="00AA7B3B"/>
    <w:rsid w:val="00AA7DF0"/>
    <w:rsid w:val="00AA7E58"/>
    <w:rsid w:val="00AB0764"/>
    <w:rsid w:val="00AB095D"/>
    <w:rsid w:val="00AB0DE0"/>
    <w:rsid w:val="00AB125E"/>
    <w:rsid w:val="00AB32BD"/>
    <w:rsid w:val="00AB3594"/>
    <w:rsid w:val="00AB37A1"/>
    <w:rsid w:val="00AB3A1D"/>
    <w:rsid w:val="00AB52B3"/>
    <w:rsid w:val="00AB56DB"/>
    <w:rsid w:val="00AB5805"/>
    <w:rsid w:val="00AB591F"/>
    <w:rsid w:val="00AB5EDA"/>
    <w:rsid w:val="00AB65B7"/>
    <w:rsid w:val="00AB6F81"/>
    <w:rsid w:val="00AB76D2"/>
    <w:rsid w:val="00AC0281"/>
    <w:rsid w:val="00AC0BC6"/>
    <w:rsid w:val="00AC127A"/>
    <w:rsid w:val="00AC20E8"/>
    <w:rsid w:val="00AC2B5C"/>
    <w:rsid w:val="00AC347F"/>
    <w:rsid w:val="00AC34B4"/>
    <w:rsid w:val="00AC4783"/>
    <w:rsid w:val="00AC4FA4"/>
    <w:rsid w:val="00AC53D4"/>
    <w:rsid w:val="00AC64DD"/>
    <w:rsid w:val="00AC70B8"/>
    <w:rsid w:val="00AC785C"/>
    <w:rsid w:val="00AC796F"/>
    <w:rsid w:val="00AD011F"/>
    <w:rsid w:val="00AD04A6"/>
    <w:rsid w:val="00AD10ED"/>
    <w:rsid w:val="00AD1475"/>
    <w:rsid w:val="00AD1694"/>
    <w:rsid w:val="00AD1DBB"/>
    <w:rsid w:val="00AD26EA"/>
    <w:rsid w:val="00AD297C"/>
    <w:rsid w:val="00AD29B4"/>
    <w:rsid w:val="00AD2D65"/>
    <w:rsid w:val="00AD2E5B"/>
    <w:rsid w:val="00AD3208"/>
    <w:rsid w:val="00AD353F"/>
    <w:rsid w:val="00AD36A4"/>
    <w:rsid w:val="00AD4445"/>
    <w:rsid w:val="00AD44DE"/>
    <w:rsid w:val="00AD4DEA"/>
    <w:rsid w:val="00AD61CE"/>
    <w:rsid w:val="00AD6368"/>
    <w:rsid w:val="00AD6898"/>
    <w:rsid w:val="00AD6DFB"/>
    <w:rsid w:val="00AD790C"/>
    <w:rsid w:val="00AE0ED1"/>
    <w:rsid w:val="00AE19F8"/>
    <w:rsid w:val="00AE1AA8"/>
    <w:rsid w:val="00AE2C89"/>
    <w:rsid w:val="00AE32F5"/>
    <w:rsid w:val="00AE3399"/>
    <w:rsid w:val="00AE353E"/>
    <w:rsid w:val="00AE4399"/>
    <w:rsid w:val="00AE46F1"/>
    <w:rsid w:val="00AE5521"/>
    <w:rsid w:val="00AE642A"/>
    <w:rsid w:val="00AE6F05"/>
    <w:rsid w:val="00AE7458"/>
    <w:rsid w:val="00AE7869"/>
    <w:rsid w:val="00AF0992"/>
    <w:rsid w:val="00AF1227"/>
    <w:rsid w:val="00AF19CE"/>
    <w:rsid w:val="00AF2CFA"/>
    <w:rsid w:val="00AF32DD"/>
    <w:rsid w:val="00AF33A0"/>
    <w:rsid w:val="00AF3716"/>
    <w:rsid w:val="00AF3E68"/>
    <w:rsid w:val="00AF51FD"/>
    <w:rsid w:val="00AF562D"/>
    <w:rsid w:val="00AF591E"/>
    <w:rsid w:val="00B015EF"/>
    <w:rsid w:val="00B01C50"/>
    <w:rsid w:val="00B02BEA"/>
    <w:rsid w:val="00B033A9"/>
    <w:rsid w:val="00B043CD"/>
    <w:rsid w:val="00B04C27"/>
    <w:rsid w:val="00B0537B"/>
    <w:rsid w:val="00B056E7"/>
    <w:rsid w:val="00B05744"/>
    <w:rsid w:val="00B07635"/>
    <w:rsid w:val="00B076FC"/>
    <w:rsid w:val="00B07AE9"/>
    <w:rsid w:val="00B1043E"/>
    <w:rsid w:val="00B111E3"/>
    <w:rsid w:val="00B114F1"/>
    <w:rsid w:val="00B12136"/>
    <w:rsid w:val="00B12FD4"/>
    <w:rsid w:val="00B1307F"/>
    <w:rsid w:val="00B14DB1"/>
    <w:rsid w:val="00B15A71"/>
    <w:rsid w:val="00B15ECC"/>
    <w:rsid w:val="00B16B14"/>
    <w:rsid w:val="00B16F63"/>
    <w:rsid w:val="00B17196"/>
    <w:rsid w:val="00B1752D"/>
    <w:rsid w:val="00B224EC"/>
    <w:rsid w:val="00B225CE"/>
    <w:rsid w:val="00B23729"/>
    <w:rsid w:val="00B23A28"/>
    <w:rsid w:val="00B23C4E"/>
    <w:rsid w:val="00B23FFB"/>
    <w:rsid w:val="00B2435E"/>
    <w:rsid w:val="00B247F7"/>
    <w:rsid w:val="00B24B96"/>
    <w:rsid w:val="00B24F07"/>
    <w:rsid w:val="00B25A00"/>
    <w:rsid w:val="00B25A64"/>
    <w:rsid w:val="00B25AE3"/>
    <w:rsid w:val="00B25D52"/>
    <w:rsid w:val="00B26F4A"/>
    <w:rsid w:val="00B30522"/>
    <w:rsid w:val="00B3053C"/>
    <w:rsid w:val="00B3106A"/>
    <w:rsid w:val="00B31D1E"/>
    <w:rsid w:val="00B32CCE"/>
    <w:rsid w:val="00B32F77"/>
    <w:rsid w:val="00B331DB"/>
    <w:rsid w:val="00B3378E"/>
    <w:rsid w:val="00B3456A"/>
    <w:rsid w:val="00B3492E"/>
    <w:rsid w:val="00B34BCA"/>
    <w:rsid w:val="00B352B6"/>
    <w:rsid w:val="00B359AE"/>
    <w:rsid w:val="00B35DFE"/>
    <w:rsid w:val="00B362D4"/>
    <w:rsid w:val="00B36B0F"/>
    <w:rsid w:val="00B36D44"/>
    <w:rsid w:val="00B40292"/>
    <w:rsid w:val="00B40439"/>
    <w:rsid w:val="00B40727"/>
    <w:rsid w:val="00B40B07"/>
    <w:rsid w:val="00B4129B"/>
    <w:rsid w:val="00B413C5"/>
    <w:rsid w:val="00B4149D"/>
    <w:rsid w:val="00B41C5A"/>
    <w:rsid w:val="00B42119"/>
    <w:rsid w:val="00B4231B"/>
    <w:rsid w:val="00B42D74"/>
    <w:rsid w:val="00B43BBF"/>
    <w:rsid w:val="00B46B0D"/>
    <w:rsid w:val="00B46B30"/>
    <w:rsid w:val="00B4793D"/>
    <w:rsid w:val="00B47FE9"/>
    <w:rsid w:val="00B507A2"/>
    <w:rsid w:val="00B507C2"/>
    <w:rsid w:val="00B50B5F"/>
    <w:rsid w:val="00B50BA4"/>
    <w:rsid w:val="00B52323"/>
    <w:rsid w:val="00B524EC"/>
    <w:rsid w:val="00B53F37"/>
    <w:rsid w:val="00B5478C"/>
    <w:rsid w:val="00B54EC1"/>
    <w:rsid w:val="00B54FA2"/>
    <w:rsid w:val="00B5595D"/>
    <w:rsid w:val="00B5598C"/>
    <w:rsid w:val="00B55D09"/>
    <w:rsid w:val="00B55EAA"/>
    <w:rsid w:val="00B5698C"/>
    <w:rsid w:val="00B56E1A"/>
    <w:rsid w:val="00B573AC"/>
    <w:rsid w:val="00B579F6"/>
    <w:rsid w:val="00B57B20"/>
    <w:rsid w:val="00B60015"/>
    <w:rsid w:val="00B6154A"/>
    <w:rsid w:val="00B61D36"/>
    <w:rsid w:val="00B620DF"/>
    <w:rsid w:val="00B62C8A"/>
    <w:rsid w:val="00B639DC"/>
    <w:rsid w:val="00B63F9B"/>
    <w:rsid w:val="00B646F9"/>
    <w:rsid w:val="00B64DEB"/>
    <w:rsid w:val="00B65807"/>
    <w:rsid w:val="00B658AD"/>
    <w:rsid w:val="00B6613C"/>
    <w:rsid w:val="00B66164"/>
    <w:rsid w:val="00B66276"/>
    <w:rsid w:val="00B66369"/>
    <w:rsid w:val="00B66730"/>
    <w:rsid w:val="00B66D04"/>
    <w:rsid w:val="00B66E57"/>
    <w:rsid w:val="00B67778"/>
    <w:rsid w:val="00B70601"/>
    <w:rsid w:val="00B70737"/>
    <w:rsid w:val="00B70DF8"/>
    <w:rsid w:val="00B716C2"/>
    <w:rsid w:val="00B73E84"/>
    <w:rsid w:val="00B755D4"/>
    <w:rsid w:val="00B76AEE"/>
    <w:rsid w:val="00B7700D"/>
    <w:rsid w:val="00B77562"/>
    <w:rsid w:val="00B775D5"/>
    <w:rsid w:val="00B77E27"/>
    <w:rsid w:val="00B8077F"/>
    <w:rsid w:val="00B80936"/>
    <w:rsid w:val="00B80EFA"/>
    <w:rsid w:val="00B82EC8"/>
    <w:rsid w:val="00B839E4"/>
    <w:rsid w:val="00B83C07"/>
    <w:rsid w:val="00B84586"/>
    <w:rsid w:val="00B847A7"/>
    <w:rsid w:val="00B84A52"/>
    <w:rsid w:val="00B86156"/>
    <w:rsid w:val="00B86163"/>
    <w:rsid w:val="00B8636B"/>
    <w:rsid w:val="00B86FE9"/>
    <w:rsid w:val="00B8739C"/>
    <w:rsid w:val="00B87D83"/>
    <w:rsid w:val="00B91911"/>
    <w:rsid w:val="00B91F82"/>
    <w:rsid w:val="00B92BD6"/>
    <w:rsid w:val="00B92BE1"/>
    <w:rsid w:val="00B92F94"/>
    <w:rsid w:val="00B93C7C"/>
    <w:rsid w:val="00B94392"/>
    <w:rsid w:val="00B95C9B"/>
    <w:rsid w:val="00B960DF"/>
    <w:rsid w:val="00B967BA"/>
    <w:rsid w:val="00B96C1A"/>
    <w:rsid w:val="00B96C34"/>
    <w:rsid w:val="00B9700F"/>
    <w:rsid w:val="00B9720A"/>
    <w:rsid w:val="00BA0D4C"/>
    <w:rsid w:val="00BA0F2E"/>
    <w:rsid w:val="00BA1146"/>
    <w:rsid w:val="00BA1AF9"/>
    <w:rsid w:val="00BA21E1"/>
    <w:rsid w:val="00BA3DB9"/>
    <w:rsid w:val="00BA4AF4"/>
    <w:rsid w:val="00BA4C1F"/>
    <w:rsid w:val="00BA6377"/>
    <w:rsid w:val="00BA6A7C"/>
    <w:rsid w:val="00BA6E3B"/>
    <w:rsid w:val="00BA73C3"/>
    <w:rsid w:val="00BA7D3B"/>
    <w:rsid w:val="00BA7F61"/>
    <w:rsid w:val="00BB0157"/>
    <w:rsid w:val="00BB21C0"/>
    <w:rsid w:val="00BB34AA"/>
    <w:rsid w:val="00BB3B10"/>
    <w:rsid w:val="00BB3FE0"/>
    <w:rsid w:val="00BB42EA"/>
    <w:rsid w:val="00BB4727"/>
    <w:rsid w:val="00BB52CB"/>
    <w:rsid w:val="00BB63DA"/>
    <w:rsid w:val="00BB6FEF"/>
    <w:rsid w:val="00BB7671"/>
    <w:rsid w:val="00BB7C9D"/>
    <w:rsid w:val="00BC03E1"/>
    <w:rsid w:val="00BC06C5"/>
    <w:rsid w:val="00BC089F"/>
    <w:rsid w:val="00BC209F"/>
    <w:rsid w:val="00BC2608"/>
    <w:rsid w:val="00BC2925"/>
    <w:rsid w:val="00BC31F8"/>
    <w:rsid w:val="00BC38BB"/>
    <w:rsid w:val="00BC3C94"/>
    <w:rsid w:val="00BC3CF9"/>
    <w:rsid w:val="00BC4016"/>
    <w:rsid w:val="00BC4C10"/>
    <w:rsid w:val="00BC4CC5"/>
    <w:rsid w:val="00BC4F43"/>
    <w:rsid w:val="00BC4FEC"/>
    <w:rsid w:val="00BC5D61"/>
    <w:rsid w:val="00BC71ED"/>
    <w:rsid w:val="00BD0F7C"/>
    <w:rsid w:val="00BD1258"/>
    <w:rsid w:val="00BD1D7D"/>
    <w:rsid w:val="00BD239E"/>
    <w:rsid w:val="00BD269B"/>
    <w:rsid w:val="00BD3559"/>
    <w:rsid w:val="00BD4655"/>
    <w:rsid w:val="00BD50B0"/>
    <w:rsid w:val="00BD5149"/>
    <w:rsid w:val="00BD58A6"/>
    <w:rsid w:val="00BD6572"/>
    <w:rsid w:val="00BD65A7"/>
    <w:rsid w:val="00BD6F14"/>
    <w:rsid w:val="00BD7AF1"/>
    <w:rsid w:val="00BE057E"/>
    <w:rsid w:val="00BE13D3"/>
    <w:rsid w:val="00BE1C5D"/>
    <w:rsid w:val="00BE23BB"/>
    <w:rsid w:val="00BE329D"/>
    <w:rsid w:val="00BE3658"/>
    <w:rsid w:val="00BE39B1"/>
    <w:rsid w:val="00BE5C51"/>
    <w:rsid w:val="00BE6B97"/>
    <w:rsid w:val="00BE6D09"/>
    <w:rsid w:val="00BF078C"/>
    <w:rsid w:val="00BF0EA5"/>
    <w:rsid w:val="00BF1237"/>
    <w:rsid w:val="00BF196A"/>
    <w:rsid w:val="00BF1D85"/>
    <w:rsid w:val="00BF28BD"/>
    <w:rsid w:val="00BF2EAB"/>
    <w:rsid w:val="00BF3096"/>
    <w:rsid w:val="00BF40A9"/>
    <w:rsid w:val="00BF41D9"/>
    <w:rsid w:val="00BF4EBA"/>
    <w:rsid w:val="00BF5768"/>
    <w:rsid w:val="00BF59BB"/>
    <w:rsid w:val="00BF5B7B"/>
    <w:rsid w:val="00BF6E11"/>
    <w:rsid w:val="00BF77C5"/>
    <w:rsid w:val="00BF78A0"/>
    <w:rsid w:val="00BF7DC4"/>
    <w:rsid w:val="00C00F3F"/>
    <w:rsid w:val="00C01699"/>
    <w:rsid w:val="00C0215E"/>
    <w:rsid w:val="00C0339D"/>
    <w:rsid w:val="00C0577D"/>
    <w:rsid w:val="00C05AC7"/>
    <w:rsid w:val="00C05F5B"/>
    <w:rsid w:val="00C06724"/>
    <w:rsid w:val="00C0697B"/>
    <w:rsid w:val="00C06D7D"/>
    <w:rsid w:val="00C07739"/>
    <w:rsid w:val="00C07842"/>
    <w:rsid w:val="00C07D0D"/>
    <w:rsid w:val="00C10BE0"/>
    <w:rsid w:val="00C122C5"/>
    <w:rsid w:val="00C14146"/>
    <w:rsid w:val="00C142C5"/>
    <w:rsid w:val="00C14B0E"/>
    <w:rsid w:val="00C14DE1"/>
    <w:rsid w:val="00C15082"/>
    <w:rsid w:val="00C15990"/>
    <w:rsid w:val="00C15B14"/>
    <w:rsid w:val="00C16A2E"/>
    <w:rsid w:val="00C17428"/>
    <w:rsid w:val="00C17634"/>
    <w:rsid w:val="00C21659"/>
    <w:rsid w:val="00C21AB9"/>
    <w:rsid w:val="00C21D8B"/>
    <w:rsid w:val="00C2288A"/>
    <w:rsid w:val="00C22B4B"/>
    <w:rsid w:val="00C2354C"/>
    <w:rsid w:val="00C237F8"/>
    <w:rsid w:val="00C23C92"/>
    <w:rsid w:val="00C23F71"/>
    <w:rsid w:val="00C25A01"/>
    <w:rsid w:val="00C25D26"/>
    <w:rsid w:val="00C30C67"/>
    <w:rsid w:val="00C30C6E"/>
    <w:rsid w:val="00C30E53"/>
    <w:rsid w:val="00C31E74"/>
    <w:rsid w:val="00C322FF"/>
    <w:rsid w:val="00C331BD"/>
    <w:rsid w:val="00C34E31"/>
    <w:rsid w:val="00C3502B"/>
    <w:rsid w:val="00C351CC"/>
    <w:rsid w:val="00C36549"/>
    <w:rsid w:val="00C37385"/>
    <w:rsid w:val="00C37C45"/>
    <w:rsid w:val="00C4078F"/>
    <w:rsid w:val="00C40B0C"/>
    <w:rsid w:val="00C40B3C"/>
    <w:rsid w:val="00C42CE2"/>
    <w:rsid w:val="00C42FE8"/>
    <w:rsid w:val="00C43E3B"/>
    <w:rsid w:val="00C443D7"/>
    <w:rsid w:val="00C45083"/>
    <w:rsid w:val="00C45C79"/>
    <w:rsid w:val="00C45EE5"/>
    <w:rsid w:val="00C46041"/>
    <w:rsid w:val="00C46A42"/>
    <w:rsid w:val="00C46BD6"/>
    <w:rsid w:val="00C47223"/>
    <w:rsid w:val="00C512BC"/>
    <w:rsid w:val="00C522CE"/>
    <w:rsid w:val="00C53266"/>
    <w:rsid w:val="00C535D3"/>
    <w:rsid w:val="00C5367A"/>
    <w:rsid w:val="00C53BE3"/>
    <w:rsid w:val="00C5497B"/>
    <w:rsid w:val="00C54E07"/>
    <w:rsid w:val="00C55045"/>
    <w:rsid w:val="00C55640"/>
    <w:rsid w:val="00C55B01"/>
    <w:rsid w:val="00C55E6F"/>
    <w:rsid w:val="00C5703E"/>
    <w:rsid w:val="00C57BCE"/>
    <w:rsid w:val="00C6069A"/>
    <w:rsid w:val="00C60C3C"/>
    <w:rsid w:val="00C623C0"/>
    <w:rsid w:val="00C62411"/>
    <w:rsid w:val="00C62466"/>
    <w:rsid w:val="00C62DDF"/>
    <w:rsid w:val="00C63083"/>
    <w:rsid w:val="00C63C56"/>
    <w:rsid w:val="00C649E7"/>
    <w:rsid w:val="00C64CB4"/>
    <w:rsid w:val="00C65149"/>
    <w:rsid w:val="00C652DC"/>
    <w:rsid w:val="00C65F08"/>
    <w:rsid w:val="00C6603D"/>
    <w:rsid w:val="00C66129"/>
    <w:rsid w:val="00C661ED"/>
    <w:rsid w:val="00C66840"/>
    <w:rsid w:val="00C66F0D"/>
    <w:rsid w:val="00C67120"/>
    <w:rsid w:val="00C72776"/>
    <w:rsid w:val="00C72B59"/>
    <w:rsid w:val="00C7392C"/>
    <w:rsid w:val="00C74908"/>
    <w:rsid w:val="00C74939"/>
    <w:rsid w:val="00C74AFB"/>
    <w:rsid w:val="00C75932"/>
    <w:rsid w:val="00C75BDA"/>
    <w:rsid w:val="00C7679D"/>
    <w:rsid w:val="00C7707C"/>
    <w:rsid w:val="00C77D07"/>
    <w:rsid w:val="00C80896"/>
    <w:rsid w:val="00C8104A"/>
    <w:rsid w:val="00C81734"/>
    <w:rsid w:val="00C81983"/>
    <w:rsid w:val="00C821D6"/>
    <w:rsid w:val="00C827FE"/>
    <w:rsid w:val="00C829BF"/>
    <w:rsid w:val="00C83D0F"/>
    <w:rsid w:val="00C840DE"/>
    <w:rsid w:val="00C842BC"/>
    <w:rsid w:val="00C84C8D"/>
    <w:rsid w:val="00C84E13"/>
    <w:rsid w:val="00C8583B"/>
    <w:rsid w:val="00C85ACA"/>
    <w:rsid w:val="00C864ED"/>
    <w:rsid w:val="00C86C47"/>
    <w:rsid w:val="00C87FAE"/>
    <w:rsid w:val="00C90493"/>
    <w:rsid w:val="00C9063E"/>
    <w:rsid w:val="00C906A9"/>
    <w:rsid w:val="00C9138F"/>
    <w:rsid w:val="00C91D0A"/>
    <w:rsid w:val="00C92047"/>
    <w:rsid w:val="00C926DA"/>
    <w:rsid w:val="00C92B92"/>
    <w:rsid w:val="00C93441"/>
    <w:rsid w:val="00C947E3"/>
    <w:rsid w:val="00C94EED"/>
    <w:rsid w:val="00C95023"/>
    <w:rsid w:val="00C95DD3"/>
    <w:rsid w:val="00C961BC"/>
    <w:rsid w:val="00C96227"/>
    <w:rsid w:val="00C96279"/>
    <w:rsid w:val="00C963C7"/>
    <w:rsid w:val="00C96933"/>
    <w:rsid w:val="00C96C41"/>
    <w:rsid w:val="00C96CAB"/>
    <w:rsid w:val="00C97727"/>
    <w:rsid w:val="00C9778F"/>
    <w:rsid w:val="00C97AD0"/>
    <w:rsid w:val="00CA012E"/>
    <w:rsid w:val="00CA0675"/>
    <w:rsid w:val="00CA1F7C"/>
    <w:rsid w:val="00CA244E"/>
    <w:rsid w:val="00CA2984"/>
    <w:rsid w:val="00CA2C10"/>
    <w:rsid w:val="00CA2FA1"/>
    <w:rsid w:val="00CA3A58"/>
    <w:rsid w:val="00CA5D6B"/>
    <w:rsid w:val="00CA6163"/>
    <w:rsid w:val="00CA6A5F"/>
    <w:rsid w:val="00CB0644"/>
    <w:rsid w:val="00CB1A0A"/>
    <w:rsid w:val="00CB2410"/>
    <w:rsid w:val="00CB2CEF"/>
    <w:rsid w:val="00CB3FC9"/>
    <w:rsid w:val="00CB40DD"/>
    <w:rsid w:val="00CB4399"/>
    <w:rsid w:val="00CB4509"/>
    <w:rsid w:val="00CB4A25"/>
    <w:rsid w:val="00CB4BBE"/>
    <w:rsid w:val="00CB4EAF"/>
    <w:rsid w:val="00CB4F8D"/>
    <w:rsid w:val="00CB5090"/>
    <w:rsid w:val="00CB63EB"/>
    <w:rsid w:val="00CB6757"/>
    <w:rsid w:val="00CB75A2"/>
    <w:rsid w:val="00CC0D24"/>
    <w:rsid w:val="00CC0F1D"/>
    <w:rsid w:val="00CC0FBD"/>
    <w:rsid w:val="00CC1344"/>
    <w:rsid w:val="00CC2EEE"/>
    <w:rsid w:val="00CC3A36"/>
    <w:rsid w:val="00CC3D30"/>
    <w:rsid w:val="00CC3F4C"/>
    <w:rsid w:val="00CC45F6"/>
    <w:rsid w:val="00CC526C"/>
    <w:rsid w:val="00CC57B3"/>
    <w:rsid w:val="00CC7825"/>
    <w:rsid w:val="00CC7C84"/>
    <w:rsid w:val="00CD1E2B"/>
    <w:rsid w:val="00CD3098"/>
    <w:rsid w:val="00CD32F5"/>
    <w:rsid w:val="00CD340B"/>
    <w:rsid w:val="00CD65C0"/>
    <w:rsid w:val="00CD6B4B"/>
    <w:rsid w:val="00CD6E9F"/>
    <w:rsid w:val="00CD6F7C"/>
    <w:rsid w:val="00CD785F"/>
    <w:rsid w:val="00CD7AA6"/>
    <w:rsid w:val="00CD7E00"/>
    <w:rsid w:val="00CE043B"/>
    <w:rsid w:val="00CE0E28"/>
    <w:rsid w:val="00CE1550"/>
    <w:rsid w:val="00CE1AB3"/>
    <w:rsid w:val="00CE1B09"/>
    <w:rsid w:val="00CE232B"/>
    <w:rsid w:val="00CE24A4"/>
    <w:rsid w:val="00CE29C8"/>
    <w:rsid w:val="00CE2D00"/>
    <w:rsid w:val="00CE3467"/>
    <w:rsid w:val="00CE3E83"/>
    <w:rsid w:val="00CE4042"/>
    <w:rsid w:val="00CE426A"/>
    <w:rsid w:val="00CE512F"/>
    <w:rsid w:val="00CE52E5"/>
    <w:rsid w:val="00CE587B"/>
    <w:rsid w:val="00CE5A2F"/>
    <w:rsid w:val="00CE5C06"/>
    <w:rsid w:val="00CE5C3F"/>
    <w:rsid w:val="00CE678D"/>
    <w:rsid w:val="00CE7FE1"/>
    <w:rsid w:val="00CF0B39"/>
    <w:rsid w:val="00CF1888"/>
    <w:rsid w:val="00CF1EBC"/>
    <w:rsid w:val="00CF29E7"/>
    <w:rsid w:val="00CF2CFA"/>
    <w:rsid w:val="00CF2EEC"/>
    <w:rsid w:val="00CF319F"/>
    <w:rsid w:val="00CF32C6"/>
    <w:rsid w:val="00CF38A6"/>
    <w:rsid w:val="00CF3977"/>
    <w:rsid w:val="00CF3E18"/>
    <w:rsid w:val="00CF4680"/>
    <w:rsid w:val="00CF49DF"/>
    <w:rsid w:val="00CF5047"/>
    <w:rsid w:val="00CF5548"/>
    <w:rsid w:val="00CF5BB2"/>
    <w:rsid w:val="00CF5F73"/>
    <w:rsid w:val="00D01EB4"/>
    <w:rsid w:val="00D025D7"/>
    <w:rsid w:val="00D02DB4"/>
    <w:rsid w:val="00D031C9"/>
    <w:rsid w:val="00D03504"/>
    <w:rsid w:val="00D035AB"/>
    <w:rsid w:val="00D0404E"/>
    <w:rsid w:val="00D0467D"/>
    <w:rsid w:val="00D05E6C"/>
    <w:rsid w:val="00D1030F"/>
    <w:rsid w:val="00D10446"/>
    <w:rsid w:val="00D10544"/>
    <w:rsid w:val="00D10930"/>
    <w:rsid w:val="00D1118A"/>
    <w:rsid w:val="00D1123D"/>
    <w:rsid w:val="00D11F5B"/>
    <w:rsid w:val="00D1208B"/>
    <w:rsid w:val="00D1243D"/>
    <w:rsid w:val="00D12BB0"/>
    <w:rsid w:val="00D12EF3"/>
    <w:rsid w:val="00D13364"/>
    <w:rsid w:val="00D13F6F"/>
    <w:rsid w:val="00D14619"/>
    <w:rsid w:val="00D14C42"/>
    <w:rsid w:val="00D1555E"/>
    <w:rsid w:val="00D1583D"/>
    <w:rsid w:val="00D177D6"/>
    <w:rsid w:val="00D17CE2"/>
    <w:rsid w:val="00D17E78"/>
    <w:rsid w:val="00D2077B"/>
    <w:rsid w:val="00D20965"/>
    <w:rsid w:val="00D20B6C"/>
    <w:rsid w:val="00D20BF6"/>
    <w:rsid w:val="00D216DC"/>
    <w:rsid w:val="00D22693"/>
    <w:rsid w:val="00D229DE"/>
    <w:rsid w:val="00D233E4"/>
    <w:rsid w:val="00D24357"/>
    <w:rsid w:val="00D24784"/>
    <w:rsid w:val="00D2591E"/>
    <w:rsid w:val="00D26045"/>
    <w:rsid w:val="00D26549"/>
    <w:rsid w:val="00D267F5"/>
    <w:rsid w:val="00D27741"/>
    <w:rsid w:val="00D27ACF"/>
    <w:rsid w:val="00D27E2D"/>
    <w:rsid w:val="00D30DF3"/>
    <w:rsid w:val="00D31036"/>
    <w:rsid w:val="00D32561"/>
    <w:rsid w:val="00D32A56"/>
    <w:rsid w:val="00D33296"/>
    <w:rsid w:val="00D33416"/>
    <w:rsid w:val="00D3350A"/>
    <w:rsid w:val="00D33B22"/>
    <w:rsid w:val="00D35A5A"/>
    <w:rsid w:val="00D36C52"/>
    <w:rsid w:val="00D37048"/>
    <w:rsid w:val="00D410B7"/>
    <w:rsid w:val="00D416BC"/>
    <w:rsid w:val="00D41E81"/>
    <w:rsid w:val="00D41EAF"/>
    <w:rsid w:val="00D42476"/>
    <w:rsid w:val="00D42E79"/>
    <w:rsid w:val="00D43299"/>
    <w:rsid w:val="00D4456D"/>
    <w:rsid w:val="00D447F6"/>
    <w:rsid w:val="00D44DC2"/>
    <w:rsid w:val="00D450A1"/>
    <w:rsid w:val="00D456D8"/>
    <w:rsid w:val="00D45852"/>
    <w:rsid w:val="00D45D95"/>
    <w:rsid w:val="00D46A7D"/>
    <w:rsid w:val="00D472F5"/>
    <w:rsid w:val="00D47698"/>
    <w:rsid w:val="00D5119D"/>
    <w:rsid w:val="00D51446"/>
    <w:rsid w:val="00D51DD2"/>
    <w:rsid w:val="00D51E23"/>
    <w:rsid w:val="00D52B03"/>
    <w:rsid w:val="00D538A2"/>
    <w:rsid w:val="00D55009"/>
    <w:rsid w:val="00D56641"/>
    <w:rsid w:val="00D5674B"/>
    <w:rsid w:val="00D57268"/>
    <w:rsid w:val="00D572D3"/>
    <w:rsid w:val="00D57FCF"/>
    <w:rsid w:val="00D60336"/>
    <w:rsid w:val="00D60AE0"/>
    <w:rsid w:val="00D60D39"/>
    <w:rsid w:val="00D6151E"/>
    <w:rsid w:val="00D61737"/>
    <w:rsid w:val="00D61C5E"/>
    <w:rsid w:val="00D62042"/>
    <w:rsid w:val="00D62B83"/>
    <w:rsid w:val="00D630C5"/>
    <w:rsid w:val="00D64D90"/>
    <w:rsid w:val="00D6505A"/>
    <w:rsid w:val="00D665B3"/>
    <w:rsid w:val="00D665BE"/>
    <w:rsid w:val="00D66CAA"/>
    <w:rsid w:val="00D6705E"/>
    <w:rsid w:val="00D70E14"/>
    <w:rsid w:val="00D7293E"/>
    <w:rsid w:val="00D72C8B"/>
    <w:rsid w:val="00D72D22"/>
    <w:rsid w:val="00D72DE5"/>
    <w:rsid w:val="00D730BA"/>
    <w:rsid w:val="00D7411F"/>
    <w:rsid w:val="00D742FC"/>
    <w:rsid w:val="00D748A8"/>
    <w:rsid w:val="00D75975"/>
    <w:rsid w:val="00D759F2"/>
    <w:rsid w:val="00D764F9"/>
    <w:rsid w:val="00D7685E"/>
    <w:rsid w:val="00D77362"/>
    <w:rsid w:val="00D77804"/>
    <w:rsid w:val="00D77840"/>
    <w:rsid w:val="00D81B71"/>
    <w:rsid w:val="00D82306"/>
    <w:rsid w:val="00D8255A"/>
    <w:rsid w:val="00D82FE5"/>
    <w:rsid w:val="00D83466"/>
    <w:rsid w:val="00D838E8"/>
    <w:rsid w:val="00D8393E"/>
    <w:rsid w:val="00D85040"/>
    <w:rsid w:val="00D8591B"/>
    <w:rsid w:val="00D861EF"/>
    <w:rsid w:val="00D864C9"/>
    <w:rsid w:val="00D86588"/>
    <w:rsid w:val="00D866C8"/>
    <w:rsid w:val="00D86E74"/>
    <w:rsid w:val="00D872D7"/>
    <w:rsid w:val="00D8733A"/>
    <w:rsid w:val="00D874F9"/>
    <w:rsid w:val="00D8787A"/>
    <w:rsid w:val="00D911FD"/>
    <w:rsid w:val="00D92027"/>
    <w:rsid w:val="00D92EC7"/>
    <w:rsid w:val="00D934A3"/>
    <w:rsid w:val="00D9382D"/>
    <w:rsid w:val="00D93918"/>
    <w:rsid w:val="00D9409B"/>
    <w:rsid w:val="00D9465D"/>
    <w:rsid w:val="00D94B94"/>
    <w:rsid w:val="00D9546A"/>
    <w:rsid w:val="00D9657C"/>
    <w:rsid w:val="00D9739A"/>
    <w:rsid w:val="00D9747E"/>
    <w:rsid w:val="00DA0A66"/>
    <w:rsid w:val="00DA0ADA"/>
    <w:rsid w:val="00DA0EDB"/>
    <w:rsid w:val="00DA0FD2"/>
    <w:rsid w:val="00DA12CB"/>
    <w:rsid w:val="00DA17A7"/>
    <w:rsid w:val="00DA1FE4"/>
    <w:rsid w:val="00DA2698"/>
    <w:rsid w:val="00DA317F"/>
    <w:rsid w:val="00DA3943"/>
    <w:rsid w:val="00DA54E6"/>
    <w:rsid w:val="00DA5CBC"/>
    <w:rsid w:val="00DA6846"/>
    <w:rsid w:val="00DA73E9"/>
    <w:rsid w:val="00DA798A"/>
    <w:rsid w:val="00DA7E8D"/>
    <w:rsid w:val="00DB00FF"/>
    <w:rsid w:val="00DB05F9"/>
    <w:rsid w:val="00DB0C2F"/>
    <w:rsid w:val="00DB12C6"/>
    <w:rsid w:val="00DB1E4B"/>
    <w:rsid w:val="00DB1F56"/>
    <w:rsid w:val="00DB22FF"/>
    <w:rsid w:val="00DB23B4"/>
    <w:rsid w:val="00DB278C"/>
    <w:rsid w:val="00DB2B8F"/>
    <w:rsid w:val="00DB43B6"/>
    <w:rsid w:val="00DB450E"/>
    <w:rsid w:val="00DB4DB7"/>
    <w:rsid w:val="00DB53FC"/>
    <w:rsid w:val="00DB5F27"/>
    <w:rsid w:val="00DB7329"/>
    <w:rsid w:val="00DB7468"/>
    <w:rsid w:val="00DB757F"/>
    <w:rsid w:val="00DB7F34"/>
    <w:rsid w:val="00DC0D19"/>
    <w:rsid w:val="00DC12F8"/>
    <w:rsid w:val="00DC14FC"/>
    <w:rsid w:val="00DC1DA5"/>
    <w:rsid w:val="00DC2B5B"/>
    <w:rsid w:val="00DC2EA3"/>
    <w:rsid w:val="00DC3275"/>
    <w:rsid w:val="00DC3781"/>
    <w:rsid w:val="00DC4574"/>
    <w:rsid w:val="00DC497A"/>
    <w:rsid w:val="00DC4C02"/>
    <w:rsid w:val="00DC4FA9"/>
    <w:rsid w:val="00DC58D0"/>
    <w:rsid w:val="00DC5AE6"/>
    <w:rsid w:val="00DC7D24"/>
    <w:rsid w:val="00DC7DA7"/>
    <w:rsid w:val="00DD1027"/>
    <w:rsid w:val="00DD1823"/>
    <w:rsid w:val="00DD2000"/>
    <w:rsid w:val="00DD2B85"/>
    <w:rsid w:val="00DD3430"/>
    <w:rsid w:val="00DD39CE"/>
    <w:rsid w:val="00DD4B04"/>
    <w:rsid w:val="00DD4F8E"/>
    <w:rsid w:val="00DD5167"/>
    <w:rsid w:val="00DD5346"/>
    <w:rsid w:val="00DD5738"/>
    <w:rsid w:val="00DD6003"/>
    <w:rsid w:val="00DD6CF0"/>
    <w:rsid w:val="00DE0745"/>
    <w:rsid w:val="00DE1136"/>
    <w:rsid w:val="00DE193C"/>
    <w:rsid w:val="00DE2476"/>
    <w:rsid w:val="00DE248F"/>
    <w:rsid w:val="00DE27A8"/>
    <w:rsid w:val="00DE3242"/>
    <w:rsid w:val="00DE37A3"/>
    <w:rsid w:val="00DE4975"/>
    <w:rsid w:val="00DE4A03"/>
    <w:rsid w:val="00DE58C1"/>
    <w:rsid w:val="00DE5A49"/>
    <w:rsid w:val="00DE5D3A"/>
    <w:rsid w:val="00DE62DA"/>
    <w:rsid w:val="00DE6BBA"/>
    <w:rsid w:val="00DE7174"/>
    <w:rsid w:val="00DE72D1"/>
    <w:rsid w:val="00DF0872"/>
    <w:rsid w:val="00DF286E"/>
    <w:rsid w:val="00DF28C4"/>
    <w:rsid w:val="00DF2DAA"/>
    <w:rsid w:val="00DF38C6"/>
    <w:rsid w:val="00DF4333"/>
    <w:rsid w:val="00DF6738"/>
    <w:rsid w:val="00DF701E"/>
    <w:rsid w:val="00DF7B67"/>
    <w:rsid w:val="00E01AFA"/>
    <w:rsid w:val="00E01D84"/>
    <w:rsid w:val="00E01F9B"/>
    <w:rsid w:val="00E022D5"/>
    <w:rsid w:val="00E026E1"/>
    <w:rsid w:val="00E02F64"/>
    <w:rsid w:val="00E03736"/>
    <w:rsid w:val="00E037D5"/>
    <w:rsid w:val="00E0395E"/>
    <w:rsid w:val="00E03AF4"/>
    <w:rsid w:val="00E03CF1"/>
    <w:rsid w:val="00E03F83"/>
    <w:rsid w:val="00E03FA3"/>
    <w:rsid w:val="00E047C8"/>
    <w:rsid w:val="00E04C33"/>
    <w:rsid w:val="00E05365"/>
    <w:rsid w:val="00E0661C"/>
    <w:rsid w:val="00E06F03"/>
    <w:rsid w:val="00E072C3"/>
    <w:rsid w:val="00E07883"/>
    <w:rsid w:val="00E10081"/>
    <w:rsid w:val="00E10822"/>
    <w:rsid w:val="00E10915"/>
    <w:rsid w:val="00E10B95"/>
    <w:rsid w:val="00E10D94"/>
    <w:rsid w:val="00E1106E"/>
    <w:rsid w:val="00E11888"/>
    <w:rsid w:val="00E1215D"/>
    <w:rsid w:val="00E1374F"/>
    <w:rsid w:val="00E137EA"/>
    <w:rsid w:val="00E139E0"/>
    <w:rsid w:val="00E13F04"/>
    <w:rsid w:val="00E147E5"/>
    <w:rsid w:val="00E14B14"/>
    <w:rsid w:val="00E15397"/>
    <w:rsid w:val="00E1571B"/>
    <w:rsid w:val="00E15CE2"/>
    <w:rsid w:val="00E15D87"/>
    <w:rsid w:val="00E17D7C"/>
    <w:rsid w:val="00E20F8B"/>
    <w:rsid w:val="00E21485"/>
    <w:rsid w:val="00E21779"/>
    <w:rsid w:val="00E21A42"/>
    <w:rsid w:val="00E21C76"/>
    <w:rsid w:val="00E21FAF"/>
    <w:rsid w:val="00E23864"/>
    <w:rsid w:val="00E23A35"/>
    <w:rsid w:val="00E242C0"/>
    <w:rsid w:val="00E2458D"/>
    <w:rsid w:val="00E2511F"/>
    <w:rsid w:val="00E2650B"/>
    <w:rsid w:val="00E27284"/>
    <w:rsid w:val="00E27ADA"/>
    <w:rsid w:val="00E30441"/>
    <w:rsid w:val="00E316A6"/>
    <w:rsid w:val="00E32FD8"/>
    <w:rsid w:val="00E33BBB"/>
    <w:rsid w:val="00E33F71"/>
    <w:rsid w:val="00E3532B"/>
    <w:rsid w:val="00E35485"/>
    <w:rsid w:val="00E355C1"/>
    <w:rsid w:val="00E35D8D"/>
    <w:rsid w:val="00E36AE4"/>
    <w:rsid w:val="00E36CB1"/>
    <w:rsid w:val="00E37857"/>
    <w:rsid w:val="00E40442"/>
    <w:rsid w:val="00E40E4C"/>
    <w:rsid w:val="00E410EA"/>
    <w:rsid w:val="00E416D0"/>
    <w:rsid w:val="00E41CCC"/>
    <w:rsid w:val="00E42198"/>
    <w:rsid w:val="00E4238B"/>
    <w:rsid w:val="00E42B1E"/>
    <w:rsid w:val="00E436DF"/>
    <w:rsid w:val="00E43C8C"/>
    <w:rsid w:val="00E4521A"/>
    <w:rsid w:val="00E4526A"/>
    <w:rsid w:val="00E456DB"/>
    <w:rsid w:val="00E464FF"/>
    <w:rsid w:val="00E479F2"/>
    <w:rsid w:val="00E47BD7"/>
    <w:rsid w:val="00E50E06"/>
    <w:rsid w:val="00E51742"/>
    <w:rsid w:val="00E52900"/>
    <w:rsid w:val="00E5293F"/>
    <w:rsid w:val="00E52D8B"/>
    <w:rsid w:val="00E536A8"/>
    <w:rsid w:val="00E5387F"/>
    <w:rsid w:val="00E53B15"/>
    <w:rsid w:val="00E54383"/>
    <w:rsid w:val="00E551F0"/>
    <w:rsid w:val="00E553B4"/>
    <w:rsid w:val="00E55482"/>
    <w:rsid w:val="00E55D6E"/>
    <w:rsid w:val="00E55F91"/>
    <w:rsid w:val="00E573AF"/>
    <w:rsid w:val="00E57977"/>
    <w:rsid w:val="00E600F4"/>
    <w:rsid w:val="00E60B88"/>
    <w:rsid w:val="00E60F26"/>
    <w:rsid w:val="00E6275F"/>
    <w:rsid w:val="00E63249"/>
    <w:rsid w:val="00E63C4F"/>
    <w:rsid w:val="00E64319"/>
    <w:rsid w:val="00E654C8"/>
    <w:rsid w:val="00E658D4"/>
    <w:rsid w:val="00E65F2F"/>
    <w:rsid w:val="00E664B8"/>
    <w:rsid w:val="00E67F9F"/>
    <w:rsid w:val="00E70EE2"/>
    <w:rsid w:val="00E714A6"/>
    <w:rsid w:val="00E71969"/>
    <w:rsid w:val="00E71BAC"/>
    <w:rsid w:val="00E72991"/>
    <w:rsid w:val="00E72D8D"/>
    <w:rsid w:val="00E73984"/>
    <w:rsid w:val="00E739C5"/>
    <w:rsid w:val="00E743DE"/>
    <w:rsid w:val="00E7484B"/>
    <w:rsid w:val="00E74EF6"/>
    <w:rsid w:val="00E75362"/>
    <w:rsid w:val="00E75E98"/>
    <w:rsid w:val="00E767A6"/>
    <w:rsid w:val="00E773DF"/>
    <w:rsid w:val="00E77892"/>
    <w:rsid w:val="00E77925"/>
    <w:rsid w:val="00E77C5B"/>
    <w:rsid w:val="00E77EDF"/>
    <w:rsid w:val="00E8048A"/>
    <w:rsid w:val="00E80DAD"/>
    <w:rsid w:val="00E8200D"/>
    <w:rsid w:val="00E82624"/>
    <w:rsid w:val="00E82FC8"/>
    <w:rsid w:val="00E83A3C"/>
    <w:rsid w:val="00E842EA"/>
    <w:rsid w:val="00E84DAF"/>
    <w:rsid w:val="00E85A8B"/>
    <w:rsid w:val="00E87F6D"/>
    <w:rsid w:val="00E91A65"/>
    <w:rsid w:val="00E920E3"/>
    <w:rsid w:val="00E921EC"/>
    <w:rsid w:val="00E928C2"/>
    <w:rsid w:val="00E92A33"/>
    <w:rsid w:val="00E9305D"/>
    <w:rsid w:val="00E93640"/>
    <w:rsid w:val="00E93C70"/>
    <w:rsid w:val="00E93F33"/>
    <w:rsid w:val="00E94200"/>
    <w:rsid w:val="00E94B87"/>
    <w:rsid w:val="00E95675"/>
    <w:rsid w:val="00E959E6"/>
    <w:rsid w:val="00E96317"/>
    <w:rsid w:val="00E96708"/>
    <w:rsid w:val="00E96E1A"/>
    <w:rsid w:val="00E97FB2"/>
    <w:rsid w:val="00EA0178"/>
    <w:rsid w:val="00EA188D"/>
    <w:rsid w:val="00EA1CC8"/>
    <w:rsid w:val="00EA241B"/>
    <w:rsid w:val="00EA2988"/>
    <w:rsid w:val="00EA3035"/>
    <w:rsid w:val="00EA3609"/>
    <w:rsid w:val="00EA3EDF"/>
    <w:rsid w:val="00EA4198"/>
    <w:rsid w:val="00EA5A17"/>
    <w:rsid w:val="00EA62C0"/>
    <w:rsid w:val="00EA718B"/>
    <w:rsid w:val="00EA7676"/>
    <w:rsid w:val="00EB198F"/>
    <w:rsid w:val="00EB1D5D"/>
    <w:rsid w:val="00EB1FEF"/>
    <w:rsid w:val="00EB2BDD"/>
    <w:rsid w:val="00EB2FFC"/>
    <w:rsid w:val="00EB31C3"/>
    <w:rsid w:val="00EB4E27"/>
    <w:rsid w:val="00EB4E6F"/>
    <w:rsid w:val="00EB575C"/>
    <w:rsid w:val="00EB6329"/>
    <w:rsid w:val="00EB649B"/>
    <w:rsid w:val="00EB6A84"/>
    <w:rsid w:val="00EB729F"/>
    <w:rsid w:val="00EB768F"/>
    <w:rsid w:val="00EB76E4"/>
    <w:rsid w:val="00EB79DF"/>
    <w:rsid w:val="00EC015A"/>
    <w:rsid w:val="00EC17C9"/>
    <w:rsid w:val="00EC1907"/>
    <w:rsid w:val="00EC22EA"/>
    <w:rsid w:val="00EC2862"/>
    <w:rsid w:val="00EC2A4F"/>
    <w:rsid w:val="00EC2D92"/>
    <w:rsid w:val="00EC66DC"/>
    <w:rsid w:val="00ED0175"/>
    <w:rsid w:val="00ED09BA"/>
    <w:rsid w:val="00ED125D"/>
    <w:rsid w:val="00ED2C05"/>
    <w:rsid w:val="00ED3798"/>
    <w:rsid w:val="00ED3C37"/>
    <w:rsid w:val="00ED4110"/>
    <w:rsid w:val="00ED430B"/>
    <w:rsid w:val="00ED47AF"/>
    <w:rsid w:val="00ED4D76"/>
    <w:rsid w:val="00ED72B7"/>
    <w:rsid w:val="00ED77CE"/>
    <w:rsid w:val="00EE12A0"/>
    <w:rsid w:val="00EE1DD8"/>
    <w:rsid w:val="00EE2055"/>
    <w:rsid w:val="00EE21C4"/>
    <w:rsid w:val="00EE258A"/>
    <w:rsid w:val="00EE2BC1"/>
    <w:rsid w:val="00EE347F"/>
    <w:rsid w:val="00EE3B08"/>
    <w:rsid w:val="00EE4E9A"/>
    <w:rsid w:val="00EE5504"/>
    <w:rsid w:val="00EE5FB3"/>
    <w:rsid w:val="00EE60C4"/>
    <w:rsid w:val="00EE6538"/>
    <w:rsid w:val="00EE6599"/>
    <w:rsid w:val="00EE6BD1"/>
    <w:rsid w:val="00EE70B8"/>
    <w:rsid w:val="00EE7A1E"/>
    <w:rsid w:val="00EF126A"/>
    <w:rsid w:val="00EF131E"/>
    <w:rsid w:val="00EF1CA4"/>
    <w:rsid w:val="00EF1DFF"/>
    <w:rsid w:val="00EF2911"/>
    <w:rsid w:val="00EF2B72"/>
    <w:rsid w:val="00EF3A27"/>
    <w:rsid w:val="00EF4795"/>
    <w:rsid w:val="00EF4A81"/>
    <w:rsid w:val="00EF4CF9"/>
    <w:rsid w:val="00EF5CE4"/>
    <w:rsid w:val="00EF5DF4"/>
    <w:rsid w:val="00EF60D7"/>
    <w:rsid w:val="00EF6B57"/>
    <w:rsid w:val="00EF737F"/>
    <w:rsid w:val="00EF74E3"/>
    <w:rsid w:val="00EF79A2"/>
    <w:rsid w:val="00EF7D1D"/>
    <w:rsid w:val="00EF7E6E"/>
    <w:rsid w:val="00F0024A"/>
    <w:rsid w:val="00F00326"/>
    <w:rsid w:val="00F008DB"/>
    <w:rsid w:val="00F00986"/>
    <w:rsid w:val="00F00998"/>
    <w:rsid w:val="00F00C0A"/>
    <w:rsid w:val="00F01194"/>
    <w:rsid w:val="00F0122E"/>
    <w:rsid w:val="00F01D8F"/>
    <w:rsid w:val="00F024DD"/>
    <w:rsid w:val="00F03AC8"/>
    <w:rsid w:val="00F03C02"/>
    <w:rsid w:val="00F03D1B"/>
    <w:rsid w:val="00F04E68"/>
    <w:rsid w:val="00F05772"/>
    <w:rsid w:val="00F0672C"/>
    <w:rsid w:val="00F06D8D"/>
    <w:rsid w:val="00F073DB"/>
    <w:rsid w:val="00F07613"/>
    <w:rsid w:val="00F0780D"/>
    <w:rsid w:val="00F07F98"/>
    <w:rsid w:val="00F10656"/>
    <w:rsid w:val="00F10F6D"/>
    <w:rsid w:val="00F10FF6"/>
    <w:rsid w:val="00F11255"/>
    <w:rsid w:val="00F1333C"/>
    <w:rsid w:val="00F1439A"/>
    <w:rsid w:val="00F155A5"/>
    <w:rsid w:val="00F15BCA"/>
    <w:rsid w:val="00F15D2D"/>
    <w:rsid w:val="00F15F56"/>
    <w:rsid w:val="00F16F71"/>
    <w:rsid w:val="00F1767C"/>
    <w:rsid w:val="00F179D5"/>
    <w:rsid w:val="00F20DBF"/>
    <w:rsid w:val="00F20FC9"/>
    <w:rsid w:val="00F2109A"/>
    <w:rsid w:val="00F21A5A"/>
    <w:rsid w:val="00F21CB0"/>
    <w:rsid w:val="00F22106"/>
    <w:rsid w:val="00F2247C"/>
    <w:rsid w:val="00F22BFF"/>
    <w:rsid w:val="00F22C25"/>
    <w:rsid w:val="00F23591"/>
    <w:rsid w:val="00F23A4F"/>
    <w:rsid w:val="00F2426B"/>
    <w:rsid w:val="00F245C4"/>
    <w:rsid w:val="00F256E6"/>
    <w:rsid w:val="00F25B9A"/>
    <w:rsid w:val="00F26108"/>
    <w:rsid w:val="00F261CC"/>
    <w:rsid w:val="00F26330"/>
    <w:rsid w:val="00F2688B"/>
    <w:rsid w:val="00F2715B"/>
    <w:rsid w:val="00F276AB"/>
    <w:rsid w:val="00F2777C"/>
    <w:rsid w:val="00F27894"/>
    <w:rsid w:val="00F27DD4"/>
    <w:rsid w:val="00F304E2"/>
    <w:rsid w:val="00F314CB"/>
    <w:rsid w:val="00F31E71"/>
    <w:rsid w:val="00F32253"/>
    <w:rsid w:val="00F32D42"/>
    <w:rsid w:val="00F32EF9"/>
    <w:rsid w:val="00F33177"/>
    <w:rsid w:val="00F33C1D"/>
    <w:rsid w:val="00F33EC3"/>
    <w:rsid w:val="00F345C5"/>
    <w:rsid w:val="00F34649"/>
    <w:rsid w:val="00F35A4D"/>
    <w:rsid w:val="00F35FF3"/>
    <w:rsid w:val="00F368D6"/>
    <w:rsid w:val="00F37065"/>
    <w:rsid w:val="00F374EF"/>
    <w:rsid w:val="00F37750"/>
    <w:rsid w:val="00F37B9F"/>
    <w:rsid w:val="00F4101D"/>
    <w:rsid w:val="00F41088"/>
    <w:rsid w:val="00F41131"/>
    <w:rsid w:val="00F412A9"/>
    <w:rsid w:val="00F41735"/>
    <w:rsid w:val="00F41979"/>
    <w:rsid w:val="00F4202E"/>
    <w:rsid w:val="00F42715"/>
    <w:rsid w:val="00F42C4A"/>
    <w:rsid w:val="00F430F4"/>
    <w:rsid w:val="00F43F34"/>
    <w:rsid w:val="00F44A19"/>
    <w:rsid w:val="00F45CC6"/>
    <w:rsid w:val="00F50409"/>
    <w:rsid w:val="00F5049A"/>
    <w:rsid w:val="00F50D77"/>
    <w:rsid w:val="00F50DA2"/>
    <w:rsid w:val="00F514E7"/>
    <w:rsid w:val="00F51A68"/>
    <w:rsid w:val="00F5278C"/>
    <w:rsid w:val="00F52AC6"/>
    <w:rsid w:val="00F52CD9"/>
    <w:rsid w:val="00F52D48"/>
    <w:rsid w:val="00F53768"/>
    <w:rsid w:val="00F53BCE"/>
    <w:rsid w:val="00F545D4"/>
    <w:rsid w:val="00F546AC"/>
    <w:rsid w:val="00F55623"/>
    <w:rsid w:val="00F56C92"/>
    <w:rsid w:val="00F5739C"/>
    <w:rsid w:val="00F615C7"/>
    <w:rsid w:val="00F6265D"/>
    <w:rsid w:val="00F626EE"/>
    <w:rsid w:val="00F63416"/>
    <w:rsid w:val="00F635C2"/>
    <w:rsid w:val="00F6526E"/>
    <w:rsid w:val="00F6562E"/>
    <w:rsid w:val="00F65EDD"/>
    <w:rsid w:val="00F663CF"/>
    <w:rsid w:val="00F67025"/>
    <w:rsid w:val="00F6715C"/>
    <w:rsid w:val="00F70E61"/>
    <w:rsid w:val="00F71224"/>
    <w:rsid w:val="00F71573"/>
    <w:rsid w:val="00F72BAF"/>
    <w:rsid w:val="00F7330B"/>
    <w:rsid w:val="00F73470"/>
    <w:rsid w:val="00F7431F"/>
    <w:rsid w:val="00F7511C"/>
    <w:rsid w:val="00F75669"/>
    <w:rsid w:val="00F75EBD"/>
    <w:rsid w:val="00F76DE6"/>
    <w:rsid w:val="00F76F23"/>
    <w:rsid w:val="00F772A9"/>
    <w:rsid w:val="00F77C98"/>
    <w:rsid w:val="00F80864"/>
    <w:rsid w:val="00F80C04"/>
    <w:rsid w:val="00F81004"/>
    <w:rsid w:val="00F81477"/>
    <w:rsid w:val="00F82A33"/>
    <w:rsid w:val="00F83198"/>
    <w:rsid w:val="00F835D3"/>
    <w:rsid w:val="00F838B6"/>
    <w:rsid w:val="00F83D99"/>
    <w:rsid w:val="00F84A5F"/>
    <w:rsid w:val="00F85A01"/>
    <w:rsid w:val="00F8616F"/>
    <w:rsid w:val="00F86212"/>
    <w:rsid w:val="00F8661B"/>
    <w:rsid w:val="00F873F7"/>
    <w:rsid w:val="00F8744C"/>
    <w:rsid w:val="00F875E9"/>
    <w:rsid w:val="00F905E5"/>
    <w:rsid w:val="00F90BEA"/>
    <w:rsid w:val="00F91781"/>
    <w:rsid w:val="00F91BB7"/>
    <w:rsid w:val="00F922BD"/>
    <w:rsid w:val="00F933C0"/>
    <w:rsid w:val="00F940E9"/>
    <w:rsid w:val="00F95BCB"/>
    <w:rsid w:val="00F95DEB"/>
    <w:rsid w:val="00F968FA"/>
    <w:rsid w:val="00F96FCD"/>
    <w:rsid w:val="00F973E3"/>
    <w:rsid w:val="00F976FF"/>
    <w:rsid w:val="00F9782A"/>
    <w:rsid w:val="00F97D17"/>
    <w:rsid w:val="00F97ECF"/>
    <w:rsid w:val="00FA08F1"/>
    <w:rsid w:val="00FA098A"/>
    <w:rsid w:val="00FA185E"/>
    <w:rsid w:val="00FA1F13"/>
    <w:rsid w:val="00FA21D3"/>
    <w:rsid w:val="00FA245A"/>
    <w:rsid w:val="00FA36B6"/>
    <w:rsid w:val="00FA4A91"/>
    <w:rsid w:val="00FA6151"/>
    <w:rsid w:val="00FA71F7"/>
    <w:rsid w:val="00FA7A64"/>
    <w:rsid w:val="00FA7B2E"/>
    <w:rsid w:val="00FB156D"/>
    <w:rsid w:val="00FB1BAF"/>
    <w:rsid w:val="00FB1D04"/>
    <w:rsid w:val="00FB2474"/>
    <w:rsid w:val="00FB2B79"/>
    <w:rsid w:val="00FB2B9B"/>
    <w:rsid w:val="00FB3831"/>
    <w:rsid w:val="00FB3F11"/>
    <w:rsid w:val="00FB42B3"/>
    <w:rsid w:val="00FB4C62"/>
    <w:rsid w:val="00FB6600"/>
    <w:rsid w:val="00FB6800"/>
    <w:rsid w:val="00FB70EC"/>
    <w:rsid w:val="00FB70FD"/>
    <w:rsid w:val="00FB75DA"/>
    <w:rsid w:val="00FC0F49"/>
    <w:rsid w:val="00FC1854"/>
    <w:rsid w:val="00FC1AF1"/>
    <w:rsid w:val="00FC385F"/>
    <w:rsid w:val="00FC41D7"/>
    <w:rsid w:val="00FC47EC"/>
    <w:rsid w:val="00FC4DBA"/>
    <w:rsid w:val="00FC5066"/>
    <w:rsid w:val="00FC57DF"/>
    <w:rsid w:val="00FC64C1"/>
    <w:rsid w:val="00FC699C"/>
    <w:rsid w:val="00FC7EAA"/>
    <w:rsid w:val="00FD056A"/>
    <w:rsid w:val="00FD0710"/>
    <w:rsid w:val="00FD0DD3"/>
    <w:rsid w:val="00FD1C91"/>
    <w:rsid w:val="00FD2F40"/>
    <w:rsid w:val="00FD3742"/>
    <w:rsid w:val="00FD4C30"/>
    <w:rsid w:val="00FD52B7"/>
    <w:rsid w:val="00FD5AC1"/>
    <w:rsid w:val="00FD5B81"/>
    <w:rsid w:val="00FE23E9"/>
    <w:rsid w:val="00FE27BC"/>
    <w:rsid w:val="00FE4251"/>
    <w:rsid w:val="00FE4EAA"/>
    <w:rsid w:val="00FE5158"/>
    <w:rsid w:val="00FE5378"/>
    <w:rsid w:val="00FE6981"/>
    <w:rsid w:val="00FE6E32"/>
    <w:rsid w:val="00FE70C5"/>
    <w:rsid w:val="00FE72F1"/>
    <w:rsid w:val="00FE7776"/>
    <w:rsid w:val="00FE7CCF"/>
    <w:rsid w:val="00FE7E8A"/>
    <w:rsid w:val="00FF0462"/>
    <w:rsid w:val="00FF0481"/>
    <w:rsid w:val="00FF04CF"/>
    <w:rsid w:val="00FF135D"/>
    <w:rsid w:val="00FF1543"/>
    <w:rsid w:val="00FF1687"/>
    <w:rsid w:val="00FF41C3"/>
    <w:rsid w:val="00FF4807"/>
    <w:rsid w:val="00FF55F5"/>
    <w:rsid w:val="00FF5753"/>
    <w:rsid w:val="00FF587E"/>
    <w:rsid w:val="00FF6498"/>
    <w:rsid w:val="00FF650B"/>
    <w:rsid w:val="00FF6A4E"/>
    <w:rsid w:val="00FF6B89"/>
    <w:rsid w:val="00FF6E3C"/>
    <w:rsid w:val="00FF7C54"/>
    <w:rsid w:val="00FF7F1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D0A7D"/>
  <w15:docId w15:val="{641F755A-14E7-4A0E-B415-0EBACE691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7258"/>
  </w:style>
  <w:style w:type="paragraph" w:styleId="1">
    <w:name w:val="heading 1"/>
    <w:basedOn w:val="a"/>
    <w:next w:val="a"/>
    <w:link w:val="10"/>
    <w:uiPriority w:val="9"/>
    <w:qFormat/>
    <w:rsid w:val="002A3B2C"/>
    <w:pPr>
      <w:keepNext/>
      <w:keepLines/>
      <w:spacing w:before="480" w:after="0"/>
      <w:outlineLvl w:val="0"/>
    </w:pPr>
    <w:rPr>
      <w:rFonts w:asciiTheme="majorHAnsi" w:eastAsiaTheme="majorEastAsia" w:hAnsiTheme="majorHAnsi" w:cs="Times New Roman"/>
      <w:b/>
      <w:bCs/>
      <w:color w:val="365F91" w:themeColor="accent1" w:themeShade="BF"/>
      <w:sz w:val="28"/>
      <w:szCs w:val="28"/>
    </w:rPr>
  </w:style>
  <w:style w:type="paragraph" w:styleId="3">
    <w:name w:val="heading 3"/>
    <w:basedOn w:val="a"/>
    <w:next w:val="a"/>
    <w:link w:val="30"/>
    <w:uiPriority w:val="9"/>
    <w:semiHidden/>
    <w:unhideWhenUsed/>
    <w:qFormat/>
    <w:rsid w:val="002A3B2C"/>
    <w:pPr>
      <w:keepNext/>
      <w:keepLines/>
      <w:spacing w:before="200" w:after="0"/>
      <w:outlineLvl w:val="2"/>
    </w:pPr>
    <w:rPr>
      <w:rFonts w:asciiTheme="majorHAnsi" w:eastAsiaTheme="majorEastAsia" w:hAnsiTheme="majorHAnsi" w:cs="Times New Roman"/>
      <w:b/>
      <w:bCs/>
      <w:color w:val="4F81BD" w:themeColor="accent1"/>
    </w:rPr>
  </w:style>
  <w:style w:type="paragraph" w:styleId="4">
    <w:name w:val="heading 4"/>
    <w:basedOn w:val="a"/>
    <w:next w:val="a"/>
    <w:link w:val="40"/>
    <w:unhideWhenUsed/>
    <w:qFormat/>
    <w:rsid w:val="002A3B2C"/>
    <w:pPr>
      <w:keepNext/>
      <w:tabs>
        <w:tab w:val="left" w:pos="2835"/>
      </w:tabs>
      <w:spacing w:after="0" w:line="240" w:lineRule="auto"/>
      <w:outlineLvl w:val="3"/>
    </w:pPr>
    <w:rPr>
      <w:rFonts w:ascii="Times New Roman" w:eastAsia="Times New Roman" w:hAnsi="Times New Roman" w:cs="Times New Roman"/>
      <w:sz w:val="24"/>
      <w:szCs w:val="20"/>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3B2C"/>
    <w:rPr>
      <w:rFonts w:asciiTheme="majorHAnsi" w:eastAsiaTheme="majorEastAsia" w:hAnsiTheme="majorHAnsi" w:cs="Times New Roman"/>
      <w:b/>
      <w:bCs/>
      <w:color w:val="365F91" w:themeColor="accent1" w:themeShade="BF"/>
      <w:sz w:val="28"/>
      <w:szCs w:val="28"/>
    </w:rPr>
  </w:style>
  <w:style w:type="character" w:customStyle="1" w:styleId="30">
    <w:name w:val="Заголовок 3 Знак"/>
    <w:basedOn w:val="a0"/>
    <w:link w:val="3"/>
    <w:uiPriority w:val="9"/>
    <w:semiHidden/>
    <w:rsid w:val="002A3B2C"/>
    <w:rPr>
      <w:rFonts w:asciiTheme="majorHAnsi" w:eastAsiaTheme="majorEastAsia" w:hAnsiTheme="majorHAnsi" w:cs="Times New Roman"/>
      <w:b/>
      <w:bCs/>
      <w:color w:val="4F81BD" w:themeColor="accent1"/>
    </w:rPr>
  </w:style>
  <w:style w:type="character" w:customStyle="1" w:styleId="40">
    <w:name w:val="Заголовок 4 Знак"/>
    <w:basedOn w:val="a0"/>
    <w:link w:val="4"/>
    <w:rsid w:val="002A3B2C"/>
    <w:rPr>
      <w:rFonts w:ascii="Times New Roman" w:eastAsia="Times New Roman" w:hAnsi="Times New Roman" w:cs="Times New Roman"/>
      <w:sz w:val="24"/>
      <w:szCs w:val="20"/>
      <w:lang w:val="uk-UA"/>
    </w:rPr>
  </w:style>
  <w:style w:type="character" w:styleId="a3">
    <w:name w:val="Hyperlink"/>
    <w:basedOn w:val="a0"/>
    <w:uiPriority w:val="99"/>
    <w:unhideWhenUsed/>
    <w:rsid w:val="002A3B2C"/>
    <w:rPr>
      <w:rFonts w:ascii="Times New Roman" w:hAnsi="Times New Roman" w:cs="Times New Roman" w:hint="default"/>
      <w:color w:val="0000FF"/>
      <w:u w:val="single"/>
    </w:rPr>
  </w:style>
  <w:style w:type="paragraph" w:styleId="HTML">
    <w:name w:val="HTML Preformatted"/>
    <w:basedOn w:val="a"/>
    <w:link w:val="HTML0"/>
    <w:uiPriority w:val="99"/>
    <w:unhideWhenUsed/>
    <w:rsid w:val="002A3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Times New Roman"/>
      <w:sz w:val="20"/>
      <w:szCs w:val="20"/>
      <w:lang w:eastAsia="en-US"/>
    </w:rPr>
  </w:style>
  <w:style w:type="character" w:customStyle="1" w:styleId="HTML0">
    <w:name w:val="Стандартний HTML Знак"/>
    <w:basedOn w:val="a0"/>
    <w:link w:val="HTML"/>
    <w:uiPriority w:val="99"/>
    <w:rsid w:val="002A3B2C"/>
    <w:rPr>
      <w:rFonts w:ascii="Courier New" w:hAnsi="Courier New" w:cs="Times New Roman"/>
      <w:sz w:val="20"/>
      <w:szCs w:val="20"/>
      <w:lang w:eastAsia="en-US"/>
    </w:rPr>
  </w:style>
  <w:style w:type="character" w:styleId="a4">
    <w:name w:val="Strong"/>
    <w:basedOn w:val="a0"/>
    <w:uiPriority w:val="22"/>
    <w:qFormat/>
    <w:rsid w:val="002A3B2C"/>
    <w:rPr>
      <w:rFonts w:ascii="Times New Roman" w:hAnsi="Times New Roman" w:cs="Times New Roman" w:hint="default"/>
      <w:b/>
      <w:bCs w:val="0"/>
    </w:rPr>
  </w:style>
  <w:style w:type="paragraph" w:styleId="a5">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
    <w:basedOn w:val="a"/>
    <w:link w:val="a6"/>
    <w:uiPriority w:val="99"/>
    <w:unhideWhenUsed/>
    <w:qFormat/>
    <w:rsid w:val="002A3B2C"/>
    <w:pPr>
      <w:suppressAutoHyphens/>
      <w:spacing w:before="280" w:after="280" w:line="240" w:lineRule="auto"/>
    </w:pPr>
    <w:rPr>
      <w:rFonts w:ascii="Times New Roman" w:hAnsi="Times New Roman" w:cs="Times New Roman"/>
      <w:sz w:val="24"/>
      <w:szCs w:val="24"/>
      <w:lang w:eastAsia="ar-SA"/>
    </w:rPr>
  </w:style>
  <w:style w:type="paragraph" w:styleId="a7">
    <w:name w:val="header"/>
    <w:basedOn w:val="a"/>
    <w:link w:val="a8"/>
    <w:unhideWhenUsed/>
    <w:rsid w:val="002A3B2C"/>
    <w:pPr>
      <w:tabs>
        <w:tab w:val="center" w:pos="4677"/>
        <w:tab w:val="right" w:pos="9355"/>
      </w:tabs>
    </w:pPr>
    <w:rPr>
      <w:rFonts w:ascii="Calibri" w:hAnsi="Calibri" w:cs="Times New Roman"/>
      <w:sz w:val="20"/>
      <w:szCs w:val="20"/>
      <w:lang w:eastAsia="en-US"/>
    </w:rPr>
  </w:style>
  <w:style w:type="character" w:customStyle="1" w:styleId="a8">
    <w:name w:val="Верхній колонтитул Знак"/>
    <w:basedOn w:val="a0"/>
    <w:link w:val="a7"/>
    <w:rsid w:val="002A3B2C"/>
    <w:rPr>
      <w:rFonts w:ascii="Calibri" w:hAnsi="Calibri" w:cs="Times New Roman"/>
      <w:sz w:val="20"/>
      <w:szCs w:val="20"/>
      <w:lang w:eastAsia="en-US"/>
    </w:rPr>
  </w:style>
  <w:style w:type="paragraph" w:styleId="a9">
    <w:name w:val="footer"/>
    <w:basedOn w:val="a"/>
    <w:link w:val="aa"/>
    <w:uiPriority w:val="99"/>
    <w:unhideWhenUsed/>
    <w:rsid w:val="002A3B2C"/>
    <w:pPr>
      <w:tabs>
        <w:tab w:val="center" w:pos="4677"/>
        <w:tab w:val="right" w:pos="9355"/>
      </w:tabs>
    </w:pPr>
    <w:rPr>
      <w:rFonts w:ascii="Calibri" w:hAnsi="Calibri" w:cs="Times New Roman"/>
      <w:lang w:eastAsia="en-US"/>
    </w:rPr>
  </w:style>
  <w:style w:type="character" w:customStyle="1" w:styleId="ab">
    <w:name w:val="Нижний колонтитул Знак"/>
    <w:basedOn w:val="a0"/>
    <w:uiPriority w:val="99"/>
    <w:rsid w:val="002A3B2C"/>
  </w:style>
  <w:style w:type="character" w:customStyle="1" w:styleId="aa">
    <w:name w:val="Нижній колонтитул Знак"/>
    <w:basedOn w:val="a0"/>
    <w:link w:val="a9"/>
    <w:uiPriority w:val="99"/>
    <w:locked/>
    <w:rsid w:val="002A3B2C"/>
    <w:rPr>
      <w:rFonts w:ascii="Calibri" w:hAnsi="Calibri" w:cs="Times New Roman"/>
      <w:lang w:eastAsia="en-US"/>
    </w:rPr>
  </w:style>
  <w:style w:type="paragraph" w:styleId="ac">
    <w:name w:val="Body Text"/>
    <w:aliases w:val="Основной текст таблиц,в таблице,таблицы,в таблицах, в таблице, в таблицах"/>
    <w:basedOn w:val="a"/>
    <w:link w:val="ad"/>
    <w:unhideWhenUsed/>
    <w:qFormat/>
    <w:rsid w:val="002A3B2C"/>
    <w:pPr>
      <w:spacing w:after="120"/>
    </w:pPr>
    <w:rPr>
      <w:rFonts w:cs="Times New Roman"/>
    </w:rPr>
  </w:style>
  <w:style w:type="character" w:customStyle="1" w:styleId="ad">
    <w:name w:val="Основний текст Знак"/>
    <w:aliases w:val="Основной текст таблиц Знак,в таблице Знак,таблицы Знак,в таблицах Знак, в таблице Знак, в таблицах Знак"/>
    <w:basedOn w:val="a0"/>
    <w:link w:val="ac"/>
    <w:rsid w:val="002A3B2C"/>
    <w:rPr>
      <w:rFonts w:cs="Times New Roman"/>
    </w:rPr>
  </w:style>
  <w:style w:type="paragraph" w:styleId="ae">
    <w:name w:val="Body Text Indent"/>
    <w:basedOn w:val="a"/>
    <w:link w:val="af"/>
    <w:uiPriority w:val="99"/>
    <w:semiHidden/>
    <w:unhideWhenUsed/>
    <w:rsid w:val="002A3B2C"/>
    <w:pPr>
      <w:spacing w:after="120" w:line="240" w:lineRule="auto"/>
      <w:ind w:left="283"/>
    </w:pPr>
    <w:rPr>
      <w:rFonts w:ascii="Times New Roman" w:hAnsi="Times New Roman" w:cs="Times New Roman"/>
      <w:szCs w:val="20"/>
    </w:rPr>
  </w:style>
  <w:style w:type="character" w:customStyle="1" w:styleId="af0">
    <w:name w:val="Основной текст с отступом Знак"/>
    <w:basedOn w:val="a0"/>
    <w:uiPriority w:val="99"/>
    <w:semiHidden/>
    <w:rsid w:val="002A3B2C"/>
  </w:style>
  <w:style w:type="character" w:customStyle="1" w:styleId="af">
    <w:name w:val="Основний текст з відступом Знак"/>
    <w:basedOn w:val="a0"/>
    <w:link w:val="ae"/>
    <w:uiPriority w:val="99"/>
    <w:semiHidden/>
    <w:locked/>
    <w:rsid w:val="002A3B2C"/>
    <w:rPr>
      <w:rFonts w:ascii="Times New Roman" w:hAnsi="Times New Roman" w:cs="Times New Roman"/>
      <w:szCs w:val="20"/>
    </w:rPr>
  </w:style>
  <w:style w:type="paragraph" w:styleId="31">
    <w:name w:val="Body Text 3"/>
    <w:basedOn w:val="a"/>
    <w:link w:val="32"/>
    <w:uiPriority w:val="99"/>
    <w:semiHidden/>
    <w:unhideWhenUsed/>
    <w:rsid w:val="002A3B2C"/>
    <w:pPr>
      <w:spacing w:after="120" w:line="240" w:lineRule="auto"/>
    </w:pPr>
    <w:rPr>
      <w:rFonts w:ascii="Times New Roman" w:hAnsi="Times New Roman" w:cs="Times New Roman"/>
      <w:sz w:val="16"/>
      <w:szCs w:val="20"/>
    </w:rPr>
  </w:style>
  <w:style w:type="character" w:customStyle="1" w:styleId="33">
    <w:name w:val="Основной текст 3 Знак"/>
    <w:basedOn w:val="a0"/>
    <w:uiPriority w:val="99"/>
    <w:semiHidden/>
    <w:rsid w:val="002A3B2C"/>
    <w:rPr>
      <w:sz w:val="16"/>
      <w:szCs w:val="16"/>
    </w:rPr>
  </w:style>
  <w:style w:type="character" w:customStyle="1" w:styleId="32">
    <w:name w:val="Основний текст 3 Знак"/>
    <w:basedOn w:val="a0"/>
    <w:link w:val="31"/>
    <w:uiPriority w:val="99"/>
    <w:semiHidden/>
    <w:locked/>
    <w:rsid w:val="002A3B2C"/>
    <w:rPr>
      <w:rFonts w:ascii="Times New Roman" w:hAnsi="Times New Roman" w:cs="Times New Roman"/>
      <w:sz w:val="16"/>
      <w:szCs w:val="20"/>
    </w:rPr>
  </w:style>
  <w:style w:type="paragraph" w:styleId="2">
    <w:name w:val="Body Text Indent 2"/>
    <w:basedOn w:val="a"/>
    <w:link w:val="20"/>
    <w:uiPriority w:val="99"/>
    <w:semiHidden/>
    <w:unhideWhenUsed/>
    <w:rsid w:val="002A3B2C"/>
    <w:pPr>
      <w:spacing w:after="120" w:line="480" w:lineRule="auto"/>
      <w:ind w:left="283"/>
    </w:pPr>
    <w:rPr>
      <w:rFonts w:ascii="Calibri" w:hAnsi="Calibri" w:cs="Times New Roman"/>
      <w:sz w:val="20"/>
      <w:szCs w:val="20"/>
      <w:lang w:eastAsia="en-US"/>
    </w:rPr>
  </w:style>
  <w:style w:type="character" w:customStyle="1" w:styleId="21">
    <w:name w:val="Основной текст с отступом 2 Знак"/>
    <w:basedOn w:val="a0"/>
    <w:uiPriority w:val="99"/>
    <w:semiHidden/>
    <w:rsid w:val="002A3B2C"/>
  </w:style>
  <w:style w:type="character" w:customStyle="1" w:styleId="20">
    <w:name w:val="Основний текст з відступом 2 Знак"/>
    <w:basedOn w:val="a0"/>
    <w:link w:val="2"/>
    <w:uiPriority w:val="99"/>
    <w:semiHidden/>
    <w:locked/>
    <w:rsid w:val="002A3B2C"/>
    <w:rPr>
      <w:rFonts w:ascii="Calibri" w:hAnsi="Calibri" w:cs="Times New Roman"/>
      <w:sz w:val="20"/>
      <w:szCs w:val="20"/>
      <w:lang w:eastAsia="en-US"/>
    </w:rPr>
  </w:style>
  <w:style w:type="paragraph" w:styleId="af1">
    <w:name w:val="Balloon Text"/>
    <w:basedOn w:val="a"/>
    <w:link w:val="af2"/>
    <w:unhideWhenUsed/>
    <w:rsid w:val="002A3B2C"/>
    <w:rPr>
      <w:rFonts w:ascii="Times New Roman" w:hAnsi="Times New Roman" w:cs="Times New Roman"/>
      <w:sz w:val="2"/>
      <w:szCs w:val="20"/>
      <w:lang w:eastAsia="en-US"/>
    </w:rPr>
  </w:style>
  <w:style w:type="character" w:customStyle="1" w:styleId="af3">
    <w:name w:val="Текст выноски Знак"/>
    <w:basedOn w:val="a0"/>
    <w:rsid w:val="002A3B2C"/>
    <w:rPr>
      <w:rFonts w:ascii="Tahoma" w:hAnsi="Tahoma" w:cs="Tahoma"/>
      <w:sz w:val="16"/>
      <w:szCs w:val="16"/>
    </w:rPr>
  </w:style>
  <w:style w:type="character" w:customStyle="1" w:styleId="af2">
    <w:name w:val="Текст у виносці Знак"/>
    <w:basedOn w:val="a0"/>
    <w:link w:val="af1"/>
    <w:locked/>
    <w:rsid w:val="002A3B2C"/>
    <w:rPr>
      <w:rFonts w:ascii="Times New Roman" w:hAnsi="Times New Roman" w:cs="Times New Roman"/>
      <w:sz w:val="2"/>
      <w:szCs w:val="20"/>
      <w:lang w:eastAsia="en-US"/>
    </w:rPr>
  </w:style>
  <w:style w:type="paragraph" w:styleId="af4">
    <w:name w:val="No Spacing"/>
    <w:aliases w:val="nado12,Bullet"/>
    <w:link w:val="af5"/>
    <w:uiPriority w:val="1"/>
    <w:qFormat/>
    <w:rsid w:val="002A3B2C"/>
    <w:pPr>
      <w:spacing w:after="0" w:line="240" w:lineRule="auto"/>
    </w:pPr>
    <w:rPr>
      <w:rFonts w:cs="Times New Roman"/>
    </w:rPr>
  </w:style>
  <w:style w:type="paragraph" w:styleId="af6">
    <w:name w:val="List Paragraph"/>
    <w:aliases w:val="Заголовок 1.1,Chapter10,Список уровня 2,название табл/рис,EBRD List,CA bullets,Details,AC List 01,заголовок 1.1,Elenco Normale,Bullet Number,Bullet 1,Use Case List Paragraph,lp1,List Paragraph1,lp11,List Paragraph11,Number Bullets,En tête 1"/>
    <w:basedOn w:val="a"/>
    <w:link w:val="af7"/>
    <w:uiPriority w:val="34"/>
    <w:qFormat/>
    <w:rsid w:val="002A3B2C"/>
    <w:pPr>
      <w:widowControl w:val="0"/>
      <w:autoSpaceDE w:val="0"/>
      <w:autoSpaceDN w:val="0"/>
      <w:spacing w:after="0"/>
      <w:ind w:left="720" w:firstLine="280"/>
      <w:contextualSpacing/>
    </w:pPr>
    <w:rPr>
      <w:rFonts w:ascii="Times New Roman" w:hAnsi="Times New Roman" w:cs="Times New Roman"/>
      <w:sz w:val="20"/>
      <w:szCs w:val="20"/>
      <w:lang w:val="uk-UA"/>
    </w:rPr>
  </w:style>
  <w:style w:type="paragraph" w:customStyle="1" w:styleId="rvps14">
    <w:name w:val="rvps14"/>
    <w:basedOn w:val="a"/>
    <w:uiPriority w:val="99"/>
    <w:semiHidden/>
    <w:rsid w:val="002A3B2C"/>
    <w:pPr>
      <w:spacing w:before="100" w:beforeAutospacing="1" w:after="100" w:afterAutospacing="1" w:line="240" w:lineRule="auto"/>
    </w:pPr>
    <w:rPr>
      <w:rFonts w:ascii="Times New Roman" w:hAnsi="Times New Roman" w:cs="Times New Roman"/>
      <w:sz w:val="24"/>
      <w:szCs w:val="24"/>
    </w:rPr>
  </w:style>
  <w:style w:type="character" w:styleId="af8">
    <w:name w:val="Intense Emphasis"/>
    <w:basedOn w:val="a0"/>
    <w:uiPriority w:val="21"/>
    <w:qFormat/>
    <w:rsid w:val="002A3B2C"/>
    <w:rPr>
      <w:rFonts w:ascii="Times New Roman" w:hAnsi="Times New Roman" w:cs="Times New Roman" w:hint="default"/>
      <w:b/>
      <w:bCs/>
      <w:i/>
      <w:iCs/>
      <w:color w:val="4F81BD" w:themeColor="accent1"/>
    </w:rPr>
  </w:style>
  <w:style w:type="character" w:customStyle="1" w:styleId="FontStyle45">
    <w:name w:val="Font Style45"/>
    <w:uiPriority w:val="99"/>
    <w:rsid w:val="002A3B2C"/>
    <w:rPr>
      <w:rFonts w:ascii="Times New Roman" w:hAnsi="Times New Roman" w:cs="Times New Roman" w:hint="default"/>
      <w:i/>
      <w:iCs w:val="0"/>
      <w:sz w:val="20"/>
    </w:rPr>
  </w:style>
  <w:style w:type="character" w:customStyle="1" w:styleId="hps">
    <w:name w:val="hps"/>
    <w:rsid w:val="002A3B2C"/>
    <w:rPr>
      <w:rFonts w:ascii="Times New Roman" w:hAnsi="Times New Roman" w:cs="Times New Roman" w:hint="default"/>
    </w:rPr>
  </w:style>
  <w:style w:type="character" w:customStyle="1" w:styleId="rvts0">
    <w:name w:val="rvts0"/>
    <w:rsid w:val="002A3B2C"/>
  </w:style>
  <w:style w:type="character" w:customStyle="1" w:styleId="font8">
    <w:name w:val="font8"/>
    <w:basedOn w:val="a0"/>
    <w:rsid w:val="002A3B2C"/>
    <w:rPr>
      <w:rFonts w:ascii="Times New Roman" w:hAnsi="Times New Roman" w:cs="Times New Roman" w:hint="default"/>
    </w:rPr>
  </w:style>
  <w:style w:type="character" w:customStyle="1" w:styleId="font5">
    <w:name w:val="font5"/>
    <w:basedOn w:val="a0"/>
    <w:rsid w:val="002A3B2C"/>
    <w:rPr>
      <w:rFonts w:ascii="Times New Roman" w:hAnsi="Times New Roman" w:cs="Times New Roman" w:hint="default"/>
    </w:rPr>
  </w:style>
  <w:style w:type="character" w:customStyle="1" w:styleId="apple-converted-space">
    <w:name w:val="apple-converted-space"/>
    <w:basedOn w:val="a0"/>
    <w:rsid w:val="002A3B2C"/>
    <w:rPr>
      <w:rFonts w:ascii="Times New Roman" w:hAnsi="Times New Roman" w:cs="Times New Roman" w:hint="default"/>
    </w:rPr>
  </w:style>
  <w:style w:type="table" w:styleId="af9">
    <w:name w:val="Table Grid"/>
    <w:basedOn w:val="a1"/>
    <w:uiPriority w:val="59"/>
    <w:rsid w:val="006D62F7"/>
    <w:pPr>
      <w:spacing w:after="0" w:line="240" w:lineRule="auto"/>
    </w:pPr>
    <w:rPr>
      <w:rFonts w:eastAsiaTheme="minorHAnsi"/>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vps2">
    <w:name w:val="rvps2"/>
    <w:basedOn w:val="a"/>
    <w:rsid w:val="007A30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fmc3">
    <w:name w:val="xfmc3"/>
    <w:basedOn w:val="a"/>
    <w:rsid w:val="00466E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1">
    <w:name w:val="Без інтервалів1"/>
    <w:qFormat/>
    <w:rsid w:val="002560D5"/>
    <w:pPr>
      <w:spacing w:after="0" w:line="240" w:lineRule="auto"/>
    </w:pPr>
    <w:rPr>
      <w:rFonts w:ascii="Calibri" w:eastAsia="Calibri" w:hAnsi="Calibri" w:cs="Times New Roman"/>
      <w:lang w:eastAsia="en-US"/>
    </w:rPr>
  </w:style>
  <w:style w:type="character" w:customStyle="1" w:styleId="alt-edited">
    <w:name w:val="alt-edited"/>
    <w:rsid w:val="00EA241B"/>
    <w:rPr>
      <w:rFonts w:cs="Times New Roman"/>
    </w:rPr>
  </w:style>
  <w:style w:type="character" w:customStyle="1" w:styleId="hpsalt-edited">
    <w:name w:val="hps alt-edited"/>
    <w:rsid w:val="00EA241B"/>
    <w:rPr>
      <w:rFonts w:cs="Times New Roman"/>
    </w:rPr>
  </w:style>
  <w:style w:type="character" w:customStyle="1" w:styleId="hpsatn">
    <w:name w:val="hps atn"/>
    <w:rsid w:val="00EA241B"/>
    <w:rPr>
      <w:rFonts w:cs="Times New Roman"/>
    </w:rPr>
  </w:style>
  <w:style w:type="character" w:customStyle="1" w:styleId="atn">
    <w:name w:val="atn"/>
    <w:rsid w:val="00EA241B"/>
    <w:rPr>
      <w:rFonts w:cs="Times New Roman"/>
    </w:rPr>
  </w:style>
  <w:style w:type="character" w:customStyle="1" w:styleId="shorttext">
    <w:name w:val="short_text"/>
    <w:rsid w:val="00EA241B"/>
  </w:style>
  <w:style w:type="paragraph" w:customStyle="1" w:styleId="CharChar1">
    <w:name w:val="Char Знак Знак Char Знак Знак Знак Знак Знак Знак Знак Знак Знак Знак Знак Знак Знак Знак Знак1"/>
    <w:basedOn w:val="a"/>
    <w:rsid w:val="00EA241B"/>
    <w:pPr>
      <w:spacing w:after="0" w:line="240" w:lineRule="auto"/>
    </w:pPr>
    <w:rPr>
      <w:rFonts w:ascii="Verdana" w:eastAsia="MS Mincho" w:hAnsi="Verdana" w:cs="Verdana"/>
      <w:sz w:val="20"/>
      <w:szCs w:val="20"/>
      <w:lang w:val="en-US" w:eastAsia="en-US"/>
    </w:rPr>
  </w:style>
  <w:style w:type="character" w:styleId="afa">
    <w:name w:val="page number"/>
    <w:basedOn w:val="a0"/>
    <w:rsid w:val="00EA241B"/>
  </w:style>
  <w:style w:type="paragraph" w:customStyle="1" w:styleId="FR2">
    <w:name w:val="FR2"/>
    <w:rsid w:val="004174B5"/>
    <w:pPr>
      <w:widowControl w:val="0"/>
      <w:spacing w:before="240" w:after="0" w:line="240" w:lineRule="auto"/>
      <w:ind w:left="120"/>
    </w:pPr>
    <w:rPr>
      <w:rFonts w:ascii="Times New Roman" w:eastAsia="Times New Roman" w:hAnsi="Times New Roman" w:cs="Times New Roman"/>
      <w:snapToGrid w:val="0"/>
      <w:sz w:val="20"/>
      <w:szCs w:val="20"/>
      <w:lang w:val="en-US"/>
    </w:rPr>
  </w:style>
  <w:style w:type="paragraph" w:customStyle="1" w:styleId="afb">
    <w:name w:val="Содержимое таблицы"/>
    <w:basedOn w:val="a"/>
    <w:rsid w:val="001D44B1"/>
    <w:pPr>
      <w:suppressLineNumbers/>
      <w:suppressAutoHyphens/>
      <w:spacing w:after="0" w:line="240" w:lineRule="auto"/>
    </w:pPr>
    <w:rPr>
      <w:rFonts w:ascii="Times New Roman" w:eastAsia="Times New Roman" w:hAnsi="Times New Roman" w:cs="Times New Roman"/>
      <w:sz w:val="24"/>
      <w:szCs w:val="24"/>
      <w:lang w:val="uk-UA" w:eastAsia="zh-CN"/>
    </w:rPr>
  </w:style>
  <w:style w:type="character" w:styleId="afc">
    <w:name w:val="annotation reference"/>
    <w:basedOn w:val="a0"/>
    <w:uiPriority w:val="99"/>
    <w:semiHidden/>
    <w:unhideWhenUsed/>
    <w:rsid w:val="00D43299"/>
    <w:rPr>
      <w:sz w:val="16"/>
      <w:szCs w:val="16"/>
    </w:rPr>
  </w:style>
  <w:style w:type="paragraph" w:styleId="afd">
    <w:name w:val="annotation text"/>
    <w:basedOn w:val="a"/>
    <w:link w:val="afe"/>
    <w:uiPriority w:val="99"/>
    <w:semiHidden/>
    <w:unhideWhenUsed/>
    <w:rsid w:val="00D43299"/>
    <w:pPr>
      <w:spacing w:line="240" w:lineRule="auto"/>
    </w:pPr>
    <w:rPr>
      <w:sz w:val="20"/>
      <w:szCs w:val="20"/>
    </w:rPr>
  </w:style>
  <w:style w:type="character" w:customStyle="1" w:styleId="afe">
    <w:name w:val="Текст примітки Знак"/>
    <w:basedOn w:val="a0"/>
    <w:link w:val="afd"/>
    <w:uiPriority w:val="99"/>
    <w:semiHidden/>
    <w:rsid w:val="00D43299"/>
    <w:rPr>
      <w:sz w:val="20"/>
      <w:szCs w:val="20"/>
    </w:rPr>
  </w:style>
  <w:style w:type="paragraph" w:styleId="aff">
    <w:name w:val="annotation subject"/>
    <w:basedOn w:val="afd"/>
    <w:next w:val="afd"/>
    <w:link w:val="aff0"/>
    <w:uiPriority w:val="99"/>
    <w:semiHidden/>
    <w:unhideWhenUsed/>
    <w:rsid w:val="00D43299"/>
    <w:rPr>
      <w:b/>
      <w:bCs/>
    </w:rPr>
  </w:style>
  <w:style w:type="character" w:customStyle="1" w:styleId="aff0">
    <w:name w:val="Тема примітки Знак"/>
    <w:basedOn w:val="afe"/>
    <w:link w:val="aff"/>
    <w:uiPriority w:val="99"/>
    <w:semiHidden/>
    <w:rsid w:val="00D43299"/>
    <w:rPr>
      <w:b/>
      <w:bCs/>
      <w:sz w:val="20"/>
      <w:szCs w:val="20"/>
    </w:rPr>
  </w:style>
  <w:style w:type="paragraph" w:customStyle="1" w:styleId="Default">
    <w:name w:val="Default"/>
    <w:rsid w:val="005D314F"/>
    <w:pPr>
      <w:autoSpaceDE w:val="0"/>
      <w:autoSpaceDN w:val="0"/>
      <w:adjustRightInd w:val="0"/>
      <w:spacing w:after="0" w:line="240" w:lineRule="auto"/>
    </w:pPr>
    <w:rPr>
      <w:rFonts w:ascii="Tahoma" w:eastAsiaTheme="minorHAnsi" w:hAnsi="Tahoma" w:cs="Tahoma"/>
      <w:color w:val="000000"/>
      <w:sz w:val="24"/>
      <w:szCs w:val="24"/>
      <w:lang w:val="uk-UA" w:eastAsia="en-US"/>
    </w:rPr>
  </w:style>
  <w:style w:type="paragraph" w:customStyle="1" w:styleId="TableParagraph">
    <w:name w:val="Table Paragraph"/>
    <w:basedOn w:val="a"/>
    <w:uiPriority w:val="1"/>
    <w:qFormat/>
    <w:rsid w:val="001C1B8E"/>
    <w:pPr>
      <w:widowControl w:val="0"/>
      <w:spacing w:after="0" w:line="240" w:lineRule="auto"/>
    </w:pPr>
    <w:rPr>
      <w:rFonts w:eastAsiaTheme="minorHAnsi"/>
      <w:lang w:val="en-US" w:eastAsia="en-US"/>
    </w:rPr>
  </w:style>
  <w:style w:type="paragraph" w:customStyle="1" w:styleId="Standard">
    <w:name w:val="Standard"/>
    <w:rsid w:val="00C9063E"/>
    <w:pPr>
      <w:suppressAutoHyphens/>
      <w:autoSpaceDN w:val="0"/>
      <w:textAlignment w:val="baseline"/>
    </w:pPr>
    <w:rPr>
      <w:rFonts w:ascii="Times New Roman" w:eastAsia="Times New Roman" w:hAnsi="Times New Roman" w:cs="Times New Roman"/>
      <w:kern w:val="3"/>
      <w:sz w:val="28"/>
      <w:lang w:val="uk-UA" w:eastAsia="en-US"/>
    </w:rPr>
  </w:style>
  <w:style w:type="paragraph" w:customStyle="1" w:styleId="12">
    <w:name w:val="Без інтервалів1"/>
    <w:qFormat/>
    <w:rsid w:val="00AE4399"/>
    <w:pPr>
      <w:spacing w:after="0" w:line="240" w:lineRule="auto"/>
    </w:pPr>
    <w:rPr>
      <w:rFonts w:ascii="Calibri" w:eastAsia="Calibri" w:hAnsi="Calibri" w:cs="Times New Roman"/>
      <w:lang w:eastAsia="en-US"/>
    </w:rPr>
  </w:style>
  <w:style w:type="paragraph" w:customStyle="1" w:styleId="xl70">
    <w:name w:val="xl70"/>
    <w:basedOn w:val="a"/>
    <w:uiPriority w:val="99"/>
    <w:rsid w:val="00CC7825"/>
    <w:pPr>
      <w:pBdr>
        <w:left w:val="single" w:sz="8"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character" w:customStyle="1" w:styleId="a6">
    <w:name w:val="Звичайний (веб)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
    <w:link w:val="a5"/>
    <w:uiPriority w:val="99"/>
    <w:locked/>
    <w:rsid w:val="00CC7825"/>
    <w:rPr>
      <w:rFonts w:ascii="Times New Roman" w:hAnsi="Times New Roman" w:cs="Times New Roman"/>
      <w:sz w:val="24"/>
      <w:szCs w:val="24"/>
      <w:lang w:eastAsia="ar-SA"/>
    </w:rPr>
  </w:style>
  <w:style w:type="character" w:customStyle="1" w:styleId="af7">
    <w:name w:val="Абзац списку Знак"/>
    <w:aliases w:val="Заголовок 1.1 Знак,Chapter10 Знак,Список уровня 2 Знак,название табл/рис Знак,EBRD List Знак,CA bullets Знак,Details Знак,AC List 01 Знак,заголовок 1.1 Знак,Elenco Normale Знак,Bullet Number Знак,Bullet 1 Знак,lp1 Знак,lp11 Знак"/>
    <w:link w:val="af6"/>
    <w:uiPriority w:val="34"/>
    <w:qFormat/>
    <w:rsid w:val="00D229DE"/>
    <w:rPr>
      <w:rFonts w:ascii="Times New Roman" w:hAnsi="Times New Roman" w:cs="Times New Roman"/>
      <w:sz w:val="20"/>
      <w:szCs w:val="20"/>
      <w:lang w:val="uk-UA"/>
    </w:rPr>
  </w:style>
  <w:style w:type="character" w:customStyle="1" w:styleId="rvts23">
    <w:name w:val="rvts23"/>
    <w:basedOn w:val="a0"/>
    <w:rsid w:val="00446F49"/>
  </w:style>
  <w:style w:type="character" w:customStyle="1" w:styleId="rvts9">
    <w:name w:val="rvts9"/>
    <w:basedOn w:val="a0"/>
    <w:rsid w:val="00446F49"/>
  </w:style>
  <w:style w:type="paragraph" w:customStyle="1" w:styleId="LO-normal">
    <w:name w:val="LO-normal"/>
    <w:qFormat/>
    <w:rsid w:val="00522484"/>
    <w:pPr>
      <w:spacing w:after="0"/>
    </w:pPr>
    <w:rPr>
      <w:rFonts w:ascii="Arial" w:eastAsia="Arial" w:hAnsi="Arial" w:cs="Arial"/>
      <w:color w:val="000000"/>
      <w:lang w:eastAsia="zh-CN"/>
    </w:rPr>
  </w:style>
  <w:style w:type="paragraph" w:styleId="aff1">
    <w:name w:val="Plain Text"/>
    <w:basedOn w:val="a"/>
    <w:link w:val="aff2"/>
    <w:rsid w:val="00BC2608"/>
    <w:pPr>
      <w:spacing w:after="0" w:line="240" w:lineRule="auto"/>
    </w:pPr>
    <w:rPr>
      <w:rFonts w:ascii="Courier New" w:eastAsia="Times New Roman" w:hAnsi="Courier New" w:cs="Times New Roman"/>
      <w:sz w:val="24"/>
      <w:szCs w:val="20"/>
      <w:lang w:val="uk-UA" w:eastAsia="x-none"/>
    </w:rPr>
  </w:style>
  <w:style w:type="character" w:customStyle="1" w:styleId="aff2">
    <w:name w:val="Текст Знак"/>
    <w:basedOn w:val="a0"/>
    <w:link w:val="aff1"/>
    <w:rsid w:val="00BC2608"/>
    <w:rPr>
      <w:rFonts w:ascii="Courier New" w:eastAsia="Times New Roman" w:hAnsi="Courier New" w:cs="Times New Roman"/>
      <w:sz w:val="24"/>
      <w:szCs w:val="20"/>
      <w:lang w:val="uk-UA" w:eastAsia="x-none"/>
    </w:rPr>
  </w:style>
  <w:style w:type="paragraph" w:customStyle="1" w:styleId="13">
    <w:name w:val="Без интервала1"/>
    <w:link w:val="NoSpacing"/>
    <w:rsid w:val="003873A4"/>
    <w:pPr>
      <w:spacing w:after="0" w:line="240" w:lineRule="auto"/>
    </w:pPr>
    <w:rPr>
      <w:rFonts w:ascii="Calibri" w:eastAsia="Times New Roman" w:hAnsi="Calibri" w:cs="Times New Roman"/>
    </w:rPr>
  </w:style>
  <w:style w:type="paragraph" w:customStyle="1" w:styleId="14">
    <w:name w:val="Абзац списка1"/>
    <w:basedOn w:val="a"/>
    <w:link w:val="ListParagraphChar"/>
    <w:rsid w:val="00D8733A"/>
    <w:pPr>
      <w:widowControl w:val="0"/>
      <w:autoSpaceDE w:val="0"/>
      <w:autoSpaceDN w:val="0"/>
      <w:spacing w:after="0"/>
      <w:ind w:left="720" w:firstLine="280"/>
      <w:contextualSpacing/>
    </w:pPr>
    <w:rPr>
      <w:rFonts w:ascii="Times New Roman" w:eastAsia="Times New Roman" w:hAnsi="Times New Roman" w:cs="Times New Roman"/>
      <w:sz w:val="20"/>
      <w:szCs w:val="20"/>
      <w:lang w:val="uk-UA"/>
    </w:rPr>
  </w:style>
  <w:style w:type="character" w:customStyle="1" w:styleId="ListParagraphChar">
    <w:name w:val="List Paragraph Char"/>
    <w:link w:val="14"/>
    <w:locked/>
    <w:rsid w:val="00D8733A"/>
    <w:rPr>
      <w:rFonts w:ascii="Times New Roman" w:eastAsia="Times New Roman" w:hAnsi="Times New Roman" w:cs="Times New Roman"/>
      <w:sz w:val="20"/>
      <w:szCs w:val="20"/>
      <w:lang w:val="uk-UA"/>
    </w:rPr>
  </w:style>
  <w:style w:type="paragraph" w:customStyle="1" w:styleId="22">
    <w:name w:val="Без интервала2"/>
    <w:rsid w:val="00D8733A"/>
    <w:pPr>
      <w:spacing w:after="0" w:line="240" w:lineRule="auto"/>
    </w:pPr>
    <w:rPr>
      <w:rFonts w:ascii="Calibri" w:eastAsia="Times New Roman" w:hAnsi="Calibri" w:cs="Times New Roman"/>
    </w:rPr>
  </w:style>
  <w:style w:type="character" w:customStyle="1" w:styleId="23">
    <w:name w:val="Колонтитул (2)_"/>
    <w:link w:val="24"/>
    <w:uiPriority w:val="99"/>
    <w:rsid w:val="0099225C"/>
    <w:rPr>
      <w:rFonts w:ascii="Times New Roman" w:hAnsi="Times New Roman" w:cs="Times New Roman"/>
      <w:b/>
      <w:bCs/>
      <w:spacing w:val="3"/>
      <w:sz w:val="21"/>
      <w:szCs w:val="21"/>
      <w:shd w:val="clear" w:color="auto" w:fill="FFFFFF"/>
    </w:rPr>
  </w:style>
  <w:style w:type="character" w:customStyle="1" w:styleId="6">
    <w:name w:val="Основний текст (6)_"/>
    <w:link w:val="60"/>
    <w:uiPriority w:val="99"/>
    <w:rsid w:val="0099225C"/>
    <w:rPr>
      <w:rFonts w:ascii="Times New Roman" w:hAnsi="Times New Roman" w:cs="Times New Roman"/>
      <w:b/>
      <w:bCs/>
      <w:spacing w:val="3"/>
      <w:sz w:val="21"/>
      <w:szCs w:val="21"/>
      <w:shd w:val="clear" w:color="auto" w:fill="FFFFFF"/>
    </w:rPr>
  </w:style>
  <w:style w:type="character" w:customStyle="1" w:styleId="aff3">
    <w:name w:val="Основний текст_"/>
    <w:link w:val="15"/>
    <w:uiPriority w:val="99"/>
    <w:rsid w:val="0099225C"/>
    <w:rPr>
      <w:rFonts w:ascii="Times New Roman" w:hAnsi="Times New Roman" w:cs="Times New Roman"/>
      <w:spacing w:val="3"/>
      <w:sz w:val="21"/>
      <w:szCs w:val="21"/>
      <w:shd w:val="clear" w:color="auto" w:fill="FFFFFF"/>
    </w:rPr>
  </w:style>
  <w:style w:type="character" w:customStyle="1" w:styleId="0pt">
    <w:name w:val="Основний текст + Інтервал 0 pt"/>
    <w:uiPriority w:val="99"/>
    <w:rsid w:val="0099225C"/>
    <w:rPr>
      <w:rFonts w:ascii="Times New Roman" w:hAnsi="Times New Roman" w:cs="Times New Roman"/>
      <w:spacing w:val="4"/>
      <w:sz w:val="21"/>
      <w:szCs w:val="21"/>
      <w:u w:val="none"/>
    </w:rPr>
  </w:style>
  <w:style w:type="paragraph" w:customStyle="1" w:styleId="24">
    <w:name w:val="Колонтитул (2)"/>
    <w:basedOn w:val="a"/>
    <w:link w:val="23"/>
    <w:uiPriority w:val="99"/>
    <w:rsid w:val="0099225C"/>
    <w:pPr>
      <w:widowControl w:val="0"/>
      <w:shd w:val="clear" w:color="auto" w:fill="FFFFFF"/>
      <w:spacing w:after="0" w:line="240" w:lineRule="atLeast"/>
    </w:pPr>
    <w:rPr>
      <w:rFonts w:ascii="Times New Roman" w:hAnsi="Times New Roman" w:cs="Times New Roman"/>
      <w:b/>
      <w:bCs/>
      <w:spacing w:val="3"/>
      <w:sz w:val="21"/>
      <w:szCs w:val="21"/>
    </w:rPr>
  </w:style>
  <w:style w:type="paragraph" w:customStyle="1" w:styleId="60">
    <w:name w:val="Основний текст (6)"/>
    <w:basedOn w:val="a"/>
    <w:link w:val="6"/>
    <w:uiPriority w:val="99"/>
    <w:rsid w:val="0099225C"/>
    <w:pPr>
      <w:widowControl w:val="0"/>
      <w:shd w:val="clear" w:color="auto" w:fill="FFFFFF"/>
      <w:spacing w:after="60" w:line="240" w:lineRule="atLeast"/>
      <w:jc w:val="both"/>
    </w:pPr>
    <w:rPr>
      <w:rFonts w:ascii="Times New Roman" w:hAnsi="Times New Roman" w:cs="Times New Roman"/>
      <w:b/>
      <w:bCs/>
      <w:spacing w:val="3"/>
      <w:sz w:val="21"/>
      <w:szCs w:val="21"/>
    </w:rPr>
  </w:style>
  <w:style w:type="paragraph" w:customStyle="1" w:styleId="15">
    <w:name w:val="Основний текст1"/>
    <w:basedOn w:val="a"/>
    <w:link w:val="aff3"/>
    <w:uiPriority w:val="99"/>
    <w:rsid w:val="0099225C"/>
    <w:pPr>
      <w:widowControl w:val="0"/>
      <w:shd w:val="clear" w:color="auto" w:fill="FFFFFF"/>
      <w:spacing w:before="420" w:after="900" w:line="274" w:lineRule="exact"/>
      <w:ind w:hanging="360"/>
    </w:pPr>
    <w:rPr>
      <w:rFonts w:ascii="Times New Roman" w:hAnsi="Times New Roman" w:cs="Times New Roman"/>
      <w:spacing w:val="3"/>
      <w:sz w:val="21"/>
      <w:szCs w:val="21"/>
    </w:rPr>
  </w:style>
  <w:style w:type="paragraph" w:customStyle="1" w:styleId="25">
    <w:name w:val="Абзац списка2"/>
    <w:basedOn w:val="a"/>
    <w:qFormat/>
    <w:rsid w:val="003E36FE"/>
    <w:pPr>
      <w:widowControl w:val="0"/>
      <w:autoSpaceDE w:val="0"/>
      <w:autoSpaceDN w:val="0"/>
      <w:spacing w:after="0"/>
      <w:ind w:left="720" w:firstLine="280"/>
      <w:contextualSpacing/>
    </w:pPr>
    <w:rPr>
      <w:rFonts w:ascii="Times New Roman" w:eastAsia="Times New Roman" w:hAnsi="Times New Roman" w:cs="Times New Roman"/>
      <w:sz w:val="20"/>
      <w:szCs w:val="20"/>
      <w:lang w:val="uk-UA"/>
    </w:rPr>
  </w:style>
  <w:style w:type="paragraph" w:customStyle="1" w:styleId="34">
    <w:name w:val="Без интервала3"/>
    <w:rsid w:val="003E36FE"/>
    <w:pPr>
      <w:spacing w:after="0" w:line="240" w:lineRule="auto"/>
    </w:pPr>
    <w:rPr>
      <w:rFonts w:ascii="Calibri" w:eastAsia="Times New Roman" w:hAnsi="Calibri" w:cs="Times New Roman"/>
    </w:rPr>
  </w:style>
  <w:style w:type="paragraph" w:customStyle="1" w:styleId="texte">
    <w:name w:val="texte"/>
    <w:basedOn w:val="a"/>
    <w:rsid w:val="003E36FE"/>
    <w:pPr>
      <w:spacing w:before="120" w:after="0" w:line="240" w:lineRule="auto"/>
    </w:pPr>
    <w:rPr>
      <w:rFonts w:ascii="Tahoma" w:eastAsia="Times New Roman" w:hAnsi="Tahoma" w:cs="Tahoma"/>
      <w:sz w:val="12"/>
      <w:szCs w:val="24"/>
      <w:lang w:val="de-DE" w:eastAsia="fr-FR"/>
    </w:rPr>
  </w:style>
  <w:style w:type="paragraph" w:customStyle="1" w:styleId="aff4">
    <w:name w:val="???????"/>
    <w:rsid w:val="005D59FA"/>
    <w:pPr>
      <w:widowControl w:val="0"/>
      <w:autoSpaceDE w:val="0"/>
      <w:autoSpaceDN w:val="0"/>
      <w:adjustRightInd w:val="0"/>
      <w:spacing w:after="0" w:line="240" w:lineRule="auto"/>
    </w:pPr>
    <w:rPr>
      <w:rFonts w:ascii="Times New Roman" w:eastAsiaTheme="minorHAnsi" w:hAnsi="Times New Roman" w:cs="Times New Roman"/>
      <w:sz w:val="24"/>
      <w:szCs w:val="24"/>
      <w:lang w:val="uk-UA" w:eastAsia="en-US"/>
    </w:rPr>
  </w:style>
  <w:style w:type="character" w:customStyle="1" w:styleId="12CordiaUPC13pt">
    <w:name w:val="Основной текст (12) + CordiaUPC;13 pt"/>
    <w:basedOn w:val="a0"/>
    <w:rsid w:val="005D59FA"/>
    <w:rPr>
      <w:rFonts w:ascii="CordiaUPC" w:eastAsia="CordiaUPC" w:hAnsi="CordiaUPC" w:cs="CordiaUPC"/>
      <w:b w:val="0"/>
      <w:bCs w:val="0"/>
      <w:i w:val="0"/>
      <w:iCs w:val="0"/>
      <w:smallCaps w:val="0"/>
      <w:strike w:val="0"/>
      <w:color w:val="000000"/>
      <w:spacing w:val="0"/>
      <w:w w:val="100"/>
      <w:position w:val="0"/>
      <w:sz w:val="26"/>
      <w:szCs w:val="26"/>
      <w:u w:val="none"/>
      <w:shd w:val="clear" w:color="auto" w:fill="FFFFFF"/>
      <w:lang w:val="en-US" w:eastAsia="en-US" w:bidi="en-US"/>
    </w:rPr>
  </w:style>
  <w:style w:type="character" w:customStyle="1" w:styleId="tlid-translation">
    <w:name w:val="tlid-translation"/>
    <w:basedOn w:val="a0"/>
    <w:rsid w:val="005D59FA"/>
  </w:style>
  <w:style w:type="character" w:customStyle="1" w:styleId="af5">
    <w:name w:val="Без інтервалів Знак"/>
    <w:aliases w:val="nado12 Знак,Bullet Знак"/>
    <w:link w:val="af4"/>
    <w:uiPriority w:val="1"/>
    <w:locked/>
    <w:rsid w:val="0032643E"/>
    <w:rPr>
      <w:rFonts w:cs="Times New Roman"/>
    </w:rPr>
  </w:style>
  <w:style w:type="paragraph" w:customStyle="1" w:styleId="35">
    <w:name w:val="Абзац списка3"/>
    <w:basedOn w:val="a"/>
    <w:rsid w:val="00A8309D"/>
    <w:pPr>
      <w:widowControl w:val="0"/>
      <w:autoSpaceDE w:val="0"/>
      <w:autoSpaceDN w:val="0"/>
      <w:spacing w:after="0"/>
      <w:ind w:left="720" w:firstLine="280"/>
      <w:contextualSpacing/>
    </w:pPr>
    <w:rPr>
      <w:rFonts w:ascii="Times New Roman" w:eastAsia="Times New Roman" w:hAnsi="Times New Roman" w:cs="Times New Roman"/>
      <w:sz w:val="20"/>
      <w:szCs w:val="20"/>
      <w:lang w:val="uk-UA"/>
    </w:rPr>
  </w:style>
  <w:style w:type="character" w:customStyle="1" w:styleId="jlqj4b">
    <w:name w:val="jlqj4b"/>
    <w:basedOn w:val="a0"/>
    <w:rsid w:val="00D42476"/>
  </w:style>
  <w:style w:type="character" w:styleId="aff5">
    <w:name w:val="Emphasis"/>
    <w:basedOn w:val="a0"/>
    <w:uiPriority w:val="20"/>
    <w:qFormat/>
    <w:rsid w:val="007C09A9"/>
    <w:rPr>
      <w:i/>
      <w:iCs/>
    </w:rPr>
  </w:style>
  <w:style w:type="table" w:customStyle="1" w:styleId="16">
    <w:name w:val="Сетка таблицы1"/>
    <w:basedOn w:val="a1"/>
    <w:next w:val="af9"/>
    <w:uiPriority w:val="59"/>
    <w:rsid w:val="006C310B"/>
    <w:pPr>
      <w:spacing w:after="0" w:line="240" w:lineRule="auto"/>
    </w:pPr>
    <w:rPr>
      <w:rFonts w:eastAsiaTheme="minorHAnsi"/>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7">
    <w:name w:val="Основний текст1"/>
    <w:basedOn w:val="a"/>
    <w:uiPriority w:val="99"/>
    <w:rsid w:val="002949D8"/>
    <w:pPr>
      <w:widowControl w:val="0"/>
      <w:shd w:val="clear" w:color="auto" w:fill="FFFFFF"/>
      <w:spacing w:before="420" w:after="900" w:line="274" w:lineRule="exact"/>
      <w:ind w:hanging="360"/>
    </w:pPr>
    <w:rPr>
      <w:rFonts w:ascii="Times New Roman" w:eastAsiaTheme="minorHAnsi" w:hAnsi="Times New Roman" w:cs="Times New Roman"/>
      <w:spacing w:val="3"/>
      <w:sz w:val="21"/>
      <w:szCs w:val="21"/>
      <w:lang w:val="uk-UA" w:eastAsia="en-US"/>
    </w:rPr>
  </w:style>
  <w:style w:type="paragraph" w:customStyle="1" w:styleId="aff6">
    <w:name w:val="Нормальний текст"/>
    <w:basedOn w:val="a"/>
    <w:rsid w:val="00FA7B2E"/>
    <w:pPr>
      <w:spacing w:before="120" w:after="0" w:line="240" w:lineRule="auto"/>
      <w:ind w:firstLine="567"/>
    </w:pPr>
    <w:rPr>
      <w:rFonts w:ascii="Antiqua" w:eastAsia="Times New Roman" w:hAnsi="Antiqua" w:cs="Times New Roman"/>
      <w:sz w:val="26"/>
      <w:szCs w:val="20"/>
      <w:lang w:val="uk-UA"/>
    </w:rPr>
  </w:style>
  <w:style w:type="character" w:customStyle="1" w:styleId="rvts46">
    <w:name w:val="rvts46"/>
    <w:basedOn w:val="a0"/>
    <w:rsid w:val="008C0004"/>
  </w:style>
  <w:style w:type="character" w:customStyle="1" w:styleId="hard-blue-color">
    <w:name w:val="hard-blue-color"/>
    <w:basedOn w:val="a0"/>
    <w:rsid w:val="006C1459"/>
  </w:style>
  <w:style w:type="paragraph" w:customStyle="1" w:styleId="18">
    <w:name w:val="Знак1 Знак Знак Знак Знак Знак Знак"/>
    <w:basedOn w:val="a"/>
    <w:rsid w:val="00976FF4"/>
    <w:pPr>
      <w:spacing w:after="0" w:line="240" w:lineRule="auto"/>
    </w:pPr>
    <w:rPr>
      <w:rFonts w:ascii="Verdana" w:eastAsia="Times New Roman" w:hAnsi="Verdana" w:cs="Times New Roman"/>
      <w:sz w:val="24"/>
      <w:szCs w:val="24"/>
      <w:lang w:val="en-US" w:eastAsia="en-US"/>
    </w:rPr>
  </w:style>
  <w:style w:type="paragraph" w:styleId="26">
    <w:name w:val="List Bullet 2"/>
    <w:basedOn w:val="a"/>
    <w:autoRedefine/>
    <w:unhideWhenUsed/>
    <w:rsid w:val="00014AB8"/>
    <w:pPr>
      <w:widowControl w:val="0"/>
      <w:tabs>
        <w:tab w:val="left" w:pos="1134"/>
        <w:tab w:val="left" w:pos="1418"/>
      </w:tabs>
      <w:autoSpaceDE w:val="0"/>
      <w:autoSpaceDN w:val="0"/>
      <w:adjustRightInd w:val="0"/>
      <w:spacing w:after="0" w:line="240" w:lineRule="auto"/>
      <w:ind w:firstLine="567"/>
      <w:jc w:val="both"/>
    </w:pPr>
    <w:rPr>
      <w:rFonts w:ascii="Times New Roman" w:eastAsia="Times New Roman" w:hAnsi="Times New Roman" w:cs="Times New Roman"/>
      <w:bCs/>
      <w:color w:val="000000" w:themeColor="text1"/>
      <w:sz w:val="24"/>
      <w:szCs w:val="24"/>
      <w:lang w:val="uk-UA"/>
    </w:rPr>
  </w:style>
  <w:style w:type="paragraph" w:customStyle="1" w:styleId="docdata">
    <w:name w:val="docdata"/>
    <w:aliases w:val="docy,v5,39213,baiaagaaboqcaaadzpcaaav0lwaaaaaaaaaaaaaaaaaaaaaaaaaaaaaaaaaaaaaaaaaaaaaaaaaaaaaaaaaaaaaaaaaaaaaaaaaaaaaaaaaaaaaaaaaaaaaaaaaaaaaaaaaaaaaaaaaaaaaaaaaaaaaaaaaaaaaaaaaaaaaaaaaaaaaaaaaaaaaaaaaaaaaaaaaaaaaaaaaaaaaaaaaaaaaaaaaaaaaaaaaaaaa"/>
    <w:basedOn w:val="a"/>
    <w:uiPriority w:val="99"/>
    <w:qFormat/>
    <w:rsid w:val="001D6B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
    <w:name w:val="No Spacing Знак"/>
    <w:link w:val="13"/>
    <w:rsid w:val="00AD36A4"/>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25306">
      <w:bodyDiv w:val="1"/>
      <w:marLeft w:val="0"/>
      <w:marRight w:val="0"/>
      <w:marTop w:val="0"/>
      <w:marBottom w:val="0"/>
      <w:divBdr>
        <w:top w:val="none" w:sz="0" w:space="0" w:color="auto"/>
        <w:left w:val="none" w:sz="0" w:space="0" w:color="auto"/>
        <w:bottom w:val="none" w:sz="0" w:space="0" w:color="auto"/>
        <w:right w:val="none" w:sz="0" w:space="0" w:color="auto"/>
      </w:divBdr>
    </w:div>
    <w:div w:id="27336075">
      <w:bodyDiv w:val="1"/>
      <w:marLeft w:val="0"/>
      <w:marRight w:val="0"/>
      <w:marTop w:val="0"/>
      <w:marBottom w:val="0"/>
      <w:divBdr>
        <w:top w:val="none" w:sz="0" w:space="0" w:color="auto"/>
        <w:left w:val="none" w:sz="0" w:space="0" w:color="auto"/>
        <w:bottom w:val="none" w:sz="0" w:space="0" w:color="auto"/>
        <w:right w:val="none" w:sz="0" w:space="0" w:color="auto"/>
      </w:divBdr>
    </w:div>
    <w:div w:id="163789935">
      <w:bodyDiv w:val="1"/>
      <w:marLeft w:val="0"/>
      <w:marRight w:val="0"/>
      <w:marTop w:val="0"/>
      <w:marBottom w:val="0"/>
      <w:divBdr>
        <w:top w:val="none" w:sz="0" w:space="0" w:color="auto"/>
        <w:left w:val="none" w:sz="0" w:space="0" w:color="auto"/>
        <w:bottom w:val="none" w:sz="0" w:space="0" w:color="auto"/>
        <w:right w:val="none" w:sz="0" w:space="0" w:color="auto"/>
      </w:divBdr>
    </w:div>
    <w:div w:id="215899985">
      <w:bodyDiv w:val="1"/>
      <w:marLeft w:val="0"/>
      <w:marRight w:val="0"/>
      <w:marTop w:val="0"/>
      <w:marBottom w:val="0"/>
      <w:divBdr>
        <w:top w:val="none" w:sz="0" w:space="0" w:color="auto"/>
        <w:left w:val="none" w:sz="0" w:space="0" w:color="auto"/>
        <w:bottom w:val="none" w:sz="0" w:space="0" w:color="auto"/>
        <w:right w:val="none" w:sz="0" w:space="0" w:color="auto"/>
      </w:divBdr>
    </w:div>
    <w:div w:id="223026469">
      <w:bodyDiv w:val="1"/>
      <w:marLeft w:val="0"/>
      <w:marRight w:val="0"/>
      <w:marTop w:val="0"/>
      <w:marBottom w:val="0"/>
      <w:divBdr>
        <w:top w:val="none" w:sz="0" w:space="0" w:color="auto"/>
        <w:left w:val="none" w:sz="0" w:space="0" w:color="auto"/>
        <w:bottom w:val="none" w:sz="0" w:space="0" w:color="auto"/>
        <w:right w:val="none" w:sz="0" w:space="0" w:color="auto"/>
      </w:divBdr>
    </w:div>
    <w:div w:id="223571586">
      <w:bodyDiv w:val="1"/>
      <w:marLeft w:val="0"/>
      <w:marRight w:val="0"/>
      <w:marTop w:val="0"/>
      <w:marBottom w:val="0"/>
      <w:divBdr>
        <w:top w:val="none" w:sz="0" w:space="0" w:color="auto"/>
        <w:left w:val="none" w:sz="0" w:space="0" w:color="auto"/>
        <w:bottom w:val="none" w:sz="0" w:space="0" w:color="auto"/>
        <w:right w:val="none" w:sz="0" w:space="0" w:color="auto"/>
      </w:divBdr>
    </w:div>
    <w:div w:id="295137775">
      <w:bodyDiv w:val="1"/>
      <w:marLeft w:val="0"/>
      <w:marRight w:val="0"/>
      <w:marTop w:val="0"/>
      <w:marBottom w:val="0"/>
      <w:divBdr>
        <w:top w:val="none" w:sz="0" w:space="0" w:color="auto"/>
        <w:left w:val="none" w:sz="0" w:space="0" w:color="auto"/>
        <w:bottom w:val="none" w:sz="0" w:space="0" w:color="auto"/>
        <w:right w:val="none" w:sz="0" w:space="0" w:color="auto"/>
      </w:divBdr>
    </w:div>
    <w:div w:id="321660225">
      <w:bodyDiv w:val="1"/>
      <w:marLeft w:val="0"/>
      <w:marRight w:val="0"/>
      <w:marTop w:val="0"/>
      <w:marBottom w:val="0"/>
      <w:divBdr>
        <w:top w:val="none" w:sz="0" w:space="0" w:color="auto"/>
        <w:left w:val="none" w:sz="0" w:space="0" w:color="auto"/>
        <w:bottom w:val="none" w:sz="0" w:space="0" w:color="auto"/>
        <w:right w:val="none" w:sz="0" w:space="0" w:color="auto"/>
      </w:divBdr>
    </w:div>
    <w:div w:id="346174150">
      <w:bodyDiv w:val="1"/>
      <w:marLeft w:val="0"/>
      <w:marRight w:val="0"/>
      <w:marTop w:val="0"/>
      <w:marBottom w:val="0"/>
      <w:divBdr>
        <w:top w:val="none" w:sz="0" w:space="0" w:color="auto"/>
        <w:left w:val="none" w:sz="0" w:space="0" w:color="auto"/>
        <w:bottom w:val="none" w:sz="0" w:space="0" w:color="auto"/>
        <w:right w:val="none" w:sz="0" w:space="0" w:color="auto"/>
      </w:divBdr>
    </w:div>
    <w:div w:id="404886063">
      <w:bodyDiv w:val="1"/>
      <w:marLeft w:val="0"/>
      <w:marRight w:val="0"/>
      <w:marTop w:val="0"/>
      <w:marBottom w:val="0"/>
      <w:divBdr>
        <w:top w:val="none" w:sz="0" w:space="0" w:color="auto"/>
        <w:left w:val="none" w:sz="0" w:space="0" w:color="auto"/>
        <w:bottom w:val="none" w:sz="0" w:space="0" w:color="auto"/>
        <w:right w:val="none" w:sz="0" w:space="0" w:color="auto"/>
      </w:divBdr>
    </w:div>
    <w:div w:id="437337972">
      <w:bodyDiv w:val="1"/>
      <w:marLeft w:val="0"/>
      <w:marRight w:val="0"/>
      <w:marTop w:val="0"/>
      <w:marBottom w:val="0"/>
      <w:divBdr>
        <w:top w:val="none" w:sz="0" w:space="0" w:color="auto"/>
        <w:left w:val="none" w:sz="0" w:space="0" w:color="auto"/>
        <w:bottom w:val="none" w:sz="0" w:space="0" w:color="auto"/>
        <w:right w:val="none" w:sz="0" w:space="0" w:color="auto"/>
      </w:divBdr>
    </w:div>
    <w:div w:id="524902824">
      <w:bodyDiv w:val="1"/>
      <w:marLeft w:val="0"/>
      <w:marRight w:val="0"/>
      <w:marTop w:val="0"/>
      <w:marBottom w:val="0"/>
      <w:divBdr>
        <w:top w:val="none" w:sz="0" w:space="0" w:color="auto"/>
        <w:left w:val="none" w:sz="0" w:space="0" w:color="auto"/>
        <w:bottom w:val="none" w:sz="0" w:space="0" w:color="auto"/>
        <w:right w:val="none" w:sz="0" w:space="0" w:color="auto"/>
      </w:divBdr>
    </w:div>
    <w:div w:id="540826061">
      <w:bodyDiv w:val="1"/>
      <w:marLeft w:val="0"/>
      <w:marRight w:val="0"/>
      <w:marTop w:val="0"/>
      <w:marBottom w:val="0"/>
      <w:divBdr>
        <w:top w:val="none" w:sz="0" w:space="0" w:color="auto"/>
        <w:left w:val="none" w:sz="0" w:space="0" w:color="auto"/>
        <w:bottom w:val="none" w:sz="0" w:space="0" w:color="auto"/>
        <w:right w:val="none" w:sz="0" w:space="0" w:color="auto"/>
      </w:divBdr>
    </w:div>
    <w:div w:id="545335390">
      <w:bodyDiv w:val="1"/>
      <w:marLeft w:val="0"/>
      <w:marRight w:val="0"/>
      <w:marTop w:val="0"/>
      <w:marBottom w:val="0"/>
      <w:divBdr>
        <w:top w:val="none" w:sz="0" w:space="0" w:color="auto"/>
        <w:left w:val="none" w:sz="0" w:space="0" w:color="auto"/>
        <w:bottom w:val="none" w:sz="0" w:space="0" w:color="auto"/>
        <w:right w:val="none" w:sz="0" w:space="0" w:color="auto"/>
      </w:divBdr>
    </w:div>
    <w:div w:id="600457298">
      <w:bodyDiv w:val="1"/>
      <w:marLeft w:val="0"/>
      <w:marRight w:val="0"/>
      <w:marTop w:val="0"/>
      <w:marBottom w:val="0"/>
      <w:divBdr>
        <w:top w:val="none" w:sz="0" w:space="0" w:color="auto"/>
        <w:left w:val="none" w:sz="0" w:space="0" w:color="auto"/>
        <w:bottom w:val="none" w:sz="0" w:space="0" w:color="auto"/>
        <w:right w:val="none" w:sz="0" w:space="0" w:color="auto"/>
      </w:divBdr>
    </w:div>
    <w:div w:id="601227379">
      <w:bodyDiv w:val="1"/>
      <w:marLeft w:val="0"/>
      <w:marRight w:val="0"/>
      <w:marTop w:val="0"/>
      <w:marBottom w:val="0"/>
      <w:divBdr>
        <w:top w:val="none" w:sz="0" w:space="0" w:color="auto"/>
        <w:left w:val="none" w:sz="0" w:space="0" w:color="auto"/>
        <w:bottom w:val="none" w:sz="0" w:space="0" w:color="auto"/>
        <w:right w:val="none" w:sz="0" w:space="0" w:color="auto"/>
      </w:divBdr>
    </w:div>
    <w:div w:id="623000425">
      <w:bodyDiv w:val="1"/>
      <w:marLeft w:val="0"/>
      <w:marRight w:val="0"/>
      <w:marTop w:val="0"/>
      <w:marBottom w:val="0"/>
      <w:divBdr>
        <w:top w:val="none" w:sz="0" w:space="0" w:color="auto"/>
        <w:left w:val="none" w:sz="0" w:space="0" w:color="auto"/>
        <w:bottom w:val="none" w:sz="0" w:space="0" w:color="auto"/>
        <w:right w:val="none" w:sz="0" w:space="0" w:color="auto"/>
      </w:divBdr>
    </w:div>
    <w:div w:id="649018243">
      <w:bodyDiv w:val="1"/>
      <w:marLeft w:val="0"/>
      <w:marRight w:val="0"/>
      <w:marTop w:val="0"/>
      <w:marBottom w:val="0"/>
      <w:divBdr>
        <w:top w:val="none" w:sz="0" w:space="0" w:color="auto"/>
        <w:left w:val="none" w:sz="0" w:space="0" w:color="auto"/>
        <w:bottom w:val="none" w:sz="0" w:space="0" w:color="auto"/>
        <w:right w:val="none" w:sz="0" w:space="0" w:color="auto"/>
      </w:divBdr>
    </w:div>
    <w:div w:id="686832934">
      <w:bodyDiv w:val="1"/>
      <w:marLeft w:val="0"/>
      <w:marRight w:val="0"/>
      <w:marTop w:val="0"/>
      <w:marBottom w:val="0"/>
      <w:divBdr>
        <w:top w:val="none" w:sz="0" w:space="0" w:color="auto"/>
        <w:left w:val="none" w:sz="0" w:space="0" w:color="auto"/>
        <w:bottom w:val="none" w:sz="0" w:space="0" w:color="auto"/>
        <w:right w:val="none" w:sz="0" w:space="0" w:color="auto"/>
      </w:divBdr>
    </w:div>
    <w:div w:id="696466372">
      <w:bodyDiv w:val="1"/>
      <w:marLeft w:val="0"/>
      <w:marRight w:val="0"/>
      <w:marTop w:val="0"/>
      <w:marBottom w:val="0"/>
      <w:divBdr>
        <w:top w:val="none" w:sz="0" w:space="0" w:color="auto"/>
        <w:left w:val="none" w:sz="0" w:space="0" w:color="auto"/>
        <w:bottom w:val="none" w:sz="0" w:space="0" w:color="auto"/>
        <w:right w:val="none" w:sz="0" w:space="0" w:color="auto"/>
      </w:divBdr>
    </w:div>
    <w:div w:id="713427855">
      <w:bodyDiv w:val="1"/>
      <w:marLeft w:val="0"/>
      <w:marRight w:val="0"/>
      <w:marTop w:val="0"/>
      <w:marBottom w:val="0"/>
      <w:divBdr>
        <w:top w:val="none" w:sz="0" w:space="0" w:color="auto"/>
        <w:left w:val="none" w:sz="0" w:space="0" w:color="auto"/>
        <w:bottom w:val="none" w:sz="0" w:space="0" w:color="auto"/>
        <w:right w:val="none" w:sz="0" w:space="0" w:color="auto"/>
      </w:divBdr>
    </w:div>
    <w:div w:id="751852814">
      <w:bodyDiv w:val="1"/>
      <w:marLeft w:val="0"/>
      <w:marRight w:val="0"/>
      <w:marTop w:val="0"/>
      <w:marBottom w:val="0"/>
      <w:divBdr>
        <w:top w:val="none" w:sz="0" w:space="0" w:color="auto"/>
        <w:left w:val="none" w:sz="0" w:space="0" w:color="auto"/>
        <w:bottom w:val="none" w:sz="0" w:space="0" w:color="auto"/>
        <w:right w:val="none" w:sz="0" w:space="0" w:color="auto"/>
      </w:divBdr>
    </w:div>
    <w:div w:id="774055195">
      <w:bodyDiv w:val="1"/>
      <w:marLeft w:val="0"/>
      <w:marRight w:val="0"/>
      <w:marTop w:val="0"/>
      <w:marBottom w:val="0"/>
      <w:divBdr>
        <w:top w:val="none" w:sz="0" w:space="0" w:color="auto"/>
        <w:left w:val="none" w:sz="0" w:space="0" w:color="auto"/>
        <w:bottom w:val="none" w:sz="0" w:space="0" w:color="auto"/>
        <w:right w:val="none" w:sz="0" w:space="0" w:color="auto"/>
      </w:divBdr>
    </w:div>
    <w:div w:id="798690933">
      <w:bodyDiv w:val="1"/>
      <w:marLeft w:val="0"/>
      <w:marRight w:val="0"/>
      <w:marTop w:val="0"/>
      <w:marBottom w:val="0"/>
      <w:divBdr>
        <w:top w:val="none" w:sz="0" w:space="0" w:color="auto"/>
        <w:left w:val="none" w:sz="0" w:space="0" w:color="auto"/>
        <w:bottom w:val="none" w:sz="0" w:space="0" w:color="auto"/>
        <w:right w:val="none" w:sz="0" w:space="0" w:color="auto"/>
      </w:divBdr>
    </w:div>
    <w:div w:id="893739472">
      <w:bodyDiv w:val="1"/>
      <w:marLeft w:val="0"/>
      <w:marRight w:val="0"/>
      <w:marTop w:val="0"/>
      <w:marBottom w:val="0"/>
      <w:divBdr>
        <w:top w:val="none" w:sz="0" w:space="0" w:color="auto"/>
        <w:left w:val="none" w:sz="0" w:space="0" w:color="auto"/>
        <w:bottom w:val="none" w:sz="0" w:space="0" w:color="auto"/>
        <w:right w:val="none" w:sz="0" w:space="0" w:color="auto"/>
      </w:divBdr>
    </w:div>
    <w:div w:id="977413455">
      <w:bodyDiv w:val="1"/>
      <w:marLeft w:val="0"/>
      <w:marRight w:val="0"/>
      <w:marTop w:val="0"/>
      <w:marBottom w:val="0"/>
      <w:divBdr>
        <w:top w:val="none" w:sz="0" w:space="0" w:color="auto"/>
        <w:left w:val="none" w:sz="0" w:space="0" w:color="auto"/>
        <w:bottom w:val="none" w:sz="0" w:space="0" w:color="auto"/>
        <w:right w:val="none" w:sz="0" w:space="0" w:color="auto"/>
      </w:divBdr>
    </w:div>
    <w:div w:id="982198715">
      <w:bodyDiv w:val="1"/>
      <w:marLeft w:val="0"/>
      <w:marRight w:val="0"/>
      <w:marTop w:val="0"/>
      <w:marBottom w:val="0"/>
      <w:divBdr>
        <w:top w:val="none" w:sz="0" w:space="0" w:color="auto"/>
        <w:left w:val="none" w:sz="0" w:space="0" w:color="auto"/>
        <w:bottom w:val="none" w:sz="0" w:space="0" w:color="auto"/>
        <w:right w:val="none" w:sz="0" w:space="0" w:color="auto"/>
      </w:divBdr>
    </w:div>
    <w:div w:id="995497502">
      <w:bodyDiv w:val="1"/>
      <w:marLeft w:val="0"/>
      <w:marRight w:val="0"/>
      <w:marTop w:val="0"/>
      <w:marBottom w:val="0"/>
      <w:divBdr>
        <w:top w:val="none" w:sz="0" w:space="0" w:color="auto"/>
        <w:left w:val="none" w:sz="0" w:space="0" w:color="auto"/>
        <w:bottom w:val="none" w:sz="0" w:space="0" w:color="auto"/>
        <w:right w:val="none" w:sz="0" w:space="0" w:color="auto"/>
      </w:divBdr>
    </w:div>
    <w:div w:id="998191824">
      <w:bodyDiv w:val="1"/>
      <w:marLeft w:val="0"/>
      <w:marRight w:val="0"/>
      <w:marTop w:val="0"/>
      <w:marBottom w:val="0"/>
      <w:divBdr>
        <w:top w:val="none" w:sz="0" w:space="0" w:color="auto"/>
        <w:left w:val="none" w:sz="0" w:space="0" w:color="auto"/>
        <w:bottom w:val="none" w:sz="0" w:space="0" w:color="auto"/>
        <w:right w:val="none" w:sz="0" w:space="0" w:color="auto"/>
      </w:divBdr>
    </w:div>
    <w:div w:id="1006518920">
      <w:bodyDiv w:val="1"/>
      <w:marLeft w:val="0"/>
      <w:marRight w:val="0"/>
      <w:marTop w:val="0"/>
      <w:marBottom w:val="0"/>
      <w:divBdr>
        <w:top w:val="none" w:sz="0" w:space="0" w:color="auto"/>
        <w:left w:val="none" w:sz="0" w:space="0" w:color="auto"/>
        <w:bottom w:val="none" w:sz="0" w:space="0" w:color="auto"/>
        <w:right w:val="none" w:sz="0" w:space="0" w:color="auto"/>
      </w:divBdr>
    </w:div>
    <w:div w:id="1151169704">
      <w:bodyDiv w:val="1"/>
      <w:marLeft w:val="0"/>
      <w:marRight w:val="0"/>
      <w:marTop w:val="0"/>
      <w:marBottom w:val="0"/>
      <w:divBdr>
        <w:top w:val="none" w:sz="0" w:space="0" w:color="auto"/>
        <w:left w:val="none" w:sz="0" w:space="0" w:color="auto"/>
        <w:bottom w:val="none" w:sz="0" w:space="0" w:color="auto"/>
        <w:right w:val="none" w:sz="0" w:space="0" w:color="auto"/>
      </w:divBdr>
    </w:div>
    <w:div w:id="1193491973">
      <w:bodyDiv w:val="1"/>
      <w:marLeft w:val="0"/>
      <w:marRight w:val="0"/>
      <w:marTop w:val="0"/>
      <w:marBottom w:val="0"/>
      <w:divBdr>
        <w:top w:val="none" w:sz="0" w:space="0" w:color="auto"/>
        <w:left w:val="none" w:sz="0" w:space="0" w:color="auto"/>
        <w:bottom w:val="none" w:sz="0" w:space="0" w:color="auto"/>
        <w:right w:val="none" w:sz="0" w:space="0" w:color="auto"/>
      </w:divBdr>
    </w:div>
    <w:div w:id="1215048240">
      <w:bodyDiv w:val="1"/>
      <w:marLeft w:val="0"/>
      <w:marRight w:val="0"/>
      <w:marTop w:val="0"/>
      <w:marBottom w:val="0"/>
      <w:divBdr>
        <w:top w:val="none" w:sz="0" w:space="0" w:color="auto"/>
        <w:left w:val="none" w:sz="0" w:space="0" w:color="auto"/>
        <w:bottom w:val="none" w:sz="0" w:space="0" w:color="auto"/>
        <w:right w:val="none" w:sz="0" w:space="0" w:color="auto"/>
      </w:divBdr>
    </w:div>
    <w:div w:id="1224410019">
      <w:bodyDiv w:val="1"/>
      <w:marLeft w:val="0"/>
      <w:marRight w:val="0"/>
      <w:marTop w:val="0"/>
      <w:marBottom w:val="0"/>
      <w:divBdr>
        <w:top w:val="none" w:sz="0" w:space="0" w:color="auto"/>
        <w:left w:val="none" w:sz="0" w:space="0" w:color="auto"/>
        <w:bottom w:val="none" w:sz="0" w:space="0" w:color="auto"/>
        <w:right w:val="none" w:sz="0" w:space="0" w:color="auto"/>
      </w:divBdr>
    </w:div>
    <w:div w:id="1241059380">
      <w:bodyDiv w:val="1"/>
      <w:marLeft w:val="0"/>
      <w:marRight w:val="0"/>
      <w:marTop w:val="0"/>
      <w:marBottom w:val="0"/>
      <w:divBdr>
        <w:top w:val="none" w:sz="0" w:space="0" w:color="auto"/>
        <w:left w:val="none" w:sz="0" w:space="0" w:color="auto"/>
        <w:bottom w:val="none" w:sz="0" w:space="0" w:color="auto"/>
        <w:right w:val="none" w:sz="0" w:space="0" w:color="auto"/>
      </w:divBdr>
    </w:div>
    <w:div w:id="1262955552">
      <w:bodyDiv w:val="1"/>
      <w:marLeft w:val="0"/>
      <w:marRight w:val="0"/>
      <w:marTop w:val="0"/>
      <w:marBottom w:val="0"/>
      <w:divBdr>
        <w:top w:val="none" w:sz="0" w:space="0" w:color="auto"/>
        <w:left w:val="none" w:sz="0" w:space="0" w:color="auto"/>
        <w:bottom w:val="none" w:sz="0" w:space="0" w:color="auto"/>
        <w:right w:val="none" w:sz="0" w:space="0" w:color="auto"/>
      </w:divBdr>
    </w:div>
    <w:div w:id="1291203959">
      <w:bodyDiv w:val="1"/>
      <w:marLeft w:val="0"/>
      <w:marRight w:val="0"/>
      <w:marTop w:val="0"/>
      <w:marBottom w:val="0"/>
      <w:divBdr>
        <w:top w:val="none" w:sz="0" w:space="0" w:color="auto"/>
        <w:left w:val="none" w:sz="0" w:space="0" w:color="auto"/>
        <w:bottom w:val="none" w:sz="0" w:space="0" w:color="auto"/>
        <w:right w:val="none" w:sz="0" w:space="0" w:color="auto"/>
      </w:divBdr>
    </w:div>
    <w:div w:id="1415979173">
      <w:bodyDiv w:val="1"/>
      <w:marLeft w:val="0"/>
      <w:marRight w:val="0"/>
      <w:marTop w:val="0"/>
      <w:marBottom w:val="0"/>
      <w:divBdr>
        <w:top w:val="none" w:sz="0" w:space="0" w:color="auto"/>
        <w:left w:val="none" w:sz="0" w:space="0" w:color="auto"/>
        <w:bottom w:val="none" w:sz="0" w:space="0" w:color="auto"/>
        <w:right w:val="none" w:sz="0" w:space="0" w:color="auto"/>
      </w:divBdr>
    </w:div>
    <w:div w:id="1454330524">
      <w:bodyDiv w:val="1"/>
      <w:marLeft w:val="0"/>
      <w:marRight w:val="0"/>
      <w:marTop w:val="0"/>
      <w:marBottom w:val="0"/>
      <w:divBdr>
        <w:top w:val="none" w:sz="0" w:space="0" w:color="auto"/>
        <w:left w:val="none" w:sz="0" w:space="0" w:color="auto"/>
        <w:bottom w:val="none" w:sz="0" w:space="0" w:color="auto"/>
        <w:right w:val="none" w:sz="0" w:space="0" w:color="auto"/>
      </w:divBdr>
    </w:div>
    <w:div w:id="1463041609">
      <w:bodyDiv w:val="1"/>
      <w:marLeft w:val="0"/>
      <w:marRight w:val="0"/>
      <w:marTop w:val="0"/>
      <w:marBottom w:val="0"/>
      <w:divBdr>
        <w:top w:val="none" w:sz="0" w:space="0" w:color="auto"/>
        <w:left w:val="none" w:sz="0" w:space="0" w:color="auto"/>
        <w:bottom w:val="none" w:sz="0" w:space="0" w:color="auto"/>
        <w:right w:val="none" w:sz="0" w:space="0" w:color="auto"/>
      </w:divBdr>
    </w:div>
    <w:div w:id="1486161684">
      <w:bodyDiv w:val="1"/>
      <w:marLeft w:val="0"/>
      <w:marRight w:val="0"/>
      <w:marTop w:val="0"/>
      <w:marBottom w:val="0"/>
      <w:divBdr>
        <w:top w:val="none" w:sz="0" w:space="0" w:color="auto"/>
        <w:left w:val="none" w:sz="0" w:space="0" w:color="auto"/>
        <w:bottom w:val="none" w:sz="0" w:space="0" w:color="auto"/>
        <w:right w:val="none" w:sz="0" w:space="0" w:color="auto"/>
      </w:divBdr>
    </w:div>
    <w:div w:id="1570917119">
      <w:bodyDiv w:val="1"/>
      <w:marLeft w:val="0"/>
      <w:marRight w:val="0"/>
      <w:marTop w:val="0"/>
      <w:marBottom w:val="0"/>
      <w:divBdr>
        <w:top w:val="none" w:sz="0" w:space="0" w:color="auto"/>
        <w:left w:val="none" w:sz="0" w:space="0" w:color="auto"/>
        <w:bottom w:val="none" w:sz="0" w:space="0" w:color="auto"/>
        <w:right w:val="none" w:sz="0" w:space="0" w:color="auto"/>
      </w:divBdr>
    </w:div>
    <w:div w:id="1626544054">
      <w:bodyDiv w:val="1"/>
      <w:marLeft w:val="0"/>
      <w:marRight w:val="0"/>
      <w:marTop w:val="0"/>
      <w:marBottom w:val="0"/>
      <w:divBdr>
        <w:top w:val="none" w:sz="0" w:space="0" w:color="auto"/>
        <w:left w:val="none" w:sz="0" w:space="0" w:color="auto"/>
        <w:bottom w:val="none" w:sz="0" w:space="0" w:color="auto"/>
        <w:right w:val="none" w:sz="0" w:space="0" w:color="auto"/>
      </w:divBdr>
    </w:div>
    <w:div w:id="1653873271">
      <w:bodyDiv w:val="1"/>
      <w:marLeft w:val="0"/>
      <w:marRight w:val="0"/>
      <w:marTop w:val="0"/>
      <w:marBottom w:val="0"/>
      <w:divBdr>
        <w:top w:val="none" w:sz="0" w:space="0" w:color="auto"/>
        <w:left w:val="none" w:sz="0" w:space="0" w:color="auto"/>
        <w:bottom w:val="none" w:sz="0" w:space="0" w:color="auto"/>
        <w:right w:val="none" w:sz="0" w:space="0" w:color="auto"/>
      </w:divBdr>
    </w:div>
    <w:div w:id="1669362713">
      <w:bodyDiv w:val="1"/>
      <w:marLeft w:val="0"/>
      <w:marRight w:val="0"/>
      <w:marTop w:val="0"/>
      <w:marBottom w:val="0"/>
      <w:divBdr>
        <w:top w:val="none" w:sz="0" w:space="0" w:color="auto"/>
        <w:left w:val="none" w:sz="0" w:space="0" w:color="auto"/>
        <w:bottom w:val="none" w:sz="0" w:space="0" w:color="auto"/>
        <w:right w:val="none" w:sz="0" w:space="0" w:color="auto"/>
      </w:divBdr>
    </w:div>
    <w:div w:id="1731808531">
      <w:bodyDiv w:val="1"/>
      <w:marLeft w:val="0"/>
      <w:marRight w:val="0"/>
      <w:marTop w:val="0"/>
      <w:marBottom w:val="0"/>
      <w:divBdr>
        <w:top w:val="none" w:sz="0" w:space="0" w:color="auto"/>
        <w:left w:val="none" w:sz="0" w:space="0" w:color="auto"/>
        <w:bottom w:val="none" w:sz="0" w:space="0" w:color="auto"/>
        <w:right w:val="none" w:sz="0" w:space="0" w:color="auto"/>
      </w:divBdr>
    </w:div>
    <w:div w:id="1738089706">
      <w:bodyDiv w:val="1"/>
      <w:marLeft w:val="0"/>
      <w:marRight w:val="0"/>
      <w:marTop w:val="0"/>
      <w:marBottom w:val="0"/>
      <w:divBdr>
        <w:top w:val="none" w:sz="0" w:space="0" w:color="auto"/>
        <w:left w:val="none" w:sz="0" w:space="0" w:color="auto"/>
        <w:bottom w:val="none" w:sz="0" w:space="0" w:color="auto"/>
        <w:right w:val="none" w:sz="0" w:space="0" w:color="auto"/>
      </w:divBdr>
    </w:div>
    <w:div w:id="1760785381">
      <w:bodyDiv w:val="1"/>
      <w:marLeft w:val="0"/>
      <w:marRight w:val="0"/>
      <w:marTop w:val="0"/>
      <w:marBottom w:val="0"/>
      <w:divBdr>
        <w:top w:val="none" w:sz="0" w:space="0" w:color="auto"/>
        <w:left w:val="none" w:sz="0" w:space="0" w:color="auto"/>
        <w:bottom w:val="none" w:sz="0" w:space="0" w:color="auto"/>
        <w:right w:val="none" w:sz="0" w:space="0" w:color="auto"/>
      </w:divBdr>
    </w:div>
    <w:div w:id="1776361895">
      <w:bodyDiv w:val="1"/>
      <w:marLeft w:val="0"/>
      <w:marRight w:val="0"/>
      <w:marTop w:val="0"/>
      <w:marBottom w:val="0"/>
      <w:divBdr>
        <w:top w:val="none" w:sz="0" w:space="0" w:color="auto"/>
        <w:left w:val="none" w:sz="0" w:space="0" w:color="auto"/>
        <w:bottom w:val="none" w:sz="0" w:space="0" w:color="auto"/>
        <w:right w:val="none" w:sz="0" w:space="0" w:color="auto"/>
      </w:divBdr>
    </w:div>
    <w:div w:id="1809202483">
      <w:bodyDiv w:val="1"/>
      <w:marLeft w:val="0"/>
      <w:marRight w:val="0"/>
      <w:marTop w:val="0"/>
      <w:marBottom w:val="0"/>
      <w:divBdr>
        <w:top w:val="none" w:sz="0" w:space="0" w:color="auto"/>
        <w:left w:val="none" w:sz="0" w:space="0" w:color="auto"/>
        <w:bottom w:val="none" w:sz="0" w:space="0" w:color="auto"/>
        <w:right w:val="none" w:sz="0" w:space="0" w:color="auto"/>
      </w:divBdr>
    </w:div>
    <w:div w:id="1845586182">
      <w:bodyDiv w:val="1"/>
      <w:marLeft w:val="0"/>
      <w:marRight w:val="0"/>
      <w:marTop w:val="0"/>
      <w:marBottom w:val="0"/>
      <w:divBdr>
        <w:top w:val="none" w:sz="0" w:space="0" w:color="auto"/>
        <w:left w:val="none" w:sz="0" w:space="0" w:color="auto"/>
        <w:bottom w:val="none" w:sz="0" w:space="0" w:color="auto"/>
        <w:right w:val="none" w:sz="0" w:space="0" w:color="auto"/>
      </w:divBdr>
    </w:div>
    <w:div w:id="1848984425">
      <w:bodyDiv w:val="1"/>
      <w:marLeft w:val="0"/>
      <w:marRight w:val="0"/>
      <w:marTop w:val="0"/>
      <w:marBottom w:val="0"/>
      <w:divBdr>
        <w:top w:val="none" w:sz="0" w:space="0" w:color="auto"/>
        <w:left w:val="none" w:sz="0" w:space="0" w:color="auto"/>
        <w:bottom w:val="none" w:sz="0" w:space="0" w:color="auto"/>
        <w:right w:val="none" w:sz="0" w:space="0" w:color="auto"/>
      </w:divBdr>
    </w:div>
    <w:div w:id="1870332470">
      <w:bodyDiv w:val="1"/>
      <w:marLeft w:val="0"/>
      <w:marRight w:val="0"/>
      <w:marTop w:val="0"/>
      <w:marBottom w:val="0"/>
      <w:divBdr>
        <w:top w:val="none" w:sz="0" w:space="0" w:color="auto"/>
        <w:left w:val="none" w:sz="0" w:space="0" w:color="auto"/>
        <w:bottom w:val="none" w:sz="0" w:space="0" w:color="auto"/>
        <w:right w:val="none" w:sz="0" w:space="0" w:color="auto"/>
      </w:divBdr>
    </w:div>
    <w:div w:id="1901675712">
      <w:bodyDiv w:val="1"/>
      <w:marLeft w:val="0"/>
      <w:marRight w:val="0"/>
      <w:marTop w:val="0"/>
      <w:marBottom w:val="0"/>
      <w:divBdr>
        <w:top w:val="none" w:sz="0" w:space="0" w:color="auto"/>
        <w:left w:val="none" w:sz="0" w:space="0" w:color="auto"/>
        <w:bottom w:val="none" w:sz="0" w:space="0" w:color="auto"/>
        <w:right w:val="none" w:sz="0" w:space="0" w:color="auto"/>
      </w:divBdr>
    </w:div>
    <w:div w:id="1906407962">
      <w:bodyDiv w:val="1"/>
      <w:marLeft w:val="0"/>
      <w:marRight w:val="0"/>
      <w:marTop w:val="0"/>
      <w:marBottom w:val="0"/>
      <w:divBdr>
        <w:top w:val="none" w:sz="0" w:space="0" w:color="auto"/>
        <w:left w:val="none" w:sz="0" w:space="0" w:color="auto"/>
        <w:bottom w:val="none" w:sz="0" w:space="0" w:color="auto"/>
        <w:right w:val="none" w:sz="0" w:space="0" w:color="auto"/>
      </w:divBdr>
    </w:div>
    <w:div w:id="1922712940">
      <w:bodyDiv w:val="1"/>
      <w:marLeft w:val="0"/>
      <w:marRight w:val="0"/>
      <w:marTop w:val="0"/>
      <w:marBottom w:val="0"/>
      <w:divBdr>
        <w:top w:val="none" w:sz="0" w:space="0" w:color="auto"/>
        <w:left w:val="none" w:sz="0" w:space="0" w:color="auto"/>
        <w:bottom w:val="none" w:sz="0" w:space="0" w:color="auto"/>
        <w:right w:val="none" w:sz="0" w:space="0" w:color="auto"/>
      </w:divBdr>
    </w:div>
    <w:div w:id="1959798001">
      <w:bodyDiv w:val="1"/>
      <w:marLeft w:val="0"/>
      <w:marRight w:val="0"/>
      <w:marTop w:val="0"/>
      <w:marBottom w:val="0"/>
      <w:divBdr>
        <w:top w:val="none" w:sz="0" w:space="0" w:color="auto"/>
        <w:left w:val="none" w:sz="0" w:space="0" w:color="auto"/>
        <w:bottom w:val="none" w:sz="0" w:space="0" w:color="auto"/>
        <w:right w:val="none" w:sz="0" w:space="0" w:color="auto"/>
      </w:divBdr>
    </w:div>
    <w:div w:id="1963994413">
      <w:bodyDiv w:val="1"/>
      <w:marLeft w:val="0"/>
      <w:marRight w:val="0"/>
      <w:marTop w:val="0"/>
      <w:marBottom w:val="0"/>
      <w:divBdr>
        <w:top w:val="none" w:sz="0" w:space="0" w:color="auto"/>
        <w:left w:val="none" w:sz="0" w:space="0" w:color="auto"/>
        <w:bottom w:val="none" w:sz="0" w:space="0" w:color="auto"/>
        <w:right w:val="none" w:sz="0" w:space="0" w:color="auto"/>
      </w:divBdr>
    </w:div>
    <w:div w:id="2004507667">
      <w:bodyDiv w:val="1"/>
      <w:marLeft w:val="0"/>
      <w:marRight w:val="0"/>
      <w:marTop w:val="0"/>
      <w:marBottom w:val="0"/>
      <w:divBdr>
        <w:top w:val="none" w:sz="0" w:space="0" w:color="auto"/>
        <w:left w:val="none" w:sz="0" w:space="0" w:color="auto"/>
        <w:bottom w:val="none" w:sz="0" w:space="0" w:color="auto"/>
        <w:right w:val="none" w:sz="0" w:space="0" w:color="auto"/>
      </w:divBdr>
    </w:div>
    <w:div w:id="2052142502">
      <w:bodyDiv w:val="1"/>
      <w:marLeft w:val="0"/>
      <w:marRight w:val="0"/>
      <w:marTop w:val="0"/>
      <w:marBottom w:val="0"/>
      <w:divBdr>
        <w:top w:val="none" w:sz="0" w:space="0" w:color="auto"/>
        <w:left w:val="none" w:sz="0" w:space="0" w:color="auto"/>
        <w:bottom w:val="none" w:sz="0" w:space="0" w:color="auto"/>
        <w:right w:val="none" w:sz="0" w:space="0" w:color="auto"/>
      </w:divBdr>
    </w:div>
    <w:div w:id="2100248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922-19" TargetMode="External"/><Relationship Id="rId13" Type="http://schemas.openxmlformats.org/officeDocument/2006/relationships/hyperlink" Target="https://zakon.rada.gov.ua/laws/show/1178-2022-%D0%B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akon.rada.gov.ua/laws/show/1178-2022-%D0%B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zakon.rada.gov.ua/laws/show/922-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1178-2022-%D0%BF" TargetMode="External"/><Relationship Id="rId5" Type="http://schemas.openxmlformats.org/officeDocument/2006/relationships/webSettings" Target="webSettings.xml"/><Relationship Id="rId15" Type="http://schemas.openxmlformats.org/officeDocument/2006/relationships/hyperlink" Target="https://zakon.rada.gov.ua/laws/show/1178-2022-%D0%BF" TargetMode="External"/><Relationship Id="rId10" Type="http://schemas.openxmlformats.org/officeDocument/2006/relationships/hyperlink" Target="https://zakon.rada.gov.ua/laws/show/1178-2022-%D0%B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arch.ligazakon.ua/l_doc2.nsf/link1/T012210.html" TargetMode="External"/><Relationship Id="rId14" Type="http://schemas.openxmlformats.org/officeDocument/2006/relationships/hyperlink" Target="https://zakon.rada.gov.ua/laws/show/1178-2022-%D0%B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88C86C-F03B-4D14-8281-7AA0D9521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28747</Words>
  <Characters>16387</Characters>
  <Application>Microsoft Office Word</Application>
  <DocSecurity>0</DocSecurity>
  <Lines>136</Lines>
  <Paragraphs>90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45044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Micka I</dc:creator>
  <cp:lastModifiedBy>Людмила Телевна</cp:lastModifiedBy>
  <cp:revision>5</cp:revision>
  <cp:lastPrinted>2023-10-24T11:02:00Z</cp:lastPrinted>
  <dcterms:created xsi:type="dcterms:W3CDTF">2026-04-29T13:04:00Z</dcterms:created>
  <dcterms:modified xsi:type="dcterms:W3CDTF">2026-05-20T12:57:00Z</dcterms:modified>
</cp:coreProperties>
</file>